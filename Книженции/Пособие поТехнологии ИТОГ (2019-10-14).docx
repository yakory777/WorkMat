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0DDA" w:rsidRPr="00B1057B" w:rsidRDefault="00330DDA" w:rsidP="00DF6286">
      <w:pPr>
        <w:ind w:firstLine="0"/>
        <w:jc w:val="center"/>
        <w:rPr>
          <w:szCs w:val="28"/>
        </w:rPr>
      </w:pPr>
    </w:p>
    <w:p w:rsidR="008E38DB" w:rsidRPr="00B1057B" w:rsidRDefault="008E38DB" w:rsidP="00DF6286">
      <w:pPr>
        <w:ind w:firstLine="0"/>
        <w:jc w:val="center"/>
        <w:rPr>
          <w:szCs w:val="28"/>
        </w:rPr>
      </w:pPr>
    </w:p>
    <w:p w:rsidR="008E38DB" w:rsidRPr="00B1057B" w:rsidRDefault="008E38DB" w:rsidP="00DF6286">
      <w:pPr>
        <w:ind w:firstLine="0"/>
        <w:jc w:val="center"/>
        <w:rPr>
          <w:szCs w:val="28"/>
        </w:rPr>
      </w:pPr>
    </w:p>
    <w:p w:rsidR="00D43C9F" w:rsidRPr="00B1057B" w:rsidRDefault="00D43C9F" w:rsidP="00DF6286">
      <w:pPr>
        <w:ind w:firstLine="0"/>
        <w:jc w:val="center"/>
        <w:rPr>
          <w:szCs w:val="28"/>
        </w:rPr>
      </w:pPr>
    </w:p>
    <w:p w:rsidR="00330DDA" w:rsidRPr="00B1057B" w:rsidRDefault="00330DDA" w:rsidP="00DF6286">
      <w:pPr>
        <w:ind w:firstLine="0"/>
        <w:jc w:val="center"/>
        <w:rPr>
          <w:szCs w:val="28"/>
        </w:rPr>
      </w:pPr>
    </w:p>
    <w:p w:rsidR="008E38DB" w:rsidRPr="00B1057B" w:rsidRDefault="008E38DB" w:rsidP="00DF6286">
      <w:pPr>
        <w:ind w:firstLine="0"/>
        <w:jc w:val="center"/>
        <w:rPr>
          <w:b/>
          <w:sz w:val="48"/>
          <w:szCs w:val="28"/>
        </w:rPr>
      </w:pPr>
      <w:r w:rsidRPr="00B1057B">
        <w:rPr>
          <w:b/>
          <w:sz w:val="48"/>
          <w:szCs w:val="28"/>
        </w:rPr>
        <w:t xml:space="preserve">Пособие для самоподготовки </w:t>
      </w:r>
      <w:r w:rsidRPr="00B1057B">
        <w:rPr>
          <w:b/>
          <w:sz w:val="48"/>
          <w:szCs w:val="28"/>
        </w:rPr>
        <w:br/>
        <w:t xml:space="preserve">ко Всероссийской Олимпиаде школьников </w:t>
      </w:r>
      <w:r w:rsidRPr="00B1057B">
        <w:rPr>
          <w:b/>
          <w:sz w:val="48"/>
          <w:szCs w:val="28"/>
        </w:rPr>
        <w:br/>
        <w:t xml:space="preserve">по Технологии в номинации </w:t>
      </w:r>
      <w:r w:rsidRPr="00B1057B">
        <w:rPr>
          <w:b/>
          <w:sz w:val="48"/>
          <w:szCs w:val="28"/>
        </w:rPr>
        <w:br/>
        <w:t>«Техника и Техническое Творчество»</w:t>
      </w:r>
    </w:p>
    <w:p w:rsidR="008E38DB" w:rsidRPr="00B1057B" w:rsidRDefault="008E38DB" w:rsidP="00DF6286">
      <w:pPr>
        <w:ind w:firstLine="0"/>
        <w:jc w:val="center"/>
        <w:rPr>
          <w:sz w:val="48"/>
          <w:szCs w:val="28"/>
        </w:rPr>
      </w:pPr>
    </w:p>
    <w:p w:rsidR="00CF0059" w:rsidRPr="00B1057B" w:rsidRDefault="00CF0059" w:rsidP="00DF6286">
      <w:pPr>
        <w:ind w:firstLine="0"/>
        <w:jc w:val="center"/>
        <w:rPr>
          <w:b/>
          <w:sz w:val="72"/>
          <w:szCs w:val="72"/>
        </w:rPr>
      </w:pPr>
      <w:r w:rsidRPr="00B1057B">
        <w:rPr>
          <w:b/>
          <w:sz w:val="72"/>
          <w:szCs w:val="72"/>
        </w:rPr>
        <w:t>«Теория Технологии»</w:t>
      </w:r>
    </w:p>
    <w:p w:rsidR="00CF0059" w:rsidRPr="00B1057B" w:rsidRDefault="00EF7467" w:rsidP="00DF6286">
      <w:pPr>
        <w:ind w:firstLine="0"/>
        <w:jc w:val="center"/>
        <w:rPr>
          <w:b/>
          <w:sz w:val="48"/>
          <w:szCs w:val="28"/>
        </w:rPr>
      </w:pPr>
      <w:r w:rsidRPr="00B1057B">
        <w:rPr>
          <w:b/>
          <w:sz w:val="48"/>
          <w:szCs w:val="28"/>
        </w:rPr>
        <w:t xml:space="preserve">Часть </w:t>
      </w:r>
      <w:r w:rsidRPr="00B1057B">
        <w:rPr>
          <w:b/>
          <w:sz w:val="48"/>
          <w:szCs w:val="28"/>
          <w:lang w:val="en-US"/>
        </w:rPr>
        <w:t>I</w:t>
      </w:r>
    </w:p>
    <w:p w:rsidR="008E38DB" w:rsidRPr="00B1057B" w:rsidRDefault="008E38DB" w:rsidP="00DF6286">
      <w:pPr>
        <w:ind w:firstLine="0"/>
        <w:jc w:val="center"/>
        <w:rPr>
          <w:sz w:val="28"/>
          <w:szCs w:val="28"/>
        </w:rPr>
      </w:pPr>
      <w:r w:rsidRPr="00B1057B">
        <w:rPr>
          <w:sz w:val="28"/>
          <w:szCs w:val="28"/>
          <w:u w:val="single"/>
        </w:rPr>
        <w:t>под редакцией</w:t>
      </w:r>
      <w:r w:rsidRPr="00B1057B">
        <w:rPr>
          <w:sz w:val="28"/>
          <w:szCs w:val="28"/>
        </w:rPr>
        <w:t xml:space="preserve"> Латкова В.В.</w:t>
      </w:r>
    </w:p>
    <w:p w:rsidR="00330DDA" w:rsidRPr="00B1057B" w:rsidRDefault="005E3BCC" w:rsidP="00DF6286">
      <w:pPr>
        <w:ind w:firstLine="0"/>
        <w:jc w:val="center"/>
        <w:rPr>
          <w:sz w:val="28"/>
          <w:szCs w:val="28"/>
        </w:rPr>
      </w:pPr>
      <w:r w:rsidRPr="00B1057B">
        <w:rPr>
          <w:sz w:val="28"/>
          <w:szCs w:val="28"/>
          <w:u w:val="single"/>
        </w:rPr>
        <w:t xml:space="preserve">Авторский коллектив: </w:t>
      </w:r>
      <w:r w:rsidRPr="00B1057B">
        <w:rPr>
          <w:sz w:val="28"/>
          <w:szCs w:val="28"/>
          <w:u w:val="single"/>
        </w:rPr>
        <w:br/>
      </w:r>
      <w:r w:rsidRPr="00B1057B">
        <w:rPr>
          <w:sz w:val="28"/>
          <w:szCs w:val="28"/>
        </w:rPr>
        <w:t>Алексашин М.В.</w:t>
      </w:r>
      <w:r w:rsidRPr="00B1057B">
        <w:rPr>
          <w:sz w:val="28"/>
          <w:szCs w:val="28"/>
        </w:rPr>
        <w:br/>
        <w:t>Глозман Е.С.</w:t>
      </w:r>
      <w:r w:rsidRPr="00B1057B">
        <w:rPr>
          <w:sz w:val="28"/>
          <w:szCs w:val="28"/>
        </w:rPr>
        <w:br/>
        <w:t>Колесников А.В.</w:t>
      </w:r>
      <w:r w:rsidRPr="00B1057B">
        <w:rPr>
          <w:sz w:val="28"/>
          <w:szCs w:val="28"/>
        </w:rPr>
        <w:br/>
        <w:t>Латков В.В.</w:t>
      </w:r>
      <w:r w:rsidRPr="00B1057B">
        <w:rPr>
          <w:sz w:val="28"/>
          <w:szCs w:val="28"/>
        </w:rPr>
        <w:br/>
        <w:t>Мочалов Г.А.</w:t>
      </w:r>
      <w:r w:rsidRPr="00B1057B">
        <w:rPr>
          <w:sz w:val="28"/>
          <w:szCs w:val="28"/>
        </w:rPr>
        <w:br/>
        <w:t>Полумиенко В.В.</w:t>
      </w:r>
      <w:r w:rsidRPr="00B1057B">
        <w:rPr>
          <w:sz w:val="28"/>
          <w:szCs w:val="28"/>
        </w:rPr>
        <w:br/>
        <w:t>Прокопец А.Ю.</w:t>
      </w:r>
    </w:p>
    <w:tbl>
      <w:tblPr>
        <w:tblW w:w="0" w:type="auto"/>
        <w:jc w:val="center"/>
        <w:tblLayout w:type="fixed"/>
        <w:tblLook w:val="0000" w:firstRow="0" w:lastRow="0" w:firstColumn="0" w:lastColumn="0" w:noHBand="0" w:noVBand="0"/>
      </w:tblPr>
      <w:tblGrid>
        <w:gridCol w:w="4785"/>
        <w:gridCol w:w="4786"/>
      </w:tblGrid>
      <w:tr w:rsidR="00330DDA" w:rsidRPr="00B1057B" w:rsidTr="00BA3F4F">
        <w:trPr>
          <w:jc w:val="center"/>
        </w:trPr>
        <w:tc>
          <w:tcPr>
            <w:tcW w:w="4785" w:type="dxa"/>
          </w:tcPr>
          <w:p w:rsidR="00310DF5" w:rsidRPr="00B1057B" w:rsidRDefault="00310DF5" w:rsidP="00DF6286">
            <w:pPr>
              <w:tabs>
                <w:tab w:val="left" w:pos="4500"/>
              </w:tabs>
              <w:ind w:firstLine="0"/>
              <w:jc w:val="left"/>
              <w:rPr>
                <w:sz w:val="36"/>
              </w:rPr>
            </w:pPr>
          </w:p>
        </w:tc>
        <w:tc>
          <w:tcPr>
            <w:tcW w:w="4786" w:type="dxa"/>
          </w:tcPr>
          <w:p w:rsidR="00330DDA" w:rsidRPr="00B1057B" w:rsidRDefault="00330DDA" w:rsidP="00DF6286">
            <w:pPr>
              <w:tabs>
                <w:tab w:val="left" w:pos="4500"/>
              </w:tabs>
              <w:ind w:firstLine="0"/>
              <w:rPr>
                <w:sz w:val="36"/>
              </w:rPr>
            </w:pPr>
          </w:p>
        </w:tc>
      </w:tr>
    </w:tbl>
    <w:p w:rsidR="00462ECB" w:rsidRPr="00B1057B" w:rsidRDefault="00462ECB" w:rsidP="00DF6286">
      <w:pPr>
        <w:tabs>
          <w:tab w:val="center" w:pos="4677"/>
          <w:tab w:val="left" w:pos="6210"/>
        </w:tabs>
        <w:ind w:firstLine="0"/>
        <w:jc w:val="center"/>
        <w:rPr>
          <w:b/>
          <w:bCs/>
          <w:sz w:val="28"/>
        </w:rPr>
      </w:pPr>
    </w:p>
    <w:p w:rsidR="00462ECB" w:rsidRPr="00B1057B" w:rsidRDefault="00462ECB" w:rsidP="00DF6286">
      <w:pPr>
        <w:tabs>
          <w:tab w:val="center" w:pos="4677"/>
          <w:tab w:val="left" w:pos="6210"/>
        </w:tabs>
        <w:ind w:firstLine="0"/>
        <w:jc w:val="center"/>
        <w:rPr>
          <w:b/>
          <w:bCs/>
          <w:sz w:val="28"/>
        </w:rPr>
      </w:pPr>
    </w:p>
    <w:p w:rsidR="00462ECB" w:rsidRPr="00B1057B" w:rsidRDefault="00462ECB" w:rsidP="00DF6286">
      <w:pPr>
        <w:tabs>
          <w:tab w:val="center" w:pos="4677"/>
          <w:tab w:val="left" w:pos="6210"/>
        </w:tabs>
        <w:ind w:firstLine="0"/>
        <w:jc w:val="center"/>
        <w:rPr>
          <w:b/>
          <w:bCs/>
          <w:sz w:val="28"/>
        </w:rPr>
      </w:pPr>
    </w:p>
    <w:p w:rsidR="005E3BCC" w:rsidRPr="00B1057B" w:rsidRDefault="005E3BCC" w:rsidP="00DF6286">
      <w:pPr>
        <w:tabs>
          <w:tab w:val="center" w:pos="4677"/>
          <w:tab w:val="left" w:pos="6210"/>
        </w:tabs>
        <w:ind w:firstLine="0"/>
        <w:jc w:val="center"/>
        <w:rPr>
          <w:b/>
          <w:bCs/>
          <w:sz w:val="28"/>
        </w:rPr>
      </w:pPr>
    </w:p>
    <w:p w:rsidR="00FE0F1D" w:rsidRPr="00B1057B" w:rsidRDefault="00FE0F1D" w:rsidP="00DF6286">
      <w:pPr>
        <w:tabs>
          <w:tab w:val="center" w:pos="4677"/>
          <w:tab w:val="left" w:pos="6210"/>
        </w:tabs>
        <w:ind w:firstLine="0"/>
        <w:jc w:val="center"/>
        <w:rPr>
          <w:b/>
          <w:bCs/>
          <w:sz w:val="28"/>
        </w:rPr>
      </w:pPr>
    </w:p>
    <w:p w:rsidR="00FE0F1D" w:rsidRPr="00B1057B" w:rsidRDefault="00FE0F1D" w:rsidP="00DF6286">
      <w:pPr>
        <w:tabs>
          <w:tab w:val="center" w:pos="4677"/>
          <w:tab w:val="left" w:pos="6210"/>
        </w:tabs>
        <w:ind w:firstLine="0"/>
        <w:jc w:val="center"/>
        <w:rPr>
          <w:b/>
          <w:bCs/>
          <w:sz w:val="28"/>
        </w:rPr>
      </w:pPr>
    </w:p>
    <w:p w:rsidR="00330DDA" w:rsidRPr="00B1057B" w:rsidRDefault="007A5C20" w:rsidP="00DF6286">
      <w:pPr>
        <w:tabs>
          <w:tab w:val="center" w:pos="4677"/>
          <w:tab w:val="left" w:pos="6210"/>
        </w:tabs>
        <w:ind w:firstLine="0"/>
        <w:jc w:val="center"/>
        <w:rPr>
          <w:b/>
          <w:bCs/>
        </w:rPr>
      </w:pPr>
      <w:r w:rsidRPr="00B1057B">
        <w:rPr>
          <w:b/>
          <w:bCs/>
        </w:rPr>
        <w:t>Москва 20</w:t>
      </w:r>
      <w:r w:rsidR="008E38DB" w:rsidRPr="00B1057B">
        <w:rPr>
          <w:b/>
          <w:bCs/>
        </w:rPr>
        <w:t>1</w:t>
      </w:r>
      <w:r w:rsidR="006610F3" w:rsidRPr="00B1057B">
        <w:rPr>
          <w:b/>
          <w:bCs/>
        </w:rPr>
        <w:t>9</w:t>
      </w:r>
      <w:r w:rsidR="00E702A1" w:rsidRPr="00B1057B">
        <w:rPr>
          <w:b/>
          <w:bCs/>
        </w:rPr>
        <w:t xml:space="preserve"> год</w:t>
      </w:r>
    </w:p>
    <w:p w:rsidR="00062CEB" w:rsidRPr="00B1057B" w:rsidRDefault="00062CEB" w:rsidP="00FE0F1D">
      <w:pPr>
        <w:pageBreakBefore/>
        <w:tabs>
          <w:tab w:val="center" w:pos="4677"/>
          <w:tab w:val="left" w:pos="6210"/>
        </w:tabs>
        <w:ind w:firstLine="0"/>
        <w:jc w:val="center"/>
        <w:rPr>
          <w:b/>
          <w:bCs/>
          <w:sz w:val="36"/>
          <w:u w:val="single"/>
        </w:rPr>
      </w:pPr>
      <w:r w:rsidRPr="00B1057B">
        <w:rPr>
          <w:b/>
          <w:bCs/>
          <w:sz w:val="36"/>
          <w:u w:val="single"/>
        </w:rPr>
        <w:lastRenderedPageBreak/>
        <w:t>Авторский коллектив:</w:t>
      </w:r>
    </w:p>
    <w:p w:rsidR="00062CEB" w:rsidRPr="00B1057B" w:rsidRDefault="00062CEB" w:rsidP="00062CEB">
      <w:pPr>
        <w:tabs>
          <w:tab w:val="center" w:pos="4677"/>
          <w:tab w:val="left" w:pos="6210"/>
        </w:tabs>
        <w:ind w:left="1701" w:firstLine="0"/>
        <w:jc w:val="left"/>
      </w:pPr>
    </w:p>
    <w:p w:rsidR="00DF6286" w:rsidRPr="00B1057B" w:rsidRDefault="00DF6286" w:rsidP="00DF6286">
      <w:pPr>
        <w:tabs>
          <w:tab w:val="center" w:pos="4677"/>
          <w:tab w:val="left" w:pos="6210"/>
        </w:tabs>
        <w:ind w:left="567" w:firstLine="0"/>
        <w:jc w:val="left"/>
      </w:pPr>
      <w:bookmarkStart w:id="0" w:name="_%D0%A1%D0%BE%D0%B4%D0%B5%D1%80%D0%B6%D0"/>
      <w:r w:rsidRPr="00B1057B">
        <w:rPr>
          <w:b/>
        </w:rPr>
        <w:t>Алексашин Михаил Вячеславович</w:t>
      </w:r>
      <w:r w:rsidRPr="00B1057B">
        <w:t xml:space="preserve"> учитель </w:t>
      </w:r>
      <w:r w:rsidR="00B15D3F" w:rsidRPr="00B1057B">
        <w:t>т</w:t>
      </w:r>
      <w:r w:rsidRPr="00B1057B">
        <w:t xml:space="preserve">ехнологии и </w:t>
      </w:r>
      <w:r w:rsidR="00B15D3F" w:rsidRPr="00B1057B">
        <w:t>и</w:t>
      </w:r>
      <w:r w:rsidRPr="00B1057B">
        <w:t xml:space="preserve">нформатики, </w:t>
      </w:r>
      <w:r w:rsidRPr="00B1057B">
        <w:rPr>
          <w:szCs w:val="28"/>
        </w:rPr>
        <w:t>ГБОУ города Москвы «Школа №1411»</w:t>
      </w:r>
    </w:p>
    <w:p w:rsidR="00FE0F1D" w:rsidRPr="00B1057B" w:rsidRDefault="00FE0F1D" w:rsidP="00DF6286">
      <w:pPr>
        <w:tabs>
          <w:tab w:val="center" w:pos="4677"/>
          <w:tab w:val="left" w:pos="6210"/>
        </w:tabs>
        <w:ind w:left="567" w:firstLine="0"/>
        <w:jc w:val="left"/>
      </w:pPr>
    </w:p>
    <w:p w:rsidR="00DF6286" w:rsidRPr="00B1057B" w:rsidRDefault="00DF6286" w:rsidP="00DF6286">
      <w:pPr>
        <w:tabs>
          <w:tab w:val="center" w:pos="4677"/>
          <w:tab w:val="left" w:pos="6210"/>
        </w:tabs>
        <w:ind w:left="567" w:firstLine="0"/>
        <w:jc w:val="left"/>
      </w:pPr>
      <w:r w:rsidRPr="00B1057B">
        <w:rPr>
          <w:b/>
        </w:rPr>
        <w:t>Глозман Евгений Самуилович</w:t>
      </w:r>
      <w:r w:rsidRPr="00B1057B">
        <w:t xml:space="preserve"> к.п.н. учитель </w:t>
      </w:r>
      <w:r w:rsidR="00B15D3F" w:rsidRPr="00B1057B">
        <w:t>т</w:t>
      </w:r>
      <w:r w:rsidRPr="00B1057B">
        <w:t>ехнологии, ГБОУ «Школа №293 имени А.Т. Твардовского»</w:t>
      </w:r>
    </w:p>
    <w:p w:rsidR="00FE0F1D" w:rsidRPr="00B1057B" w:rsidRDefault="00FE0F1D" w:rsidP="00DF6286">
      <w:pPr>
        <w:tabs>
          <w:tab w:val="center" w:pos="4677"/>
          <w:tab w:val="left" w:pos="6210"/>
        </w:tabs>
        <w:ind w:left="567" w:firstLine="0"/>
        <w:jc w:val="left"/>
      </w:pPr>
    </w:p>
    <w:p w:rsidR="00DF6286" w:rsidRPr="00B1057B" w:rsidRDefault="00DF6286" w:rsidP="00DF6286">
      <w:pPr>
        <w:tabs>
          <w:tab w:val="center" w:pos="4677"/>
          <w:tab w:val="left" w:pos="6210"/>
        </w:tabs>
        <w:ind w:left="567" w:firstLine="0"/>
        <w:jc w:val="left"/>
      </w:pPr>
      <w:r w:rsidRPr="00B1057B">
        <w:rPr>
          <w:b/>
        </w:rPr>
        <w:t>Колесников Алексей Владимирович</w:t>
      </w:r>
      <w:r w:rsidRPr="00B1057B">
        <w:t xml:space="preserve"> учитель </w:t>
      </w:r>
      <w:r w:rsidR="00B15D3F" w:rsidRPr="00B1057B">
        <w:t>т</w:t>
      </w:r>
      <w:r w:rsidRPr="00B1057B">
        <w:t xml:space="preserve">ехнологии, </w:t>
      </w:r>
      <w:r w:rsidRPr="00B1057B">
        <w:rPr>
          <w:szCs w:val="28"/>
        </w:rPr>
        <w:t>ГБОУ города Москвы «Школа №1554»</w:t>
      </w:r>
    </w:p>
    <w:p w:rsidR="00FE0F1D" w:rsidRPr="00B1057B" w:rsidRDefault="00FE0F1D" w:rsidP="00DF6286">
      <w:pPr>
        <w:tabs>
          <w:tab w:val="center" w:pos="4677"/>
          <w:tab w:val="left" w:pos="6210"/>
        </w:tabs>
        <w:ind w:left="567" w:firstLine="0"/>
        <w:jc w:val="left"/>
      </w:pPr>
    </w:p>
    <w:p w:rsidR="00DF6286" w:rsidRPr="00B1057B" w:rsidRDefault="00DF6286" w:rsidP="00DF6286">
      <w:pPr>
        <w:tabs>
          <w:tab w:val="center" w:pos="4677"/>
          <w:tab w:val="left" w:pos="6210"/>
        </w:tabs>
        <w:ind w:left="567" w:firstLine="0"/>
        <w:jc w:val="left"/>
      </w:pPr>
      <w:r w:rsidRPr="00B1057B">
        <w:rPr>
          <w:b/>
        </w:rPr>
        <w:t>Латков Владимир Вячеславович</w:t>
      </w:r>
      <w:r w:rsidRPr="00B1057B">
        <w:t xml:space="preserve"> учитель </w:t>
      </w:r>
      <w:r w:rsidR="00B15D3F" w:rsidRPr="00B1057B">
        <w:t>т</w:t>
      </w:r>
      <w:r w:rsidRPr="00B1057B">
        <w:t>ехнолог</w:t>
      </w:r>
      <w:r w:rsidR="00B15D3F" w:rsidRPr="00B1057B">
        <w:t>ии, ГБОУ «Школа №293 имени А.Т. </w:t>
      </w:r>
      <w:r w:rsidRPr="00B1057B">
        <w:t>Твардовского»; методист, ГАОУ ДПО Центр Педагогического Мастерства</w:t>
      </w:r>
      <w:r w:rsidRPr="00B1057B">
        <w:br/>
      </w:r>
    </w:p>
    <w:p w:rsidR="00DF6286" w:rsidRPr="00B1057B" w:rsidRDefault="00DF6286" w:rsidP="00B15D3F">
      <w:pPr>
        <w:tabs>
          <w:tab w:val="center" w:pos="4677"/>
          <w:tab w:val="left" w:pos="6210"/>
        </w:tabs>
        <w:ind w:left="567" w:firstLine="0"/>
        <w:jc w:val="left"/>
      </w:pPr>
      <w:r w:rsidRPr="00B1057B">
        <w:rPr>
          <w:b/>
        </w:rPr>
        <w:t>Мочалов Глеб Александрович</w:t>
      </w:r>
      <w:r w:rsidRPr="00B1057B">
        <w:t xml:space="preserve"> учитель </w:t>
      </w:r>
      <w:r w:rsidR="00B15D3F" w:rsidRPr="00B1057B">
        <w:t>т</w:t>
      </w:r>
      <w:r w:rsidRPr="00B1057B">
        <w:t xml:space="preserve">ехнологии и </w:t>
      </w:r>
      <w:r w:rsidR="00B15D3F" w:rsidRPr="00B1057B">
        <w:t>и</w:t>
      </w:r>
      <w:r w:rsidRPr="00B1057B">
        <w:t>нформатики, ГБОУ «Школа №293 имени А.Т.</w:t>
      </w:r>
      <w:r w:rsidR="00B15D3F" w:rsidRPr="00B1057B">
        <w:t> </w:t>
      </w:r>
      <w:r w:rsidRPr="00B1057B">
        <w:t>Твардовского</w:t>
      </w:r>
      <w:r w:rsidRPr="00B1057B">
        <w:rPr>
          <w:szCs w:val="28"/>
        </w:rPr>
        <w:t xml:space="preserve">»; </w:t>
      </w:r>
      <w:r w:rsidRPr="00B1057B">
        <w:rPr>
          <w:szCs w:val="28"/>
          <w:shd w:val="clear" w:color="auto" w:fill="FFFFFF"/>
        </w:rPr>
        <w:t xml:space="preserve">доцент кафедры технологии и профессионального обучения </w:t>
      </w:r>
      <w:r w:rsidR="00B15D3F" w:rsidRPr="00B1057B">
        <w:rPr>
          <w:szCs w:val="28"/>
          <w:shd w:val="clear" w:color="auto" w:fill="FFFFFF"/>
        </w:rPr>
        <w:t>и</w:t>
      </w:r>
      <w:r w:rsidRPr="00B1057B">
        <w:rPr>
          <w:szCs w:val="28"/>
          <w:shd w:val="clear" w:color="auto" w:fill="FFFFFF"/>
        </w:rPr>
        <w:t>нститута физики, техн</w:t>
      </w:r>
      <w:r w:rsidR="00B15D3F" w:rsidRPr="00B1057B">
        <w:rPr>
          <w:szCs w:val="28"/>
          <w:shd w:val="clear" w:color="auto" w:fill="FFFFFF"/>
        </w:rPr>
        <w:t xml:space="preserve">ологии и информационных систем </w:t>
      </w:r>
      <w:r w:rsidRPr="00B1057B">
        <w:rPr>
          <w:szCs w:val="28"/>
          <w:shd w:val="clear" w:color="auto" w:fill="FFFFFF"/>
        </w:rPr>
        <w:t>МПГУ</w:t>
      </w:r>
      <w:r w:rsidR="00B15D3F" w:rsidRPr="00B1057B">
        <w:rPr>
          <w:szCs w:val="28"/>
          <w:shd w:val="clear" w:color="auto" w:fill="FFFFFF"/>
        </w:rPr>
        <w:t>,</w:t>
      </w:r>
      <w:r w:rsidR="00B15D3F" w:rsidRPr="00B1057B">
        <w:t xml:space="preserve"> к.п.н.</w:t>
      </w:r>
    </w:p>
    <w:p w:rsidR="00FE0F1D" w:rsidRPr="00B1057B" w:rsidRDefault="00FE0F1D" w:rsidP="00DF6286">
      <w:pPr>
        <w:tabs>
          <w:tab w:val="center" w:pos="4677"/>
          <w:tab w:val="left" w:pos="6210"/>
        </w:tabs>
        <w:ind w:left="567" w:firstLine="0"/>
        <w:jc w:val="left"/>
      </w:pPr>
    </w:p>
    <w:p w:rsidR="00DF6286" w:rsidRPr="00B1057B" w:rsidRDefault="00DF6286" w:rsidP="00B15D3F">
      <w:pPr>
        <w:tabs>
          <w:tab w:val="center" w:pos="4677"/>
          <w:tab w:val="left" w:pos="6210"/>
        </w:tabs>
        <w:ind w:left="567" w:firstLine="0"/>
        <w:jc w:val="left"/>
      </w:pPr>
      <w:r w:rsidRPr="00B1057B">
        <w:rPr>
          <w:b/>
        </w:rPr>
        <w:t>Полумиенко Виталий Валерьевич</w:t>
      </w:r>
      <w:r w:rsidRPr="00B1057B">
        <w:t xml:space="preserve"> педагог дополнительного образования, ГБОУДО ДТДиМ имени А.П. Гайдара</w:t>
      </w:r>
      <w:r w:rsidR="00B15D3F" w:rsidRPr="00B1057B">
        <w:t>, к.п.н.</w:t>
      </w:r>
    </w:p>
    <w:p w:rsidR="00FE0F1D" w:rsidRPr="00B1057B" w:rsidRDefault="00FE0F1D" w:rsidP="00DF6286">
      <w:pPr>
        <w:tabs>
          <w:tab w:val="center" w:pos="4677"/>
          <w:tab w:val="left" w:pos="6210"/>
        </w:tabs>
        <w:ind w:left="567" w:firstLine="0"/>
        <w:jc w:val="left"/>
      </w:pPr>
    </w:p>
    <w:p w:rsidR="00DF6286" w:rsidRPr="00B1057B" w:rsidRDefault="00DF6286" w:rsidP="00B15D3F">
      <w:pPr>
        <w:tabs>
          <w:tab w:val="center" w:pos="4677"/>
          <w:tab w:val="left" w:pos="6210"/>
        </w:tabs>
        <w:ind w:left="567" w:firstLine="0"/>
        <w:jc w:val="left"/>
        <w:rPr>
          <w:b/>
          <w:bCs/>
        </w:rPr>
      </w:pPr>
      <w:r w:rsidRPr="00B1057B">
        <w:rPr>
          <w:b/>
        </w:rPr>
        <w:t>Прокопец Алексей Юрьевич</w:t>
      </w:r>
      <w:r w:rsidRPr="00B1057B">
        <w:t xml:space="preserve"> </w:t>
      </w:r>
      <w:r w:rsidR="00B15D3F" w:rsidRPr="00B1057B">
        <w:t>учитель т</w:t>
      </w:r>
      <w:r w:rsidRPr="00B1057B">
        <w:t>ехнологии, ГБОУ «Школа №293 имени А.Т.</w:t>
      </w:r>
      <w:r w:rsidR="00B15D3F" w:rsidRPr="00B1057B">
        <w:t> </w:t>
      </w:r>
      <w:r w:rsidRPr="00B1057B">
        <w:t>Твардовского»</w:t>
      </w:r>
      <w:r w:rsidR="00B15D3F" w:rsidRPr="00B1057B">
        <w:t>, к.п.н.</w:t>
      </w:r>
    </w:p>
    <w:p w:rsidR="00DF6286" w:rsidRPr="00B1057B" w:rsidRDefault="00DF6286" w:rsidP="00DF6286"/>
    <w:p w:rsidR="00330DDA" w:rsidRPr="00B1057B" w:rsidRDefault="00330DDA" w:rsidP="00073099">
      <w:pPr>
        <w:keepNext/>
        <w:keepLines/>
        <w:pageBreakBefore/>
        <w:ind w:firstLine="0"/>
        <w:jc w:val="center"/>
        <w:rPr>
          <w:rFonts w:asciiTheme="majorHAnsi" w:hAnsiTheme="majorHAnsi"/>
          <w:b/>
          <w:sz w:val="36"/>
        </w:rPr>
      </w:pPr>
      <w:r w:rsidRPr="00B1057B">
        <w:rPr>
          <w:rFonts w:asciiTheme="majorHAnsi" w:hAnsiTheme="majorHAnsi"/>
          <w:b/>
          <w:sz w:val="36"/>
        </w:rPr>
        <w:lastRenderedPageBreak/>
        <w:t>Содержание</w:t>
      </w:r>
    </w:p>
    <w:sdt>
      <w:sdtPr>
        <w:rPr>
          <w:b w:val="0"/>
          <w:bCs w:val="0"/>
          <w:caps w:val="0"/>
          <w:noProof w:val="0"/>
          <w:sz w:val="28"/>
          <w:szCs w:val="24"/>
        </w:rPr>
        <w:id w:val="37517829"/>
        <w:docPartObj>
          <w:docPartGallery w:val="Table of Contents"/>
          <w:docPartUnique/>
        </w:docPartObj>
      </w:sdtPr>
      <w:sdtEndPr>
        <w:rPr>
          <w:sz w:val="24"/>
        </w:rPr>
      </w:sdtEndPr>
      <w:sdtContent>
        <w:p w:rsidR="00317BEE" w:rsidRDefault="00723DC0">
          <w:pPr>
            <w:pStyle w:val="17"/>
            <w:rPr>
              <w:rFonts w:asciiTheme="minorHAnsi" w:eastAsiaTheme="minorEastAsia" w:hAnsiTheme="minorHAnsi" w:cstheme="minorBidi"/>
              <w:b w:val="0"/>
              <w:bCs w:val="0"/>
              <w:caps w:val="0"/>
              <w:sz w:val="22"/>
              <w:szCs w:val="22"/>
              <w:lang w:eastAsia="ru-RU"/>
            </w:rPr>
          </w:pPr>
          <w:r w:rsidRPr="00B1057B">
            <w:rPr>
              <w:rStyle w:val="a5"/>
              <w:color w:val="auto"/>
            </w:rPr>
            <w:fldChar w:fldCharType="begin"/>
          </w:r>
          <w:r w:rsidR="003013E7" w:rsidRPr="00B1057B">
            <w:rPr>
              <w:rStyle w:val="a5"/>
              <w:color w:val="auto"/>
            </w:rPr>
            <w:instrText xml:space="preserve"> TOC \o "1-3" \h \z \u </w:instrText>
          </w:r>
          <w:r w:rsidRPr="00B1057B">
            <w:rPr>
              <w:rStyle w:val="a5"/>
              <w:color w:val="auto"/>
            </w:rPr>
            <w:fldChar w:fldCharType="separate"/>
          </w:r>
          <w:hyperlink w:anchor="_Toc21997826" w:history="1">
            <w:r w:rsidR="00317BEE" w:rsidRPr="003B6FEA">
              <w:rPr>
                <w:rStyle w:val="a5"/>
              </w:rPr>
              <w:t>Введение</w:t>
            </w:r>
            <w:r w:rsidR="00317BEE">
              <w:rPr>
                <w:webHidden/>
              </w:rPr>
              <w:tab/>
            </w:r>
            <w:r w:rsidR="00317BEE">
              <w:rPr>
                <w:webHidden/>
              </w:rPr>
              <w:fldChar w:fldCharType="begin"/>
            </w:r>
            <w:r w:rsidR="00317BEE">
              <w:rPr>
                <w:webHidden/>
              </w:rPr>
              <w:instrText xml:space="preserve"> PAGEREF _Toc21997826 \h </w:instrText>
            </w:r>
            <w:r w:rsidR="00317BEE">
              <w:rPr>
                <w:webHidden/>
              </w:rPr>
            </w:r>
            <w:r w:rsidR="00317BEE">
              <w:rPr>
                <w:webHidden/>
              </w:rPr>
              <w:fldChar w:fldCharType="separate"/>
            </w:r>
            <w:r w:rsidR="00317BEE">
              <w:rPr>
                <w:webHidden/>
              </w:rPr>
              <w:t>5</w:t>
            </w:r>
            <w:r w:rsidR="00317BEE">
              <w:rPr>
                <w:webHidden/>
              </w:rPr>
              <w:fldChar w:fldCharType="end"/>
            </w:r>
          </w:hyperlink>
        </w:p>
        <w:p w:rsidR="00317BEE" w:rsidRDefault="0083796D">
          <w:pPr>
            <w:pStyle w:val="17"/>
            <w:rPr>
              <w:rFonts w:asciiTheme="minorHAnsi" w:eastAsiaTheme="minorEastAsia" w:hAnsiTheme="minorHAnsi" w:cstheme="minorBidi"/>
              <w:b w:val="0"/>
              <w:bCs w:val="0"/>
              <w:caps w:val="0"/>
              <w:sz w:val="22"/>
              <w:szCs w:val="22"/>
              <w:lang w:eastAsia="ru-RU"/>
            </w:rPr>
          </w:pPr>
          <w:hyperlink w:anchor="_Toc21997827" w:history="1">
            <w:r w:rsidR="00317BEE" w:rsidRPr="003B6FEA">
              <w:rPr>
                <w:rStyle w:val="a5"/>
                <w:lang w:val="en-US"/>
              </w:rPr>
              <w:t>I</w:t>
            </w:r>
            <w:r w:rsidR="00317BEE" w:rsidRPr="003B6FEA">
              <w:rPr>
                <w:rStyle w:val="a5"/>
              </w:rPr>
              <w:t>. Структура предмета «Технология»</w:t>
            </w:r>
            <w:r w:rsidR="00317BEE">
              <w:rPr>
                <w:webHidden/>
              </w:rPr>
              <w:tab/>
            </w:r>
            <w:r w:rsidR="00317BEE">
              <w:rPr>
                <w:webHidden/>
              </w:rPr>
              <w:fldChar w:fldCharType="begin"/>
            </w:r>
            <w:r w:rsidR="00317BEE">
              <w:rPr>
                <w:webHidden/>
              </w:rPr>
              <w:instrText xml:space="preserve"> PAGEREF _Toc21997827 \h </w:instrText>
            </w:r>
            <w:r w:rsidR="00317BEE">
              <w:rPr>
                <w:webHidden/>
              </w:rPr>
            </w:r>
            <w:r w:rsidR="00317BEE">
              <w:rPr>
                <w:webHidden/>
              </w:rPr>
              <w:fldChar w:fldCharType="separate"/>
            </w:r>
            <w:r w:rsidR="00317BEE">
              <w:rPr>
                <w:webHidden/>
              </w:rPr>
              <w:t>6</w:t>
            </w:r>
            <w:r w:rsidR="00317BEE">
              <w:rPr>
                <w:webHidden/>
              </w:rPr>
              <w:fldChar w:fldCharType="end"/>
            </w:r>
          </w:hyperlink>
        </w:p>
        <w:p w:rsidR="00317BEE" w:rsidRDefault="0083796D">
          <w:pPr>
            <w:pStyle w:val="17"/>
            <w:rPr>
              <w:rFonts w:asciiTheme="minorHAnsi" w:eastAsiaTheme="minorEastAsia" w:hAnsiTheme="minorHAnsi" w:cstheme="minorBidi"/>
              <w:b w:val="0"/>
              <w:bCs w:val="0"/>
              <w:caps w:val="0"/>
              <w:sz w:val="22"/>
              <w:szCs w:val="22"/>
              <w:lang w:eastAsia="ru-RU"/>
            </w:rPr>
          </w:pPr>
          <w:hyperlink w:anchor="_Toc21997828" w:history="1">
            <w:r w:rsidR="00317BEE" w:rsidRPr="003B6FEA">
              <w:rPr>
                <w:rStyle w:val="a5"/>
                <w:lang w:val="en-US"/>
              </w:rPr>
              <w:t>II</w:t>
            </w:r>
            <w:r w:rsidR="00317BEE" w:rsidRPr="003B6FEA">
              <w:rPr>
                <w:rStyle w:val="a5"/>
              </w:rPr>
              <w:t>. История Науки и Техники</w:t>
            </w:r>
            <w:r w:rsidR="00317BEE">
              <w:rPr>
                <w:webHidden/>
              </w:rPr>
              <w:tab/>
            </w:r>
            <w:r w:rsidR="00317BEE">
              <w:rPr>
                <w:webHidden/>
              </w:rPr>
              <w:fldChar w:fldCharType="begin"/>
            </w:r>
            <w:r w:rsidR="00317BEE">
              <w:rPr>
                <w:webHidden/>
              </w:rPr>
              <w:instrText xml:space="preserve"> PAGEREF _Toc21997828 \h </w:instrText>
            </w:r>
            <w:r w:rsidR="00317BEE">
              <w:rPr>
                <w:webHidden/>
              </w:rPr>
            </w:r>
            <w:r w:rsidR="00317BEE">
              <w:rPr>
                <w:webHidden/>
              </w:rPr>
              <w:fldChar w:fldCharType="separate"/>
            </w:r>
            <w:r w:rsidR="00317BEE">
              <w:rPr>
                <w:webHidden/>
              </w:rPr>
              <w:t>8</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29" w:history="1">
            <w:r w:rsidR="00317BEE" w:rsidRPr="003B6FEA">
              <w:rPr>
                <w:rStyle w:val="a5"/>
              </w:rPr>
              <w:t>Определения терминов, связанных с техникой</w:t>
            </w:r>
            <w:r w:rsidR="00317BEE">
              <w:rPr>
                <w:webHidden/>
              </w:rPr>
              <w:tab/>
            </w:r>
            <w:r w:rsidR="00317BEE">
              <w:rPr>
                <w:webHidden/>
              </w:rPr>
              <w:fldChar w:fldCharType="begin"/>
            </w:r>
            <w:r w:rsidR="00317BEE">
              <w:rPr>
                <w:webHidden/>
              </w:rPr>
              <w:instrText xml:space="preserve"> PAGEREF _Toc21997829 \h </w:instrText>
            </w:r>
            <w:r w:rsidR="00317BEE">
              <w:rPr>
                <w:webHidden/>
              </w:rPr>
            </w:r>
            <w:r w:rsidR="00317BEE">
              <w:rPr>
                <w:webHidden/>
              </w:rPr>
              <w:fldChar w:fldCharType="separate"/>
            </w:r>
            <w:r w:rsidR="00317BEE">
              <w:rPr>
                <w:webHidden/>
              </w:rPr>
              <w:t>8</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30" w:history="1">
            <w:r w:rsidR="00317BEE" w:rsidRPr="003B6FEA">
              <w:rPr>
                <w:rStyle w:val="a5"/>
              </w:rPr>
              <w:t>Определение терминов, связанных с технологией</w:t>
            </w:r>
            <w:r w:rsidR="00317BEE">
              <w:rPr>
                <w:webHidden/>
              </w:rPr>
              <w:tab/>
            </w:r>
            <w:r w:rsidR="00317BEE">
              <w:rPr>
                <w:webHidden/>
              </w:rPr>
              <w:fldChar w:fldCharType="begin"/>
            </w:r>
            <w:r w:rsidR="00317BEE">
              <w:rPr>
                <w:webHidden/>
              </w:rPr>
              <w:instrText xml:space="preserve"> PAGEREF _Toc21997830 \h </w:instrText>
            </w:r>
            <w:r w:rsidR="00317BEE">
              <w:rPr>
                <w:webHidden/>
              </w:rPr>
            </w:r>
            <w:r w:rsidR="00317BEE">
              <w:rPr>
                <w:webHidden/>
              </w:rPr>
              <w:fldChar w:fldCharType="separate"/>
            </w:r>
            <w:r w:rsidR="00317BEE">
              <w:rPr>
                <w:webHidden/>
              </w:rPr>
              <w:t>11</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1" w:history="1">
            <w:r w:rsidR="00317BEE" w:rsidRPr="003B6FEA">
              <w:rPr>
                <w:rStyle w:val="a5"/>
              </w:rPr>
              <w:t>Контрольные вопросы</w:t>
            </w:r>
            <w:r w:rsidR="00317BEE">
              <w:rPr>
                <w:webHidden/>
              </w:rPr>
              <w:tab/>
            </w:r>
            <w:r w:rsidR="00317BEE">
              <w:rPr>
                <w:webHidden/>
              </w:rPr>
              <w:fldChar w:fldCharType="begin"/>
            </w:r>
            <w:r w:rsidR="00317BEE">
              <w:rPr>
                <w:webHidden/>
              </w:rPr>
              <w:instrText xml:space="preserve"> PAGEREF _Toc21997831 \h </w:instrText>
            </w:r>
            <w:r w:rsidR="00317BEE">
              <w:rPr>
                <w:webHidden/>
              </w:rPr>
            </w:r>
            <w:r w:rsidR="00317BEE">
              <w:rPr>
                <w:webHidden/>
              </w:rPr>
              <w:fldChar w:fldCharType="separate"/>
            </w:r>
            <w:r w:rsidR="00317BEE">
              <w:rPr>
                <w:webHidden/>
              </w:rPr>
              <w:t>13</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32" w:history="1">
            <w:r w:rsidR="00317BEE" w:rsidRPr="003B6FEA">
              <w:rPr>
                <w:rStyle w:val="a5"/>
              </w:rPr>
              <w:t>Развитие техники и технологий</w:t>
            </w:r>
            <w:r w:rsidR="00317BEE">
              <w:rPr>
                <w:webHidden/>
              </w:rPr>
              <w:tab/>
            </w:r>
            <w:r w:rsidR="00317BEE">
              <w:rPr>
                <w:webHidden/>
              </w:rPr>
              <w:fldChar w:fldCharType="begin"/>
            </w:r>
            <w:r w:rsidR="00317BEE">
              <w:rPr>
                <w:webHidden/>
              </w:rPr>
              <w:instrText xml:space="preserve"> PAGEREF _Toc21997832 \h </w:instrText>
            </w:r>
            <w:r w:rsidR="00317BEE">
              <w:rPr>
                <w:webHidden/>
              </w:rPr>
            </w:r>
            <w:r w:rsidR="00317BEE">
              <w:rPr>
                <w:webHidden/>
              </w:rPr>
              <w:fldChar w:fldCharType="separate"/>
            </w:r>
            <w:r w:rsidR="00317BEE">
              <w:rPr>
                <w:webHidden/>
              </w:rPr>
              <w:t>14</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3" w:history="1">
            <w:r w:rsidR="00317BEE" w:rsidRPr="003B6FEA">
              <w:rPr>
                <w:rStyle w:val="a5"/>
              </w:rPr>
              <w:t>Техника периода палеолита.</w:t>
            </w:r>
            <w:r w:rsidR="00317BEE">
              <w:rPr>
                <w:webHidden/>
              </w:rPr>
              <w:tab/>
            </w:r>
            <w:r w:rsidR="00317BEE">
              <w:rPr>
                <w:webHidden/>
              </w:rPr>
              <w:fldChar w:fldCharType="begin"/>
            </w:r>
            <w:r w:rsidR="00317BEE">
              <w:rPr>
                <w:webHidden/>
              </w:rPr>
              <w:instrText xml:space="preserve"> PAGEREF _Toc21997833 \h </w:instrText>
            </w:r>
            <w:r w:rsidR="00317BEE">
              <w:rPr>
                <w:webHidden/>
              </w:rPr>
            </w:r>
            <w:r w:rsidR="00317BEE">
              <w:rPr>
                <w:webHidden/>
              </w:rPr>
              <w:fldChar w:fldCharType="separate"/>
            </w:r>
            <w:r w:rsidR="00317BEE">
              <w:rPr>
                <w:webHidden/>
              </w:rPr>
              <w:t>14</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4" w:history="1">
            <w:r w:rsidR="00317BEE" w:rsidRPr="003B6FEA">
              <w:rPr>
                <w:rStyle w:val="a5"/>
              </w:rPr>
              <w:t>Первая хозяйственная революция – освоение огня.</w:t>
            </w:r>
            <w:r w:rsidR="00317BEE">
              <w:rPr>
                <w:webHidden/>
              </w:rPr>
              <w:tab/>
            </w:r>
            <w:r w:rsidR="00317BEE">
              <w:rPr>
                <w:webHidden/>
              </w:rPr>
              <w:fldChar w:fldCharType="begin"/>
            </w:r>
            <w:r w:rsidR="00317BEE">
              <w:rPr>
                <w:webHidden/>
              </w:rPr>
              <w:instrText xml:space="preserve"> PAGEREF _Toc21997834 \h </w:instrText>
            </w:r>
            <w:r w:rsidR="00317BEE">
              <w:rPr>
                <w:webHidden/>
              </w:rPr>
            </w:r>
            <w:r w:rsidR="00317BEE">
              <w:rPr>
                <w:webHidden/>
              </w:rPr>
              <w:fldChar w:fldCharType="separate"/>
            </w:r>
            <w:r w:rsidR="00317BEE">
              <w:rPr>
                <w:webHidden/>
              </w:rPr>
              <w:t>15</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5" w:history="1">
            <w:r w:rsidR="00317BEE" w:rsidRPr="003B6FEA">
              <w:rPr>
                <w:rStyle w:val="a5"/>
              </w:rPr>
              <w:t>Поздний, или верхний палеолит (40-13 тыс. лет до н.э.).</w:t>
            </w:r>
            <w:r w:rsidR="00317BEE">
              <w:rPr>
                <w:webHidden/>
              </w:rPr>
              <w:tab/>
            </w:r>
            <w:r w:rsidR="00317BEE">
              <w:rPr>
                <w:webHidden/>
              </w:rPr>
              <w:fldChar w:fldCharType="begin"/>
            </w:r>
            <w:r w:rsidR="00317BEE">
              <w:rPr>
                <w:webHidden/>
              </w:rPr>
              <w:instrText xml:space="preserve"> PAGEREF _Toc21997835 \h </w:instrText>
            </w:r>
            <w:r w:rsidR="00317BEE">
              <w:rPr>
                <w:webHidden/>
              </w:rPr>
            </w:r>
            <w:r w:rsidR="00317BEE">
              <w:rPr>
                <w:webHidden/>
              </w:rPr>
              <w:fldChar w:fldCharType="separate"/>
            </w:r>
            <w:r w:rsidR="00317BEE">
              <w:rPr>
                <w:webHidden/>
              </w:rPr>
              <w:t>16</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6" w:history="1">
            <w:r w:rsidR="00317BEE" w:rsidRPr="003B6FEA">
              <w:rPr>
                <w:rStyle w:val="a5"/>
              </w:rPr>
              <w:t>Техника периода мезолита (13-6 тыс. лет до н.э.).</w:t>
            </w:r>
            <w:r w:rsidR="00317BEE">
              <w:rPr>
                <w:webHidden/>
              </w:rPr>
              <w:tab/>
            </w:r>
            <w:r w:rsidR="00317BEE">
              <w:rPr>
                <w:webHidden/>
              </w:rPr>
              <w:fldChar w:fldCharType="begin"/>
            </w:r>
            <w:r w:rsidR="00317BEE">
              <w:rPr>
                <w:webHidden/>
              </w:rPr>
              <w:instrText xml:space="preserve"> PAGEREF _Toc21997836 \h </w:instrText>
            </w:r>
            <w:r w:rsidR="00317BEE">
              <w:rPr>
                <w:webHidden/>
              </w:rPr>
            </w:r>
            <w:r w:rsidR="00317BEE">
              <w:rPr>
                <w:webHidden/>
              </w:rPr>
              <w:fldChar w:fldCharType="separate"/>
            </w:r>
            <w:r w:rsidR="00317BEE">
              <w:rPr>
                <w:webHidden/>
              </w:rPr>
              <w:t>17</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7" w:history="1">
            <w:r w:rsidR="00317BEE" w:rsidRPr="003B6FEA">
              <w:rPr>
                <w:rStyle w:val="a5"/>
              </w:rPr>
              <w:t>Орудия труда медно-каменного,  бронзового и железного веков</w:t>
            </w:r>
            <w:r w:rsidR="00317BEE">
              <w:rPr>
                <w:webHidden/>
              </w:rPr>
              <w:tab/>
            </w:r>
            <w:r w:rsidR="00317BEE">
              <w:rPr>
                <w:webHidden/>
              </w:rPr>
              <w:fldChar w:fldCharType="begin"/>
            </w:r>
            <w:r w:rsidR="00317BEE">
              <w:rPr>
                <w:webHidden/>
              </w:rPr>
              <w:instrText xml:space="preserve"> PAGEREF _Toc21997837 \h </w:instrText>
            </w:r>
            <w:r w:rsidR="00317BEE">
              <w:rPr>
                <w:webHidden/>
              </w:rPr>
            </w:r>
            <w:r w:rsidR="00317BEE">
              <w:rPr>
                <w:webHidden/>
              </w:rPr>
              <w:fldChar w:fldCharType="separate"/>
            </w:r>
            <w:r w:rsidR="00317BEE">
              <w:rPr>
                <w:webHidden/>
              </w:rPr>
              <w:t>20</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8" w:history="1">
            <w:r w:rsidR="00317BEE" w:rsidRPr="003B6FEA">
              <w:rPr>
                <w:rStyle w:val="a5"/>
              </w:rPr>
              <w:t>Контрольные вопросы</w:t>
            </w:r>
            <w:r w:rsidR="00317BEE">
              <w:rPr>
                <w:webHidden/>
              </w:rPr>
              <w:tab/>
            </w:r>
            <w:r w:rsidR="00317BEE">
              <w:rPr>
                <w:webHidden/>
              </w:rPr>
              <w:fldChar w:fldCharType="begin"/>
            </w:r>
            <w:r w:rsidR="00317BEE">
              <w:rPr>
                <w:webHidden/>
              </w:rPr>
              <w:instrText xml:space="preserve"> PAGEREF _Toc21997838 \h </w:instrText>
            </w:r>
            <w:r w:rsidR="00317BEE">
              <w:rPr>
                <w:webHidden/>
              </w:rPr>
            </w:r>
            <w:r w:rsidR="00317BEE">
              <w:rPr>
                <w:webHidden/>
              </w:rPr>
              <w:fldChar w:fldCharType="separate"/>
            </w:r>
            <w:r w:rsidR="00317BEE">
              <w:rPr>
                <w:webHidden/>
              </w:rPr>
              <w:t>22</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39" w:history="1">
            <w:r w:rsidR="00317BEE" w:rsidRPr="003B6FEA">
              <w:rPr>
                <w:rStyle w:val="a5"/>
              </w:rPr>
              <w:t>Распространение сложных орудий труда в условиях рабовладельческого способа производства  (от 4-3 тысячелетий до н.э. до I</w:t>
            </w:r>
            <w:r w:rsidR="00317BEE" w:rsidRPr="003B6FEA">
              <w:rPr>
                <w:rStyle w:val="a5"/>
                <w:lang w:val="en-US"/>
              </w:rPr>
              <w:t>V</w:t>
            </w:r>
            <w:r w:rsidR="00317BEE" w:rsidRPr="003B6FEA">
              <w:rPr>
                <w:rStyle w:val="a5"/>
              </w:rPr>
              <w:t>-V вв. н.э.)</w:t>
            </w:r>
            <w:r w:rsidR="00317BEE">
              <w:rPr>
                <w:webHidden/>
              </w:rPr>
              <w:tab/>
            </w:r>
            <w:r w:rsidR="00317BEE">
              <w:rPr>
                <w:webHidden/>
              </w:rPr>
              <w:fldChar w:fldCharType="begin"/>
            </w:r>
            <w:r w:rsidR="00317BEE">
              <w:rPr>
                <w:webHidden/>
              </w:rPr>
              <w:instrText xml:space="preserve"> PAGEREF _Toc21997839 \h </w:instrText>
            </w:r>
            <w:r w:rsidR="00317BEE">
              <w:rPr>
                <w:webHidden/>
              </w:rPr>
            </w:r>
            <w:r w:rsidR="00317BEE">
              <w:rPr>
                <w:webHidden/>
              </w:rPr>
              <w:fldChar w:fldCharType="separate"/>
            </w:r>
            <w:r w:rsidR="00317BEE">
              <w:rPr>
                <w:webHidden/>
              </w:rPr>
              <w:t>23</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0" w:history="1">
            <w:r w:rsidR="00317BEE" w:rsidRPr="003B6FEA">
              <w:rPr>
                <w:rStyle w:val="a5"/>
              </w:rPr>
              <w:t>Орудия для подъема тяжестей,  применяемые в рабовладельческом обществе</w:t>
            </w:r>
            <w:r w:rsidR="00317BEE">
              <w:rPr>
                <w:webHidden/>
              </w:rPr>
              <w:tab/>
            </w:r>
            <w:r w:rsidR="00317BEE">
              <w:rPr>
                <w:webHidden/>
              </w:rPr>
              <w:fldChar w:fldCharType="begin"/>
            </w:r>
            <w:r w:rsidR="00317BEE">
              <w:rPr>
                <w:webHidden/>
              </w:rPr>
              <w:instrText xml:space="preserve"> PAGEREF _Toc21997840 \h </w:instrText>
            </w:r>
            <w:r w:rsidR="00317BEE">
              <w:rPr>
                <w:webHidden/>
              </w:rPr>
            </w:r>
            <w:r w:rsidR="00317BEE">
              <w:rPr>
                <w:webHidden/>
              </w:rPr>
              <w:fldChar w:fldCharType="separate"/>
            </w:r>
            <w:r w:rsidR="00317BEE">
              <w:rPr>
                <w:webHidden/>
              </w:rPr>
              <w:t>23</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1" w:history="1">
            <w:r w:rsidR="00317BEE" w:rsidRPr="003B6FEA">
              <w:rPr>
                <w:rStyle w:val="a5"/>
              </w:rPr>
              <w:t>Развитие токарного станка в рабовладельческом обществе</w:t>
            </w:r>
            <w:r w:rsidR="00317BEE">
              <w:rPr>
                <w:webHidden/>
              </w:rPr>
              <w:tab/>
            </w:r>
            <w:r w:rsidR="00317BEE">
              <w:rPr>
                <w:webHidden/>
              </w:rPr>
              <w:fldChar w:fldCharType="begin"/>
            </w:r>
            <w:r w:rsidR="00317BEE">
              <w:rPr>
                <w:webHidden/>
              </w:rPr>
              <w:instrText xml:space="preserve"> PAGEREF _Toc21997841 \h </w:instrText>
            </w:r>
            <w:r w:rsidR="00317BEE">
              <w:rPr>
                <w:webHidden/>
              </w:rPr>
            </w:r>
            <w:r w:rsidR="00317BEE">
              <w:rPr>
                <w:webHidden/>
              </w:rPr>
              <w:fldChar w:fldCharType="separate"/>
            </w:r>
            <w:r w:rsidR="00317BEE">
              <w:rPr>
                <w:webHidden/>
              </w:rPr>
              <w:t>25</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2" w:history="1">
            <w:r w:rsidR="00317BEE" w:rsidRPr="003B6FEA">
              <w:rPr>
                <w:rStyle w:val="a5"/>
              </w:rPr>
              <w:t>Машины, созданные александрийскими механиками  Героном и Ктесибием</w:t>
            </w:r>
            <w:r w:rsidR="00317BEE">
              <w:rPr>
                <w:webHidden/>
              </w:rPr>
              <w:tab/>
            </w:r>
            <w:r w:rsidR="00317BEE">
              <w:rPr>
                <w:webHidden/>
              </w:rPr>
              <w:fldChar w:fldCharType="begin"/>
            </w:r>
            <w:r w:rsidR="00317BEE">
              <w:rPr>
                <w:webHidden/>
              </w:rPr>
              <w:instrText xml:space="preserve"> PAGEREF _Toc21997842 \h </w:instrText>
            </w:r>
            <w:r w:rsidR="00317BEE">
              <w:rPr>
                <w:webHidden/>
              </w:rPr>
            </w:r>
            <w:r w:rsidR="00317BEE">
              <w:rPr>
                <w:webHidden/>
              </w:rPr>
              <w:fldChar w:fldCharType="separate"/>
            </w:r>
            <w:r w:rsidR="00317BEE">
              <w:rPr>
                <w:webHidden/>
              </w:rPr>
              <w:t>25</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3" w:history="1">
            <w:r w:rsidR="00317BEE" w:rsidRPr="003B6FEA">
              <w:rPr>
                <w:rStyle w:val="a5"/>
              </w:rPr>
              <w:t>Вклад Архимеда в развитие техники</w:t>
            </w:r>
            <w:r w:rsidR="00317BEE">
              <w:rPr>
                <w:webHidden/>
              </w:rPr>
              <w:tab/>
            </w:r>
            <w:r w:rsidR="00317BEE">
              <w:rPr>
                <w:webHidden/>
              </w:rPr>
              <w:fldChar w:fldCharType="begin"/>
            </w:r>
            <w:r w:rsidR="00317BEE">
              <w:rPr>
                <w:webHidden/>
              </w:rPr>
              <w:instrText xml:space="preserve"> PAGEREF _Toc21997843 \h </w:instrText>
            </w:r>
            <w:r w:rsidR="00317BEE">
              <w:rPr>
                <w:webHidden/>
              </w:rPr>
            </w:r>
            <w:r w:rsidR="00317BEE">
              <w:rPr>
                <w:webHidden/>
              </w:rPr>
              <w:fldChar w:fldCharType="separate"/>
            </w:r>
            <w:r w:rsidR="00317BEE">
              <w:rPr>
                <w:webHidden/>
              </w:rPr>
              <w:t>27</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4" w:history="1">
            <w:r w:rsidR="00317BEE" w:rsidRPr="003B6FEA">
              <w:rPr>
                <w:rStyle w:val="a5"/>
              </w:rPr>
              <w:t>Средние века</w:t>
            </w:r>
            <w:r w:rsidR="00317BEE">
              <w:rPr>
                <w:webHidden/>
              </w:rPr>
              <w:tab/>
            </w:r>
            <w:r w:rsidR="00317BEE">
              <w:rPr>
                <w:webHidden/>
              </w:rPr>
              <w:fldChar w:fldCharType="begin"/>
            </w:r>
            <w:r w:rsidR="00317BEE">
              <w:rPr>
                <w:webHidden/>
              </w:rPr>
              <w:instrText xml:space="preserve"> PAGEREF _Toc21997844 \h </w:instrText>
            </w:r>
            <w:r w:rsidR="00317BEE">
              <w:rPr>
                <w:webHidden/>
              </w:rPr>
            </w:r>
            <w:r w:rsidR="00317BEE">
              <w:rPr>
                <w:webHidden/>
              </w:rPr>
              <w:fldChar w:fldCharType="separate"/>
            </w:r>
            <w:r w:rsidR="00317BEE">
              <w:rPr>
                <w:webHidden/>
              </w:rPr>
              <w:t>28</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5" w:history="1">
            <w:r w:rsidR="00317BEE" w:rsidRPr="003B6FEA">
              <w:rPr>
                <w:rStyle w:val="a5"/>
              </w:rPr>
              <w:t>Вклад Леонардо да Винчи в развитие техники</w:t>
            </w:r>
            <w:r w:rsidR="00317BEE">
              <w:rPr>
                <w:webHidden/>
              </w:rPr>
              <w:tab/>
            </w:r>
            <w:r w:rsidR="00317BEE">
              <w:rPr>
                <w:webHidden/>
              </w:rPr>
              <w:fldChar w:fldCharType="begin"/>
            </w:r>
            <w:r w:rsidR="00317BEE">
              <w:rPr>
                <w:webHidden/>
              </w:rPr>
              <w:instrText xml:space="preserve"> PAGEREF _Toc21997845 \h </w:instrText>
            </w:r>
            <w:r w:rsidR="00317BEE">
              <w:rPr>
                <w:webHidden/>
              </w:rPr>
            </w:r>
            <w:r w:rsidR="00317BEE">
              <w:rPr>
                <w:webHidden/>
              </w:rPr>
              <w:fldChar w:fldCharType="separate"/>
            </w:r>
            <w:r w:rsidR="00317BEE">
              <w:rPr>
                <w:webHidden/>
              </w:rPr>
              <w:t>29</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6" w:history="1">
            <w:r w:rsidR="00317BEE" w:rsidRPr="003B6FEA">
              <w:rPr>
                <w:rStyle w:val="a5"/>
              </w:rPr>
              <w:t>Развитие металлорежущих станков</w:t>
            </w:r>
            <w:r w:rsidR="00317BEE">
              <w:rPr>
                <w:webHidden/>
              </w:rPr>
              <w:tab/>
            </w:r>
            <w:r w:rsidR="00317BEE">
              <w:rPr>
                <w:webHidden/>
              </w:rPr>
              <w:fldChar w:fldCharType="begin"/>
            </w:r>
            <w:r w:rsidR="00317BEE">
              <w:rPr>
                <w:webHidden/>
              </w:rPr>
              <w:instrText xml:space="preserve"> PAGEREF _Toc21997846 \h </w:instrText>
            </w:r>
            <w:r w:rsidR="00317BEE">
              <w:rPr>
                <w:webHidden/>
              </w:rPr>
            </w:r>
            <w:r w:rsidR="00317BEE">
              <w:rPr>
                <w:webHidden/>
              </w:rPr>
              <w:fldChar w:fldCharType="separate"/>
            </w:r>
            <w:r w:rsidR="00317BEE">
              <w:rPr>
                <w:webHidden/>
              </w:rPr>
              <w:t>31</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47" w:history="1">
            <w:r w:rsidR="00317BEE" w:rsidRPr="003B6FEA">
              <w:rPr>
                <w:rStyle w:val="a5"/>
              </w:rPr>
              <w:t>Создание гальванического элемента и аккумулятора</w:t>
            </w:r>
            <w:r w:rsidR="00317BEE">
              <w:rPr>
                <w:webHidden/>
              </w:rPr>
              <w:tab/>
            </w:r>
            <w:r w:rsidR="00317BEE">
              <w:rPr>
                <w:webHidden/>
              </w:rPr>
              <w:fldChar w:fldCharType="begin"/>
            </w:r>
            <w:r w:rsidR="00317BEE">
              <w:rPr>
                <w:webHidden/>
              </w:rPr>
              <w:instrText xml:space="preserve"> PAGEREF _Toc21997847 \h </w:instrText>
            </w:r>
            <w:r w:rsidR="00317BEE">
              <w:rPr>
                <w:webHidden/>
              </w:rPr>
            </w:r>
            <w:r w:rsidR="00317BEE">
              <w:rPr>
                <w:webHidden/>
              </w:rPr>
              <w:fldChar w:fldCharType="separate"/>
            </w:r>
            <w:r w:rsidR="00317BEE">
              <w:rPr>
                <w:webHidden/>
              </w:rPr>
              <w:t>32</w:t>
            </w:r>
            <w:r w:rsidR="00317BEE">
              <w:rPr>
                <w:webHidden/>
              </w:rPr>
              <w:fldChar w:fldCharType="end"/>
            </w:r>
          </w:hyperlink>
        </w:p>
        <w:p w:rsidR="00317BEE" w:rsidRDefault="0083796D">
          <w:pPr>
            <w:pStyle w:val="17"/>
            <w:rPr>
              <w:rFonts w:asciiTheme="minorHAnsi" w:eastAsiaTheme="minorEastAsia" w:hAnsiTheme="minorHAnsi" w:cstheme="minorBidi"/>
              <w:b w:val="0"/>
              <w:bCs w:val="0"/>
              <w:caps w:val="0"/>
              <w:sz w:val="22"/>
              <w:szCs w:val="22"/>
              <w:lang w:eastAsia="ru-RU"/>
            </w:rPr>
          </w:pPr>
          <w:hyperlink w:anchor="_Toc21997848" w:history="1">
            <w:r w:rsidR="00317BEE" w:rsidRPr="003B6FEA">
              <w:rPr>
                <w:rStyle w:val="a5"/>
                <w:lang w:val="en-US"/>
              </w:rPr>
              <w:t>III</w:t>
            </w:r>
            <w:r w:rsidR="00317BEE" w:rsidRPr="003B6FEA">
              <w:rPr>
                <w:rStyle w:val="a5"/>
              </w:rPr>
              <w:t>. Технология обработки материалов</w:t>
            </w:r>
            <w:r w:rsidR="00317BEE">
              <w:rPr>
                <w:webHidden/>
              </w:rPr>
              <w:tab/>
            </w:r>
            <w:r w:rsidR="00317BEE">
              <w:rPr>
                <w:webHidden/>
              </w:rPr>
              <w:fldChar w:fldCharType="begin"/>
            </w:r>
            <w:r w:rsidR="00317BEE">
              <w:rPr>
                <w:webHidden/>
              </w:rPr>
              <w:instrText xml:space="preserve"> PAGEREF _Toc21997848 \h </w:instrText>
            </w:r>
            <w:r w:rsidR="00317BEE">
              <w:rPr>
                <w:webHidden/>
              </w:rPr>
            </w:r>
            <w:r w:rsidR="00317BEE">
              <w:rPr>
                <w:webHidden/>
              </w:rPr>
              <w:fldChar w:fldCharType="separate"/>
            </w:r>
            <w:r w:rsidR="00317BEE">
              <w:rPr>
                <w:webHidden/>
              </w:rPr>
              <w:t>34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49" w:history="1">
            <w:r w:rsidR="00317BEE" w:rsidRPr="003B6FEA">
              <w:rPr>
                <w:rStyle w:val="a5"/>
              </w:rPr>
              <w:t>Материаловедение</w:t>
            </w:r>
            <w:r w:rsidR="00317BEE">
              <w:rPr>
                <w:webHidden/>
              </w:rPr>
              <w:tab/>
            </w:r>
            <w:r w:rsidR="00317BEE">
              <w:rPr>
                <w:webHidden/>
              </w:rPr>
              <w:fldChar w:fldCharType="begin"/>
            </w:r>
            <w:r w:rsidR="00317BEE">
              <w:rPr>
                <w:webHidden/>
              </w:rPr>
              <w:instrText xml:space="preserve"> PAGEREF _Toc21997849 \h </w:instrText>
            </w:r>
            <w:r w:rsidR="00317BEE">
              <w:rPr>
                <w:webHidden/>
              </w:rPr>
            </w:r>
            <w:r w:rsidR="00317BEE">
              <w:rPr>
                <w:webHidden/>
              </w:rPr>
              <w:fldChar w:fldCharType="separate"/>
            </w:r>
            <w:r w:rsidR="00317BEE">
              <w:rPr>
                <w:webHidden/>
              </w:rPr>
              <w:t>34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0" w:history="1">
            <w:r w:rsidR="00317BEE" w:rsidRPr="003B6FEA">
              <w:rPr>
                <w:rStyle w:val="a5"/>
              </w:rPr>
              <w:t>Классификация материалов</w:t>
            </w:r>
            <w:r w:rsidR="00317BEE">
              <w:rPr>
                <w:webHidden/>
              </w:rPr>
              <w:tab/>
            </w:r>
            <w:r w:rsidR="00317BEE">
              <w:rPr>
                <w:webHidden/>
              </w:rPr>
              <w:fldChar w:fldCharType="begin"/>
            </w:r>
            <w:r w:rsidR="00317BEE">
              <w:rPr>
                <w:webHidden/>
              </w:rPr>
              <w:instrText xml:space="preserve"> PAGEREF _Toc21997850 \h </w:instrText>
            </w:r>
            <w:r w:rsidR="00317BEE">
              <w:rPr>
                <w:webHidden/>
              </w:rPr>
            </w:r>
            <w:r w:rsidR="00317BEE">
              <w:rPr>
                <w:webHidden/>
              </w:rPr>
              <w:fldChar w:fldCharType="separate"/>
            </w:r>
            <w:r w:rsidR="00317BEE">
              <w:rPr>
                <w:webHidden/>
              </w:rPr>
              <w:t>35</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1" w:history="1">
            <w:r w:rsidR="00317BEE" w:rsidRPr="003B6FEA">
              <w:rPr>
                <w:rStyle w:val="a5"/>
              </w:rPr>
              <w:t>Свойства материалов</w:t>
            </w:r>
            <w:r w:rsidR="00317BEE">
              <w:rPr>
                <w:webHidden/>
              </w:rPr>
              <w:tab/>
            </w:r>
            <w:r w:rsidR="00317BEE">
              <w:rPr>
                <w:webHidden/>
              </w:rPr>
              <w:fldChar w:fldCharType="begin"/>
            </w:r>
            <w:r w:rsidR="00317BEE">
              <w:rPr>
                <w:webHidden/>
              </w:rPr>
              <w:instrText xml:space="preserve"> PAGEREF _Toc21997851 \h </w:instrText>
            </w:r>
            <w:r w:rsidR="00317BEE">
              <w:rPr>
                <w:webHidden/>
              </w:rPr>
            </w:r>
            <w:r w:rsidR="00317BEE">
              <w:rPr>
                <w:webHidden/>
              </w:rPr>
              <w:fldChar w:fldCharType="separate"/>
            </w:r>
            <w:r w:rsidR="00317BEE">
              <w:rPr>
                <w:webHidden/>
              </w:rPr>
              <w:t>37</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2" w:history="1">
            <w:r w:rsidR="00317BEE" w:rsidRPr="003B6FEA">
              <w:rPr>
                <w:rStyle w:val="a5"/>
              </w:rPr>
              <w:t>Свойства, характеризующие особенности  физического состояния материалов</w:t>
            </w:r>
            <w:r w:rsidR="00317BEE">
              <w:rPr>
                <w:webHidden/>
              </w:rPr>
              <w:tab/>
            </w:r>
            <w:r w:rsidR="00317BEE">
              <w:rPr>
                <w:webHidden/>
              </w:rPr>
              <w:fldChar w:fldCharType="begin"/>
            </w:r>
            <w:r w:rsidR="00317BEE">
              <w:rPr>
                <w:webHidden/>
              </w:rPr>
              <w:instrText xml:space="preserve"> PAGEREF _Toc21997852 \h </w:instrText>
            </w:r>
            <w:r w:rsidR="00317BEE">
              <w:rPr>
                <w:webHidden/>
              </w:rPr>
            </w:r>
            <w:r w:rsidR="00317BEE">
              <w:rPr>
                <w:webHidden/>
              </w:rPr>
              <w:fldChar w:fldCharType="separate"/>
            </w:r>
            <w:r w:rsidR="00317BEE">
              <w:rPr>
                <w:webHidden/>
              </w:rPr>
              <w:t>40</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3" w:history="1">
            <w:r w:rsidR="00317BEE" w:rsidRPr="003B6FEA">
              <w:rPr>
                <w:rStyle w:val="a5"/>
              </w:rPr>
              <w:t>Металлы</w:t>
            </w:r>
            <w:r w:rsidR="00317BEE">
              <w:rPr>
                <w:webHidden/>
              </w:rPr>
              <w:tab/>
            </w:r>
            <w:r w:rsidR="00317BEE">
              <w:rPr>
                <w:webHidden/>
              </w:rPr>
              <w:fldChar w:fldCharType="begin"/>
            </w:r>
            <w:r w:rsidR="00317BEE">
              <w:rPr>
                <w:webHidden/>
              </w:rPr>
              <w:instrText xml:space="preserve"> PAGEREF _Toc21997853 \h </w:instrText>
            </w:r>
            <w:r w:rsidR="00317BEE">
              <w:rPr>
                <w:webHidden/>
              </w:rPr>
            </w:r>
            <w:r w:rsidR="00317BEE">
              <w:rPr>
                <w:webHidden/>
              </w:rPr>
              <w:fldChar w:fldCharType="separate"/>
            </w:r>
            <w:r w:rsidR="00317BEE">
              <w:rPr>
                <w:webHidden/>
              </w:rPr>
              <w:t>44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4" w:history="1">
            <w:r w:rsidR="00317BEE" w:rsidRPr="003B6FEA">
              <w:rPr>
                <w:rStyle w:val="a5"/>
              </w:rPr>
              <w:t>Классификация и обозначение сталей</w:t>
            </w:r>
            <w:r w:rsidR="00317BEE">
              <w:rPr>
                <w:webHidden/>
              </w:rPr>
              <w:tab/>
            </w:r>
            <w:r w:rsidR="00317BEE">
              <w:rPr>
                <w:webHidden/>
              </w:rPr>
              <w:fldChar w:fldCharType="begin"/>
            </w:r>
            <w:r w:rsidR="00317BEE">
              <w:rPr>
                <w:webHidden/>
              </w:rPr>
              <w:instrText xml:space="preserve"> PAGEREF _Toc21997854 \h </w:instrText>
            </w:r>
            <w:r w:rsidR="00317BEE">
              <w:rPr>
                <w:webHidden/>
              </w:rPr>
            </w:r>
            <w:r w:rsidR="00317BEE">
              <w:rPr>
                <w:webHidden/>
              </w:rPr>
              <w:fldChar w:fldCharType="separate"/>
            </w:r>
            <w:r w:rsidR="00317BEE">
              <w:rPr>
                <w:webHidden/>
              </w:rPr>
              <w:t>44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5" w:history="1">
            <w:r w:rsidR="00317BEE" w:rsidRPr="003B6FEA">
              <w:rPr>
                <w:rStyle w:val="a5"/>
              </w:rPr>
              <w:t>Алюминий и его сплавы</w:t>
            </w:r>
            <w:r w:rsidR="00317BEE">
              <w:rPr>
                <w:webHidden/>
              </w:rPr>
              <w:tab/>
            </w:r>
            <w:r w:rsidR="00317BEE">
              <w:rPr>
                <w:webHidden/>
              </w:rPr>
              <w:fldChar w:fldCharType="begin"/>
            </w:r>
            <w:r w:rsidR="00317BEE">
              <w:rPr>
                <w:webHidden/>
              </w:rPr>
              <w:instrText xml:space="preserve"> PAGEREF _Toc21997855 \h </w:instrText>
            </w:r>
            <w:r w:rsidR="00317BEE">
              <w:rPr>
                <w:webHidden/>
              </w:rPr>
            </w:r>
            <w:r w:rsidR="00317BEE">
              <w:rPr>
                <w:webHidden/>
              </w:rPr>
              <w:fldChar w:fldCharType="separate"/>
            </w:r>
            <w:r w:rsidR="00317BEE">
              <w:rPr>
                <w:webHidden/>
              </w:rPr>
              <w:t>48</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6" w:history="1">
            <w:r w:rsidR="00317BEE" w:rsidRPr="003B6FEA">
              <w:rPr>
                <w:rStyle w:val="a5"/>
              </w:rPr>
              <w:t>Медь</w:t>
            </w:r>
            <w:r w:rsidR="00317BEE">
              <w:rPr>
                <w:webHidden/>
              </w:rPr>
              <w:tab/>
            </w:r>
            <w:r w:rsidR="00317BEE">
              <w:rPr>
                <w:webHidden/>
              </w:rPr>
              <w:fldChar w:fldCharType="begin"/>
            </w:r>
            <w:r w:rsidR="00317BEE">
              <w:rPr>
                <w:webHidden/>
              </w:rPr>
              <w:instrText xml:space="preserve"> PAGEREF _Toc21997856 \h </w:instrText>
            </w:r>
            <w:r w:rsidR="00317BEE">
              <w:rPr>
                <w:webHidden/>
              </w:rPr>
            </w:r>
            <w:r w:rsidR="00317BEE">
              <w:rPr>
                <w:webHidden/>
              </w:rPr>
              <w:fldChar w:fldCharType="separate"/>
            </w:r>
            <w:r w:rsidR="00317BEE">
              <w:rPr>
                <w:webHidden/>
              </w:rPr>
              <w:t>50</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7" w:history="1">
            <w:r w:rsidR="00317BEE" w:rsidRPr="003B6FEA">
              <w:rPr>
                <w:rStyle w:val="a5"/>
              </w:rPr>
              <w:t>Источники информации</w:t>
            </w:r>
            <w:r w:rsidR="00317BEE">
              <w:rPr>
                <w:webHidden/>
              </w:rPr>
              <w:tab/>
            </w:r>
            <w:r w:rsidR="00317BEE">
              <w:rPr>
                <w:webHidden/>
              </w:rPr>
              <w:fldChar w:fldCharType="begin"/>
            </w:r>
            <w:r w:rsidR="00317BEE">
              <w:rPr>
                <w:webHidden/>
              </w:rPr>
              <w:instrText xml:space="preserve"> PAGEREF _Toc21997857 \h </w:instrText>
            </w:r>
            <w:r w:rsidR="00317BEE">
              <w:rPr>
                <w:webHidden/>
              </w:rPr>
            </w:r>
            <w:r w:rsidR="00317BEE">
              <w:rPr>
                <w:webHidden/>
              </w:rPr>
              <w:fldChar w:fldCharType="separate"/>
            </w:r>
            <w:r w:rsidR="00317BEE">
              <w:rPr>
                <w:webHidden/>
              </w:rPr>
              <w:t>51</w:t>
            </w:r>
            <w:r w:rsidR="00317BEE">
              <w:rPr>
                <w:webHidden/>
              </w:rPr>
              <w:fldChar w:fldCharType="end"/>
            </w:r>
          </w:hyperlink>
        </w:p>
        <w:p w:rsidR="00317BEE" w:rsidRDefault="0083796D">
          <w:pPr>
            <w:pStyle w:val="17"/>
            <w:rPr>
              <w:rFonts w:asciiTheme="minorHAnsi" w:eastAsiaTheme="minorEastAsia" w:hAnsiTheme="minorHAnsi" w:cstheme="minorBidi"/>
              <w:b w:val="0"/>
              <w:bCs w:val="0"/>
              <w:caps w:val="0"/>
              <w:sz w:val="22"/>
              <w:szCs w:val="22"/>
              <w:lang w:eastAsia="ru-RU"/>
            </w:rPr>
          </w:pPr>
          <w:hyperlink w:anchor="_Toc21997858" w:history="1">
            <w:r w:rsidR="00317BEE" w:rsidRPr="003B6FEA">
              <w:rPr>
                <w:rStyle w:val="a5"/>
                <w:lang w:val="en-US"/>
              </w:rPr>
              <w:t>IV</w:t>
            </w:r>
            <w:r w:rsidR="00317BEE" w:rsidRPr="003B6FEA">
              <w:rPr>
                <w:rStyle w:val="a5"/>
              </w:rPr>
              <w:t>. Черчение</w:t>
            </w:r>
            <w:r w:rsidR="00317BEE">
              <w:rPr>
                <w:webHidden/>
              </w:rPr>
              <w:tab/>
            </w:r>
            <w:r w:rsidR="00317BEE">
              <w:rPr>
                <w:webHidden/>
              </w:rPr>
              <w:fldChar w:fldCharType="begin"/>
            </w:r>
            <w:r w:rsidR="00317BEE">
              <w:rPr>
                <w:webHidden/>
              </w:rPr>
              <w:instrText xml:space="preserve"> PAGEREF _Toc21997858 \h </w:instrText>
            </w:r>
            <w:r w:rsidR="00317BEE">
              <w:rPr>
                <w:webHidden/>
              </w:rPr>
            </w:r>
            <w:r w:rsidR="00317BEE">
              <w:rPr>
                <w:webHidden/>
              </w:rPr>
              <w:fldChar w:fldCharType="separate"/>
            </w:r>
            <w:r w:rsidR="00317BEE">
              <w:rPr>
                <w:webHidden/>
              </w:rPr>
              <w:t>53</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59" w:history="1">
            <w:r w:rsidR="00317BEE" w:rsidRPr="003B6FEA">
              <w:rPr>
                <w:rStyle w:val="a5"/>
              </w:rPr>
              <w:t>Введение</w:t>
            </w:r>
            <w:r w:rsidR="00317BEE">
              <w:rPr>
                <w:webHidden/>
              </w:rPr>
              <w:tab/>
            </w:r>
            <w:r w:rsidR="00317BEE">
              <w:rPr>
                <w:webHidden/>
              </w:rPr>
              <w:fldChar w:fldCharType="begin"/>
            </w:r>
            <w:r w:rsidR="00317BEE">
              <w:rPr>
                <w:webHidden/>
              </w:rPr>
              <w:instrText xml:space="preserve"> PAGEREF _Toc21997859 \h </w:instrText>
            </w:r>
            <w:r w:rsidR="00317BEE">
              <w:rPr>
                <w:webHidden/>
              </w:rPr>
            </w:r>
            <w:r w:rsidR="00317BEE">
              <w:rPr>
                <w:webHidden/>
              </w:rPr>
              <w:fldChar w:fldCharType="separate"/>
            </w:r>
            <w:r w:rsidR="00317BEE">
              <w:rPr>
                <w:webHidden/>
              </w:rPr>
              <w:t>53</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60" w:history="1">
            <w:r w:rsidR="00317BEE" w:rsidRPr="003B6FEA">
              <w:rPr>
                <w:rStyle w:val="a5"/>
              </w:rPr>
              <w:t>Примерный план подготовки по черчению</w:t>
            </w:r>
            <w:r w:rsidR="00317BEE">
              <w:rPr>
                <w:webHidden/>
              </w:rPr>
              <w:tab/>
            </w:r>
            <w:r w:rsidR="00317BEE">
              <w:rPr>
                <w:webHidden/>
              </w:rPr>
              <w:fldChar w:fldCharType="begin"/>
            </w:r>
            <w:r w:rsidR="00317BEE">
              <w:rPr>
                <w:webHidden/>
              </w:rPr>
              <w:instrText xml:space="preserve"> PAGEREF _Toc21997860 \h </w:instrText>
            </w:r>
            <w:r w:rsidR="00317BEE">
              <w:rPr>
                <w:webHidden/>
              </w:rPr>
            </w:r>
            <w:r w:rsidR="00317BEE">
              <w:rPr>
                <w:webHidden/>
              </w:rPr>
              <w:fldChar w:fldCharType="separate"/>
            </w:r>
            <w:r w:rsidR="00317BEE">
              <w:rPr>
                <w:webHidden/>
              </w:rPr>
              <w:t>54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61" w:history="1">
            <w:r w:rsidR="00317BEE" w:rsidRPr="003B6FEA">
              <w:rPr>
                <w:rStyle w:val="a5"/>
              </w:rPr>
              <w:t>Примерное содержание подготовки</w:t>
            </w:r>
            <w:r w:rsidR="00317BEE">
              <w:rPr>
                <w:webHidden/>
              </w:rPr>
              <w:tab/>
            </w:r>
            <w:r w:rsidR="00317BEE">
              <w:rPr>
                <w:webHidden/>
              </w:rPr>
              <w:fldChar w:fldCharType="begin"/>
            </w:r>
            <w:r w:rsidR="00317BEE">
              <w:rPr>
                <w:webHidden/>
              </w:rPr>
              <w:instrText xml:space="preserve"> PAGEREF _Toc21997861 \h </w:instrText>
            </w:r>
            <w:r w:rsidR="00317BEE">
              <w:rPr>
                <w:webHidden/>
              </w:rPr>
            </w:r>
            <w:r w:rsidR="00317BEE">
              <w:rPr>
                <w:webHidden/>
              </w:rPr>
              <w:fldChar w:fldCharType="separate"/>
            </w:r>
            <w:r w:rsidR="00317BEE">
              <w:rPr>
                <w:webHidden/>
              </w:rPr>
              <w:t>54</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62" w:history="1">
            <w:r w:rsidR="00317BEE" w:rsidRPr="003B6FEA">
              <w:rPr>
                <w:rStyle w:val="a5"/>
              </w:rPr>
              <w:t>Дидактические материалы к темам курса</w:t>
            </w:r>
            <w:r w:rsidR="00317BEE">
              <w:rPr>
                <w:webHidden/>
              </w:rPr>
              <w:tab/>
            </w:r>
            <w:r w:rsidR="00317BEE">
              <w:rPr>
                <w:webHidden/>
              </w:rPr>
              <w:fldChar w:fldCharType="begin"/>
            </w:r>
            <w:r w:rsidR="00317BEE">
              <w:rPr>
                <w:webHidden/>
              </w:rPr>
              <w:instrText xml:space="preserve"> PAGEREF _Toc21997862 \h </w:instrText>
            </w:r>
            <w:r w:rsidR="00317BEE">
              <w:rPr>
                <w:webHidden/>
              </w:rPr>
            </w:r>
            <w:r w:rsidR="00317BEE">
              <w:rPr>
                <w:webHidden/>
              </w:rPr>
              <w:fldChar w:fldCharType="separate"/>
            </w:r>
            <w:r w:rsidR="00317BEE">
              <w:rPr>
                <w:webHidden/>
              </w:rPr>
              <w:t>55</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3" w:history="1">
            <w:r w:rsidR="00317BEE" w:rsidRPr="003B6FEA">
              <w:rPr>
                <w:rStyle w:val="a5"/>
              </w:rPr>
              <w:t>Материалы к Теме 1 «Задания Олимпиады по технологии из области черчения».</w:t>
            </w:r>
            <w:r w:rsidR="00317BEE">
              <w:rPr>
                <w:webHidden/>
              </w:rPr>
              <w:tab/>
            </w:r>
            <w:r w:rsidR="00317BEE">
              <w:rPr>
                <w:webHidden/>
              </w:rPr>
              <w:fldChar w:fldCharType="begin"/>
            </w:r>
            <w:r w:rsidR="00317BEE">
              <w:rPr>
                <w:webHidden/>
              </w:rPr>
              <w:instrText xml:space="preserve"> PAGEREF _Toc21997863 \h </w:instrText>
            </w:r>
            <w:r w:rsidR="00317BEE">
              <w:rPr>
                <w:webHidden/>
              </w:rPr>
            </w:r>
            <w:r w:rsidR="00317BEE">
              <w:rPr>
                <w:webHidden/>
              </w:rPr>
              <w:fldChar w:fldCharType="separate"/>
            </w:r>
            <w:r w:rsidR="00317BEE">
              <w:rPr>
                <w:webHidden/>
              </w:rPr>
              <w:t>55</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4" w:history="1">
            <w:r w:rsidR="00317BEE" w:rsidRPr="003B6FEA">
              <w:rPr>
                <w:rStyle w:val="a5"/>
              </w:rPr>
              <w:t>Материалы к Теме 2 «Основы черчения. ГОСТ ЕСКД. Правила выполнения и оформления чертежей».</w:t>
            </w:r>
            <w:r w:rsidR="00317BEE">
              <w:rPr>
                <w:webHidden/>
              </w:rPr>
              <w:tab/>
            </w:r>
            <w:r w:rsidR="00317BEE">
              <w:rPr>
                <w:webHidden/>
              </w:rPr>
              <w:fldChar w:fldCharType="begin"/>
            </w:r>
            <w:r w:rsidR="00317BEE">
              <w:rPr>
                <w:webHidden/>
              </w:rPr>
              <w:instrText xml:space="preserve"> PAGEREF _Toc21997864 \h </w:instrText>
            </w:r>
            <w:r w:rsidR="00317BEE">
              <w:rPr>
                <w:webHidden/>
              </w:rPr>
            </w:r>
            <w:r w:rsidR="00317BEE">
              <w:rPr>
                <w:webHidden/>
              </w:rPr>
              <w:fldChar w:fldCharType="separate"/>
            </w:r>
            <w:r w:rsidR="00317BEE">
              <w:rPr>
                <w:webHidden/>
              </w:rPr>
              <w:t>59</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5" w:history="1">
            <w:r w:rsidR="00317BEE" w:rsidRPr="003B6FEA">
              <w:rPr>
                <w:rStyle w:val="a5"/>
              </w:rPr>
              <w:t>Материалы к Теме 3 «Шрифты чертёжные. Обозначения на чертежах».</w:t>
            </w:r>
            <w:r w:rsidR="00317BEE">
              <w:rPr>
                <w:webHidden/>
              </w:rPr>
              <w:tab/>
            </w:r>
            <w:r w:rsidR="00317BEE">
              <w:rPr>
                <w:webHidden/>
              </w:rPr>
              <w:fldChar w:fldCharType="begin"/>
            </w:r>
            <w:r w:rsidR="00317BEE">
              <w:rPr>
                <w:webHidden/>
              </w:rPr>
              <w:instrText xml:space="preserve"> PAGEREF _Toc21997865 \h </w:instrText>
            </w:r>
            <w:r w:rsidR="00317BEE">
              <w:rPr>
                <w:webHidden/>
              </w:rPr>
            </w:r>
            <w:r w:rsidR="00317BEE">
              <w:rPr>
                <w:webHidden/>
              </w:rPr>
              <w:fldChar w:fldCharType="separate"/>
            </w:r>
            <w:r w:rsidR="00317BEE">
              <w:rPr>
                <w:webHidden/>
              </w:rPr>
              <w:t>62</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6" w:history="1">
            <w:r w:rsidR="00317BEE" w:rsidRPr="003B6FEA">
              <w:rPr>
                <w:rStyle w:val="a5"/>
              </w:rPr>
              <w:t>Материалы к Теме 4 «Комплексные чертежи. Сечения и разрезы».</w:t>
            </w:r>
            <w:r w:rsidR="00317BEE">
              <w:rPr>
                <w:webHidden/>
              </w:rPr>
              <w:tab/>
            </w:r>
            <w:r w:rsidR="00317BEE">
              <w:rPr>
                <w:webHidden/>
              </w:rPr>
              <w:fldChar w:fldCharType="begin"/>
            </w:r>
            <w:r w:rsidR="00317BEE">
              <w:rPr>
                <w:webHidden/>
              </w:rPr>
              <w:instrText xml:space="preserve"> PAGEREF _Toc21997866 \h </w:instrText>
            </w:r>
            <w:r w:rsidR="00317BEE">
              <w:rPr>
                <w:webHidden/>
              </w:rPr>
            </w:r>
            <w:r w:rsidR="00317BEE">
              <w:rPr>
                <w:webHidden/>
              </w:rPr>
              <w:fldChar w:fldCharType="separate"/>
            </w:r>
            <w:r w:rsidR="00317BEE">
              <w:rPr>
                <w:webHidden/>
              </w:rPr>
              <w:t>63</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7" w:history="1">
            <w:r w:rsidR="00317BEE" w:rsidRPr="003B6FEA">
              <w:rPr>
                <w:rStyle w:val="a5"/>
              </w:rPr>
              <w:t>Материалы к Теме 5 «Аксонометрия. Техническое рисование».</w:t>
            </w:r>
            <w:r w:rsidR="00317BEE">
              <w:rPr>
                <w:webHidden/>
              </w:rPr>
              <w:tab/>
            </w:r>
            <w:r w:rsidR="00317BEE">
              <w:rPr>
                <w:webHidden/>
              </w:rPr>
              <w:fldChar w:fldCharType="begin"/>
            </w:r>
            <w:r w:rsidR="00317BEE">
              <w:rPr>
                <w:webHidden/>
              </w:rPr>
              <w:instrText xml:space="preserve"> PAGEREF _Toc21997867 \h </w:instrText>
            </w:r>
            <w:r w:rsidR="00317BEE">
              <w:rPr>
                <w:webHidden/>
              </w:rPr>
            </w:r>
            <w:r w:rsidR="00317BEE">
              <w:rPr>
                <w:webHidden/>
              </w:rPr>
              <w:fldChar w:fldCharType="separate"/>
            </w:r>
            <w:r w:rsidR="00317BEE">
              <w:rPr>
                <w:webHidden/>
              </w:rPr>
              <w:t>67</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8" w:history="1">
            <w:r w:rsidR="00317BEE" w:rsidRPr="003B6FEA">
              <w:rPr>
                <w:rStyle w:val="a5"/>
              </w:rPr>
              <w:t>Материалы к Теме 6 «Соединения деталей. Изображение резьбы».</w:t>
            </w:r>
            <w:r w:rsidR="00317BEE">
              <w:rPr>
                <w:webHidden/>
              </w:rPr>
              <w:tab/>
            </w:r>
            <w:r w:rsidR="00317BEE">
              <w:rPr>
                <w:webHidden/>
              </w:rPr>
              <w:fldChar w:fldCharType="begin"/>
            </w:r>
            <w:r w:rsidR="00317BEE">
              <w:rPr>
                <w:webHidden/>
              </w:rPr>
              <w:instrText xml:space="preserve"> PAGEREF _Toc21997868 \h </w:instrText>
            </w:r>
            <w:r w:rsidR="00317BEE">
              <w:rPr>
                <w:webHidden/>
              </w:rPr>
            </w:r>
            <w:r w:rsidR="00317BEE">
              <w:rPr>
                <w:webHidden/>
              </w:rPr>
              <w:fldChar w:fldCharType="separate"/>
            </w:r>
            <w:r w:rsidR="00317BEE">
              <w:rPr>
                <w:webHidden/>
              </w:rPr>
              <w:t>68</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69" w:history="1">
            <w:r w:rsidR="00317BEE" w:rsidRPr="003B6FEA">
              <w:rPr>
                <w:rStyle w:val="a5"/>
              </w:rPr>
              <w:t>Материалы к Теме 7 «Коррекция типичных ошибок и неточностей, допускаемых участниками технологической олимпиады».</w:t>
            </w:r>
            <w:r w:rsidR="00317BEE">
              <w:rPr>
                <w:webHidden/>
              </w:rPr>
              <w:tab/>
            </w:r>
            <w:r w:rsidR="00317BEE">
              <w:rPr>
                <w:webHidden/>
              </w:rPr>
              <w:fldChar w:fldCharType="begin"/>
            </w:r>
            <w:r w:rsidR="00317BEE">
              <w:rPr>
                <w:webHidden/>
              </w:rPr>
              <w:instrText xml:space="preserve"> PAGEREF _Toc21997869 \h </w:instrText>
            </w:r>
            <w:r w:rsidR="00317BEE">
              <w:rPr>
                <w:webHidden/>
              </w:rPr>
            </w:r>
            <w:r w:rsidR="00317BEE">
              <w:rPr>
                <w:webHidden/>
              </w:rPr>
              <w:fldChar w:fldCharType="separate"/>
            </w:r>
            <w:r w:rsidR="00317BEE">
              <w:rPr>
                <w:webHidden/>
              </w:rPr>
              <w:t>69</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70" w:history="1">
            <w:r w:rsidR="00317BEE" w:rsidRPr="003B6FEA">
              <w:rPr>
                <w:rStyle w:val="a5"/>
              </w:rPr>
              <w:t>Источники информации</w:t>
            </w:r>
            <w:r w:rsidR="00317BEE">
              <w:rPr>
                <w:webHidden/>
              </w:rPr>
              <w:tab/>
            </w:r>
            <w:r w:rsidR="00317BEE">
              <w:rPr>
                <w:webHidden/>
              </w:rPr>
              <w:fldChar w:fldCharType="begin"/>
            </w:r>
            <w:r w:rsidR="00317BEE">
              <w:rPr>
                <w:webHidden/>
              </w:rPr>
              <w:instrText xml:space="preserve"> PAGEREF _Toc21997870 \h </w:instrText>
            </w:r>
            <w:r w:rsidR="00317BEE">
              <w:rPr>
                <w:webHidden/>
              </w:rPr>
            </w:r>
            <w:r w:rsidR="00317BEE">
              <w:rPr>
                <w:webHidden/>
              </w:rPr>
              <w:fldChar w:fldCharType="separate"/>
            </w:r>
            <w:r w:rsidR="00317BEE">
              <w:rPr>
                <w:webHidden/>
              </w:rPr>
              <w:t>71</w:t>
            </w:r>
            <w:r w:rsidR="00317BEE">
              <w:rPr>
                <w:webHidden/>
              </w:rPr>
              <w:fldChar w:fldCharType="end"/>
            </w:r>
          </w:hyperlink>
        </w:p>
        <w:p w:rsidR="00317BEE" w:rsidRDefault="0083796D">
          <w:pPr>
            <w:pStyle w:val="17"/>
            <w:rPr>
              <w:rFonts w:asciiTheme="minorHAnsi" w:eastAsiaTheme="minorEastAsia" w:hAnsiTheme="minorHAnsi" w:cstheme="minorBidi"/>
              <w:b w:val="0"/>
              <w:bCs w:val="0"/>
              <w:caps w:val="0"/>
              <w:sz w:val="22"/>
              <w:szCs w:val="22"/>
              <w:lang w:eastAsia="ru-RU"/>
            </w:rPr>
          </w:pPr>
          <w:hyperlink w:anchor="_Toc21997871" w:history="1">
            <w:r w:rsidR="00317BEE" w:rsidRPr="003B6FEA">
              <w:rPr>
                <w:rStyle w:val="a5"/>
                <w:lang w:val="en-US"/>
              </w:rPr>
              <w:t>V</w:t>
            </w:r>
            <w:r w:rsidR="00317BEE" w:rsidRPr="003B6FEA">
              <w:rPr>
                <w:rStyle w:val="a5"/>
              </w:rPr>
              <w:t>. Электротехника</w:t>
            </w:r>
            <w:r w:rsidR="00317BEE">
              <w:rPr>
                <w:webHidden/>
              </w:rPr>
              <w:tab/>
            </w:r>
            <w:r w:rsidR="00317BEE">
              <w:rPr>
                <w:webHidden/>
              </w:rPr>
              <w:fldChar w:fldCharType="begin"/>
            </w:r>
            <w:r w:rsidR="00317BEE">
              <w:rPr>
                <w:webHidden/>
              </w:rPr>
              <w:instrText xml:space="preserve"> PAGEREF _Toc21997871 \h </w:instrText>
            </w:r>
            <w:r w:rsidR="00317BEE">
              <w:rPr>
                <w:webHidden/>
              </w:rPr>
            </w:r>
            <w:r w:rsidR="00317BEE">
              <w:rPr>
                <w:webHidden/>
              </w:rPr>
              <w:fldChar w:fldCharType="separate"/>
            </w:r>
            <w:r w:rsidR="00317BEE">
              <w:rPr>
                <w:webHidden/>
              </w:rPr>
              <w:t>72</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72" w:history="1">
            <w:r w:rsidR="00317BEE" w:rsidRPr="003B6FEA">
              <w:rPr>
                <w:rStyle w:val="a5"/>
              </w:rPr>
              <w:t>Основные понятия</w:t>
            </w:r>
            <w:r w:rsidR="00317BEE">
              <w:rPr>
                <w:webHidden/>
              </w:rPr>
              <w:tab/>
            </w:r>
            <w:r w:rsidR="00317BEE">
              <w:rPr>
                <w:webHidden/>
              </w:rPr>
              <w:fldChar w:fldCharType="begin"/>
            </w:r>
            <w:r w:rsidR="00317BEE">
              <w:rPr>
                <w:webHidden/>
              </w:rPr>
              <w:instrText xml:space="preserve"> PAGEREF _Toc21997872 \h </w:instrText>
            </w:r>
            <w:r w:rsidR="00317BEE">
              <w:rPr>
                <w:webHidden/>
              </w:rPr>
            </w:r>
            <w:r w:rsidR="00317BEE">
              <w:rPr>
                <w:webHidden/>
              </w:rPr>
              <w:fldChar w:fldCharType="separate"/>
            </w:r>
            <w:r w:rsidR="00317BEE">
              <w:rPr>
                <w:webHidden/>
              </w:rPr>
              <w:t>72</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73" w:history="1">
            <w:r w:rsidR="00317BEE" w:rsidRPr="003B6FEA">
              <w:rPr>
                <w:rStyle w:val="a5"/>
              </w:rPr>
              <w:t>Электрическая мощность и работа</w:t>
            </w:r>
            <w:r w:rsidR="00317BEE">
              <w:rPr>
                <w:webHidden/>
              </w:rPr>
              <w:tab/>
            </w:r>
            <w:r w:rsidR="00317BEE">
              <w:rPr>
                <w:webHidden/>
              </w:rPr>
              <w:fldChar w:fldCharType="begin"/>
            </w:r>
            <w:r w:rsidR="00317BEE">
              <w:rPr>
                <w:webHidden/>
              </w:rPr>
              <w:instrText xml:space="preserve"> PAGEREF _Toc21997873 \h </w:instrText>
            </w:r>
            <w:r w:rsidR="00317BEE">
              <w:rPr>
                <w:webHidden/>
              </w:rPr>
            </w:r>
            <w:r w:rsidR="00317BEE">
              <w:rPr>
                <w:webHidden/>
              </w:rPr>
              <w:fldChar w:fldCharType="separate"/>
            </w:r>
            <w:r w:rsidR="00317BEE">
              <w:rPr>
                <w:webHidden/>
              </w:rPr>
              <w:t>80</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74" w:history="1">
            <w:r w:rsidR="00317BEE" w:rsidRPr="003B6FEA">
              <w:rPr>
                <w:rStyle w:val="a5"/>
              </w:rPr>
              <w:t>Последовательное и параллельное соединение источников питания</w:t>
            </w:r>
            <w:r w:rsidR="00317BEE">
              <w:rPr>
                <w:webHidden/>
              </w:rPr>
              <w:tab/>
            </w:r>
            <w:r w:rsidR="00317BEE">
              <w:rPr>
                <w:webHidden/>
              </w:rPr>
              <w:fldChar w:fldCharType="begin"/>
            </w:r>
            <w:r w:rsidR="00317BEE">
              <w:rPr>
                <w:webHidden/>
              </w:rPr>
              <w:instrText xml:space="preserve"> PAGEREF _Toc21997874 \h </w:instrText>
            </w:r>
            <w:r w:rsidR="00317BEE">
              <w:rPr>
                <w:webHidden/>
              </w:rPr>
            </w:r>
            <w:r w:rsidR="00317BEE">
              <w:rPr>
                <w:webHidden/>
              </w:rPr>
              <w:fldChar w:fldCharType="separate"/>
            </w:r>
            <w:r w:rsidR="00317BEE">
              <w:rPr>
                <w:webHidden/>
              </w:rPr>
              <w:t>81</w:t>
            </w:r>
            <w:r w:rsidR="00317BEE">
              <w:rPr>
                <w:webHidden/>
              </w:rPr>
              <w:fldChar w:fldCharType="end"/>
            </w:r>
          </w:hyperlink>
        </w:p>
        <w:p w:rsidR="00317BEE" w:rsidRDefault="0083796D">
          <w:pPr>
            <w:pStyle w:val="21"/>
            <w:rPr>
              <w:rFonts w:asciiTheme="minorHAnsi" w:eastAsiaTheme="minorEastAsia" w:hAnsiTheme="minorHAnsi" w:cstheme="minorBidi"/>
              <w:smallCaps w:val="0"/>
              <w:sz w:val="22"/>
              <w:szCs w:val="22"/>
              <w:lang w:eastAsia="ru-RU"/>
            </w:rPr>
          </w:pPr>
          <w:hyperlink w:anchor="_Toc21997875" w:history="1">
            <w:r w:rsidR="00317BEE" w:rsidRPr="003B6FEA">
              <w:rPr>
                <w:rStyle w:val="a5"/>
              </w:rPr>
              <w:t>Диод</w:t>
            </w:r>
            <w:r w:rsidR="00317BEE">
              <w:rPr>
                <w:webHidden/>
              </w:rPr>
              <w:tab/>
            </w:r>
            <w:r w:rsidR="00317BEE">
              <w:rPr>
                <w:webHidden/>
              </w:rPr>
              <w:fldChar w:fldCharType="begin"/>
            </w:r>
            <w:r w:rsidR="00317BEE">
              <w:rPr>
                <w:webHidden/>
              </w:rPr>
              <w:instrText xml:space="preserve"> PAGEREF _Toc21997875 \h </w:instrText>
            </w:r>
            <w:r w:rsidR="00317BEE">
              <w:rPr>
                <w:webHidden/>
              </w:rPr>
            </w:r>
            <w:r w:rsidR="00317BEE">
              <w:rPr>
                <w:webHidden/>
              </w:rPr>
              <w:fldChar w:fldCharType="separate"/>
            </w:r>
            <w:r w:rsidR="00317BEE">
              <w:rPr>
                <w:webHidden/>
              </w:rPr>
              <w:t>81</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76" w:history="1">
            <w:r w:rsidR="00317BEE" w:rsidRPr="003B6FEA">
              <w:rPr>
                <w:rStyle w:val="a5"/>
              </w:rPr>
              <w:t>Светодиод</w:t>
            </w:r>
            <w:r w:rsidR="00317BEE">
              <w:rPr>
                <w:webHidden/>
              </w:rPr>
              <w:tab/>
            </w:r>
            <w:r w:rsidR="00317BEE">
              <w:rPr>
                <w:webHidden/>
              </w:rPr>
              <w:fldChar w:fldCharType="begin"/>
            </w:r>
            <w:r w:rsidR="00317BEE">
              <w:rPr>
                <w:webHidden/>
              </w:rPr>
              <w:instrText xml:space="preserve"> PAGEREF _Toc21997876 \h </w:instrText>
            </w:r>
            <w:r w:rsidR="00317BEE">
              <w:rPr>
                <w:webHidden/>
              </w:rPr>
            </w:r>
            <w:r w:rsidR="00317BEE">
              <w:rPr>
                <w:webHidden/>
              </w:rPr>
              <w:fldChar w:fldCharType="separate"/>
            </w:r>
            <w:r w:rsidR="00317BEE">
              <w:rPr>
                <w:webHidden/>
              </w:rPr>
              <w:t>83</w:t>
            </w:r>
            <w:r w:rsidR="00317BEE">
              <w:rPr>
                <w:webHidden/>
              </w:rPr>
              <w:fldChar w:fldCharType="end"/>
            </w:r>
          </w:hyperlink>
        </w:p>
        <w:p w:rsidR="00317BEE" w:rsidRDefault="0083796D">
          <w:pPr>
            <w:pStyle w:val="31"/>
            <w:rPr>
              <w:rFonts w:asciiTheme="minorHAnsi" w:eastAsiaTheme="minorEastAsia" w:hAnsiTheme="minorHAnsi" w:cstheme="minorBidi"/>
              <w:i w:val="0"/>
              <w:iCs w:val="0"/>
              <w:sz w:val="22"/>
              <w:szCs w:val="22"/>
              <w:lang w:eastAsia="ru-RU"/>
            </w:rPr>
          </w:pPr>
          <w:hyperlink w:anchor="_Toc21997877" w:history="1">
            <w:r w:rsidR="00317BEE" w:rsidRPr="003B6FEA">
              <w:rPr>
                <w:rStyle w:val="a5"/>
              </w:rPr>
              <w:t>Варианты конструктивного исполнения полупроводниковых  выпрямителей</w:t>
            </w:r>
            <w:r w:rsidR="00317BEE">
              <w:rPr>
                <w:webHidden/>
              </w:rPr>
              <w:tab/>
            </w:r>
            <w:r w:rsidR="00317BEE">
              <w:rPr>
                <w:webHidden/>
              </w:rPr>
              <w:fldChar w:fldCharType="begin"/>
            </w:r>
            <w:r w:rsidR="00317BEE">
              <w:rPr>
                <w:webHidden/>
              </w:rPr>
              <w:instrText xml:space="preserve"> PAGEREF _Toc21997877 \h </w:instrText>
            </w:r>
            <w:r w:rsidR="00317BEE">
              <w:rPr>
                <w:webHidden/>
              </w:rPr>
            </w:r>
            <w:r w:rsidR="00317BEE">
              <w:rPr>
                <w:webHidden/>
              </w:rPr>
              <w:fldChar w:fldCharType="separate"/>
            </w:r>
            <w:r w:rsidR="00317BEE">
              <w:rPr>
                <w:webHidden/>
              </w:rPr>
              <w:t>86</w:t>
            </w:r>
            <w:r w:rsidR="00317BEE">
              <w:rPr>
                <w:webHidden/>
              </w:rPr>
              <w:fldChar w:fldCharType="end"/>
            </w:r>
          </w:hyperlink>
        </w:p>
        <w:p w:rsidR="003013E7" w:rsidRPr="00B1057B" w:rsidRDefault="00723DC0" w:rsidP="00F75E54">
          <w:r w:rsidRPr="00B1057B">
            <w:fldChar w:fldCharType="end"/>
          </w:r>
        </w:p>
      </w:sdtContent>
    </w:sdt>
    <w:p w:rsidR="003013E7" w:rsidRPr="00B1057B" w:rsidRDefault="003013E7" w:rsidP="00F75E54"/>
    <w:p w:rsidR="003013E7" w:rsidRPr="00B1057B" w:rsidRDefault="003013E7" w:rsidP="00F75E54"/>
    <w:p w:rsidR="00330DDA" w:rsidRPr="00B1057B" w:rsidRDefault="00330DDA" w:rsidP="00073099">
      <w:pPr>
        <w:pStyle w:val="1"/>
        <w:rPr>
          <w:color w:val="auto"/>
        </w:rPr>
      </w:pPr>
      <w:bookmarkStart w:id="1" w:name="_Toc436068369"/>
      <w:bookmarkStart w:id="2" w:name="_Toc21997826"/>
      <w:r w:rsidRPr="00B1057B">
        <w:rPr>
          <w:color w:val="auto"/>
        </w:rPr>
        <w:lastRenderedPageBreak/>
        <w:t>Введение</w:t>
      </w:r>
      <w:bookmarkEnd w:id="1"/>
      <w:bookmarkEnd w:id="2"/>
    </w:p>
    <w:p w:rsidR="008E38DB" w:rsidRPr="00B1057B" w:rsidRDefault="008E38DB" w:rsidP="0087442E">
      <w:pPr>
        <w:ind w:firstLine="851"/>
      </w:pPr>
      <w:r w:rsidRPr="00B1057B">
        <w:t xml:space="preserve">Данное пособие разработано в качестве справочного издания для подготовки </w:t>
      </w:r>
      <w:r w:rsidR="00762F86" w:rsidRPr="00B1057B">
        <w:t>старшеклассников к</w:t>
      </w:r>
      <w:r w:rsidRPr="00B1057B">
        <w:t xml:space="preserve"> Олимпиадам по Технологии. Оно содержит несколько глав, в которых собраны основные необходимые данные по теории технологии, а также рекомендации по выполнению олимпиадных заданий на всех этапах Всероссийской Олимпиады школьников.</w:t>
      </w:r>
      <w:r w:rsidR="00663E9C" w:rsidRPr="00B1057B">
        <w:t xml:space="preserve"> Это пособие – первая из двух частей брошюры «Теория Технологии». В его содержание входят следующие разделы: </w:t>
      </w:r>
      <w:r w:rsidR="00DA1D16" w:rsidRPr="00B1057B">
        <w:t xml:space="preserve">Структура предмета «Технология», </w:t>
      </w:r>
      <w:r w:rsidR="00EF7467" w:rsidRPr="00B1057B">
        <w:t xml:space="preserve">История Науки и Техники, Технология обработки материалов, Черчение, </w:t>
      </w:r>
      <w:r w:rsidR="00663E9C" w:rsidRPr="00B1057B">
        <w:t>Электротехника.</w:t>
      </w:r>
      <w:r w:rsidR="00DA1D16" w:rsidRPr="00B1057B">
        <w:t xml:space="preserve"> Информация о других разделах содержится во второй части данного пособия.</w:t>
      </w:r>
    </w:p>
    <w:p w:rsidR="004764FD" w:rsidRPr="00B1057B" w:rsidRDefault="004764FD" w:rsidP="0087442E">
      <w:pPr>
        <w:ind w:firstLine="851"/>
      </w:pPr>
      <w:r w:rsidRPr="00B1057B">
        <w:t>В</w:t>
      </w:r>
      <w:r w:rsidR="00CF0059" w:rsidRPr="00B1057B">
        <w:t xml:space="preserve"> </w:t>
      </w:r>
      <w:r w:rsidRPr="00B1057B">
        <w:t xml:space="preserve">серии методических пособий </w:t>
      </w:r>
      <w:r w:rsidR="00CF0059" w:rsidRPr="00B1057B">
        <w:rPr>
          <w:szCs w:val="28"/>
        </w:rPr>
        <w:t xml:space="preserve">для самоподготовки ко Всероссийской Олимпиаде школьников по Технологии в номинации «Техника и Техническое Творчество», </w:t>
      </w:r>
      <w:r w:rsidR="00DA1D16" w:rsidRPr="00B1057B">
        <w:t>будет выпущено</w:t>
      </w:r>
      <w:r w:rsidRPr="00B1057B">
        <w:t xml:space="preserve"> три работы:</w:t>
      </w:r>
    </w:p>
    <w:p w:rsidR="00CF0059" w:rsidRPr="00B1057B" w:rsidRDefault="00CF0059" w:rsidP="00031CC9">
      <w:pPr>
        <w:pStyle w:val="af7"/>
        <w:numPr>
          <w:ilvl w:val="0"/>
          <w:numId w:val="1"/>
        </w:numPr>
        <w:ind w:right="990" w:firstLine="851"/>
        <w:rPr>
          <w:szCs w:val="28"/>
        </w:rPr>
      </w:pPr>
      <w:r w:rsidRPr="00B1057B">
        <w:rPr>
          <w:szCs w:val="28"/>
        </w:rPr>
        <w:t>«Теория Технологии»</w:t>
      </w:r>
      <w:r w:rsidR="00663E9C" w:rsidRPr="00B1057B">
        <w:rPr>
          <w:szCs w:val="28"/>
        </w:rPr>
        <w:t xml:space="preserve"> в двух частях</w:t>
      </w:r>
      <w:r w:rsidRPr="00B1057B">
        <w:rPr>
          <w:szCs w:val="28"/>
        </w:rPr>
        <w:t>;</w:t>
      </w:r>
    </w:p>
    <w:p w:rsidR="004764FD" w:rsidRPr="00B1057B" w:rsidRDefault="00CF0059" w:rsidP="00031CC9">
      <w:pPr>
        <w:pStyle w:val="af7"/>
        <w:numPr>
          <w:ilvl w:val="0"/>
          <w:numId w:val="1"/>
        </w:numPr>
        <w:ind w:firstLine="851"/>
      </w:pPr>
      <w:r w:rsidRPr="00B1057B">
        <w:t>«Проекты. Алгоритм работы»;</w:t>
      </w:r>
    </w:p>
    <w:p w:rsidR="00CF0059" w:rsidRPr="00B1057B" w:rsidRDefault="00CF0059" w:rsidP="00031CC9">
      <w:pPr>
        <w:pStyle w:val="af7"/>
        <w:numPr>
          <w:ilvl w:val="0"/>
          <w:numId w:val="1"/>
        </w:numPr>
        <w:ind w:firstLine="851"/>
      </w:pPr>
      <w:r w:rsidRPr="00B1057B">
        <w:t>«Практические работы</w:t>
      </w:r>
      <w:r w:rsidR="00663E9C" w:rsidRPr="00B1057B">
        <w:t>. Рекомендации по выполнению</w:t>
      </w:r>
      <w:r w:rsidRPr="00B1057B">
        <w:t>»</w:t>
      </w:r>
    </w:p>
    <w:p w:rsidR="008E38DB" w:rsidRPr="00B1057B" w:rsidRDefault="008E38DB" w:rsidP="0087442E">
      <w:pPr>
        <w:ind w:firstLine="851"/>
      </w:pPr>
      <w:r w:rsidRPr="00B1057B">
        <w:t>Основной целью составления данного пособия является систематизация информации, необходимой для освоения теоретической части предметной области Технология в кратчайшие сроки.</w:t>
      </w:r>
    </w:p>
    <w:p w:rsidR="00DF4E44" w:rsidRPr="00B1057B" w:rsidRDefault="008E38DB" w:rsidP="0087442E">
      <w:pPr>
        <w:ind w:firstLine="851"/>
      </w:pPr>
      <w:r w:rsidRPr="00B1057B">
        <w:t>Предметная область Технология развивается стремительными темпами.</w:t>
      </w:r>
      <w:r w:rsidR="00762F86" w:rsidRPr="00B1057B">
        <w:t xml:space="preserve"> Общее количество информации увеличивается</w:t>
      </w:r>
      <w:r w:rsidRPr="00B1057B">
        <w:t xml:space="preserve"> </w:t>
      </w:r>
      <w:r w:rsidR="00DF4E44" w:rsidRPr="00B1057B">
        <w:t xml:space="preserve">год от года. </w:t>
      </w:r>
      <w:r w:rsidRPr="00B1057B">
        <w:t xml:space="preserve">Теоретические </w:t>
      </w:r>
      <w:r w:rsidR="00674C08" w:rsidRPr="00B1057B">
        <w:t xml:space="preserve">задания технологических Олимпиад становятся сложнее и сложнее. Появляется всё больше </w:t>
      </w:r>
      <w:r w:rsidR="00DF4E44" w:rsidRPr="00B1057B">
        <w:t xml:space="preserve">разделов и направлений, в практические туры Олимпиад вводятся новые виды практик. </w:t>
      </w:r>
    </w:p>
    <w:p w:rsidR="00674C08" w:rsidRPr="00B1057B" w:rsidRDefault="00DF4E44" w:rsidP="0087442E">
      <w:pPr>
        <w:ind w:firstLine="851"/>
      </w:pPr>
      <w:r w:rsidRPr="00B1057B">
        <w:t>Олимпиадные задания имеют повышенный уровень сложности, поэтому знаний, полученных при изучении стандартной программы по Технологии</w:t>
      </w:r>
      <w:r w:rsidR="004764FD" w:rsidRPr="00B1057B">
        <w:t>,</w:t>
      </w:r>
      <w:r w:rsidRPr="00B1057B">
        <w:t xml:space="preserve"> не достаточно. Для успешного выполнения теоретических заданий участнику Олимпиады требуется не только знание о традиционных технологиях, но и представление о современных, а также новейших, передовых технологиях. </w:t>
      </w:r>
    </w:p>
    <w:p w:rsidR="00674C08" w:rsidRPr="00B1057B" w:rsidRDefault="00674C08" w:rsidP="0087442E">
      <w:pPr>
        <w:ind w:firstLine="851"/>
      </w:pPr>
      <w:r w:rsidRPr="00B1057B">
        <w:t xml:space="preserve">Для </w:t>
      </w:r>
      <w:r w:rsidR="00DF4E44" w:rsidRPr="00B1057B">
        <w:t>продуктив</w:t>
      </w:r>
      <w:r w:rsidRPr="00B1057B">
        <w:t xml:space="preserve">ного усвоения большого объёма информации необходимо её </w:t>
      </w:r>
      <w:r w:rsidR="006A44C9" w:rsidRPr="00B1057B">
        <w:t xml:space="preserve">проанализировать, </w:t>
      </w:r>
      <w:r w:rsidRPr="00B1057B">
        <w:t>систематизировать и структурировать</w:t>
      </w:r>
      <w:r w:rsidR="006A44C9" w:rsidRPr="00B1057B">
        <w:t>, а также запомнить</w:t>
      </w:r>
      <w:r w:rsidRPr="00B1057B">
        <w:t xml:space="preserve">. </w:t>
      </w:r>
      <w:r w:rsidR="004764FD" w:rsidRPr="00B1057B">
        <w:t>Главной</w:t>
      </w:r>
      <w:r w:rsidR="0077373B" w:rsidRPr="00B1057B">
        <w:t xml:space="preserve"> Ц</w:t>
      </w:r>
      <w:r w:rsidR="006A44C9" w:rsidRPr="00B1057B">
        <w:t xml:space="preserve">елью человека, желающего изучить Технологию, становится постепенное формирование в своём Сознании </w:t>
      </w:r>
      <w:r w:rsidR="00762F86" w:rsidRPr="00B1057B">
        <w:t xml:space="preserve">информационной </w:t>
      </w:r>
      <w:r w:rsidR="006A44C9" w:rsidRPr="00B1057B">
        <w:t>базы данных</w:t>
      </w:r>
      <w:r w:rsidR="004764FD" w:rsidRPr="00B1057B">
        <w:t xml:space="preserve"> по основным разделам предмета</w:t>
      </w:r>
      <w:r w:rsidR="006A44C9" w:rsidRPr="00B1057B">
        <w:t xml:space="preserve">. </w:t>
      </w:r>
      <w:r w:rsidRPr="00B1057B">
        <w:t xml:space="preserve">Это пособие </w:t>
      </w:r>
      <w:r w:rsidR="006A44C9" w:rsidRPr="00B1057B">
        <w:t>делает возможным достижение поставленной цели</w:t>
      </w:r>
      <w:r w:rsidRPr="00B1057B">
        <w:t>.</w:t>
      </w:r>
    </w:p>
    <w:p w:rsidR="007C6763" w:rsidRPr="00B1057B" w:rsidRDefault="007C6763" w:rsidP="006B10D6">
      <w:pPr>
        <w:pStyle w:val="1"/>
        <w:rPr>
          <w:color w:val="auto"/>
        </w:rPr>
      </w:pPr>
      <w:bookmarkStart w:id="3" w:name="_Toc436068370"/>
      <w:bookmarkStart w:id="4" w:name="_Toc21997827"/>
      <w:r w:rsidRPr="00B1057B">
        <w:rPr>
          <w:color w:val="auto"/>
          <w:lang w:val="en-US"/>
        </w:rPr>
        <w:lastRenderedPageBreak/>
        <w:t>I</w:t>
      </w:r>
      <w:r w:rsidRPr="00B1057B">
        <w:rPr>
          <w:color w:val="auto"/>
        </w:rPr>
        <w:t xml:space="preserve">. </w:t>
      </w:r>
      <w:bookmarkEnd w:id="3"/>
      <w:r w:rsidR="00CF0059" w:rsidRPr="00B1057B">
        <w:rPr>
          <w:color w:val="auto"/>
        </w:rPr>
        <w:t>Структура предмета «Технология»</w:t>
      </w:r>
      <w:bookmarkEnd w:id="4"/>
    </w:p>
    <w:p w:rsidR="00EC6414" w:rsidRPr="00B1057B" w:rsidRDefault="00EC6414" w:rsidP="0087442E">
      <w:pPr>
        <w:ind w:firstLine="851"/>
      </w:pPr>
      <w:r w:rsidRPr="00B1057B">
        <w:t>Изучение любого предмета начинается с осознания его названия. Слово «Технология» происходит от двух древнегреческих слов…</w:t>
      </w:r>
    </w:p>
    <w:p w:rsidR="00EC6414" w:rsidRPr="00B1057B" w:rsidRDefault="00EC6414" w:rsidP="0087442E">
      <w:pPr>
        <w:ind w:firstLine="851"/>
      </w:pPr>
      <w:r w:rsidRPr="00B1057B">
        <w:t>В учебниках по Технологии мы находим следующее определение: …</w:t>
      </w:r>
    </w:p>
    <w:p w:rsidR="00EC6414" w:rsidRPr="00B1057B" w:rsidRDefault="00EC6414" w:rsidP="0087442E">
      <w:pPr>
        <w:ind w:firstLine="851"/>
      </w:pPr>
      <w:r w:rsidRPr="00B1057B">
        <w:t>Интернет-ресурс «Википедия» даёт ещё один вариант определения этого термина…</w:t>
      </w:r>
    </w:p>
    <w:p w:rsidR="00F25F3B" w:rsidRPr="00B1057B" w:rsidRDefault="00EC6414" w:rsidP="0087442E">
      <w:pPr>
        <w:ind w:firstLine="851"/>
      </w:pPr>
      <w:r w:rsidRPr="00B1057B">
        <w:t>По сути своей Технология даёт ответ на вопрос «КАК, КАКИМ ОБРАЗОМ» следует действовать, чтобы достичь желаемого результата. Она описывает способы действия, необходимые для достижения поставленной Цели. Т</w:t>
      </w:r>
      <w:r w:rsidR="00F25F3B" w:rsidRPr="00B1057B">
        <w:t>аким образом, определение Технологии будет выглядеть следующим образом:</w:t>
      </w:r>
      <w:r w:rsidRPr="00B1057B">
        <w:t xml:space="preserve"> </w:t>
      </w:r>
    </w:p>
    <w:p w:rsidR="00EC6414" w:rsidRPr="00B1057B" w:rsidRDefault="00EC6414" w:rsidP="0087442E">
      <w:pPr>
        <w:ind w:firstLine="851"/>
      </w:pPr>
      <w:r w:rsidRPr="00B1057B">
        <w:rPr>
          <w:b/>
          <w:i/>
          <w:u w:val="single"/>
        </w:rPr>
        <w:t>Технология</w:t>
      </w:r>
      <w:r w:rsidRPr="00B1057B">
        <w:rPr>
          <w:b/>
          <w:u w:val="single"/>
        </w:rPr>
        <w:t xml:space="preserve"> – это наука об искусстве достижения Целей.</w:t>
      </w:r>
      <w:r w:rsidRPr="00B1057B">
        <w:t xml:space="preserve">  </w:t>
      </w:r>
    </w:p>
    <w:p w:rsidR="00F25F3B" w:rsidRPr="00B1057B" w:rsidRDefault="00F25F3B" w:rsidP="0087442E">
      <w:pPr>
        <w:ind w:firstLine="851"/>
      </w:pPr>
      <w:r w:rsidRPr="00B1057B">
        <w:t>Для большей ясности следует ввести понятие «Цель»:</w:t>
      </w:r>
    </w:p>
    <w:p w:rsidR="00EC6414" w:rsidRPr="00B1057B" w:rsidRDefault="00F25F3B" w:rsidP="0087442E">
      <w:pPr>
        <w:ind w:firstLine="851"/>
        <w:rPr>
          <w:b/>
          <w:u w:val="single"/>
        </w:rPr>
      </w:pPr>
      <w:r w:rsidRPr="00B1057B">
        <w:rPr>
          <w:b/>
          <w:i/>
          <w:u w:val="single"/>
        </w:rPr>
        <w:t>Цель</w:t>
      </w:r>
      <w:r w:rsidRPr="00B1057B">
        <w:rPr>
          <w:b/>
          <w:u w:val="single"/>
        </w:rPr>
        <w:t xml:space="preserve"> – это программируемый (ожидаемый) результат деятельности.</w:t>
      </w:r>
    </w:p>
    <w:p w:rsidR="00B70420" w:rsidRPr="00B1057B" w:rsidRDefault="00B70420" w:rsidP="0087442E">
      <w:pPr>
        <w:ind w:firstLine="851"/>
      </w:pPr>
      <w:r w:rsidRPr="00B1057B">
        <w:t>Основным видом деятельности в процессе решения поставленных задач и достижения намеченных целей, является Обработка</w:t>
      </w:r>
      <w:r w:rsidR="0054088C" w:rsidRPr="00B1057B">
        <w:t>.</w:t>
      </w:r>
    </w:p>
    <w:p w:rsidR="00B70420" w:rsidRPr="00B1057B" w:rsidRDefault="00B70420" w:rsidP="0087442E">
      <w:pPr>
        <w:ind w:firstLine="851"/>
        <w:jc w:val="center"/>
        <w:rPr>
          <w:b/>
          <w:u w:val="single"/>
        </w:rPr>
      </w:pPr>
      <w:r w:rsidRPr="00B1057B">
        <w:rPr>
          <w:b/>
          <w:i/>
          <w:u w:val="single"/>
        </w:rPr>
        <w:t>Обработка</w:t>
      </w:r>
      <w:r w:rsidRPr="00B1057B">
        <w:rPr>
          <w:b/>
          <w:u w:val="single"/>
        </w:rPr>
        <w:t xml:space="preserve"> – это процесс результативного воздействия на объект</w:t>
      </w:r>
      <w:r w:rsidR="00DA47E9" w:rsidRPr="00B1057B">
        <w:rPr>
          <w:b/>
          <w:u w:val="single"/>
        </w:rPr>
        <w:t>, с целью изменения его характеристик</w:t>
      </w:r>
      <w:r w:rsidRPr="00B1057B">
        <w:rPr>
          <w:b/>
          <w:u w:val="single"/>
        </w:rPr>
        <w:t>.</w:t>
      </w:r>
    </w:p>
    <w:p w:rsidR="004B3D0D" w:rsidRPr="00B1057B" w:rsidRDefault="004B3D0D" w:rsidP="0087442E">
      <w:pPr>
        <w:ind w:firstLine="851"/>
      </w:pPr>
      <w:r w:rsidRPr="00B1057B">
        <w:t>Объектом деятельности или воздействия могут являться не только материалы. В качестве объекта может выступать и энергия, и информация, и другие субстанции. Поэтому, определение Объекта будет выглядеть следующим образом:</w:t>
      </w:r>
    </w:p>
    <w:p w:rsidR="004B3D0D" w:rsidRPr="00B1057B" w:rsidRDefault="004B3D0D" w:rsidP="0087442E">
      <w:pPr>
        <w:ind w:firstLine="851"/>
        <w:rPr>
          <w:b/>
          <w:u w:val="single"/>
        </w:rPr>
      </w:pPr>
      <w:r w:rsidRPr="00B1057B">
        <w:rPr>
          <w:b/>
          <w:i/>
          <w:u w:val="single"/>
        </w:rPr>
        <w:t>Объект</w:t>
      </w:r>
      <w:r w:rsidRPr="00B1057B">
        <w:rPr>
          <w:b/>
          <w:u w:val="single"/>
        </w:rPr>
        <w:t xml:space="preserve"> – это субстанция, на которую оказывается воздействие.</w:t>
      </w:r>
    </w:p>
    <w:p w:rsidR="00EC6414" w:rsidRPr="00B1057B" w:rsidRDefault="00F25F3B" w:rsidP="0087442E">
      <w:pPr>
        <w:ind w:firstLine="851"/>
      </w:pPr>
      <w:r w:rsidRPr="00B1057B">
        <w:t>От степени визуализации цели в сознании, напрямую зависит результат!</w:t>
      </w:r>
      <w:r w:rsidR="00B70420" w:rsidRPr="00B1057B">
        <w:t xml:space="preserve"> Высокая степень осознанности действий – залог успеха в любых сферах деятельности.</w:t>
      </w:r>
      <w:r w:rsidR="0040355F" w:rsidRPr="00B1057B">
        <w:t xml:space="preserve"> Без осознания деятельности у человека происходит естественное снижение уровня мотивации, то есть интереса, а ведь именно </w:t>
      </w:r>
      <w:r w:rsidR="0040355F" w:rsidRPr="00B1057B">
        <w:rPr>
          <w:b/>
          <w:i/>
          <w:u w:val="single"/>
        </w:rPr>
        <w:t>Интерес</w:t>
      </w:r>
      <w:r w:rsidR="0040355F" w:rsidRPr="00B1057B">
        <w:rPr>
          <w:b/>
          <w:u w:val="single"/>
        </w:rPr>
        <w:t xml:space="preserve"> является основной наиболее мощной движущей силой в любой сфере деятельности!</w:t>
      </w:r>
    </w:p>
    <w:p w:rsidR="0054088C" w:rsidRPr="00B1057B" w:rsidRDefault="0054088C" w:rsidP="0087442E">
      <w:pPr>
        <w:ind w:firstLine="851"/>
      </w:pPr>
    </w:p>
    <w:p w:rsidR="00BE6C51" w:rsidRPr="00B1057B" w:rsidRDefault="00BE6C51" w:rsidP="00BE6C51">
      <w:r w:rsidRPr="00B1057B">
        <w:t xml:space="preserve">В любой сфере </w:t>
      </w:r>
      <w:r w:rsidRPr="00B1057B">
        <w:rPr>
          <w:u w:val="single"/>
        </w:rPr>
        <w:t>деятельности</w:t>
      </w:r>
      <w:r w:rsidRPr="00B1057B">
        <w:t>, человек вынужден ответить на несколько основных вопросов:</w:t>
      </w:r>
    </w:p>
    <w:tbl>
      <w:tblPr>
        <w:tblStyle w:val="af6"/>
        <w:tblW w:w="10348" w:type="dxa"/>
        <w:tblInd w:w="-147" w:type="dxa"/>
        <w:tblLook w:val="04A0" w:firstRow="1" w:lastRow="0" w:firstColumn="1" w:lastColumn="0" w:noHBand="0" w:noVBand="1"/>
      </w:tblPr>
      <w:tblGrid>
        <w:gridCol w:w="1696"/>
        <w:gridCol w:w="2274"/>
        <w:gridCol w:w="2976"/>
        <w:gridCol w:w="3402"/>
      </w:tblGrid>
      <w:tr w:rsidR="00B1057B" w:rsidRPr="00B1057B" w:rsidTr="00B1057B">
        <w:tc>
          <w:tcPr>
            <w:tcW w:w="1696" w:type="dxa"/>
          </w:tcPr>
          <w:p w:rsidR="00BE6C51" w:rsidRPr="00B1057B" w:rsidRDefault="00BE6C51" w:rsidP="00B1057B">
            <w:pPr>
              <w:ind w:firstLine="0"/>
              <w:jc w:val="center"/>
              <w:rPr>
                <w:b/>
                <w:u w:val="single"/>
              </w:rPr>
            </w:pPr>
            <w:r w:rsidRPr="00B1057B">
              <w:rPr>
                <w:b/>
                <w:u w:val="single"/>
              </w:rPr>
              <w:t>Вопросы</w:t>
            </w:r>
          </w:p>
        </w:tc>
        <w:tc>
          <w:tcPr>
            <w:tcW w:w="2274" w:type="dxa"/>
          </w:tcPr>
          <w:p w:rsidR="00BE6C51" w:rsidRPr="00B1057B" w:rsidRDefault="00BE6C51" w:rsidP="00B1057B">
            <w:pPr>
              <w:ind w:firstLine="0"/>
              <w:jc w:val="center"/>
              <w:rPr>
                <w:b/>
                <w:u w:val="single"/>
              </w:rPr>
            </w:pPr>
            <w:r w:rsidRPr="00B1057B">
              <w:rPr>
                <w:b/>
                <w:u w:val="single"/>
              </w:rPr>
              <w:t>Категории</w:t>
            </w:r>
          </w:p>
        </w:tc>
        <w:tc>
          <w:tcPr>
            <w:tcW w:w="2976" w:type="dxa"/>
          </w:tcPr>
          <w:p w:rsidR="00BE6C51" w:rsidRPr="00B1057B" w:rsidRDefault="00BE6C51" w:rsidP="00B1057B">
            <w:pPr>
              <w:ind w:firstLine="0"/>
              <w:jc w:val="center"/>
              <w:rPr>
                <w:b/>
                <w:u w:val="single"/>
              </w:rPr>
            </w:pPr>
            <w:r w:rsidRPr="00B1057B">
              <w:rPr>
                <w:b/>
                <w:u w:val="single"/>
              </w:rPr>
              <w:t>Качества, параметры</w:t>
            </w:r>
          </w:p>
        </w:tc>
        <w:tc>
          <w:tcPr>
            <w:tcW w:w="3402" w:type="dxa"/>
          </w:tcPr>
          <w:p w:rsidR="00BE6C51" w:rsidRPr="00B1057B" w:rsidRDefault="00BE6C51" w:rsidP="00B1057B">
            <w:pPr>
              <w:ind w:firstLine="0"/>
              <w:jc w:val="center"/>
              <w:rPr>
                <w:b/>
                <w:u w:val="single"/>
              </w:rPr>
            </w:pPr>
            <w:r w:rsidRPr="00B1057B">
              <w:rPr>
                <w:b/>
                <w:u w:val="single"/>
              </w:rPr>
              <w:t>Разделы</w:t>
            </w:r>
          </w:p>
        </w:tc>
      </w:tr>
      <w:tr w:rsidR="00B1057B" w:rsidRPr="00B1057B" w:rsidTr="00B1057B">
        <w:tc>
          <w:tcPr>
            <w:tcW w:w="1696" w:type="dxa"/>
          </w:tcPr>
          <w:p w:rsidR="00BE6C51" w:rsidRPr="00B1057B" w:rsidRDefault="00BE6C51" w:rsidP="00B1057B">
            <w:pPr>
              <w:ind w:firstLine="0"/>
            </w:pPr>
            <w:r w:rsidRPr="00B1057B">
              <w:t>Для чего?</w:t>
            </w:r>
          </w:p>
        </w:tc>
        <w:tc>
          <w:tcPr>
            <w:tcW w:w="2274" w:type="dxa"/>
          </w:tcPr>
          <w:p w:rsidR="00BE6C51" w:rsidRPr="00B1057B" w:rsidRDefault="00BE6C51" w:rsidP="00B1057B">
            <w:pPr>
              <w:ind w:firstLine="0"/>
            </w:pPr>
            <w:r w:rsidRPr="00B1057B">
              <w:t>Цель, задачи</w:t>
            </w:r>
          </w:p>
        </w:tc>
        <w:tc>
          <w:tcPr>
            <w:tcW w:w="2976" w:type="dxa"/>
          </w:tcPr>
          <w:p w:rsidR="00BE6C51" w:rsidRPr="00B1057B" w:rsidRDefault="00BE6C51" w:rsidP="00B1057B">
            <w:pPr>
              <w:ind w:firstLine="0"/>
            </w:pPr>
            <w:r w:rsidRPr="00B1057B">
              <w:t>Целеполагание</w:t>
            </w:r>
          </w:p>
        </w:tc>
        <w:tc>
          <w:tcPr>
            <w:tcW w:w="3402" w:type="dxa"/>
          </w:tcPr>
          <w:p w:rsidR="00BE6C51" w:rsidRPr="00B1057B" w:rsidRDefault="00BE6C51" w:rsidP="00B1057B">
            <w:pPr>
              <w:ind w:firstLine="0"/>
            </w:pPr>
            <w:r w:rsidRPr="00B1057B">
              <w:t>Логическое мышление</w:t>
            </w:r>
          </w:p>
        </w:tc>
      </w:tr>
      <w:tr w:rsidR="00B1057B" w:rsidRPr="00B1057B" w:rsidTr="00B1057B">
        <w:tc>
          <w:tcPr>
            <w:tcW w:w="1696" w:type="dxa"/>
          </w:tcPr>
          <w:p w:rsidR="00BE6C51" w:rsidRPr="00B1057B" w:rsidRDefault="00BE6C51" w:rsidP="00B1057B">
            <w:pPr>
              <w:ind w:firstLine="0"/>
            </w:pPr>
            <w:r w:rsidRPr="00B1057B">
              <w:t>Кто?</w:t>
            </w:r>
          </w:p>
        </w:tc>
        <w:tc>
          <w:tcPr>
            <w:tcW w:w="2274" w:type="dxa"/>
          </w:tcPr>
          <w:p w:rsidR="00BE6C51" w:rsidRPr="00B1057B" w:rsidRDefault="00BE6C51" w:rsidP="00B1057B">
            <w:pPr>
              <w:ind w:firstLine="0"/>
            </w:pPr>
            <w:r w:rsidRPr="00B1057B">
              <w:t>Исполнитель</w:t>
            </w:r>
          </w:p>
        </w:tc>
        <w:tc>
          <w:tcPr>
            <w:tcW w:w="2976" w:type="dxa"/>
          </w:tcPr>
          <w:p w:rsidR="00BE6C51" w:rsidRPr="00B1057B" w:rsidRDefault="00BE6C51" w:rsidP="00B1057B">
            <w:pPr>
              <w:ind w:firstLine="0"/>
            </w:pPr>
            <w:r w:rsidRPr="00B1057B">
              <w:t>Квалификация</w:t>
            </w:r>
          </w:p>
        </w:tc>
        <w:tc>
          <w:tcPr>
            <w:tcW w:w="3402" w:type="dxa"/>
          </w:tcPr>
          <w:p w:rsidR="00BE6C51" w:rsidRPr="00B1057B" w:rsidRDefault="00BE6C51" w:rsidP="00B1057B">
            <w:pPr>
              <w:ind w:firstLine="0"/>
            </w:pPr>
            <w:r w:rsidRPr="00B1057B">
              <w:t>Профориентация</w:t>
            </w:r>
          </w:p>
        </w:tc>
      </w:tr>
      <w:tr w:rsidR="00B1057B" w:rsidRPr="00B1057B" w:rsidTr="00B1057B">
        <w:tc>
          <w:tcPr>
            <w:tcW w:w="1696" w:type="dxa"/>
          </w:tcPr>
          <w:p w:rsidR="00BE6C51" w:rsidRPr="00B1057B" w:rsidRDefault="00BE6C51" w:rsidP="00B1057B">
            <w:pPr>
              <w:ind w:firstLine="0"/>
            </w:pPr>
            <w:r w:rsidRPr="00B1057B">
              <w:t>Что?</w:t>
            </w:r>
          </w:p>
        </w:tc>
        <w:tc>
          <w:tcPr>
            <w:tcW w:w="2274" w:type="dxa"/>
          </w:tcPr>
          <w:p w:rsidR="00BE6C51" w:rsidRPr="00B1057B" w:rsidRDefault="00BE6C51" w:rsidP="00B1057B">
            <w:pPr>
              <w:ind w:firstLine="0"/>
            </w:pPr>
            <w:r w:rsidRPr="00B1057B">
              <w:t>Идея</w:t>
            </w:r>
          </w:p>
        </w:tc>
        <w:tc>
          <w:tcPr>
            <w:tcW w:w="2976" w:type="dxa"/>
          </w:tcPr>
          <w:p w:rsidR="00BE6C51" w:rsidRPr="00B1057B" w:rsidRDefault="00BE6C51" w:rsidP="00B1057B">
            <w:pPr>
              <w:ind w:firstLine="0"/>
            </w:pPr>
            <w:r w:rsidRPr="00B1057B">
              <w:t>Новизна, …</w:t>
            </w:r>
          </w:p>
        </w:tc>
        <w:tc>
          <w:tcPr>
            <w:tcW w:w="3402" w:type="dxa"/>
          </w:tcPr>
          <w:p w:rsidR="00BE6C51" w:rsidRPr="00B1057B" w:rsidRDefault="00BE6C51" w:rsidP="00B1057B">
            <w:pPr>
              <w:ind w:firstLine="0"/>
              <w:jc w:val="left"/>
            </w:pPr>
            <w:r w:rsidRPr="00B1057B">
              <w:t>Творческое мышление, История Науки и Техники</w:t>
            </w:r>
          </w:p>
        </w:tc>
      </w:tr>
      <w:tr w:rsidR="00B1057B" w:rsidRPr="00B1057B" w:rsidTr="00B1057B">
        <w:tc>
          <w:tcPr>
            <w:tcW w:w="1696" w:type="dxa"/>
          </w:tcPr>
          <w:p w:rsidR="00BE6C51" w:rsidRPr="00B1057B" w:rsidRDefault="00BE6C51" w:rsidP="00B1057B">
            <w:pPr>
              <w:ind w:firstLine="0"/>
            </w:pPr>
            <w:r w:rsidRPr="00B1057B">
              <w:t>Как?</w:t>
            </w:r>
          </w:p>
        </w:tc>
        <w:tc>
          <w:tcPr>
            <w:tcW w:w="2274" w:type="dxa"/>
          </w:tcPr>
          <w:p w:rsidR="00BE6C51" w:rsidRPr="00B1057B" w:rsidRDefault="00BE6C51" w:rsidP="00B1057B">
            <w:pPr>
              <w:ind w:firstLine="0"/>
            </w:pPr>
            <w:r w:rsidRPr="00B1057B">
              <w:t>Технология преобразования</w:t>
            </w:r>
          </w:p>
        </w:tc>
        <w:tc>
          <w:tcPr>
            <w:tcW w:w="2976" w:type="dxa"/>
          </w:tcPr>
          <w:p w:rsidR="00BE6C51" w:rsidRPr="00B1057B" w:rsidRDefault="00BE6C51" w:rsidP="00B1057B">
            <w:pPr>
              <w:ind w:firstLine="0"/>
            </w:pPr>
            <w:r w:rsidRPr="00B1057B">
              <w:t>Целесообразность</w:t>
            </w:r>
          </w:p>
        </w:tc>
        <w:tc>
          <w:tcPr>
            <w:tcW w:w="3402" w:type="dxa"/>
          </w:tcPr>
          <w:p w:rsidR="00BE6C51" w:rsidRPr="00B1057B" w:rsidRDefault="00BE6C51" w:rsidP="00B1057B">
            <w:pPr>
              <w:ind w:firstLine="0"/>
              <w:jc w:val="left"/>
            </w:pPr>
            <w:r w:rsidRPr="00B1057B">
              <w:t>Технология обработки материалов, Энергетика, Черчение</w:t>
            </w:r>
          </w:p>
        </w:tc>
      </w:tr>
      <w:tr w:rsidR="00B1057B" w:rsidRPr="00B1057B" w:rsidTr="00B1057B">
        <w:tc>
          <w:tcPr>
            <w:tcW w:w="1696" w:type="dxa"/>
          </w:tcPr>
          <w:p w:rsidR="00BE6C51" w:rsidRPr="00B1057B" w:rsidRDefault="00BE6C51" w:rsidP="00B1057B">
            <w:pPr>
              <w:ind w:firstLine="0"/>
            </w:pPr>
            <w:r w:rsidRPr="00B1057B">
              <w:t>Из чего?</w:t>
            </w:r>
          </w:p>
        </w:tc>
        <w:tc>
          <w:tcPr>
            <w:tcW w:w="2274" w:type="dxa"/>
          </w:tcPr>
          <w:p w:rsidR="00BE6C51" w:rsidRPr="00B1057B" w:rsidRDefault="00BE6C51" w:rsidP="00B1057B">
            <w:pPr>
              <w:ind w:firstLine="0"/>
            </w:pPr>
            <w:r w:rsidRPr="00B1057B">
              <w:t>Объект преобразования</w:t>
            </w:r>
          </w:p>
        </w:tc>
        <w:tc>
          <w:tcPr>
            <w:tcW w:w="2976" w:type="dxa"/>
          </w:tcPr>
          <w:p w:rsidR="00BE6C51" w:rsidRPr="00B1057B" w:rsidRDefault="00BE6C51" w:rsidP="00B1057B">
            <w:pPr>
              <w:ind w:firstLine="0"/>
            </w:pPr>
            <w:r w:rsidRPr="00B1057B">
              <w:t>Оптимальность</w:t>
            </w:r>
          </w:p>
        </w:tc>
        <w:tc>
          <w:tcPr>
            <w:tcW w:w="3402" w:type="dxa"/>
          </w:tcPr>
          <w:p w:rsidR="00BE6C51" w:rsidRPr="00B1057B" w:rsidRDefault="00BE6C51" w:rsidP="00B1057B">
            <w:pPr>
              <w:ind w:firstLine="0"/>
            </w:pPr>
            <w:r w:rsidRPr="00B1057B">
              <w:t>Материаловедение, информатика</w:t>
            </w:r>
          </w:p>
        </w:tc>
      </w:tr>
      <w:tr w:rsidR="00B1057B" w:rsidRPr="00B1057B" w:rsidTr="00B1057B">
        <w:tc>
          <w:tcPr>
            <w:tcW w:w="1696" w:type="dxa"/>
          </w:tcPr>
          <w:p w:rsidR="00BE6C51" w:rsidRPr="00B1057B" w:rsidRDefault="00BE6C51" w:rsidP="00B1057B">
            <w:pPr>
              <w:ind w:firstLine="0"/>
            </w:pPr>
            <w:r w:rsidRPr="00B1057B">
              <w:lastRenderedPageBreak/>
              <w:t>Чем?</w:t>
            </w:r>
          </w:p>
        </w:tc>
        <w:tc>
          <w:tcPr>
            <w:tcW w:w="2274" w:type="dxa"/>
          </w:tcPr>
          <w:p w:rsidR="00BE6C51" w:rsidRPr="00B1057B" w:rsidRDefault="00BE6C51" w:rsidP="00B1057B">
            <w:pPr>
              <w:ind w:firstLine="0"/>
            </w:pPr>
            <w:r w:rsidRPr="00B1057B">
              <w:t>Инструмент</w:t>
            </w:r>
          </w:p>
        </w:tc>
        <w:tc>
          <w:tcPr>
            <w:tcW w:w="2976" w:type="dxa"/>
          </w:tcPr>
          <w:p w:rsidR="00BE6C51" w:rsidRPr="00B1057B" w:rsidRDefault="00BE6C51" w:rsidP="00B1057B">
            <w:pPr>
              <w:ind w:firstLine="0"/>
            </w:pPr>
            <w:r w:rsidRPr="00B1057B">
              <w:t>Функциональность</w:t>
            </w:r>
          </w:p>
        </w:tc>
        <w:tc>
          <w:tcPr>
            <w:tcW w:w="3402" w:type="dxa"/>
          </w:tcPr>
          <w:p w:rsidR="00BE6C51" w:rsidRPr="00B1057B" w:rsidRDefault="00BE6C51" w:rsidP="00B1057B">
            <w:pPr>
              <w:ind w:firstLine="0"/>
            </w:pPr>
            <w:r w:rsidRPr="00B1057B">
              <w:t>Все разделы</w:t>
            </w:r>
          </w:p>
        </w:tc>
      </w:tr>
      <w:tr w:rsidR="00B1057B" w:rsidRPr="00B1057B" w:rsidTr="00B1057B">
        <w:tc>
          <w:tcPr>
            <w:tcW w:w="1696" w:type="dxa"/>
          </w:tcPr>
          <w:p w:rsidR="00BE6C51" w:rsidRPr="00B1057B" w:rsidRDefault="00BE6C51" w:rsidP="00B1057B">
            <w:pPr>
              <w:ind w:firstLine="0"/>
              <w:jc w:val="left"/>
            </w:pPr>
            <w:r w:rsidRPr="00B1057B">
              <w:t>С помощью чего?</w:t>
            </w:r>
          </w:p>
        </w:tc>
        <w:tc>
          <w:tcPr>
            <w:tcW w:w="2274" w:type="dxa"/>
          </w:tcPr>
          <w:p w:rsidR="00BE6C51" w:rsidRPr="00B1057B" w:rsidRDefault="00BE6C51" w:rsidP="00B1057B">
            <w:pPr>
              <w:ind w:firstLine="0"/>
            </w:pPr>
            <w:r w:rsidRPr="00B1057B">
              <w:t>Приспособление</w:t>
            </w:r>
          </w:p>
        </w:tc>
        <w:tc>
          <w:tcPr>
            <w:tcW w:w="2976" w:type="dxa"/>
          </w:tcPr>
          <w:p w:rsidR="00BE6C51" w:rsidRPr="00B1057B" w:rsidRDefault="00BE6C51" w:rsidP="00B1057B">
            <w:pPr>
              <w:ind w:firstLine="0"/>
            </w:pPr>
            <w:r w:rsidRPr="00B1057B">
              <w:t>Эргономичность</w:t>
            </w:r>
          </w:p>
        </w:tc>
        <w:tc>
          <w:tcPr>
            <w:tcW w:w="3402" w:type="dxa"/>
          </w:tcPr>
          <w:p w:rsidR="00BE6C51" w:rsidRPr="00B1057B" w:rsidRDefault="00BE6C51" w:rsidP="00B1057B">
            <w:pPr>
              <w:ind w:firstLine="0"/>
            </w:pPr>
            <w:r w:rsidRPr="00B1057B">
              <w:t>Все разделы</w:t>
            </w:r>
          </w:p>
        </w:tc>
      </w:tr>
      <w:tr w:rsidR="00B1057B" w:rsidRPr="00B1057B" w:rsidTr="00B1057B">
        <w:tc>
          <w:tcPr>
            <w:tcW w:w="1696" w:type="dxa"/>
          </w:tcPr>
          <w:p w:rsidR="00BE6C51" w:rsidRPr="00B1057B" w:rsidRDefault="00BE6C51" w:rsidP="00B1057B">
            <w:pPr>
              <w:ind w:firstLine="0"/>
            </w:pPr>
            <w:r w:rsidRPr="00B1057B">
              <w:t>Где?</w:t>
            </w:r>
          </w:p>
        </w:tc>
        <w:tc>
          <w:tcPr>
            <w:tcW w:w="2274" w:type="dxa"/>
          </w:tcPr>
          <w:p w:rsidR="00BE6C51" w:rsidRPr="00B1057B" w:rsidRDefault="00BE6C51" w:rsidP="00B1057B">
            <w:pPr>
              <w:ind w:firstLine="0"/>
            </w:pPr>
            <w:r w:rsidRPr="00B1057B">
              <w:t>Место</w:t>
            </w:r>
          </w:p>
        </w:tc>
        <w:tc>
          <w:tcPr>
            <w:tcW w:w="2976" w:type="dxa"/>
          </w:tcPr>
          <w:p w:rsidR="00BE6C51" w:rsidRPr="00B1057B" w:rsidRDefault="00BE6C51" w:rsidP="00B1057B">
            <w:pPr>
              <w:ind w:firstLine="0"/>
            </w:pPr>
            <w:r w:rsidRPr="00B1057B">
              <w:t>Пространство</w:t>
            </w:r>
          </w:p>
        </w:tc>
        <w:tc>
          <w:tcPr>
            <w:tcW w:w="3402" w:type="dxa"/>
          </w:tcPr>
          <w:p w:rsidR="00BE6C51" w:rsidRPr="00B1057B" w:rsidRDefault="00BE6C51" w:rsidP="00B1057B">
            <w:pPr>
              <w:ind w:firstLine="0"/>
            </w:pPr>
            <w:r w:rsidRPr="00B1057B">
              <w:t>Предпринимательство</w:t>
            </w:r>
          </w:p>
        </w:tc>
      </w:tr>
      <w:tr w:rsidR="00B1057B" w:rsidRPr="00B1057B" w:rsidTr="00B1057B">
        <w:tc>
          <w:tcPr>
            <w:tcW w:w="1696" w:type="dxa"/>
          </w:tcPr>
          <w:p w:rsidR="00BE6C51" w:rsidRPr="00B1057B" w:rsidRDefault="00BE6C51" w:rsidP="00B1057B">
            <w:pPr>
              <w:ind w:firstLine="0"/>
            </w:pPr>
            <w:r w:rsidRPr="00B1057B">
              <w:t>Когда?</w:t>
            </w:r>
          </w:p>
        </w:tc>
        <w:tc>
          <w:tcPr>
            <w:tcW w:w="2274" w:type="dxa"/>
          </w:tcPr>
          <w:p w:rsidR="00BE6C51" w:rsidRPr="00B1057B" w:rsidRDefault="00BE6C51" w:rsidP="00B1057B">
            <w:pPr>
              <w:ind w:firstLine="0"/>
            </w:pPr>
            <w:r w:rsidRPr="00B1057B">
              <w:t>Время</w:t>
            </w:r>
          </w:p>
        </w:tc>
        <w:tc>
          <w:tcPr>
            <w:tcW w:w="2976" w:type="dxa"/>
          </w:tcPr>
          <w:p w:rsidR="00BE6C51" w:rsidRPr="00B1057B" w:rsidRDefault="00BE6C51" w:rsidP="00B1057B">
            <w:pPr>
              <w:ind w:firstLine="0"/>
            </w:pPr>
            <w:r w:rsidRPr="00B1057B">
              <w:t>Сроки</w:t>
            </w:r>
          </w:p>
        </w:tc>
        <w:tc>
          <w:tcPr>
            <w:tcW w:w="3402" w:type="dxa"/>
          </w:tcPr>
          <w:p w:rsidR="00BE6C51" w:rsidRPr="00B1057B" w:rsidRDefault="00BE6C51" w:rsidP="00B1057B">
            <w:pPr>
              <w:ind w:firstLine="0"/>
            </w:pPr>
            <w:r w:rsidRPr="00B1057B">
              <w:t>Нормирование</w:t>
            </w:r>
          </w:p>
        </w:tc>
      </w:tr>
      <w:tr w:rsidR="00B1057B" w:rsidRPr="00B1057B" w:rsidTr="00B1057B">
        <w:tc>
          <w:tcPr>
            <w:tcW w:w="1696" w:type="dxa"/>
          </w:tcPr>
          <w:p w:rsidR="00BE6C51" w:rsidRPr="00B1057B" w:rsidRDefault="00BE6C51" w:rsidP="00B1057B">
            <w:pPr>
              <w:ind w:firstLine="0"/>
              <w:jc w:val="left"/>
            </w:pPr>
            <w:r w:rsidRPr="00B1057B">
              <w:t>За счёт чего?</w:t>
            </w:r>
          </w:p>
        </w:tc>
        <w:tc>
          <w:tcPr>
            <w:tcW w:w="2274" w:type="dxa"/>
          </w:tcPr>
          <w:p w:rsidR="00BE6C51" w:rsidRPr="00B1057B" w:rsidRDefault="00BE6C51" w:rsidP="00B1057B">
            <w:pPr>
              <w:ind w:firstLine="0"/>
            </w:pPr>
            <w:r w:rsidRPr="00B1057B">
              <w:t>Материальные ресурсы, Инвестиции, Энергоносители</w:t>
            </w:r>
          </w:p>
        </w:tc>
        <w:tc>
          <w:tcPr>
            <w:tcW w:w="2976" w:type="dxa"/>
          </w:tcPr>
          <w:p w:rsidR="00BE6C51" w:rsidRPr="00B1057B" w:rsidRDefault="00BE6C51" w:rsidP="00B1057B">
            <w:pPr>
              <w:ind w:firstLine="0"/>
              <w:jc w:val="left"/>
            </w:pPr>
            <w:r w:rsidRPr="00B1057B">
              <w:t>Экономическая эффективность, источники энергии</w:t>
            </w:r>
          </w:p>
        </w:tc>
        <w:tc>
          <w:tcPr>
            <w:tcW w:w="3402" w:type="dxa"/>
          </w:tcPr>
          <w:p w:rsidR="00BE6C51" w:rsidRPr="00B1057B" w:rsidRDefault="00BE6C51" w:rsidP="00B1057B">
            <w:pPr>
              <w:ind w:firstLine="0"/>
              <w:jc w:val="left"/>
            </w:pPr>
            <w:r w:rsidRPr="00B1057B">
              <w:t>Основы экономики, предпринимательство, Энергетика</w:t>
            </w:r>
          </w:p>
        </w:tc>
      </w:tr>
      <w:tr w:rsidR="00B1057B" w:rsidRPr="00B1057B" w:rsidTr="00B1057B">
        <w:tc>
          <w:tcPr>
            <w:tcW w:w="1696" w:type="dxa"/>
          </w:tcPr>
          <w:p w:rsidR="00BE6C51" w:rsidRPr="00B1057B" w:rsidRDefault="00BE6C51" w:rsidP="00B1057B">
            <w:pPr>
              <w:ind w:firstLine="0"/>
              <w:jc w:val="left"/>
            </w:pPr>
            <w:r w:rsidRPr="00B1057B">
              <w:t>По какому праву?</w:t>
            </w:r>
          </w:p>
        </w:tc>
        <w:tc>
          <w:tcPr>
            <w:tcW w:w="2274" w:type="dxa"/>
          </w:tcPr>
          <w:p w:rsidR="00BE6C51" w:rsidRPr="00B1057B" w:rsidRDefault="00BE6C51" w:rsidP="00B1057B">
            <w:pPr>
              <w:ind w:firstLine="0"/>
            </w:pPr>
            <w:r w:rsidRPr="00B1057B">
              <w:t>Право, законы</w:t>
            </w:r>
          </w:p>
        </w:tc>
        <w:tc>
          <w:tcPr>
            <w:tcW w:w="2976" w:type="dxa"/>
          </w:tcPr>
          <w:p w:rsidR="00BE6C51" w:rsidRPr="00B1057B" w:rsidRDefault="00BE6C51" w:rsidP="00B1057B">
            <w:pPr>
              <w:ind w:firstLine="0"/>
            </w:pPr>
            <w:r w:rsidRPr="00B1057B">
              <w:t>Легальность</w:t>
            </w:r>
          </w:p>
        </w:tc>
        <w:tc>
          <w:tcPr>
            <w:tcW w:w="3402" w:type="dxa"/>
          </w:tcPr>
          <w:p w:rsidR="00BE6C51" w:rsidRPr="00B1057B" w:rsidRDefault="00BE6C51" w:rsidP="00B1057B">
            <w:pPr>
              <w:ind w:firstLine="0"/>
            </w:pPr>
            <w:r w:rsidRPr="00B1057B">
              <w:t>Право, предпринимательство</w:t>
            </w:r>
          </w:p>
        </w:tc>
      </w:tr>
      <w:tr w:rsidR="00B1057B" w:rsidRPr="00B1057B" w:rsidTr="00B1057B">
        <w:tc>
          <w:tcPr>
            <w:tcW w:w="1696" w:type="dxa"/>
          </w:tcPr>
          <w:p w:rsidR="00BE6C51" w:rsidRPr="00B1057B" w:rsidRDefault="00BE6C51" w:rsidP="00B1057B">
            <w:pPr>
              <w:ind w:firstLine="0"/>
              <w:jc w:val="left"/>
            </w:pPr>
            <w:r w:rsidRPr="00B1057B">
              <w:t>Наносит ли вред?</w:t>
            </w:r>
          </w:p>
        </w:tc>
        <w:tc>
          <w:tcPr>
            <w:tcW w:w="2274" w:type="dxa"/>
          </w:tcPr>
          <w:p w:rsidR="00BE6C51" w:rsidRPr="00B1057B" w:rsidRDefault="00BE6C51" w:rsidP="00B1057B">
            <w:pPr>
              <w:ind w:firstLine="0"/>
              <w:jc w:val="left"/>
            </w:pPr>
            <w:r w:rsidRPr="00B1057B">
              <w:t>Воздействие на экосистему, социум</w:t>
            </w:r>
          </w:p>
        </w:tc>
        <w:tc>
          <w:tcPr>
            <w:tcW w:w="2976" w:type="dxa"/>
          </w:tcPr>
          <w:p w:rsidR="00BE6C51" w:rsidRPr="00B1057B" w:rsidRDefault="00BE6C51" w:rsidP="00B1057B">
            <w:pPr>
              <w:ind w:firstLine="0"/>
            </w:pPr>
            <w:r w:rsidRPr="00B1057B">
              <w:t>Природосообразность, этика</w:t>
            </w:r>
          </w:p>
        </w:tc>
        <w:tc>
          <w:tcPr>
            <w:tcW w:w="3402" w:type="dxa"/>
          </w:tcPr>
          <w:p w:rsidR="00BE6C51" w:rsidRPr="00B1057B" w:rsidRDefault="00BE6C51" w:rsidP="00B1057B">
            <w:pPr>
              <w:ind w:firstLine="0"/>
            </w:pPr>
            <w:r w:rsidRPr="00B1057B">
              <w:t>Экология</w:t>
            </w:r>
          </w:p>
        </w:tc>
      </w:tr>
    </w:tbl>
    <w:p w:rsidR="00BE6C51" w:rsidRPr="00B1057B" w:rsidRDefault="00BE6C51" w:rsidP="00BE6C51">
      <w:pPr>
        <w:ind w:firstLine="851"/>
      </w:pPr>
    </w:p>
    <w:p w:rsidR="00BE6C51" w:rsidRPr="00B1057B" w:rsidRDefault="00BE6C51" w:rsidP="00BE6C51">
      <w:pPr>
        <w:ind w:firstLine="851"/>
      </w:pPr>
      <w:r w:rsidRPr="00B1057B">
        <w:t>Таким образом, основными разделами предметной области «Технология» должны быть следующие разделы:</w:t>
      </w:r>
    </w:p>
    <w:p w:rsidR="00BE6C51" w:rsidRPr="00B1057B" w:rsidRDefault="00BE6C51" w:rsidP="00031CC9">
      <w:pPr>
        <w:pStyle w:val="af7"/>
        <w:numPr>
          <w:ilvl w:val="0"/>
          <w:numId w:val="23"/>
        </w:numPr>
        <w:suppressAutoHyphens w:val="0"/>
        <w:spacing w:after="0"/>
        <w:jc w:val="left"/>
      </w:pPr>
      <w:r w:rsidRPr="00B1057B">
        <w:t>История Науки и Техники</w:t>
      </w:r>
    </w:p>
    <w:p w:rsidR="00BE6C51" w:rsidRPr="00B1057B" w:rsidRDefault="00BE6C51" w:rsidP="00031CC9">
      <w:pPr>
        <w:pStyle w:val="af7"/>
        <w:numPr>
          <w:ilvl w:val="0"/>
          <w:numId w:val="23"/>
        </w:numPr>
        <w:spacing w:after="0"/>
      </w:pPr>
      <w:r w:rsidRPr="00B1057B">
        <w:t>Технология обработки материалов</w:t>
      </w:r>
    </w:p>
    <w:p w:rsidR="00BE6C51" w:rsidRPr="00B1057B" w:rsidRDefault="00BE6C51" w:rsidP="00031CC9">
      <w:pPr>
        <w:pStyle w:val="af7"/>
        <w:numPr>
          <w:ilvl w:val="0"/>
          <w:numId w:val="23"/>
        </w:numPr>
        <w:spacing w:after="0"/>
      </w:pPr>
      <w:r w:rsidRPr="00B1057B">
        <w:t>Энергетика</w:t>
      </w:r>
    </w:p>
    <w:p w:rsidR="00BE6C51" w:rsidRPr="00B1057B" w:rsidRDefault="00BE6C51" w:rsidP="00031CC9">
      <w:pPr>
        <w:pStyle w:val="af7"/>
        <w:numPr>
          <w:ilvl w:val="0"/>
          <w:numId w:val="23"/>
        </w:numPr>
        <w:spacing w:after="0"/>
      </w:pPr>
      <w:r w:rsidRPr="00B1057B">
        <w:t>Информатика</w:t>
      </w:r>
    </w:p>
    <w:p w:rsidR="00BE6C51" w:rsidRPr="00B1057B" w:rsidRDefault="00BE6C51" w:rsidP="00031CC9">
      <w:pPr>
        <w:pStyle w:val="af7"/>
        <w:numPr>
          <w:ilvl w:val="0"/>
          <w:numId w:val="23"/>
        </w:numPr>
        <w:spacing w:after="0"/>
      </w:pPr>
      <w:r w:rsidRPr="00B1057B">
        <w:t>Логическое мышление</w:t>
      </w:r>
    </w:p>
    <w:p w:rsidR="00BE6C51" w:rsidRPr="00B1057B" w:rsidRDefault="00BE6C51" w:rsidP="00031CC9">
      <w:pPr>
        <w:pStyle w:val="af7"/>
        <w:numPr>
          <w:ilvl w:val="0"/>
          <w:numId w:val="23"/>
        </w:numPr>
        <w:spacing w:after="0"/>
        <w:jc w:val="left"/>
      </w:pPr>
      <w:r w:rsidRPr="00B1057B">
        <w:t>Творческое мышление</w:t>
      </w:r>
    </w:p>
    <w:p w:rsidR="00BE6C51" w:rsidRPr="00B1057B" w:rsidRDefault="00BE6C51" w:rsidP="00031CC9">
      <w:pPr>
        <w:pStyle w:val="af7"/>
        <w:numPr>
          <w:ilvl w:val="0"/>
          <w:numId w:val="23"/>
        </w:numPr>
        <w:spacing w:after="0"/>
      </w:pPr>
      <w:r w:rsidRPr="00B1057B">
        <w:t>Профориентация и самоопределение</w:t>
      </w:r>
    </w:p>
    <w:p w:rsidR="00BE6C51" w:rsidRPr="00B1057B" w:rsidRDefault="00BE6C51" w:rsidP="00031CC9">
      <w:pPr>
        <w:pStyle w:val="af7"/>
        <w:numPr>
          <w:ilvl w:val="0"/>
          <w:numId w:val="23"/>
        </w:numPr>
        <w:spacing w:after="0"/>
        <w:jc w:val="left"/>
      </w:pPr>
      <w:r w:rsidRPr="00B1057B">
        <w:t>Черчение</w:t>
      </w:r>
    </w:p>
    <w:p w:rsidR="00BE6C51" w:rsidRPr="00B1057B" w:rsidRDefault="00BE6C51" w:rsidP="00031CC9">
      <w:pPr>
        <w:pStyle w:val="af7"/>
        <w:numPr>
          <w:ilvl w:val="0"/>
          <w:numId w:val="23"/>
        </w:numPr>
        <w:suppressAutoHyphens w:val="0"/>
        <w:spacing w:after="0"/>
        <w:jc w:val="left"/>
      </w:pPr>
      <w:r w:rsidRPr="00B1057B">
        <w:t>Предпринимательство</w:t>
      </w:r>
    </w:p>
    <w:p w:rsidR="00BE6C51" w:rsidRPr="00B1057B" w:rsidRDefault="00BE6C51" w:rsidP="00031CC9">
      <w:pPr>
        <w:pStyle w:val="af7"/>
        <w:numPr>
          <w:ilvl w:val="0"/>
          <w:numId w:val="23"/>
        </w:numPr>
        <w:spacing w:after="0"/>
        <w:jc w:val="left"/>
      </w:pPr>
      <w:r w:rsidRPr="00B1057B">
        <w:t>Основы экономики</w:t>
      </w:r>
    </w:p>
    <w:p w:rsidR="00BE6C51" w:rsidRPr="00B1057B" w:rsidRDefault="00BE6C51" w:rsidP="00031CC9">
      <w:pPr>
        <w:pStyle w:val="af7"/>
        <w:numPr>
          <w:ilvl w:val="0"/>
          <w:numId w:val="23"/>
        </w:numPr>
        <w:suppressAutoHyphens w:val="0"/>
        <w:spacing w:after="0"/>
        <w:jc w:val="left"/>
      </w:pPr>
      <w:r w:rsidRPr="00B1057B">
        <w:t xml:space="preserve">Экология </w:t>
      </w:r>
    </w:p>
    <w:p w:rsidR="00BE6C51" w:rsidRPr="00B1057B" w:rsidRDefault="00BE6C51" w:rsidP="00031CC9">
      <w:pPr>
        <w:pStyle w:val="af7"/>
        <w:numPr>
          <w:ilvl w:val="0"/>
          <w:numId w:val="23"/>
        </w:numPr>
        <w:suppressAutoHyphens w:val="0"/>
        <w:spacing w:after="0"/>
        <w:jc w:val="left"/>
      </w:pPr>
      <w:r w:rsidRPr="00B1057B">
        <w:t>Проектная деятельность</w:t>
      </w:r>
    </w:p>
    <w:p w:rsidR="00BE6C51" w:rsidRPr="00B1057B" w:rsidRDefault="00BE6C51" w:rsidP="00BE6C51">
      <w:pPr>
        <w:suppressAutoHyphens w:val="0"/>
        <w:jc w:val="left"/>
      </w:pPr>
    </w:p>
    <w:p w:rsidR="00BE6C51" w:rsidRPr="00B1057B" w:rsidRDefault="00BE6C51" w:rsidP="00BE6C51">
      <w:pPr>
        <w:suppressAutoHyphens w:val="0"/>
      </w:pPr>
      <w:r w:rsidRPr="00B1057B">
        <w:t>Основная часть этого списка находит своё отражение в официальных программах по Технологии, но есть разделы, которые приходится осваивать самостоятельно. Например, информатика подразумевает изучение различных способов обработки информации с помощью ЭВМ.</w:t>
      </w:r>
    </w:p>
    <w:p w:rsidR="00174E2A" w:rsidRPr="00B1057B" w:rsidRDefault="00174E2A" w:rsidP="0087442E">
      <w:pPr>
        <w:ind w:firstLine="851"/>
      </w:pPr>
    </w:p>
    <w:p w:rsidR="009938F1" w:rsidRPr="00B1057B" w:rsidRDefault="009938F1" w:rsidP="0087442E">
      <w:pPr>
        <w:ind w:firstLine="851"/>
      </w:pPr>
      <w:r w:rsidRPr="00B1057B">
        <w:t>Каждый из разделов содержит основную необходимую информацию</w:t>
      </w:r>
      <w:r w:rsidR="00B75664" w:rsidRPr="00B1057B">
        <w:t xml:space="preserve"> по теории, структурные логические схемы, термины и их определения, а также методические рекомендации по применению раздела при участии во ВсОШ по Технологии. В приложениях к разделам дан подробный разбор </w:t>
      </w:r>
      <w:r w:rsidR="005D16FB" w:rsidRPr="00B1057B">
        <w:t xml:space="preserve">некоторых </w:t>
      </w:r>
      <w:r w:rsidR="00B75664" w:rsidRPr="00B1057B">
        <w:t xml:space="preserve">олимпиадных заданий прошлых лет. </w:t>
      </w:r>
    </w:p>
    <w:p w:rsidR="002835E2" w:rsidRPr="00B1057B" w:rsidRDefault="00CA2B0D" w:rsidP="006B10D6">
      <w:pPr>
        <w:pStyle w:val="1"/>
        <w:rPr>
          <w:color w:val="auto"/>
        </w:rPr>
      </w:pPr>
      <w:bookmarkStart w:id="5" w:name="_Toc436068376"/>
      <w:bookmarkStart w:id="6" w:name="_Toc21997828"/>
      <w:r w:rsidRPr="00B1057B">
        <w:rPr>
          <w:color w:val="auto"/>
          <w:lang w:val="en-US"/>
        </w:rPr>
        <w:lastRenderedPageBreak/>
        <w:t>I</w:t>
      </w:r>
      <w:r w:rsidR="00133D2A" w:rsidRPr="00B1057B">
        <w:rPr>
          <w:color w:val="auto"/>
          <w:lang w:val="en-US"/>
        </w:rPr>
        <w:t>I</w:t>
      </w:r>
      <w:r w:rsidR="00133D2A" w:rsidRPr="00B1057B">
        <w:rPr>
          <w:color w:val="auto"/>
        </w:rPr>
        <w:t xml:space="preserve">. </w:t>
      </w:r>
      <w:bookmarkEnd w:id="5"/>
      <w:r w:rsidR="00FD3CE4" w:rsidRPr="00B1057B">
        <w:rPr>
          <w:color w:val="auto"/>
        </w:rPr>
        <w:t>История Науки и Техники</w:t>
      </w:r>
      <w:bookmarkEnd w:id="6"/>
    </w:p>
    <w:p w:rsidR="00973791" w:rsidRPr="00B1057B" w:rsidRDefault="00DA1D16" w:rsidP="0087442E">
      <w:pPr>
        <w:ind w:firstLine="851"/>
      </w:pPr>
      <w:r w:rsidRPr="00B1057B">
        <w:t xml:space="preserve"> </w:t>
      </w:r>
      <w:r w:rsidR="00973791" w:rsidRPr="00B1057B">
        <w:t>С момента своего появления в первобытном обществе до настоящих дней человек стремился улучшить качество своей жизни путем применения различных орудий, механизмов, машин и приборов, применяя более эффективные технологии их изготовления. Человек создавал машины необходимого качества, способного удовлетворять его потребностям.</w:t>
      </w:r>
    </w:p>
    <w:p w:rsidR="00973791" w:rsidRPr="00B1057B" w:rsidRDefault="00973791" w:rsidP="006B10D6">
      <w:r w:rsidRPr="00B1057B">
        <w:t>Изучение опыта предшествующих поколений людей необходимо для создания современных высококачественных машин, используя прогрессивные технологии.</w:t>
      </w:r>
    </w:p>
    <w:p w:rsidR="00BE6C51" w:rsidRPr="00B1057B" w:rsidRDefault="00250109" w:rsidP="00BE6C51">
      <w:pPr>
        <w:ind w:firstLine="851"/>
        <w:rPr>
          <w:u w:val="single"/>
        </w:rPr>
      </w:pPr>
      <w:r>
        <w:rPr>
          <w:u w:val="single"/>
        </w:rPr>
        <w:t>Уровни технологий:</w:t>
      </w:r>
      <w:bookmarkStart w:id="7" w:name="_GoBack"/>
      <w:bookmarkEnd w:id="7"/>
      <w:r w:rsidR="00BE6C51" w:rsidRPr="00B1057B">
        <w:rPr>
          <w:u w:val="single"/>
        </w:rPr>
        <w:t xml:space="preserve"> История развития Цивилизации</w:t>
      </w:r>
    </w:p>
    <w:p w:rsidR="00BE6C51" w:rsidRPr="00B1057B" w:rsidRDefault="00BE6C51" w:rsidP="00031CC9">
      <w:pPr>
        <w:pStyle w:val="af7"/>
        <w:numPr>
          <w:ilvl w:val="0"/>
          <w:numId w:val="2"/>
        </w:numPr>
        <w:ind w:firstLine="851"/>
      </w:pPr>
      <w:r w:rsidRPr="00B1057B">
        <w:t xml:space="preserve">Вещество </w:t>
      </w:r>
    </w:p>
    <w:p w:rsidR="00BE6C51" w:rsidRPr="00B1057B" w:rsidRDefault="00BE6C51" w:rsidP="00031CC9">
      <w:pPr>
        <w:pStyle w:val="af7"/>
        <w:numPr>
          <w:ilvl w:val="0"/>
          <w:numId w:val="2"/>
        </w:numPr>
        <w:ind w:firstLine="851"/>
      </w:pPr>
      <w:r w:rsidRPr="00B1057B">
        <w:t xml:space="preserve">Сырьё </w:t>
      </w:r>
    </w:p>
    <w:p w:rsidR="00BE6C51" w:rsidRPr="00B1057B" w:rsidRDefault="00BE6C51" w:rsidP="00031CC9">
      <w:pPr>
        <w:pStyle w:val="af7"/>
        <w:numPr>
          <w:ilvl w:val="0"/>
          <w:numId w:val="2"/>
        </w:numPr>
        <w:ind w:firstLine="851"/>
      </w:pPr>
      <w:r w:rsidRPr="00B1057B">
        <w:t xml:space="preserve">Материал </w:t>
      </w:r>
    </w:p>
    <w:p w:rsidR="00BE6C51" w:rsidRPr="00B1057B" w:rsidRDefault="00BE6C51" w:rsidP="00031CC9">
      <w:pPr>
        <w:pStyle w:val="af7"/>
        <w:numPr>
          <w:ilvl w:val="0"/>
          <w:numId w:val="2"/>
        </w:numPr>
        <w:ind w:firstLine="851"/>
      </w:pPr>
      <w:r w:rsidRPr="00B1057B">
        <w:t xml:space="preserve">Полуфабрикат </w:t>
      </w:r>
    </w:p>
    <w:p w:rsidR="00BE6C51" w:rsidRPr="00B1057B" w:rsidRDefault="00BE6C51" w:rsidP="00031CC9">
      <w:pPr>
        <w:pStyle w:val="af7"/>
        <w:numPr>
          <w:ilvl w:val="0"/>
          <w:numId w:val="2"/>
        </w:numPr>
        <w:ind w:firstLine="851"/>
      </w:pPr>
      <w:r w:rsidRPr="00B1057B">
        <w:t xml:space="preserve">Заготовка </w:t>
      </w:r>
    </w:p>
    <w:p w:rsidR="00BE6C51" w:rsidRPr="00B1057B" w:rsidRDefault="00BE6C51" w:rsidP="00031CC9">
      <w:pPr>
        <w:pStyle w:val="af7"/>
        <w:numPr>
          <w:ilvl w:val="0"/>
          <w:numId w:val="2"/>
        </w:numPr>
        <w:ind w:firstLine="851"/>
      </w:pPr>
      <w:r w:rsidRPr="00B1057B">
        <w:t xml:space="preserve">Деталь </w:t>
      </w:r>
    </w:p>
    <w:p w:rsidR="00BE6C51" w:rsidRPr="00B1057B" w:rsidRDefault="00BE6C51" w:rsidP="00031CC9">
      <w:pPr>
        <w:pStyle w:val="af7"/>
        <w:numPr>
          <w:ilvl w:val="0"/>
          <w:numId w:val="2"/>
        </w:numPr>
        <w:ind w:firstLine="851"/>
      </w:pPr>
      <w:r w:rsidRPr="00B1057B">
        <w:t xml:space="preserve">Механизм </w:t>
      </w:r>
    </w:p>
    <w:p w:rsidR="00BE6C51" w:rsidRPr="00B1057B" w:rsidRDefault="00BE6C51" w:rsidP="00031CC9">
      <w:pPr>
        <w:pStyle w:val="af7"/>
        <w:numPr>
          <w:ilvl w:val="0"/>
          <w:numId w:val="2"/>
        </w:numPr>
        <w:ind w:firstLine="851"/>
      </w:pPr>
      <w:r w:rsidRPr="00B1057B">
        <w:t xml:space="preserve">Агрегат </w:t>
      </w:r>
    </w:p>
    <w:p w:rsidR="00BE6C51" w:rsidRPr="00B1057B" w:rsidRDefault="00BE6C51" w:rsidP="00031CC9">
      <w:pPr>
        <w:pStyle w:val="af7"/>
        <w:numPr>
          <w:ilvl w:val="0"/>
          <w:numId w:val="2"/>
        </w:numPr>
        <w:ind w:firstLine="851"/>
      </w:pPr>
      <w:r w:rsidRPr="00B1057B">
        <w:t xml:space="preserve">Машина </w:t>
      </w:r>
    </w:p>
    <w:p w:rsidR="00BE6C51" w:rsidRPr="00B1057B" w:rsidRDefault="00BE6C51" w:rsidP="00031CC9">
      <w:pPr>
        <w:pStyle w:val="af7"/>
        <w:numPr>
          <w:ilvl w:val="0"/>
          <w:numId w:val="2"/>
        </w:numPr>
        <w:ind w:firstLine="851"/>
      </w:pPr>
      <w:r w:rsidRPr="00B1057B">
        <w:t xml:space="preserve">Робот </w:t>
      </w:r>
    </w:p>
    <w:p w:rsidR="00BE6C51" w:rsidRPr="00B1057B" w:rsidRDefault="00BE6C51" w:rsidP="00031CC9">
      <w:pPr>
        <w:pStyle w:val="af7"/>
        <w:numPr>
          <w:ilvl w:val="0"/>
          <w:numId w:val="2"/>
        </w:numPr>
        <w:ind w:firstLine="851"/>
      </w:pPr>
      <w:r w:rsidRPr="00B1057B">
        <w:t>Робот, синтезирующий новые вещества…</w:t>
      </w:r>
    </w:p>
    <w:p w:rsidR="00BE6C51" w:rsidRPr="00B1057B" w:rsidRDefault="00BE6C51" w:rsidP="006B10D6"/>
    <w:p w:rsidR="00973791" w:rsidRPr="00B1057B" w:rsidRDefault="00973791" w:rsidP="00E80D33">
      <w:pPr>
        <w:pStyle w:val="2"/>
      </w:pPr>
      <w:bookmarkStart w:id="8" w:name="_Toc21997829"/>
      <w:r w:rsidRPr="00B1057B">
        <w:t>Определения терминов, связанных с техникой</w:t>
      </w:r>
      <w:bookmarkEnd w:id="8"/>
    </w:p>
    <w:p w:rsidR="00973791" w:rsidRPr="00B1057B" w:rsidRDefault="00C05185" w:rsidP="006B10D6">
      <w:r w:rsidRPr="00B1057B">
        <w:rPr>
          <w:b/>
          <w:i/>
          <w:sz w:val="28"/>
          <w:u w:val="single"/>
        </w:rPr>
        <w:t>Т</w:t>
      </w:r>
      <w:r w:rsidR="00973791" w:rsidRPr="00B1057B">
        <w:rPr>
          <w:b/>
          <w:i/>
          <w:sz w:val="28"/>
          <w:u w:val="single"/>
        </w:rPr>
        <w:t>ехника</w:t>
      </w:r>
      <w:r w:rsidR="00973791" w:rsidRPr="00B1057B">
        <w:t xml:space="preserve"> </w:t>
      </w:r>
      <w:r w:rsidRPr="00B1057B">
        <w:t xml:space="preserve">– слово </w:t>
      </w:r>
      <w:r w:rsidR="00973791" w:rsidRPr="00B1057B">
        <w:t>греческого происхождения. «Технэ» или «техна» означало:</w:t>
      </w:r>
    </w:p>
    <w:p w:rsidR="00973791" w:rsidRPr="00B1057B" w:rsidRDefault="00C05185" w:rsidP="00031CC9">
      <w:pPr>
        <w:pStyle w:val="af7"/>
        <w:numPr>
          <w:ilvl w:val="0"/>
          <w:numId w:val="14"/>
        </w:numPr>
      </w:pPr>
      <w:r w:rsidRPr="00B1057B">
        <w:t>И</w:t>
      </w:r>
      <w:r w:rsidR="00973791" w:rsidRPr="00B1057B">
        <w:t>скусство, ремесло, профессию</w:t>
      </w:r>
      <w:r w:rsidRPr="00B1057B">
        <w:t>;</w:t>
      </w:r>
    </w:p>
    <w:p w:rsidR="00C05185" w:rsidRPr="00B1057B" w:rsidRDefault="00C05185" w:rsidP="00031CC9">
      <w:pPr>
        <w:pStyle w:val="af7"/>
        <w:numPr>
          <w:ilvl w:val="0"/>
          <w:numId w:val="14"/>
        </w:numPr>
      </w:pPr>
      <w:r w:rsidRPr="00B1057B">
        <w:t>Способ, средство, прием;</w:t>
      </w:r>
    </w:p>
    <w:p w:rsidR="00973791" w:rsidRPr="00B1057B" w:rsidRDefault="00C05185" w:rsidP="00031CC9">
      <w:pPr>
        <w:pStyle w:val="af7"/>
        <w:numPr>
          <w:ilvl w:val="0"/>
          <w:numId w:val="14"/>
        </w:numPr>
      </w:pPr>
      <w:r w:rsidRPr="00B1057B">
        <w:rPr>
          <w:lang w:eastAsia="ru-RU"/>
        </w:rPr>
        <w:t>П</w:t>
      </w:r>
      <w:r w:rsidR="00973791" w:rsidRPr="00B1057B">
        <w:rPr>
          <w:lang w:eastAsia="ru-RU"/>
        </w:rPr>
        <w:t>роизведение, изделие.</w:t>
      </w:r>
    </w:p>
    <w:p w:rsidR="00973791" w:rsidRPr="00B1057B" w:rsidRDefault="00973791" w:rsidP="006B10D6">
      <w:pPr>
        <w:rPr>
          <w:lang w:eastAsia="ru-RU"/>
        </w:rPr>
      </w:pPr>
      <w:r w:rsidRPr="00B1057B">
        <w:rPr>
          <w:lang w:eastAsia="ru-RU"/>
        </w:rPr>
        <w:t>Но вместе с тем это слово употреблялось в значении «хитрость, уловка, коварство», что было связано с древнейшими поверьями о связи мастерства с колдовством.</w:t>
      </w:r>
    </w:p>
    <w:p w:rsidR="00973791" w:rsidRPr="00B1057B" w:rsidRDefault="00973791" w:rsidP="006B10D6">
      <w:pPr>
        <w:rPr>
          <w:lang w:eastAsia="ru-RU"/>
        </w:rPr>
      </w:pPr>
      <w:r w:rsidRPr="00B1057B">
        <w:rPr>
          <w:lang w:eastAsia="ru-RU"/>
        </w:rPr>
        <w:t>Все многообразие определений термина «Техника» можно свести к следующим группам:</w:t>
      </w:r>
    </w:p>
    <w:p w:rsidR="00973791" w:rsidRPr="00B1057B" w:rsidRDefault="00973791" w:rsidP="00031CC9">
      <w:pPr>
        <w:pStyle w:val="af7"/>
        <w:numPr>
          <w:ilvl w:val="0"/>
          <w:numId w:val="11"/>
        </w:numPr>
        <w:rPr>
          <w:lang w:eastAsia="ru-RU"/>
        </w:rPr>
      </w:pPr>
      <w:r w:rsidRPr="00B1057B">
        <w:rPr>
          <w:lang w:eastAsia="ru-RU"/>
        </w:rPr>
        <w:t>Комплекс материальных вещей средств и орудий труда;</w:t>
      </w:r>
    </w:p>
    <w:p w:rsidR="00973791" w:rsidRPr="00B1057B" w:rsidRDefault="00973791" w:rsidP="00031CC9">
      <w:pPr>
        <w:pStyle w:val="af7"/>
        <w:numPr>
          <w:ilvl w:val="0"/>
          <w:numId w:val="11"/>
        </w:numPr>
        <w:rPr>
          <w:lang w:eastAsia="ru-RU"/>
        </w:rPr>
      </w:pPr>
      <w:r w:rsidRPr="00B1057B">
        <w:rPr>
          <w:lang w:eastAsia="ru-RU"/>
        </w:rPr>
        <w:t>Совокупность орудий труда и технологий;</w:t>
      </w:r>
    </w:p>
    <w:p w:rsidR="00973791" w:rsidRPr="00B1057B" w:rsidRDefault="00973791" w:rsidP="00031CC9">
      <w:pPr>
        <w:pStyle w:val="af7"/>
        <w:numPr>
          <w:ilvl w:val="0"/>
          <w:numId w:val="11"/>
        </w:numPr>
        <w:rPr>
          <w:lang w:eastAsia="ru-RU"/>
        </w:rPr>
      </w:pPr>
      <w:r w:rsidRPr="00B1057B">
        <w:rPr>
          <w:lang w:eastAsia="ru-RU"/>
        </w:rPr>
        <w:t>Совокупность орудий труда и навыков;</w:t>
      </w:r>
    </w:p>
    <w:p w:rsidR="00973791" w:rsidRPr="00B1057B" w:rsidRDefault="00973791" w:rsidP="00031CC9">
      <w:pPr>
        <w:pStyle w:val="af7"/>
        <w:numPr>
          <w:ilvl w:val="0"/>
          <w:numId w:val="11"/>
        </w:numPr>
        <w:rPr>
          <w:lang w:eastAsia="ru-RU"/>
        </w:rPr>
      </w:pPr>
      <w:r w:rsidRPr="00B1057B">
        <w:rPr>
          <w:lang w:eastAsia="ru-RU"/>
        </w:rPr>
        <w:t>Совокупность навыков и искусства производить, строить;</w:t>
      </w:r>
    </w:p>
    <w:p w:rsidR="00973791" w:rsidRPr="00B1057B" w:rsidRDefault="00973791" w:rsidP="00031CC9">
      <w:pPr>
        <w:pStyle w:val="af7"/>
        <w:numPr>
          <w:ilvl w:val="0"/>
          <w:numId w:val="11"/>
        </w:numPr>
        <w:rPr>
          <w:lang w:eastAsia="ru-RU"/>
        </w:rPr>
      </w:pPr>
      <w:r w:rsidRPr="00B1057B">
        <w:rPr>
          <w:lang w:eastAsia="ru-RU"/>
        </w:rPr>
        <w:t>Совокупность всего, что ставит человек между собой и природой;</w:t>
      </w:r>
    </w:p>
    <w:p w:rsidR="00973791" w:rsidRPr="00B1057B" w:rsidRDefault="00973791" w:rsidP="00031CC9">
      <w:pPr>
        <w:pStyle w:val="af7"/>
        <w:numPr>
          <w:ilvl w:val="0"/>
          <w:numId w:val="11"/>
        </w:numPr>
        <w:rPr>
          <w:lang w:eastAsia="ru-RU"/>
        </w:rPr>
      </w:pPr>
      <w:r w:rsidRPr="00B1057B">
        <w:rPr>
          <w:lang w:eastAsia="ru-RU"/>
        </w:rPr>
        <w:t>Производительные силы;</w:t>
      </w:r>
    </w:p>
    <w:p w:rsidR="00973791" w:rsidRPr="00B1057B" w:rsidRDefault="00973791" w:rsidP="00031CC9">
      <w:pPr>
        <w:pStyle w:val="af7"/>
        <w:numPr>
          <w:ilvl w:val="0"/>
          <w:numId w:val="11"/>
        </w:numPr>
        <w:rPr>
          <w:lang w:eastAsia="ru-RU"/>
        </w:rPr>
      </w:pPr>
      <w:r w:rsidRPr="00B1057B">
        <w:rPr>
          <w:lang w:eastAsia="ru-RU"/>
        </w:rPr>
        <w:t>Реализацию человеческого духа, разума.</w:t>
      </w:r>
    </w:p>
    <w:p w:rsidR="00973791" w:rsidRPr="00B1057B" w:rsidRDefault="00973791" w:rsidP="006B10D6">
      <w:pPr>
        <w:rPr>
          <w:lang w:eastAsia="ru-RU"/>
        </w:rPr>
      </w:pPr>
      <w:r w:rsidRPr="00B1057B">
        <w:rPr>
          <w:lang w:eastAsia="ru-RU"/>
        </w:rPr>
        <w:t>Можно остановиться на толковании термина «техника», изложенном в энциклопедическом словаре [].</w:t>
      </w:r>
    </w:p>
    <w:p w:rsidR="00973791" w:rsidRPr="00B1057B" w:rsidRDefault="00973791" w:rsidP="006B10D6">
      <w:pPr>
        <w:rPr>
          <w:lang w:eastAsia="ru-RU"/>
        </w:rPr>
      </w:pPr>
      <w:r w:rsidRPr="00B1057B">
        <w:rPr>
          <w:b/>
          <w:bCs/>
          <w:i/>
          <w:sz w:val="28"/>
          <w:u w:val="single"/>
          <w:lang w:eastAsia="ru-RU"/>
        </w:rPr>
        <w:t>Техника</w:t>
      </w:r>
      <w:r w:rsidR="006B10D6" w:rsidRPr="00B1057B">
        <w:rPr>
          <w:bCs/>
          <w:lang w:eastAsia="ru-RU"/>
        </w:rPr>
        <w:t xml:space="preserve"> </w:t>
      </w:r>
      <w:r w:rsidRPr="00B1057B">
        <w:rPr>
          <w:lang w:eastAsia="ru-RU"/>
        </w:rPr>
        <w:t xml:space="preserve">– совокупность средств человеческой деятельности, созданных для осуществления процессов производства и обслуживания производственных потребностей общества. Термин “техника” часто употребляется также для совокупной характеристики </w:t>
      </w:r>
      <w:r w:rsidRPr="00B1057B">
        <w:rPr>
          <w:lang w:eastAsia="ru-RU"/>
        </w:rPr>
        <w:lastRenderedPageBreak/>
        <w:t>навыков и приемов, используемых в какой-либо сфере деятельности человека. В технике материализованы знания и опыт, накопленный в процессе развития общества.</w:t>
      </w:r>
    </w:p>
    <w:p w:rsidR="00973791" w:rsidRPr="00B1057B" w:rsidRDefault="00973791" w:rsidP="006B10D6">
      <w:pPr>
        <w:rPr>
          <w:lang w:eastAsia="ru-RU"/>
        </w:rPr>
      </w:pPr>
      <w:r w:rsidRPr="00B1057B">
        <w:rPr>
          <w:b/>
          <w:bCs/>
          <w:sz w:val="28"/>
          <w:lang w:eastAsia="ru-RU"/>
        </w:rPr>
        <w:t>Основное назначение техники</w:t>
      </w:r>
      <w:r w:rsidR="006B10D6" w:rsidRPr="00B1057B">
        <w:rPr>
          <w:b/>
          <w:bCs/>
          <w:sz w:val="28"/>
          <w:lang w:eastAsia="ru-RU"/>
        </w:rPr>
        <w:t xml:space="preserve"> </w:t>
      </w:r>
      <w:r w:rsidRPr="00B1057B">
        <w:rPr>
          <w:lang w:eastAsia="ru-RU"/>
        </w:rPr>
        <w:t>– облегчение и повышение эффективности труда человека, расширение его возможностей, освобождение (частично или полностью) человека от работы в условиях, опасных для здоровья. Средства техники применяются при создании материальных и культурных ценностей, исследовании природы и общества, для получения передачи и преобразования энергии, сбора, хранения, обработки и передачи информации, управления производственными процессами создания материалов с заранее заданными свойствами, создание средств передвижения и связи, бытового и культурного обслуживания, обеспечение обороноспособности. Современная техника характеризуется высокими темпами ее модернизации и автоматизации, унификацией, стандартизацией, интенсивным развитием энергетики, радиоэлектроники, химической технологии, широким использованием автоматики, ЭВМ и др. достижений современной техники, базирующейся на фундаментальных научных исследованиях и открытиях.</w:t>
      </w:r>
    </w:p>
    <w:p w:rsidR="00973791" w:rsidRPr="00B1057B" w:rsidRDefault="00973791" w:rsidP="006B10D6">
      <w:pPr>
        <w:rPr>
          <w:lang w:eastAsia="ru-RU"/>
        </w:rPr>
      </w:pPr>
      <w:r w:rsidRPr="00B1057B">
        <w:rPr>
          <w:lang w:eastAsia="ru-RU"/>
        </w:rPr>
        <w:t>Первоначально первобытный человек в своей деятельности по добыванию пищи, изготовлению одежды, строительству жилья и т.д. использовал или создавал различные инструменты.</w:t>
      </w:r>
    </w:p>
    <w:p w:rsidR="00973791" w:rsidRPr="00B1057B" w:rsidRDefault="00973791" w:rsidP="006B10D6">
      <w:pPr>
        <w:rPr>
          <w:lang w:eastAsia="ru-RU"/>
        </w:rPr>
      </w:pPr>
      <w:r w:rsidRPr="00B1057B">
        <w:rPr>
          <w:b/>
          <w:bCs/>
          <w:i/>
          <w:sz w:val="32"/>
          <w:u w:val="single"/>
          <w:lang w:eastAsia="ru-RU"/>
        </w:rPr>
        <w:t>Инструмент</w:t>
      </w:r>
      <w:r w:rsidRPr="00B1057B">
        <w:rPr>
          <w:sz w:val="32"/>
          <w:lang w:eastAsia="ru-RU"/>
        </w:rPr>
        <w:t> </w:t>
      </w:r>
      <w:r w:rsidRPr="00B1057B">
        <w:rPr>
          <w:lang w:eastAsia="ru-RU"/>
        </w:rPr>
        <w:t>(от латинского </w:t>
      </w:r>
      <w:r w:rsidRPr="00B1057B">
        <w:rPr>
          <w:b/>
          <w:i/>
          <w:iCs/>
          <w:lang w:eastAsia="ru-RU"/>
        </w:rPr>
        <w:t>instrument</w:t>
      </w:r>
      <w:r w:rsidRPr="00B1057B">
        <w:rPr>
          <w:b/>
          <w:lang w:eastAsia="ru-RU"/>
        </w:rPr>
        <w:t> </w:t>
      </w:r>
      <w:r w:rsidRPr="00B1057B">
        <w:rPr>
          <w:lang w:eastAsia="ru-RU"/>
        </w:rPr>
        <w:t>– орудие) – орудие человеческого труда или исполнительный механизм машин. Различают инструменты: ручной, станочный, механизированный (ручные машины). Инструментами называют также приборы, устройства, приспособления, применяемые для измерений и других операций, в медицине и ветеринарии для хирургических операций, а также музыкальные инструменты.</w:t>
      </w:r>
    </w:p>
    <w:p w:rsidR="00973791" w:rsidRPr="00B1057B" w:rsidRDefault="00973791" w:rsidP="006B10D6">
      <w:pPr>
        <w:rPr>
          <w:lang w:eastAsia="ru-RU"/>
        </w:rPr>
      </w:pPr>
      <w:r w:rsidRPr="00B1057B">
        <w:rPr>
          <w:lang w:eastAsia="ru-RU"/>
        </w:rPr>
        <w:t>Затем для подъема тяжестей, преобразования энергии сил природы, ведения боевых действий человек изобрел различные механизмы.</w:t>
      </w:r>
    </w:p>
    <w:p w:rsidR="00973791" w:rsidRPr="00B1057B" w:rsidRDefault="00973791" w:rsidP="006B10D6">
      <w:pPr>
        <w:rPr>
          <w:lang w:eastAsia="ru-RU"/>
        </w:rPr>
      </w:pPr>
      <w:r w:rsidRPr="00B1057B">
        <w:rPr>
          <w:b/>
          <w:bCs/>
          <w:i/>
          <w:sz w:val="32"/>
          <w:u w:val="single"/>
          <w:lang w:eastAsia="ru-RU"/>
        </w:rPr>
        <w:t>Механизм</w:t>
      </w:r>
      <w:r w:rsidRPr="00B1057B">
        <w:rPr>
          <w:lang w:eastAsia="ru-RU"/>
        </w:rPr>
        <w:t> – система тел, предназначенных для преобразования движения энергии одного или нескольких тел. Если в преобразовании движения участвуют жидкие или газообразные тела, то механизм называется гидравлическим или пневматическим. Обычно в механизме имеется одно входное звено, получающее движение от двигателя и одно выходное звено, соединенное с рабочим органом машины или указателем прибора. Различают механизмы плоские, у которых точки звеньев описывают траектории, лежащих в параллельных плоскостях и пространственные.</w:t>
      </w:r>
    </w:p>
    <w:p w:rsidR="00973791" w:rsidRPr="00B1057B" w:rsidRDefault="00973791" w:rsidP="006B10D6">
      <w:pPr>
        <w:rPr>
          <w:lang w:eastAsia="ru-RU"/>
        </w:rPr>
      </w:pPr>
      <w:r w:rsidRPr="00B1057B">
        <w:rPr>
          <w:lang w:eastAsia="ru-RU"/>
        </w:rPr>
        <w:t>Позднее человек создал более совершенные технические средства – машины.</w:t>
      </w:r>
    </w:p>
    <w:p w:rsidR="00973791" w:rsidRPr="00B1057B" w:rsidRDefault="00973791" w:rsidP="006B10D6">
      <w:pPr>
        <w:rPr>
          <w:lang w:eastAsia="ru-RU"/>
        </w:rPr>
      </w:pPr>
      <w:r w:rsidRPr="00B1057B">
        <w:rPr>
          <w:b/>
          <w:bCs/>
          <w:i/>
          <w:sz w:val="32"/>
          <w:u w:val="single"/>
          <w:lang w:eastAsia="ru-RU"/>
        </w:rPr>
        <w:t>Машина</w:t>
      </w:r>
      <w:r w:rsidRPr="00B1057B">
        <w:rPr>
          <w:lang w:eastAsia="ru-RU"/>
        </w:rPr>
        <w:t> – (франц. </w:t>
      </w:r>
      <w:r w:rsidRPr="00B1057B">
        <w:rPr>
          <w:b/>
          <w:i/>
          <w:iCs/>
          <w:lang w:eastAsia="ru-RU"/>
        </w:rPr>
        <w:t>machine</w:t>
      </w:r>
      <w:r w:rsidRPr="00B1057B">
        <w:rPr>
          <w:lang w:eastAsia="ru-RU"/>
        </w:rPr>
        <w:t>) – устройство, выполняющее механическое движение с целью преобразования энергии, материалов или информации. Различают машины: энергетические, преобразующие любой вид энергии в механическую и наоборот; рабочие, в т.ч. технологические, преобразующие форму, свойства, положение материала (обрабатываемого предмета) и транспортные, преобразующие положения (перемещаемого предмета); информационные (шифровальные машины в арифмометры, механические интеграторы и др.). ЭВМ, в которых механические движения служат лишь для выполнения вспомогательных операций. ЭВМ, строго говоря, не являются машинами, название сохранилось за ними лишь в порядке преемственности от простых счетных машин.</w:t>
      </w:r>
    </w:p>
    <w:p w:rsidR="00973791" w:rsidRPr="00B1057B" w:rsidRDefault="00973791" w:rsidP="006B10D6">
      <w:pPr>
        <w:rPr>
          <w:lang w:eastAsia="ru-RU"/>
        </w:rPr>
      </w:pPr>
      <w:r w:rsidRPr="00B1057B">
        <w:rPr>
          <w:lang w:eastAsia="ru-RU"/>
        </w:rPr>
        <w:t>Для разработки и использования машин были созданы специальные технические науки: механика, теория машин и механизмов, машиноведение.</w:t>
      </w:r>
    </w:p>
    <w:p w:rsidR="00973791" w:rsidRPr="00B1057B" w:rsidRDefault="00973791" w:rsidP="006B10D6">
      <w:pPr>
        <w:rPr>
          <w:lang w:eastAsia="ru-RU"/>
        </w:rPr>
      </w:pPr>
      <w:r w:rsidRPr="00B1057B">
        <w:rPr>
          <w:b/>
          <w:bCs/>
          <w:i/>
          <w:sz w:val="32"/>
          <w:u w:val="single"/>
          <w:lang w:eastAsia="ru-RU"/>
        </w:rPr>
        <w:lastRenderedPageBreak/>
        <w:t>Механика</w:t>
      </w:r>
      <w:r w:rsidRPr="00B1057B">
        <w:rPr>
          <w:lang w:eastAsia="ru-RU"/>
        </w:rPr>
        <w:t> (от греч. </w:t>
      </w:r>
      <w:r w:rsidRPr="00B1057B">
        <w:rPr>
          <w:b/>
          <w:i/>
          <w:iCs/>
          <w:lang w:eastAsia="ru-RU"/>
        </w:rPr>
        <w:t>mecanice techne</w:t>
      </w:r>
      <w:r w:rsidRPr="00B1057B">
        <w:rPr>
          <w:lang w:eastAsia="ru-RU"/>
        </w:rPr>
        <w:t> – искусство построения машин) – наука о движении и равновесии тел, рассматривающая математические методы описания механических движений. Под механическим движением понимают изменение положения тел относительно друг друга. Механика разделяется на </w:t>
      </w:r>
      <w:r w:rsidRPr="00B1057B">
        <w:rPr>
          <w:b/>
          <w:bCs/>
          <w:lang w:eastAsia="ru-RU"/>
        </w:rPr>
        <w:t>теоретическую</w:t>
      </w:r>
      <w:r w:rsidRPr="00B1057B">
        <w:rPr>
          <w:lang w:eastAsia="ru-RU"/>
        </w:rPr>
        <w:t> и </w:t>
      </w:r>
      <w:r w:rsidRPr="00B1057B">
        <w:rPr>
          <w:b/>
          <w:bCs/>
          <w:lang w:eastAsia="ru-RU"/>
        </w:rPr>
        <w:t>прикладную</w:t>
      </w:r>
      <w:r w:rsidRPr="00B1057B">
        <w:rPr>
          <w:lang w:eastAsia="ru-RU"/>
        </w:rPr>
        <w:t>. </w:t>
      </w:r>
      <w:r w:rsidRPr="00B1057B">
        <w:rPr>
          <w:b/>
          <w:bCs/>
          <w:i/>
          <w:iCs/>
          <w:lang w:eastAsia="ru-RU"/>
        </w:rPr>
        <w:t>Теоретическая </w:t>
      </w:r>
      <w:r w:rsidRPr="00B1057B">
        <w:rPr>
          <w:lang w:eastAsia="ru-RU"/>
        </w:rPr>
        <w:t>механика изучает общие законы движения материальных тел, устанавливая те математические соотношения, которые из этих законов вытекают. </w:t>
      </w:r>
      <w:r w:rsidRPr="00B1057B">
        <w:rPr>
          <w:b/>
          <w:bCs/>
          <w:i/>
          <w:iCs/>
          <w:lang w:eastAsia="ru-RU"/>
        </w:rPr>
        <w:t>Механика прикладная </w:t>
      </w:r>
      <w:r w:rsidRPr="00B1057B">
        <w:rPr>
          <w:lang w:eastAsia="ru-RU"/>
        </w:rPr>
        <w:t>изучает на основе теоретической механики работу реальных машин и механизмов и их частей и практические способы их расчета.</w:t>
      </w:r>
    </w:p>
    <w:p w:rsidR="00973791" w:rsidRPr="00B1057B" w:rsidRDefault="00973791" w:rsidP="006B10D6">
      <w:pPr>
        <w:rPr>
          <w:lang w:eastAsia="ru-RU"/>
        </w:rPr>
      </w:pPr>
      <w:r w:rsidRPr="00B1057B">
        <w:rPr>
          <w:b/>
          <w:bCs/>
          <w:sz w:val="28"/>
          <w:u w:val="single"/>
          <w:lang w:eastAsia="ru-RU"/>
        </w:rPr>
        <w:t>Кинематика</w:t>
      </w:r>
      <w:r w:rsidRPr="00B1057B">
        <w:rPr>
          <w:lang w:eastAsia="ru-RU"/>
        </w:rPr>
        <w:t> рассматривает движение независимо от сил, вызывающих это движение. Кинематика охватывает методы описания механических движений с учетом причин, которые вызывают эти движения или же влияют на них. Кинематика состоит из 2-х частей:</w:t>
      </w:r>
      <w:r w:rsidR="006B10D6" w:rsidRPr="00B1057B">
        <w:rPr>
          <w:lang w:eastAsia="ru-RU"/>
        </w:rPr>
        <w:t xml:space="preserve"> </w:t>
      </w:r>
      <w:r w:rsidRPr="00B1057B">
        <w:rPr>
          <w:b/>
          <w:bCs/>
          <w:lang w:eastAsia="ru-RU"/>
        </w:rPr>
        <w:t>статики</w:t>
      </w:r>
      <w:r w:rsidRPr="00B1057B">
        <w:rPr>
          <w:lang w:eastAsia="ru-RU"/>
        </w:rPr>
        <w:t>, изучающей условия равновесия тел, и</w:t>
      </w:r>
      <w:r w:rsidR="006B10D6" w:rsidRPr="00B1057B">
        <w:rPr>
          <w:lang w:eastAsia="ru-RU"/>
        </w:rPr>
        <w:t xml:space="preserve"> </w:t>
      </w:r>
      <w:r w:rsidRPr="00B1057B">
        <w:rPr>
          <w:b/>
          <w:bCs/>
          <w:lang w:eastAsia="ru-RU"/>
        </w:rPr>
        <w:t>динамики</w:t>
      </w:r>
      <w:r w:rsidRPr="00B1057B">
        <w:rPr>
          <w:lang w:eastAsia="ru-RU"/>
        </w:rPr>
        <w:t>, изучающей законы движения тел под действием сил.</w:t>
      </w:r>
    </w:p>
    <w:p w:rsidR="00973791" w:rsidRPr="00B1057B" w:rsidRDefault="00973791" w:rsidP="006B10D6">
      <w:pPr>
        <w:rPr>
          <w:lang w:eastAsia="ru-RU"/>
        </w:rPr>
      </w:pPr>
      <w:r w:rsidRPr="00B1057B">
        <w:rPr>
          <w:lang w:eastAsia="ru-RU"/>
        </w:rPr>
        <w:t>Законы механики используются для расчета машин, строительных сооружений, транспортных средств, космических летательных аппаратов и т.д. Основоположниками механики являются: Г. Галилей, И. Ньютон и др. ученые.</w:t>
      </w:r>
    </w:p>
    <w:p w:rsidR="00973791" w:rsidRPr="00B1057B" w:rsidRDefault="00973791" w:rsidP="006B10D6">
      <w:pPr>
        <w:rPr>
          <w:lang w:eastAsia="ru-RU"/>
        </w:rPr>
      </w:pPr>
      <w:r w:rsidRPr="00B1057B">
        <w:rPr>
          <w:b/>
          <w:bCs/>
          <w:sz w:val="28"/>
          <w:u w:val="single"/>
          <w:lang w:eastAsia="ru-RU"/>
        </w:rPr>
        <w:t>Теория машин и механизмов</w:t>
      </w:r>
      <w:r w:rsidRPr="00B1057B">
        <w:rPr>
          <w:sz w:val="28"/>
          <w:lang w:eastAsia="ru-RU"/>
        </w:rPr>
        <w:t> </w:t>
      </w:r>
      <w:r w:rsidRPr="00B1057B">
        <w:rPr>
          <w:lang w:eastAsia="ru-RU"/>
        </w:rPr>
        <w:t>– наука об общих методах исследования свойств механизмов и машин и проектировании их схем. Основные направления – динамика машин и механизмов, кинематика, кинетостатика и синтез механизмов, проектирование систем управления машин-автоматов, исследование и проектирование манипуляторов и промышленных роботов.</w:t>
      </w:r>
    </w:p>
    <w:p w:rsidR="00973791" w:rsidRPr="00B1057B" w:rsidRDefault="00973791" w:rsidP="006B10D6">
      <w:pPr>
        <w:rPr>
          <w:lang w:eastAsia="ru-RU"/>
        </w:rPr>
      </w:pPr>
      <w:r w:rsidRPr="00B1057B">
        <w:rPr>
          <w:b/>
          <w:bCs/>
          <w:sz w:val="28"/>
          <w:u w:val="single"/>
          <w:lang w:eastAsia="ru-RU"/>
        </w:rPr>
        <w:t>Машиноведение</w:t>
      </w:r>
      <w:r w:rsidRPr="00B1057B">
        <w:rPr>
          <w:b/>
          <w:bCs/>
          <w:lang w:eastAsia="ru-RU"/>
        </w:rPr>
        <w:t> </w:t>
      </w:r>
      <w:r w:rsidRPr="00B1057B">
        <w:rPr>
          <w:lang w:eastAsia="ru-RU"/>
        </w:rPr>
        <w:t>– наука о машинах, включающая теорию машин и механизмов, конструирование и расчет на прочность деталей машин, изучение трения и износ в машинах.</w:t>
      </w:r>
    </w:p>
    <w:p w:rsidR="00973791" w:rsidRPr="00B1057B" w:rsidRDefault="00973791" w:rsidP="006B10D6">
      <w:pPr>
        <w:rPr>
          <w:lang w:eastAsia="ru-RU"/>
        </w:rPr>
      </w:pPr>
      <w:r w:rsidRPr="00B1057B">
        <w:rPr>
          <w:lang w:eastAsia="ru-RU"/>
        </w:rPr>
        <w:t>Замена ручного труда и труда с использованием мускульной силы животных на машинный привела к машинному производству.</w:t>
      </w:r>
    </w:p>
    <w:p w:rsidR="00973791" w:rsidRPr="00B1057B" w:rsidRDefault="00973791" w:rsidP="006B10D6">
      <w:pPr>
        <w:rPr>
          <w:lang w:eastAsia="ru-RU"/>
        </w:rPr>
      </w:pPr>
      <w:r w:rsidRPr="00B1057B">
        <w:rPr>
          <w:b/>
          <w:bCs/>
          <w:sz w:val="28"/>
          <w:u w:val="single"/>
          <w:lang w:eastAsia="ru-RU"/>
        </w:rPr>
        <w:t>Машинное производство</w:t>
      </w:r>
      <w:r w:rsidRPr="00B1057B">
        <w:rPr>
          <w:sz w:val="28"/>
          <w:lang w:eastAsia="ru-RU"/>
        </w:rPr>
        <w:t> </w:t>
      </w:r>
      <w:r w:rsidRPr="00B1057B">
        <w:rPr>
          <w:lang w:eastAsia="ru-RU"/>
        </w:rPr>
        <w:t>– важнейшая стадия становления материальной основы индустриального производства, на которой произошла замена мануфактуры фабрикой. Характерно применение систем машин. Возникло в результате промышленной революции во 2-ой половине XVIII века. Новая ступень развития машин связана с научно-технической революцией.</w:t>
      </w:r>
    </w:p>
    <w:p w:rsidR="00973791" w:rsidRPr="00B1057B" w:rsidRDefault="00973791" w:rsidP="006B10D6">
      <w:pPr>
        <w:rPr>
          <w:lang w:eastAsia="ru-RU"/>
        </w:rPr>
      </w:pPr>
      <w:r w:rsidRPr="00B1057B">
        <w:rPr>
          <w:lang w:eastAsia="ru-RU"/>
        </w:rPr>
        <w:t>После изобретения машины дальнейшее улучшение качества жизни людей, удовлетворение их все возрастающих потребностей может быть обеспечено только путем улучшения качества машин и другой технической продукции.</w:t>
      </w:r>
    </w:p>
    <w:p w:rsidR="00973791" w:rsidRPr="00B1057B" w:rsidRDefault="00973791" w:rsidP="006B10D6">
      <w:pPr>
        <w:rPr>
          <w:lang w:eastAsia="ru-RU"/>
        </w:rPr>
      </w:pPr>
      <w:r w:rsidRPr="00B1057B">
        <w:rPr>
          <w:lang w:eastAsia="ru-RU"/>
        </w:rPr>
        <w:t>Качество технической продукции оценивается показателями ее технического уровня (уровня качества, уровня технического совершенства) на всех этапах жизненного цикла изделия: при проектировании и конструировании, при изготовлении и в процессе эксплуатации.</w:t>
      </w:r>
    </w:p>
    <w:p w:rsidR="00973791" w:rsidRPr="00B1057B" w:rsidRDefault="00973791" w:rsidP="006B10D6">
      <w:r w:rsidRPr="00B1057B">
        <w:rPr>
          <w:lang w:eastAsia="ru-RU"/>
        </w:rPr>
        <w:t xml:space="preserve">Технический уровень продукции – относительная характеристика ее качества, основанная на сопоставлении значений показателей технического совершенства оцениваемой продукции и </w:t>
      </w:r>
      <w:r w:rsidRPr="00B1057B">
        <w:t>ее современных конкурентоспособных аналогов.</w:t>
      </w:r>
      <w:r w:rsidR="00092682" w:rsidRPr="00B1057B">
        <w:t xml:space="preserve"> </w:t>
      </w:r>
    </w:p>
    <w:p w:rsidR="00092682" w:rsidRPr="00B1057B" w:rsidRDefault="00092682" w:rsidP="00E80D33">
      <w:pPr>
        <w:pStyle w:val="2"/>
      </w:pPr>
      <w:bookmarkStart w:id="9" w:name="_Toc21997830"/>
      <w:r w:rsidRPr="00B1057B">
        <w:lastRenderedPageBreak/>
        <w:t>Определение терминов, связанных с технологией</w:t>
      </w:r>
      <w:bookmarkEnd w:id="9"/>
    </w:p>
    <w:p w:rsidR="00973791" w:rsidRPr="00B1057B" w:rsidRDefault="00973791" w:rsidP="006B10D6">
      <w:r w:rsidRPr="00B1057B">
        <w:rPr>
          <w:b/>
        </w:rPr>
        <w:t>Технология</w:t>
      </w:r>
      <w:r w:rsidRPr="00B1057B">
        <w:t xml:space="preserve"> – совокупность методов обработки и изготовления, изменения состояния, свойств, формы сырья, материала или полуфабриката, осуществляемых в процессе производства продукции; научная дисциплина, изучающая физические, химические и др. закономерности, действующие в технологических процессах. Технологией называются также сами операции добычи, обработки, транспортирования, хранения, контроля, являющихся частью общего производственного процесса.</w:t>
      </w:r>
    </w:p>
    <w:p w:rsidR="00973791" w:rsidRPr="00B1057B" w:rsidRDefault="00973791" w:rsidP="006B10D6">
      <w:pPr>
        <w:rPr>
          <w:lang w:eastAsia="ru-RU"/>
        </w:rPr>
      </w:pPr>
      <w:r w:rsidRPr="00B1057B">
        <w:rPr>
          <w:b/>
          <w:bCs/>
          <w:lang w:eastAsia="ru-RU"/>
        </w:rPr>
        <w:t>Машиностроение</w:t>
      </w:r>
      <w:r w:rsidRPr="00B1057B">
        <w:rPr>
          <w:lang w:eastAsia="ru-RU"/>
        </w:rPr>
        <w:t> – комплекс отраслей обрабатывающей промышленности, который включает: общее машиностроение, транспортное машиностроение, радиоэлектронную, электротехническую, приборостроительную промышленность, сельскохозяйственное машиностроение, станкостроение, энергетическое машиностроение и др. таким образом машиностроение поставляет машины и механизмы всем другим отраслям, определяющим технический прогресс страны.</w:t>
      </w:r>
    </w:p>
    <w:p w:rsidR="00973791" w:rsidRPr="00B1057B" w:rsidRDefault="00973791" w:rsidP="006B10D6">
      <w:pPr>
        <w:rPr>
          <w:lang w:eastAsia="ru-RU"/>
        </w:rPr>
      </w:pPr>
      <w:r w:rsidRPr="00B1057B">
        <w:rPr>
          <w:b/>
          <w:bCs/>
          <w:lang w:eastAsia="ru-RU"/>
        </w:rPr>
        <w:t>Технология машиностроения</w:t>
      </w:r>
      <w:r w:rsidRPr="00B1057B">
        <w:rPr>
          <w:lang w:eastAsia="ru-RU"/>
        </w:rPr>
        <w:t> – это наука об изготовлении машин требуемого качества в установленном производственной программой количестве и в заданные сроки при наименьшей себестоимости.</w:t>
      </w:r>
    </w:p>
    <w:p w:rsidR="00973791" w:rsidRPr="00B1057B" w:rsidRDefault="00973791" w:rsidP="006B10D6">
      <w:pPr>
        <w:rPr>
          <w:lang w:eastAsia="ru-RU"/>
        </w:rPr>
      </w:pPr>
      <w:r w:rsidRPr="00B1057B">
        <w:rPr>
          <w:b/>
          <w:bCs/>
          <w:lang w:eastAsia="ru-RU"/>
        </w:rPr>
        <w:t>Производственный процесс</w:t>
      </w:r>
      <w:r w:rsidR="00092682" w:rsidRPr="00B1057B">
        <w:rPr>
          <w:b/>
          <w:bCs/>
          <w:lang w:eastAsia="ru-RU"/>
        </w:rPr>
        <w:t xml:space="preserve"> </w:t>
      </w:r>
      <w:r w:rsidRPr="00B1057B">
        <w:rPr>
          <w:lang w:eastAsia="ru-RU"/>
        </w:rPr>
        <w:t>– есть совокупность всех действий людей и орудий труда, необходимых на данном предприятии для изготовления и ремонта продукции.</w:t>
      </w:r>
    </w:p>
    <w:p w:rsidR="00973791" w:rsidRPr="00B1057B" w:rsidRDefault="00973791" w:rsidP="006B10D6">
      <w:pPr>
        <w:rPr>
          <w:lang w:eastAsia="ru-RU"/>
        </w:rPr>
      </w:pPr>
      <w:r w:rsidRPr="00B1057B">
        <w:rPr>
          <w:lang w:eastAsia="ru-RU"/>
        </w:rPr>
        <w:t>В производственный процесс входят основные процессы, связанные с изготовлением заготовок деталей машин (литьем, ковкой, сваркой и другими методами), их обработкой (резанием, термической, электрофизической и электрохимической и др.) и сборкой из деталей сборочных единиц и машин в целом, а также вспомогательные процессы, обеспечивающие возможность изготовления продукции (контроль ее качества, транспортирование материалов, заготовок, деталей и оснастки, изготовление приспособлений и инструментов, энергообеспечение и др.). Кроме того, производственный процесс включает в себя все действия по организации снабжения и обслуживания цехов, участков и отдельных рабочих мест, управления всеми подразделениями производства и организации технической подготовки производства.</w:t>
      </w:r>
    </w:p>
    <w:p w:rsidR="00973791" w:rsidRPr="00B1057B" w:rsidRDefault="00973791" w:rsidP="006B10D6">
      <w:pPr>
        <w:rPr>
          <w:lang w:eastAsia="ru-RU"/>
        </w:rPr>
      </w:pPr>
      <w:r w:rsidRPr="00B1057B">
        <w:rPr>
          <w:b/>
          <w:bCs/>
          <w:lang w:eastAsia="ru-RU"/>
        </w:rPr>
        <w:t>Технологический процесс</w:t>
      </w:r>
      <w:r w:rsidRPr="00B1057B">
        <w:rPr>
          <w:lang w:eastAsia="ru-RU"/>
        </w:rPr>
        <w:t> представляет собой часть производственного процесса, содержащую целенаправленные действия по изменению и (или) определению состояния предмета труда (заготовок или изделий).</w:t>
      </w:r>
    </w:p>
    <w:p w:rsidR="00973791" w:rsidRPr="00B1057B" w:rsidRDefault="00973791" w:rsidP="006B10D6">
      <w:pPr>
        <w:rPr>
          <w:lang w:eastAsia="ru-RU"/>
        </w:rPr>
      </w:pPr>
      <w:r w:rsidRPr="00B1057B">
        <w:rPr>
          <w:b/>
          <w:bCs/>
          <w:lang w:eastAsia="ru-RU"/>
        </w:rPr>
        <w:t>Заготовка</w:t>
      </w:r>
      <w:r w:rsidRPr="00B1057B">
        <w:rPr>
          <w:lang w:eastAsia="ru-RU"/>
        </w:rPr>
        <w:t> представляет собой предмет труда, из которого изменением формы, размера, свойств поверхности и (или) материала изготавливают деталь или неразъемную сборную единицу.</w:t>
      </w:r>
    </w:p>
    <w:p w:rsidR="00973791" w:rsidRPr="00B1057B" w:rsidRDefault="00973791" w:rsidP="006B10D6">
      <w:pPr>
        <w:rPr>
          <w:lang w:eastAsia="ru-RU"/>
        </w:rPr>
      </w:pPr>
      <w:r w:rsidRPr="00B1057B">
        <w:rPr>
          <w:b/>
          <w:bCs/>
          <w:lang w:eastAsia="ru-RU"/>
        </w:rPr>
        <w:t>Деталь</w:t>
      </w:r>
      <w:r w:rsidRPr="00B1057B">
        <w:rPr>
          <w:lang w:eastAsia="ru-RU"/>
        </w:rPr>
        <w:t> – это изделие, изготовленное из однородного по наименованию и марке материала без применения сборных операций, например винт.</w:t>
      </w:r>
    </w:p>
    <w:p w:rsidR="00973791" w:rsidRPr="00B1057B" w:rsidRDefault="00973791" w:rsidP="006B10D6">
      <w:pPr>
        <w:rPr>
          <w:lang w:eastAsia="ru-RU"/>
        </w:rPr>
      </w:pPr>
      <w:r w:rsidRPr="00B1057B">
        <w:rPr>
          <w:b/>
          <w:bCs/>
          <w:lang w:eastAsia="ru-RU"/>
        </w:rPr>
        <w:t>Сборочная единица</w:t>
      </w:r>
      <w:r w:rsidRPr="00B1057B">
        <w:rPr>
          <w:lang w:eastAsia="ru-RU"/>
        </w:rPr>
        <w:t> (узел) – изделие, составные части которого подлежат соединению на предприятии – изготовление сборочными операциями.</w:t>
      </w:r>
    </w:p>
    <w:p w:rsidR="00973791" w:rsidRPr="00B1057B" w:rsidRDefault="00973791" w:rsidP="006B10D6">
      <w:pPr>
        <w:rPr>
          <w:b/>
          <w:lang w:eastAsia="ru-RU"/>
        </w:rPr>
      </w:pPr>
      <w:r w:rsidRPr="00B1057B">
        <w:rPr>
          <w:b/>
          <w:lang w:eastAsia="ru-RU"/>
        </w:rPr>
        <w:t>В составе производственного процесса технологические процессы располагаются в следующей последовательности:</w:t>
      </w:r>
    </w:p>
    <w:p w:rsidR="00973791" w:rsidRPr="00B1057B" w:rsidRDefault="00973791" w:rsidP="00031CC9">
      <w:pPr>
        <w:pStyle w:val="af7"/>
        <w:numPr>
          <w:ilvl w:val="0"/>
          <w:numId w:val="12"/>
        </w:numPr>
        <w:rPr>
          <w:lang w:eastAsia="ru-RU"/>
        </w:rPr>
      </w:pPr>
      <w:r w:rsidRPr="00B1057B">
        <w:rPr>
          <w:lang w:eastAsia="ru-RU"/>
        </w:rPr>
        <w:t>Технологические процессы заготовительного производства – литье, обработки заготовок давлением, порошковой металлургии, первичной обработки проката разных профилей и другие. Основная задача – максимальное приближение формы заготовки к форме детали.</w:t>
      </w:r>
    </w:p>
    <w:p w:rsidR="00973791" w:rsidRPr="00B1057B" w:rsidRDefault="00973791" w:rsidP="00031CC9">
      <w:pPr>
        <w:pStyle w:val="af7"/>
        <w:numPr>
          <w:ilvl w:val="0"/>
          <w:numId w:val="12"/>
        </w:numPr>
        <w:rPr>
          <w:lang w:eastAsia="ru-RU"/>
        </w:rPr>
      </w:pPr>
      <w:r w:rsidRPr="00B1057B">
        <w:rPr>
          <w:lang w:eastAsia="ru-RU"/>
        </w:rPr>
        <w:lastRenderedPageBreak/>
        <w:t>Технологические процессы обработки заготовок: резанием, поверхностным деформированием, электрофизические и электрохимические, термические и химико-термические нанесения покрытий и другие. Основная задача – коррекция формы, обеспечение точности и качества деталей.</w:t>
      </w:r>
    </w:p>
    <w:p w:rsidR="00973791" w:rsidRPr="00B1057B" w:rsidRDefault="00973791" w:rsidP="00031CC9">
      <w:pPr>
        <w:pStyle w:val="af7"/>
        <w:numPr>
          <w:ilvl w:val="0"/>
          <w:numId w:val="12"/>
        </w:numPr>
        <w:rPr>
          <w:lang w:eastAsia="ru-RU"/>
        </w:rPr>
      </w:pPr>
      <w:r w:rsidRPr="00B1057B">
        <w:rPr>
          <w:lang w:eastAsia="ru-RU"/>
        </w:rPr>
        <w:t>Технологические процессы сборки: пригонки соединений (сварки, пайки, клейки и др.), регулировки и контроль. Основные задачи – сборки машин и обеспечение их качества.</w:t>
      </w:r>
      <w:r w:rsidR="00462ECB" w:rsidRPr="00B1057B">
        <w:rPr>
          <w:lang w:eastAsia="ru-RU"/>
        </w:rPr>
        <w:t xml:space="preserve"> </w:t>
      </w:r>
    </w:p>
    <w:p w:rsidR="00462ECB" w:rsidRPr="00B1057B" w:rsidRDefault="00462ECB" w:rsidP="006B10D6">
      <w:pPr>
        <w:rPr>
          <w:lang w:eastAsia="ru-RU"/>
        </w:rPr>
      </w:pPr>
    </w:p>
    <w:p w:rsidR="00973791" w:rsidRPr="00B1057B" w:rsidRDefault="00973791" w:rsidP="006B10D6">
      <w:pPr>
        <w:rPr>
          <w:lang w:eastAsia="ru-RU"/>
        </w:rPr>
      </w:pPr>
      <w:r w:rsidRPr="00B1057B">
        <w:rPr>
          <w:b/>
          <w:bCs/>
          <w:lang w:eastAsia="ru-RU"/>
        </w:rPr>
        <w:t>Обработка</w:t>
      </w:r>
      <w:r w:rsidRPr="00B1057B">
        <w:rPr>
          <w:lang w:eastAsia="ru-RU"/>
        </w:rPr>
        <w:t> – действие, направленное на изменение свойств предмета труда или выполнение технологического процесса.</w:t>
      </w:r>
    </w:p>
    <w:p w:rsidR="00973791" w:rsidRPr="00B1057B" w:rsidRDefault="00973791" w:rsidP="006B10D6">
      <w:pPr>
        <w:rPr>
          <w:lang w:eastAsia="ru-RU"/>
        </w:rPr>
      </w:pPr>
      <w:r w:rsidRPr="00B1057B">
        <w:rPr>
          <w:b/>
          <w:bCs/>
          <w:lang w:eastAsia="ru-RU"/>
        </w:rPr>
        <w:t>Формообразование</w:t>
      </w:r>
      <w:r w:rsidRPr="00B1057B">
        <w:rPr>
          <w:lang w:eastAsia="ru-RU"/>
        </w:rPr>
        <w:t>– изготовление заготовки или изделия из жидких, порошковых и волокнистых материалов.</w:t>
      </w:r>
    </w:p>
    <w:p w:rsidR="00973791" w:rsidRPr="00B1057B" w:rsidRDefault="00973791" w:rsidP="006B10D6">
      <w:pPr>
        <w:rPr>
          <w:lang w:eastAsia="ru-RU"/>
        </w:rPr>
      </w:pPr>
      <w:r w:rsidRPr="00B1057B">
        <w:rPr>
          <w:lang w:eastAsia="ru-RU"/>
        </w:rPr>
        <w:t>Технологические процессы можно классифицировать по отдельным технологическим методам выполнения: литье, обработки давлением, резания, поверхностного пластического деформирования, термообработки, электрофизической и электрохимической обработки, нанесение покрытий, пригонки и образования соединений при сборке и другие.</w:t>
      </w:r>
    </w:p>
    <w:p w:rsidR="00973791" w:rsidRPr="00B1057B" w:rsidRDefault="00973791" w:rsidP="006B10D6">
      <w:pPr>
        <w:rPr>
          <w:lang w:eastAsia="ru-RU"/>
        </w:rPr>
      </w:pPr>
      <w:r w:rsidRPr="00B1057B">
        <w:rPr>
          <w:b/>
          <w:bCs/>
          <w:lang w:eastAsia="ru-RU"/>
        </w:rPr>
        <w:t>Литье</w:t>
      </w:r>
      <w:r w:rsidRPr="00B1057B">
        <w:rPr>
          <w:lang w:eastAsia="ru-RU"/>
        </w:rPr>
        <w:t> – формообразование заготовки или изделия из жидкого материала, заполнением им полости заданной формы и размера.</w:t>
      </w:r>
    </w:p>
    <w:p w:rsidR="00973791" w:rsidRPr="00B1057B" w:rsidRDefault="00973791" w:rsidP="006B10D6">
      <w:pPr>
        <w:rPr>
          <w:lang w:eastAsia="ru-RU"/>
        </w:rPr>
      </w:pPr>
      <w:r w:rsidRPr="00B1057B">
        <w:rPr>
          <w:b/>
          <w:bCs/>
          <w:lang w:eastAsia="ru-RU"/>
        </w:rPr>
        <w:t>Ковка</w:t>
      </w:r>
      <w:r w:rsidRPr="00B1057B">
        <w:rPr>
          <w:lang w:eastAsia="ru-RU"/>
        </w:rPr>
        <w:t> – обработка материалов давлением местным приложением деформирующих нагрузок с помощью универсального подкладного инструмента или бойков.</w:t>
      </w:r>
    </w:p>
    <w:p w:rsidR="00973791" w:rsidRPr="00B1057B" w:rsidRDefault="00973791" w:rsidP="006B10D6">
      <w:pPr>
        <w:rPr>
          <w:lang w:eastAsia="ru-RU"/>
        </w:rPr>
      </w:pPr>
      <w:r w:rsidRPr="00B1057B">
        <w:rPr>
          <w:b/>
          <w:bCs/>
          <w:lang w:eastAsia="ru-RU"/>
        </w:rPr>
        <w:t>Штамповка</w:t>
      </w:r>
      <w:r w:rsidRPr="00B1057B">
        <w:rPr>
          <w:lang w:eastAsia="ru-RU"/>
        </w:rPr>
        <w:t> – обработка металла давлением с помощью штампа (закрепленного</w:t>
      </w:r>
      <w:r w:rsidR="00E5323D" w:rsidRPr="00B1057B">
        <w:rPr>
          <w:lang w:eastAsia="ru-RU"/>
        </w:rPr>
        <w:t xml:space="preserve"> в</w:t>
      </w:r>
      <w:r w:rsidRPr="00B1057B">
        <w:rPr>
          <w:lang w:eastAsia="ru-RU"/>
        </w:rPr>
        <w:t xml:space="preserve"> рабочем органе кузнечно-штамповочной машины или не закрепленного). С помощью листовой штамповки изготавливают плоские и объемные тонкостенные изделия из листов, лент, полос. При объемной штамповке металл заполняет полость штампа, приобретая ее форму и размеры.</w:t>
      </w:r>
    </w:p>
    <w:p w:rsidR="00973791" w:rsidRPr="00B1057B" w:rsidRDefault="00973791" w:rsidP="006B10D6">
      <w:pPr>
        <w:rPr>
          <w:lang w:eastAsia="ru-RU"/>
        </w:rPr>
      </w:pPr>
      <w:r w:rsidRPr="00B1057B">
        <w:rPr>
          <w:b/>
          <w:bCs/>
          <w:lang w:eastAsia="ru-RU"/>
        </w:rPr>
        <w:t>Термическая обработка</w:t>
      </w:r>
      <w:r w:rsidRPr="00B1057B">
        <w:rPr>
          <w:lang w:eastAsia="ru-RU"/>
        </w:rPr>
        <w:t> – обработка, заключающаяся в изменении структуры и свойств материала заготовки вследствие тепловых воздействий.</w:t>
      </w:r>
    </w:p>
    <w:p w:rsidR="00973791" w:rsidRPr="00B1057B" w:rsidRDefault="00973791" w:rsidP="006B10D6">
      <w:pPr>
        <w:rPr>
          <w:lang w:eastAsia="ru-RU"/>
        </w:rPr>
      </w:pPr>
      <w:r w:rsidRPr="00B1057B">
        <w:rPr>
          <w:b/>
          <w:bCs/>
          <w:lang w:eastAsia="ru-RU"/>
        </w:rPr>
        <w:t>Химико-термическая обработка</w:t>
      </w:r>
      <w:r w:rsidR="00E5323D" w:rsidRPr="00B1057B">
        <w:rPr>
          <w:lang w:eastAsia="ru-RU"/>
        </w:rPr>
        <w:t> – это процесс диффу</w:t>
      </w:r>
      <w:r w:rsidRPr="00B1057B">
        <w:rPr>
          <w:lang w:eastAsia="ru-RU"/>
        </w:rPr>
        <w:t>зионного насыщения поверхностных слоев заготовки различными элементами для придания ей необходимых свойств.</w:t>
      </w:r>
    </w:p>
    <w:p w:rsidR="00973791" w:rsidRPr="00B1057B" w:rsidRDefault="00973791" w:rsidP="006B10D6">
      <w:pPr>
        <w:rPr>
          <w:lang w:eastAsia="ru-RU"/>
        </w:rPr>
      </w:pPr>
      <w:r w:rsidRPr="00B1057B">
        <w:rPr>
          <w:b/>
          <w:bCs/>
          <w:lang w:eastAsia="ru-RU"/>
        </w:rPr>
        <w:t>Сварка</w:t>
      </w:r>
      <w:r w:rsidRPr="00B1057B">
        <w:rPr>
          <w:lang w:eastAsia="ru-RU"/>
        </w:rPr>
        <w:t> – это процесс получения …. соединений посредством установления межатомных связей, между частями при их нагревании и (или) пластической деформации.</w:t>
      </w:r>
    </w:p>
    <w:p w:rsidR="00973791" w:rsidRPr="00B1057B" w:rsidRDefault="00973791" w:rsidP="006B10D6">
      <w:pPr>
        <w:rPr>
          <w:lang w:eastAsia="ru-RU"/>
        </w:rPr>
      </w:pPr>
      <w:r w:rsidRPr="00B1057B">
        <w:rPr>
          <w:b/>
          <w:bCs/>
          <w:lang w:eastAsia="ru-RU"/>
        </w:rPr>
        <w:t>Пайка</w:t>
      </w:r>
      <w:r w:rsidRPr="00B1057B">
        <w:rPr>
          <w:lang w:eastAsia="ru-RU"/>
        </w:rPr>
        <w:t> – образование соединений с межатомными связями путем нагрева соединяемых металлов (ниже температуры их плавления, их …. припоем, затекания припоя в зазор и последующей его кристаллизации).</w:t>
      </w:r>
    </w:p>
    <w:p w:rsidR="00973791" w:rsidRPr="00B1057B" w:rsidRDefault="00973791" w:rsidP="006B10D6">
      <w:pPr>
        <w:rPr>
          <w:lang w:eastAsia="ru-RU"/>
        </w:rPr>
      </w:pPr>
      <w:r w:rsidRPr="00B1057B">
        <w:rPr>
          <w:b/>
          <w:bCs/>
          <w:lang w:eastAsia="ru-RU"/>
        </w:rPr>
        <w:t>Клейка</w:t>
      </w:r>
      <w:r w:rsidR="00E5323D" w:rsidRPr="00B1057B">
        <w:rPr>
          <w:b/>
          <w:bCs/>
          <w:lang w:eastAsia="ru-RU"/>
        </w:rPr>
        <w:t xml:space="preserve"> </w:t>
      </w:r>
      <w:r w:rsidRPr="00B1057B">
        <w:rPr>
          <w:lang w:eastAsia="ru-RU"/>
        </w:rPr>
        <w:t>– образование неразъемного соединения при помощи заклепок.</w:t>
      </w:r>
    </w:p>
    <w:p w:rsidR="00973791" w:rsidRPr="00B1057B" w:rsidRDefault="00973791" w:rsidP="006B10D6">
      <w:pPr>
        <w:rPr>
          <w:lang w:eastAsia="ru-RU"/>
        </w:rPr>
      </w:pPr>
      <w:r w:rsidRPr="00B1057B">
        <w:rPr>
          <w:b/>
          <w:bCs/>
          <w:lang w:eastAsia="ru-RU"/>
        </w:rPr>
        <w:t>Обработка резанием</w:t>
      </w:r>
      <w:r w:rsidR="00E5323D" w:rsidRPr="00B1057B">
        <w:rPr>
          <w:b/>
          <w:bCs/>
          <w:lang w:eastAsia="ru-RU"/>
        </w:rPr>
        <w:t xml:space="preserve"> </w:t>
      </w:r>
      <w:r w:rsidRPr="00B1057B">
        <w:rPr>
          <w:lang w:eastAsia="ru-RU"/>
        </w:rPr>
        <w:t>– это обработка, заключающаяся в образовании новых поверхностей, отделение поверхностных слоев материала с образованием стружки, сопровождаемая деформированием и разрушением поверхностных слоев материала.</w:t>
      </w:r>
    </w:p>
    <w:p w:rsidR="00973791" w:rsidRPr="00B1057B" w:rsidRDefault="00973791" w:rsidP="006B10D6">
      <w:pPr>
        <w:rPr>
          <w:lang w:eastAsia="ru-RU"/>
        </w:rPr>
      </w:pPr>
      <w:r w:rsidRPr="00B1057B">
        <w:rPr>
          <w:b/>
          <w:bCs/>
          <w:lang w:eastAsia="ru-RU"/>
        </w:rPr>
        <w:t>Технологическая операция</w:t>
      </w:r>
      <w:r w:rsidRPr="00B1057B">
        <w:rPr>
          <w:lang w:eastAsia="ru-RU"/>
        </w:rPr>
        <w:t> – эта законченная часть технологического процесса, выполняемая на одном рабочем месте.</w:t>
      </w:r>
    </w:p>
    <w:p w:rsidR="00973791" w:rsidRPr="00B1057B" w:rsidRDefault="00973791" w:rsidP="006B10D6">
      <w:pPr>
        <w:rPr>
          <w:lang w:eastAsia="ru-RU"/>
        </w:rPr>
      </w:pPr>
      <w:r w:rsidRPr="00B1057B">
        <w:rPr>
          <w:b/>
          <w:bCs/>
          <w:lang w:eastAsia="ru-RU"/>
        </w:rPr>
        <w:t>Рабочее место</w:t>
      </w:r>
      <w:r w:rsidRPr="00B1057B">
        <w:rPr>
          <w:lang w:eastAsia="ru-RU"/>
        </w:rPr>
        <w:t> – элементарная структурная единица предприятия, где размещены исполнители работы, обслуживаемое ими технологическое оборудование, часть конвейера на ограниченное время, оснастка и предметы труда.</w:t>
      </w:r>
    </w:p>
    <w:p w:rsidR="00973791" w:rsidRPr="00B1057B" w:rsidRDefault="00973791" w:rsidP="006B10D6">
      <w:pPr>
        <w:rPr>
          <w:lang w:eastAsia="ru-RU"/>
        </w:rPr>
      </w:pPr>
      <w:r w:rsidRPr="00B1057B">
        <w:rPr>
          <w:b/>
          <w:bCs/>
          <w:lang w:eastAsia="ru-RU"/>
        </w:rPr>
        <w:lastRenderedPageBreak/>
        <w:t>Средства технологического оснащения</w:t>
      </w:r>
      <w:r w:rsidRPr="00B1057B">
        <w:rPr>
          <w:lang w:eastAsia="ru-RU"/>
        </w:rPr>
        <w:t> – это совокупность орудий производства, необходимых для осуществления технологического процесса.</w:t>
      </w:r>
    </w:p>
    <w:p w:rsidR="00973791" w:rsidRPr="00B1057B" w:rsidRDefault="00973791" w:rsidP="006B10D6">
      <w:pPr>
        <w:rPr>
          <w:lang w:eastAsia="ru-RU"/>
        </w:rPr>
      </w:pPr>
      <w:r w:rsidRPr="00B1057B">
        <w:rPr>
          <w:b/>
          <w:bCs/>
          <w:lang w:eastAsia="ru-RU"/>
        </w:rPr>
        <w:t>Технологическое оборудование</w:t>
      </w:r>
      <w:r w:rsidRPr="00B1057B">
        <w:rPr>
          <w:lang w:eastAsia="ru-RU"/>
        </w:rPr>
        <w:t> – это средства технологического оснащения, в которых для выполнения определенной части технологического процесса размещаются материалы и их заготовки, средства воздействия на них, а также технологическая оснастка. Примеры технологического оборудования: литейные и сварочные машины, прессы, станки, печи и т.д.</w:t>
      </w:r>
    </w:p>
    <w:p w:rsidR="00973791" w:rsidRPr="00B1057B" w:rsidRDefault="00973791" w:rsidP="006B10D6">
      <w:pPr>
        <w:rPr>
          <w:lang w:eastAsia="ru-RU"/>
        </w:rPr>
      </w:pPr>
      <w:r w:rsidRPr="00B1057B">
        <w:rPr>
          <w:b/>
          <w:bCs/>
          <w:lang w:eastAsia="ru-RU"/>
        </w:rPr>
        <w:t>Технологическая оснастка</w:t>
      </w:r>
      <w:r w:rsidRPr="00B1057B">
        <w:rPr>
          <w:lang w:eastAsia="ru-RU"/>
        </w:rPr>
        <w:t> – это средства технологического оснащения, дополняющие технологическое оборудование для выполнения определенной части технологического процесса.</w:t>
      </w:r>
    </w:p>
    <w:p w:rsidR="00973791" w:rsidRPr="00B1057B" w:rsidRDefault="00973791" w:rsidP="006B10D6">
      <w:pPr>
        <w:rPr>
          <w:lang w:eastAsia="ru-RU"/>
        </w:rPr>
      </w:pPr>
      <w:r w:rsidRPr="00B1057B">
        <w:rPr>
          <w:b/>
          <w:bCs/>
          <w:lang w:eastAsia="ru-RU"/>
        </w:rPr>
        <w:t>Приспособления</w:t>
      </w:r>
      <w:r w:rsidRPr="00B1057B">
        <w:rPr>
          <w:lang w:eastAsia="ru-RU"/>
        </w:rPr>
        <w:t> – это технологическая оснастка предназначенная для установки или направления предмета труда или инструмента при выполнения технологической операции. Примеры приспособлений для установки заготовок на станок: трехкулачковый самоцентрирующий патрон для токарного станка, машинные тиски для фрезерного станка и др. примеры приспособлений для установки режущего инструмента или вспомогательных инструментов: резцедержатели и резцедержавки на токарных станках, патроны или переходные втулки для установки сверла на сверлильных станках и др.</w:t>
      </w:r>
    </w:p>
    <w:p w:rsidR="00973791" w:rsidRPr="00B1057B" w:rsidRDefault="00973791" w:rsidP="006B10D6">
      <w:pPr>
        <w:rPr>
          <w:lang w:eastAsia="ru-RU"/>
        </w:rPr>
      </w:pPr>
      <w:r w:rsidRPr="00B1057B">
        <w:rPr>
          <w:b/>
          <w:bCs/>
          <w:lang w:eastAsia="ru-RU"/>
        </w:rPr>
        <w:t>Инструмент</w:t>
      </w:r>
      <w:r w:rsidRPr="00B1057B">
        <w:rPr>
          <w:lang w:eastAsia="ru-RU"/>
        </w:rPr>
        <w:t> – это технологическая оснастка, предназначенная для воздействия на предмет труда с целью изменения его состояния. Примеры инструментов, применяемых для формообразования и обработки: резцы, фрезы, сверла, шлифовальные руги для обработки резанием; бойки и подкладные штампы для ковки; штампы для объемной и листовой штамповки; электроды для электродуговой сварки; формы для литья и др. Примеры инструментов для контроля качества обработки и измерения – измерительных инструментов: штангенциркуль, микрометр, рычажная скоба, индикаторный нутромер и др.</w:t>
      </w:r>
    </w:p>
    <w:p w:rsidR="00973791" w:rsidRPr="00B1057B" w:rsidRDefault="00973791" w:rsidP="00FF28F7">
      <w:pPr>
        <w:pStyle w:val="3"/>
      </w:pPr>
      <w:bookmarkStart w:id="10" w:name="_Toc21997831"/>
      <w:r w:rsidRPr="00B1057B">
        <w:t>Контрольные вопросы</w:t>
      </w:r>
      <w:bookmarkEnd w:id="10"/>
    </w:p>
    <w:p w:rsidR="00973791" w:rsidRPr="00B1057B" w:rsidRDefault="00973791" w:rsidP="00031CC9">
      <w:pPr>
        <w:pStyle w:val="af7"/>
        <w:numPr>
          <w:ilvl w:val="0"/>
          <w:numId w:val="13"/>
        </w:numPr>
      </w:pPr>
      <w:r w:rsidRPr="00B1057B">
        <w:t>Что такое техника?</w:t>
      </w:r>
    </w:p>
    <w:p w:rsidR="00973791" w:rsidRPr="00B1057B" w:rsidRDefault="00973791" w:rsidP="00031CC9">
      <w:pPr>
        <w:pStyle w:val="af7"/>
        <w:numPr>
          <w:ilvl w:val="0"/>
          <w:numId w:val="13"/>
        </w:numPr>
      </w:pPr>
      <w:r w:rsidRPr="00B1057B">
        <w:t>Что понимается под терминами инструмент, механизм, машина?</w:t>
      </w:r>
    </w:p>
    <w:p w:rsidR="00973791" w:rsidRPr="00B1057B" w:rsidRDefault="00973791" w:rsidP="00031CC9">
      <w:pPr>
        <w:pStyle w:val="af7"/>
        <w:numPr>
          <w:ilvl w:val="0"/>
          <w:numId w:val="13"/>
        </w:numPr>
      </w:pPr>
      <w:r w:rsidRPr="00B1057B">
        <w:t>В чем сущность механики?</w:t>
      </w:r>
    </w:p>
    <w:p w:rsidR="00973791" w:rsidRPr="00B1057B" w:rsidRDefault="00973791" w:rsidP="00031CC9">
      <w:pPr>
        <w:pStyle w:val="af7"/>
        <w:numPr>
          <w:ilvl w:val="0"/>
          <w:numId w:val="13"/>
        </w:numPr>
      </w:pPr>
      <w:r w:rsidRPr="00B1057B">
        <w:t>Что такое теория машин и механизмов и машиноведение?</w:t>
      </w:r>
    </w:p>
    <w:p w:rsidR="00973791" w:rsidRPr="00B1057B" w:rsidRDefault="00973791" w:rsidP="00031CC9">
      <w:pPr>
        <w:pStyle w:val="af7"/>
        <w:numPr>
          <w:ilvl w:val="0"/>
          <w:numId w:val="13"/>
        </w:numPr>
      </w:pPr>
      <w:r w:rsidRPr="00B1057B">
        <w:t>Что такое машинное производство?</w:t>
      </w:r>
    </w:p>
    <w:p w:rsidR="00973791" w:rsidRPr="00B1057B" w:rsidRDefault="00973791" w:rsidP="00031CC9">
      <w:pPr>
        <w:pStyle w:val="af7"/>
        <w:numPr>
          <w:ilvl w:val="0"/>
          <w:numId w:val="13"/>
        </w:numPr>
      </w:pPr>
      <w:r w:rsidRPr="00B1057B">
        <w:t>Что такое качество технической продукции?</w:t>
      </w:r>
    </w:p>
    <w:p w:rsidR="00973791" w:rsidRPr="00B1057B" w:rsidRDefault="00973791" w:rsidP="00031CC9">
      <w:pPr>
        <w:pStyle w:val="af7"/>
        <w:numPr>
          <w:ilvl w:val="0"/>
          <w:numId w:val="13"/>
        </w:numPr>
      </w:pPr>
      <w:r w:rsidRPr="00B1057B">
        <w:t>Что такое технология?</w:t>
      </w:r>
    </w:p>
    <w:p w:rsidR="00973791" w:rsidRPr="00B1057B" w:rsidRDefault="00973791" w:rsidP="00031CC9">
      <w:pPr>
        <w:pStyle w:val="af7"/>
        <w:numPr>
          <w:ilvl w:val="0"/>
          <w:numId w:val="13"/>
        </w:numPr>
      </w:pPr>
      <w:r w:rsidRPr="00B1057B">
        <w:t>Что такое машиностроение и технология машиностроения?</w:t>
      </w:r>
    </w:p>
    <w:p w:rsidR="00973791" w:rsidRPr="00B1057B" w:rsidRDefault="00973791" w:rsidP="00031CC9">
      <w:pPr>
        <w:pStyle w:val="af7"/>
        <w:numPr>
          <w:ilvl w:val="0"/>
          <w:numId w:val="13"/>
        </w:numPr>
      </w:pPr>
      <w:r w:rsidRPr="00B1057B">
        <w:t>В чем сущность производственного процесса?</w:t>
      </w:r>
    </w:p>
    <w:p w:rsidR="00973791" w:rsidRPr="00B1057B" w:rsidRDefault="00973791" w:rsidP="00031CC9">
      <w:pPr>
        <w:pStyle w:val="af7"/>
        <w:numPr>
          <w:ilvl w:val="0"/>
          <w:numId w:val="13"/>
        </w:numPr>
      </w:pPr>
      <w:r w:rsidRPr="00B1057B">
        <w:t>Что такое технологическая подготовка производства и технологический прогресс?</w:t>
      </w:r>
    </w:p>
    <w:p w:rsidR="00973791" w:rsidRPr="00B1057B" w:rsidRDefault="00973791" w:rsidP="00031CC9">
      <w:pPr>
        <w:pStyle w:val="af7"/>
        <w:numPr>
          <w:ilvl w:val="0"/>
          <w:numId w:val="13"/>
        </w:numPr>
      </w:pPr>
      <w:r w:rsidRPr="00B1057B">
        <w:t>Что такое заготовка, деталь, сборочная единица?</w:t>
      </w:r>
    </w:p>
    <w:p w:rsidR="00973791" w:rsidRPr="00B1057B" w:rsidRDefault="00973791" w:rsidP="00031CC9">
      <w:pPr>
        <w:pStyle w:val="af7"/>
        <w:numPr>
          <w:ilvl w:val="0"/>
          <w:numId w:val="13"/>
        </w:numPr>
      </w:pPr>
      <w:r w:rsidRPr="00B1057B">
        <w:t>Раскройте последовательность технологических процессов в составе производственного процесса машиностроения.</w:t>
      </w:r>
    </w:p>
    <w:p w:rsidR="00973791" w:rsidRPr="00B1057B" w:rsidRDefault="00973791" w:rsidP="00031CC9">
      <w:pPr>
        <w:pStyle w:val="af7"/>
        <w:numPr>
          <w:ilvl w:val="0"/>
          <w:numId w:val="13"/>
        </w:numPr>
      </w:pPr>
      <w:r w:rsidRPr="00B1057B">
        <w:t>Что такое технологический метод, обработка, формообразование?</w:t>
      </w:r>
    </w:p>
    <w:p w:rsidR="00973791" w:rsidRPr="00B1057B" w:rsidRDefault="00973791" w:rsidP="00031CC9">
      <w:pPr>
        <w:pStyle w:val="af7"/>
        <w:numPr>
          <w:ilvl w:val="0"/>
          <w:numId w:val="13"/>
        </w:numPr>
      </w:pPr>
      <w:r w:rsidRPr="00B1057B">
        <w:t>Дайте определения формообразования и обработки металлов: литья, ковки, штамповки, обработки резанием, термической и химикотермической.</w:t>
      </w:r>
    </w:p>
    <w:p w:rsidR="00973791" w:rsidRPr="00B1057B" w:rsidRDefault="00973791" w:rsidP="00031CC9">
      <w:pPr>
        <w:pStyle w:val="af7"/>
        <w:numPr>
          <w:ilvl w:val="0"/>
          <w:numId w:val="13"/>
        </w:numPr>
      </w:pPr>
      <w:r w:rsidRPr="00B1057B">
        <w:t>Дайте определение процессов образования неразъемных соединений: сварки, пайки, клепки.</w:t>
      </w:r>
    </w:p>
    <w:p w:rsidR="00973791" w:rsidRPr="00B1057B" w:rsidRDefault="00973791" w:rsidP="00031CC9">
      <w:pPr>
        <w:pStyle w:val="af7"/>
        <w:numPr>
          <w:ilvl w:val="0"/>
          <w:numId w:val="13"/>
        </w:numPr>
      </w:pPr>
      <w:r w:rsidRPr="00B1057B">
        <w:t>Что такое технологическая операция и рабочее место?</w:t>
      </w:r>
    </w:p>
    <w:p w:rsidR="00973791" w:rsidRPr="00B1057B" w:rsidRDefault="00973791" w:rsidP="00031CC9">
      <w:pPr>
        <w:pStyle w:val="af7"/>
        <w:numPr>
          <w:ilvl w:val="0"/>
          <w:numId w:val="13"/>
        </w:numPr>
      </w:pPr>
      <w:r w:rsidRPr="00B1057B">
        <w:t>Дайте определение средств технологического оснащения: оборудования, технологической оснастки, приспособлений, инструмента.</w:t>
      </w:r>
    </w:p>
    <w:p w:rsidR="00973791" w:rsidRPr="00B1057B" w:rsidRDefault="00973791" w:rsidP="00031CC9">
      <w:pPr>
        <w:pStyle w:val="af7"/>
        <w:numPr>
          <w:ilvl w:val="0"/>
          <w:numId w:val="13"/>
        </w:numPr>
      </w:pPr>
      <w:r w:rsidRPr="00B1057B">
        <w:lastRenderedPageBreak/>
        <w:t>Как оценивается качество средств технологического оснащения и технологических процессов?</w:t>
      </w:r>
    </w:p>
    <w:p w:rsidR="00E5323D" w:rsidRPr="00B1057B" w:rsidRDefault="00E5323D" w:rsidP="007474E7">
      <w:pPr>
        <w:pStyle w:val="2"/>
      </w:pPr>
      <w:bookmarkStart w:id="11" w:name="_Toc21997832"/>
      <w:r w:rsidRPr="00B1057B">
        <w:t>Развитие техники и технологий</w:t>
      </w:r>
      <w:bookmarkEnd w:id="11"/>
    </w:p>
    <w:p w:rsidR="00973791" w:rsidRPr="00B1057B" w:rsidRDefault="00973791" w:rsidP="00666EE4">
      <w:pPr>
        <w:rPr>
          <w:bCs/>
        </w:rPr>
      </w:pPr>
      <w:r w:rsidRPr="00B1057B">
        <w:t>Решающим этапом в развитии трудовой деятельности наших предков, а следовательно и в процессе становления человека (антропогенез) явился переход к изготовлению орудий труда и средств труда. Употребление и создание средств труда составляет специфически характерную черту человеческого процесса труда и потому Франклин определяет человека как “</w:t>
      </w:r>
      <w:r w:rsidRPr="00B1057B">
        <w:rPr>
          <w:b/>
          <w:i/>
        </w:rPr>
        <w:t>toolmaking animal</w:t>
      </w:r>
      <w:r w:rsidRPr="00B1057B">
        <w:t>”, как животное, делающее орудия.</w:t>
      </w:r>
    </w:p>
    <w:p w:rsidR="00973791" w:rsidRPr="00B1057B" w:rsidRDefault="00973791" w:rsidP="00666EE4">
      <w:pPr>
        <w:rPr>
          <w:lang w:eastAsia="ru-RU"/>
        </w:rPr>
      </w:pPr>
      <w:r w:rsidRPr="00B1057B">
        <w:rPr>
          <w:lang w:eastAsia="ru-RU"/>
        </w:rPr>
        <w:t>Таким периодом выделения человека из животного мира был период существования </w:t>
      </w:r>
      <w:r w:rsidRPr="00B1057B">
        <w:rPr>
          <w:b/>
          <w:i/>
          <w:iCs/>
          <w:lang w:eastAsia="ru-RU"/>
        </w:rPr>
        <w:t>Homo habilis</w:t>
      </w:r>
      <w:r w:rsidRPr="00B1057B">
        <w:rPr>
          <w:lang w:eastAsia="ru-RU"/>
        </w:rPr>
        <w:t> </w:t>
      </w:r>
      <w:r w:rsidR="0087442E" w:rsidRPr="00B1057B">
        <w:rPr>
          <w:lang w:eastAsia="ru-RU"/>
        </w:rPr>
        <w:t>–</w:t>
      </w:r>
      <w:r w:rsidRPr="00B1057B">
        <w:rPr>
          <w:lang w:eastAsia="ru-RU"/>
        </w:rPr>
        <w:t xml:space="preserve"> человека умелого, появившегося 2-2,5 млн. лет назад. Хабилисы изготовляли орудия труда при помощи других орудий, т.е. производили. Производственная деятельность хабилистов не направлялась еще сознанием, а была животной по своему механизму. Например, в качестве орудия они использовали палку – прообраз рычага, которая удлиняла руку и слегка заостренная с одного конца, облегчала, процесс выкапывания корней.</w:t>
      </w:r>
    </w:p>
    <w:p w:rsidR="00973791" w:rsidRPr="00B1057B" w:rsidRDefault="00973791" w:rsidP="00666EE4">
      <w:pPr>
        <w:rPr>
          <w:lang w:eastAsia="ru-RU"/>
        </w:rPr>
      </w:pPr>
      <w:r w:rsidRPr="00B1057B">
        <w:rPr>
          <w:lang w:eastAsia="ru-RU"/>
        </w:rPr>
        <w:t>Наряду с деревянными и костяными орудиями хабилисты использовали камни. Оперирую ими систематически они неизбежно должны были сталкиваться со случаями, когда одни камни ударялись друг о друга, разбивались, изменялись.</w:t>
      </w:r>
    </w:p>
    <w:p w:rsidR="00973791" w:rsidRPr="00B1057B" w:rsidRDefault="00973791" w:rsidP="00666EE4">
      <w:pPr>
        <w:rPr>
          <w:lang w:eastAsia="ru-RU"/>
        </w:rPr>
      </w:pPr>
      <w:r w:rsidRPr="00B1057B">
        <w:rPr>
          <w:lang w:eastAsia="ru-RU"/>
        </w:rPr>
        <w:t>В результате появились такие осколки, которые были более пригодны для применения в качестве орудия, чем исходный объект. Если первоначально это происходило случайно, то позднее, по мере накопления опыта, хабилисты намеренно начинали разбивать одни камни с помощью других, а затем выбирать более подходящие осколки для дальнейшего использования. Так постепенно произошел переход к изготовлению орудий труда.</w:t>
      </w:r>
    </w:p>
    <w:p w:rsidR="00973791" w:rsidRPr="00B1057B" w:rsidRDefault="00973791" w:rsidP="00666EE4">
      <w:pPr>
        <w:rPr>
          <w:lang w:eastAsia="ru-RU"/>
        </w:rPr>
      </w:pPr>
      <w:r w:rsidRPr="00B1057B">
        <w:rPr>
          <w:lang w:eastAsia="ru-RU"/>
        </w:rPr>
        <w:t>Древнейшими целесообразно оформленными каменными орудиями были гальки, оббитые несколькими грубыми сколами на одном конце, и отщепы, отколотые от таких галек. В этот период при обработке камня не было еще выработано никакой системы скалывания. Удары наносились беспорядочно. При получении отщепов не ставились задачи экономии материала и достижения определенного размера заготовки.</w:t>
      </w:r>
    </w:p>
    <w:p w:rsidR="00973791" w:rsidRPr="00B1057B" w:rsidRDefault="00973791" w:rsidP="00FF28F7">
      <w:pPr>
        <w:pStyle w:val="3"/>
      </w:pPr>
      <w:bookmarkStart w:id="12" w:name="_Toc21997833"/>
      <w:r w:rsidRPr="00B1057B">
        <w:t>Техника периода палеолита.</w:t>
      </w:r>
      <w:bookmarkEnd w:id="12"/>
    </w:p>
    <w:p w:rsidR="00973791" w:rsidRPr="00B1057B" w:rsidRDefault="00973791" w:rsidP="00B84B15">
      <w:pPr>
        <w:rPr>
          <w:lang w:eastAsia="ru-RU"/>
        </w:rPr>
      </w:pPr>
      <w:r w:rsidRPr="00B1057B">
        <w:rPr>
          <w:i/>
          <w:iCs/>
          <w:lang w:eastAsia="ru-RU"/>
        </w:rPr>
        <w:t xml:space="preserve">Ранний, </w:t>
      </w:r>
      <w:r w:rsidRPr="00B1057B">
        <w:rPr>
          <w:iCs/>
          <w:lang w:eastAsia="ru-RU"/>
        </w:rPr>
        <w:t>или</w:t>
      </w:r>
      <w:r w:rsidRPr="00B1057B">
        <w:rPr>
          <w:i/>
          <w:iCs/>
          <w:lang w:eastAsia="ru-RU"/>
        </w:rPr>
        <w:t xml:space="preserve"> нижний, палеолит</w:t>
      </w:r>
      <w:r w:rsidRPr="00B1057B">
        <w:rPr>
          <w:lang w:eastAsia="ru-RU"/>
        </w:rPr>
        <w:t xml:space="preserve"> (около 800-600 тыс. лет </w:t>
      </w:r>
      <w:r w:rsidR="0087442E" w:rsidRPr="00B1057B">
        <w:rPr>
          <w:lang w:eastAsia="ru-RU"/>
        </w:rPr>
        <w:t>–</w:t>
      </w:r>
      <w:r w:rsidRPr="00B1057B">
        <w:rPr>
          <w:lang w:eastAsia="ru-RU"/>
        </w:rPr>
        <w:t xml:space="preserve"> около 100 тыс. лет до н.э.)</w:t>
      </w:r>
    </w:p>
    <w:p w:rsidR="00973791" w:rsidRPr="00B1057B" w:rsidRDefault="00973791" w:rsidP="00B84B15">
      <w:pPr>
        <w:rPr>
          <w:lang w:eastAsia="ru-RU"/>
        </w:rPr>
      </w:pPr>
      <w:r w:rsidRPr="00B1057B">
        <w:rPr>
          <w:b/>
          <w:lang w:eastAsia="ru-RU"/>
        </w:rPr>
        <w:t>Палеолит</w:t>
      </w:r>
      <w:r w:rsidRPr="00B1057B">
        <w:rPr>
          <w:lang w:eastAsia="ru-RU"/>
        </w:rPr>
        <w:t xml:space="preserve"> (греч. </w:t>
      </w:r>
      <w:r w:rsidRPr="00B1057B">
        <w:rPr>
          <w:b/>
          <w:i/>
          <w:lang w:eastAsia="ru-RU"/>
        </w:rPr>
        <w:t>palaios</w:t>
      </w:r>
      <w:r w:rsidRPr="00B1057B">
        <w:rPr>
          <w:lang w:eastAsia="ru-RU"/>
        </w:rPr>
        <w:t xml:space="preserve"> </w:t>
      </w:r>
      <w:r w:rsidR="0087442E" w:rsidRPr="00B1057B">
        <w:rPr>
          <w:lang w:eastAsia="ru-RU"/>
        </w:rPr>
        <w:t>–</w:t>
      </w:r>
      <w:r w:rsidRPr="00B1057B">
        <w:rPr>
          <w:lang w:eastAsia="ru-RU"/>
        </w:rPr>
        <w:t xml:space="preserve"> древний + греч. </w:t>
      </w:r>
      <w:r w:rsidRPr="00B1057B">
        <w:rPr>
          <w:b/>
          <w:i/>
          <w:lang w:eastAsia="ru-RU"/>
        </w:rPr>
        <w:t>lithos</w:t>
      </w:r>
      <w:r w:rsidRPr="00B1057B">
        <w:rPr>
          <w:lang w:eastAsia="ru-RU"/>
        </w:rPr>
        <w:t xml:space="preserve"> </w:t>
      </w:r>
      <w:r w:rsidR="0087442E" w:rsidRPr="00B1057B">
        <w:rPr>
          <w:lang w:eastAsia="ru-RU"/>
        </w:rPr>
        <w:t>–</w:t>
      </w:r>
      <w:r w:rsidRPr="00B1057B">
        <w:rPr>
          <w:lang w:eastAsia="ru-RU"/>
        </w:rPr>
        <w:t xml:space="preserve"> камень) </w:t>
      </w:r>
      <w:r w:rsidR="0087442E" w:rsidRPr="00B1057B">
        <w:rPr>
          <w:lang w:eastAsia="ru-RU"/>
        </w:rPr>
        <w:t>–</w:t>
      </w:r>
      <w:r w:rsidRPr="00B1057B">
        <w:rPr>
          <w:lang w:eastAsia="ru-RU"/>
        </w:rPr>
        <w:t xml:space="preserve"> древний период каменного века</w:t>
      </w:r>
    </w:p>
    <w:p w:rsidR="00973791" w:rsidRPr="00B1057B" w:rsidRDefault="00973791" w:rsidP="00B84B15">
      <w:r w:rsidRPr="00B1057B">
        <w:t xml:space="preserve">Главный вид орудий в этот период </w:t>
      </w:r>
      <w:r w:rsidR="0087442E" w:rsidRPr="00B1057B">
        <w:t>–</w:t>
      </w:r>
      <w:r w:rsidRPr="00B1057B">
        <w:t xml:space="preserve"> каменные ручные </w:t>
      </w:r>
      <w:r w:rsidRPr="00B1057B">
        <w:rPr>
          <w:b/>
          <w:bCs/>
        </w:rPr>
        <w:t>рубила, резцы скребки </w:t>
      </w:r>
      <w:r w:rsidRPr="00B1057B">
        <w:t xml:space="preserve">(рис. 1. а), или ударники, и более мелкие орудия, изготовленные из осколков камня. Рубила и остроконечники имели универсальное назначение, являясь как орудием труда, так и оружием. Для их изготовления применялся кремень, а где его не было </w:t>
      </w:r>
      <w:r w:rsidR="0087442E" w:rsidRPr="00B1057B">
        <w:t>–</w:t>
      </w:r>
      <w:r w:rsidRPr="00B1057B">
        <w:t xml:space="preserve"> кварцит, окаменелое дерево, кремнистый туф, порфир базальт, обсидиан и другие породы. Орудия изготовлялись оббивной техникой. Естественному куску камня придавалась нужная форма путем нанесения последовательных ударов другим камнем – отбойником (рис. 1. б). Оббивка ручного рубила была своего рода творческим актом. Каждый удар требовал тщательного выбора точки удара. Результат первого удара мог подкрепить или изменить намеченный план действий. Каждый последующий удар зависел от предыдущего. Необходим был не только оптимальный удар из множества возможных, но и подбор отбойника по общей форме, по весу, форме рабочей части. </w:t>
      </w:r>
      <w:r w:rsidRPr="00B1057B">
        <w:lastRenderedPageBreak/>
        <w:t>Важно было положение камня во время обработки. Одним из требований был точный расчет силы удара по камню, от которого зависела не только величина, толщина его сечения, но и успех всей работы. В процессе скалывания камень, по которому наносился удар, первобытный человек держал не горизонтально, а наклонно, под углом 30-40</w:t>
      </w:r>
      <w:r w:rsidRPr="00B1057B">
        <w:rPr>
          <w:vertAlign w:val="superscript"/>
        </w:rPr>
        <w:t>о</w:t>
      </w:r>
      <w:r w:rsidRPr="00B1057B">
        <w:t>. Такое положение позволяло наносить удары наиболее сильные и результативные.</w:t>
      </w:r>
    </w:p>
    <w:p w:rsidR="00973791" w:rsidRPr="00B1057B" w:rsidRDefault="00973791" w:rsidP="0087442E">
      <w:pPr>
        <w:spacing w:before="100" w:beforeAutospacing="1" w:after="100" w:afterAutospacing="1"/>
      </w:pPr>
    </w:p>
    <w:p w:rsidR="00973791" w:rsidRPr="00B1057B" w:rsidRDefault="00973791" w:rsidP="00B84B15">
      <w:pPr>
        <w:pStyle w:val="aff5"/>
      </w:pPr>
      <w:r w:rsidRPr="00B1057B">
        <w:drawing>
          <wp:inline distT="0" distB="0" distL="0" distR="0" wp14:anchorId="64C7487D" wp14:editId="4C34DDC5">
            <wp:extent cx="5940425" cy="2631269"/>
            <wp:effectExtent l="0" t="0" r="3175" b="0"/>
            <wp:docPr id="17" name="Рисунок 17" descr="https://studfiles.net/html/2706/252/html_B7ErTerhK9.dl95/img-qLt2s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s.net/html/2706/252/html_B7ErTerhK9.dl95/img-qLt2sz.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631269"/>
                    </a:xfrm>
                    <a:prstGeom prst="rect">
                      <a:avLst/>
                    </a:prstGeom>
                    <a:noFill/>
                    <a:ln>
                      <a:noFill/>
                    </a:ln>
                  </pic:spPr>
                </pic:pic>
              </a:graphicData>
            </a:graphic>
          </wp:inline>
        </w:drawing>
      </w:r>
    </w:p>
    <w:p w:rsidR="00973791" w:rsidRPr="00B1057B" w:rsidRDefault="00973791" w:rsidP="00B84B15">
      <w:pPr>
        <w:pStyle w:val="a"/>
      </w:pPr>
      <w:r w:rsidRPr="00B1057B">
        <w:t>Инструменты Каменного века</w:t>
      </w:r>
    </w:p>
    <w:p w:rsidR="00B84B15" w:rsidRPr="00B1057B" w:rsidRDefault="00B84B15" w:rsidP="00B84B15">
      <w:pPr>
        <w:rPr>
          <w:lang w:eastAsia="ru-RU"/>
        </w:rPr>
      </w:pPr>
    </w:p>
    <w:p w:rsidR="00973791" w:rsidRPr="00B1057B" w:rsidRDefault="00973791" w:rsidP="00FF28F7">
      <w:pPr>
        <w:pStyle w:val="3"/>
      </w:pPr>
      <w:bookmarkStart w:id="13" w:name="_Toc21997834"/>
      <w:r w:rsidRPr="00B1057B">
        <w:t>Первая хозяйственная революция </w:t>
      </w:r>
      <w:r w:rsidR="0087442E" w:rsidRPr="00B1057B">
        <w:t>–</w:t>
      </w:r>
      <w:r w:rsidRPr="00B1057B">
        <w:t> освоение огня.</w:t>
      </w:r>
      <w:bookmarkEnd w:id="13"/>
    </w:p>
    <w:p w:rsidR="00973791" w:rsidRPr="00B1057B" w:rsidRDefault="00973791" w:rsidP="00B84B15">
      <w:pPr>
        <w:rPr>
          <w:lang w:eastAsia="ru-RU"/>
        </w:rPr>
      </w:pPr>
      <w:r w:rsidRPr="00B1057B">
        <w:rPr>
          <w:lang w:eastAsia="ru-RU"/>
        </w:rPr>
        <w:t xml:space="preserve">Во время раннего палеолита произошло освоение огня </w:t>
      </w:r>
      <w:r w:rsidR="0087442E" w:rsidRPr="00B1057B">
        <w:rPr>
          <w:lang w:eastAsia="ru-RU"/>
        </w:rPr>
        <w:t>–</w:t>
      </w:r>
      <w:r w:rsidRPr="00B1057B">
        <w:rPr>
          <w:lang w:eastAsia="ru-RU"/>
        </w:rPr>
        <w:t xml:space="preserve"> вначале путем использования и поддержания естественно возникшего огня во время лесных пожаров или извержений вулканов.</w:t>
      </w:r>
    </w:p>
    <w:p w:rsidR="00973791" w:rsidRPr="00B1057B" w:rsidRDefault="00973791" w:rsidP="00B84B15">
      <w:pPr>
        <w:rPr>
          <w:lang w:eastAsia="ru-RU"/>
        </w:rPr>
      </w:pPr>
      <w:r w:rsidRPr="00B1057B">
        <w:rPr>
          <w:i/>
          <w:iCs/>
          <w:lang w:eastAsia="ru-RU"/>
        </w:rPr>
        <w:t>Средний палеолит</w:t>
      </w:r>
      <w:r w:rsidRPr="00B1057B">
        <w:rPr>
          <w:lang w:eastAsia="ru-RU"/>
        </w:rPr>
        <w:t xml:space="preserve"> (около 100 тыс. лет </w:t>
      </w:r>
      <w:r w:rsidR="0087442E" w:rsidRPr="00B1057B">
        <w:rPr>
          <w:lang w:eastAsia="ru-RU"/>
        </w:rPr>
        <w:t>–</w:t>
      </w:r>
      <w:r w:rsidRPr="00B1057B">
        <w:rPr>
          <w:lang w:eastAsia="ru-RU"/>
        </w:rPr>
        <w:t xml:space="preserve"> около 40 тыс. лет до н.э.). Среднепалеотические орудия изготовлялись преимущественно из пластин и отщепенов, сколотых от ядрища. Техника обработки камня совершенствовалась. Наряду с ударной ретушью была изобретена контрударная ретушь. Новый способ состоял в том, что выделываемое орудие опиралось на каменную или костяную основу (наковальню), а по нему наносился удар деревянной колотушкой. Смысл такой обработки состоял в том, что удар, переданный через орудие наковальне, возвращался орудию, и с его обрабатываемой части, обращенной к наковальне, отлетали чешуйки камня. В результате на лезвиях орудий появлялась тонкая и тщательная ретушь. Орудия становились все более дифференцированными. Скребло, обрабатывавшееся лишь по одному краю, предназначалось для разделки туши животного и выскабливания шкур. Остроконечники, которые использовались как наконечники для копий и дротиков, обрабатывались с 2-х сторон. Именно в этот период стали появляться </w:t>
      </w:r>
      <w:r w:rsidRPr="00B1057B">
        <w:rPr>
          <w:b/>
          <w:bCs/>
          <w:lang w:eastAsia="ru-RU"/>
        </w:rPr>
        <w:t>составные орудия</w:t>
      </w:r>
      <w:r w:rsidRPr="00B1057B">
        <w:rPr>
          <w:lang w:eastAsia="ru-RU"/>
        </w:rPr>
        <w:t>. Некоторые орудия специально служили для </w:t>
      </w:r>
      <w:r w:rsidRPr="00B1057B">
        <w:rPr>
          <w:b/>
          <w:bCs/>
          <w:lang w:eastAsia="ru-RU"/>
        </w:rPr>
        <w:t>выделки других орудий</w:t>
      </w:r>
      <w:r w:rsidRPr="00B1057B">
        <w:rPr>
          <w:lang w:eastAsia="ru-RU"/>
        </w:rPr>
        <w:t> </w:t>
      </w:r>
      <w:r w:rsidR="0087442E" w:rsidRPr="00B1057B">
        <w:rPr>
          <w:lang w:eastAsia="ru-RU"/>
        </w:rPr>
        <w:t>–</w:t>
      </w:r>
      <w:r w:rsidRPr="00B1057B">
        <w:rPr>
          <w:lang w:eastAsia="ru-RU"/>
        </w:rPr>
        <w:t xml:space="preserve"> каменных, деревянных, костяных, роговых. Именно кость и рог использовал первобытный человек для производственных целей (ретушеры, острия, наковаленки), для изготовления мелких заостренных орудий.</w:t>
      </w:r>
    </w:p>
    <w:p w:rsidR="00973791" w:rsidRPr="00B1057B" w:rsidRDefault="00973791" w:rsidP="00B84B15">
      <w:pPr>
        <w:rPr>
          <w:lang w:eastAsia="ru-RU"/>
        </w:rPr>
      </w:pPr>
      <w:r w:rsidRPr="00B1057B">
        <w:rPr>
          <w:lang w:eastAsia="ru-RU"/>
        </w:rPr>
        <w:t>В этот период было освоено </w:t>
      </w:r>
      <w:r w:rsidRPr="00B1057B">
        <w:rPr>
          <w:b/>
          <w:bCs/>
          <w:lang w:eastAsia="ru-RU"/>
        </w:rPr>
        <w:t>искусственное добывание огня</w:t>
      </w:r>
      <w:r w:rsidRPr="00B1057B">
        <w:rPr>
          <w:lang w:eastAsia="ru-RU"/>
        </w:rPr>
        <w:t> </w:t>
      </w:r>
      <w:r w:rsidR="0087442E" w:rsidRPr="00B1057B">
        <w:rPr>
          <w:lang w:eastAsia="ru-RU"/>
        </w:rPr>
        <w:t>–</w:t>
      </w:r>
      <w:r w:rsidRPr="00B1057B">
        <w:rPr>
          <w:lang w:eastAsia="ru-RU"/>
        </w:rPr>
        <w:t xml:space="preserve"> что явилось грандиозным достижением человечества. Только научившись добывать огонь с помощью трения (рис. 2. а), люди впервые заставили служить себе неограниченную силу природы. Помимо трения дерево о </w:t>
      </w:r>
      <w:r w:rsidRPr="00B1057B">
        <w:rPr>
          <w:lang w:eastAsia="ru-RU"/>
        </w:rPr>
        <w:lastRenderedPageBreak/>
        <w:t xml:space="preserve">дерево, другим способом получения огня было высекание искры при ударах камня о камень, а в более поздние периоды </w:t>
      </w:r>
      <w:r w:rsidR="0087442E" w:rsidRPr="00B1057B">
        <w:rPr>
          <w:lang w:eastAsia="ru-RU"/>
        </w:rPr>
        <w:t>–</w:t>
      </w:r>
      <w:r w:rsidRPr="00B1057B">
        <w:rPr>
          <w:lang w:eastAsia="ru-RU"/>
        </w:rPr>
        <w:t xml:space="preserve"> на стадии развитого палеолита (греч. </w:t>
      </w:r>
      <w:r w:rsidRPr="00B1057B">
        <w:rPr>
          <w:i/>
          <w:iCs/>
          <w:lang w:eastAsia="ru-RU"/>
        </w:rPr>
        <w:t>neos</w:t>
      </w:r>
      <w:r w:rsidRPr="00B1057B">
        <w:rPr>
          <w:lang w:eastAsia="ru-RU"/>
        </w:rPr>
        <w:t> </w:t>
      </w:r>
      <w:r w:rsidR="0087442E" w:rsidRPr="00B1057B">
        <w:rPr>
          <w:lang w:eastAsia="ru-RU"/>
        </w:rPr>
        <w:t>–</w:t>
      </w:r>
      <w:r w:rsidRPr="00B1057B">
        <w:rPr>
          <w:lang w:eastAsia="ru-RU"/>
        </w:rPr>
        <w:t xml:space="preserve"> новый + греч. </w:t>
      </w:r>
      <w:r w:rsidRPr="00B1057B">
        <w:rPr>
          <w:i/>
          <w:iCs/>
          <w:lang w:eastAsia="ru-RU"/>
        </w:rPr>
        <w:t>lithos</w:t>
      </w:r>
      <w:r w:rsidRPr="00B1057B">
        <w:rPr>
          <w:lang w:eastAsia="ru-RU"/>
        </w:rPr>
        <w:t> </w:t>
      </w:r>
      <w:r w:rsidR="0087442E" w:rsidRPr="00B1057B">
        <w:rPr>
          <w:lang w:eastAsia="ru-RU"/>
        </w:rPr>
        <w:t>–</w:t>
      </w:r>
      <w:r w:rsidRPr="00B1057B">
        <w:rPr>
          <w:lang w:eastAsia="ru-RU"/>
        </w:rPr>
        <w:t xml:space="preserve"> камень </w:t>
      </w:r>
      <w:r w:rsidR="0087442E" w:rsidRPr="00B1057B">
        <w:rPr>
          <w:lang w:eastAsia="ru-RU"/>
        </w:rPr>
        <w:t>–</w:t>
      </w:r>
      <w:r w:rsidRPr="00B1057B">
        <w:rPr>
          <w:lang w:eastAsia="ru-RU"/>
        </w:rPr>
        <w:t xml:space="preserve"> последняя эпоха каменного века) </w:t>
      </w:r>
      <w:r w:rsidR="0087442E" w:rsidRPr="00B1057B">
        <w:rPr>
          <w:lang w:eastAsia="ru-RU"/>
        </w:rPr>
        <w:t>–</w:t>
      </w:r>
      <w:r w:rsidRPr="00B1057B">
        <w:rPr>
          <w:lang w:eastAsia="ru-RU"/>
        </w:rPr>
        <w:t xml:space="preserve"> лучковый способ получения огня (рис. 2. б), когда сверление дерева становится хозяйственной необходимостью.</w:t>
      </w:r>
    </w:p>
    <w:p w:rsidR="00973791" w:rsidRPr="00B1057B" w:rsidRDefault="00973791" w:rsidP="00B84B15">
      <w:pPr>
        <w:pStyle w:val="aff5"/>
      </w:pPr>
      <w:r w:rsidRPr="00B1057B">
        <w:drawing>
          <wp:inline distT="0" distB="0" distL="0" distR="0" wp14:anchorId="232C99CC" wp14:editId="0114E8AD">
            <wp:extent cx="3753625" cy="2987040"/>
            <wp:effectExtent l="0" t="0" r="0" b="3810"/>
            <wp:docPr id="18" name="Рисунок 18" descr="https://studfiles.net/html/2706/252/html_B7ErTerhK9.dl95/img-n2Nz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s.net/html/2706/252/html_B7ErTerhK9.dl95/img-n2Nze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9566" cy="2999725"/>
                    </a:xfrm>
                    <a:prstGeom prst="rect">
                      <a:avLst/>
                    </a:prstGeom>
                    <a:noFill/>
                    <a:ln>
                      <a:noFill/>
                    </a:ln>
                  </pic:spPr>
                </pic:pic>
              </a:graphicData>
            </a:graphic>
          </wp:inline>
        </w:drawing>
      </w:r>
    </w:p>
    <w:p w:rsidR="00973791" w:rsidRPr="00B1057B" w:rsidRDefault="00973791" w:rsidP="00B84B15">
      <w:pPr>
        <w:pStyle w:val="a"/>
      </w:pPr>
      <w:r w:rsidRPr="00B1057B">
        <w:t>Добывание огня</w:t>
      </w:r>
    </w:p>
    <w:p w:rsidR="00B84B15" w:rsidRPr="00B1057B" w:rsidRDefault="00B84B15" w:rsidP="00B84B15"/>
    <w:p w:rsidR="00973791" w:rsidRPr="00B1057B" w:rsidRDefault="00973791" w:rsidP="00FF28F7">
      <w:pPr>
        <w:pStyle w:val="3"/>
      </w:pPr>
      <w:bookmarkStart w:id="14" w:name="_Toc21997835"/>
      <w:r w:rsidRPr="00B1057B">
        <w:rPr>
          <w:i/>
        </w:rPr>
        <w:t>Поздний</w:t>
      </w:r>
      <w:r w:rsidRPr="00B1057B">
        <w:t>, или</w:t>
      </w:r>
      <w:r w:rsidRPr="00B1057B">
        <w:rPr>
          <w:i/>
        </w:rPr>
        <w:t xml:space="preserve"> верхний палеолит</w:t>
      </w:r>
      <w:r w:rsidRPr="00B1057B">
        <w:t> (40-13 тыс. лет до н.э.).</w:t>
      </w:r>
      <w:bookmarkEnd w:id="14"/>
    </w:p>
    <w:p w:rsidR="00973791" w:rsidRPr="00B1057B" w:rsidRDefault="00973791" w:rsidP="00B84B15">
      <w:r w:rsidRPr="00B1057B">
        <w:t>В это время сформировался современный физический тип человека, получивший название “человек разумный” (</w:t>
      </w:r>
      <w:r w:rsidRPr="00B1057B">
        <w:rPr>
          <w:b/>
          <w:i/>
          <w:iCs/>
        </w:rPr>
        <w:t>Homo</w:t>
      </w:r>
      <w:r w:rsidRPr="00B1057B">
        <w:rPr>
          <w:i/>
          <w:iCs/>
        </w:rPr>
        <w:t xml:space="preserve"> </w:t>
      </w:r>
      <w:r w:rsidRPr="00B1057B">
        <w:rPr>
          <w:b/>
          <w:i/>
          <w:iCs/>
        </w:rPr>
        <w:t>sapiens</w:t>
      </w:r>
      <w:r w:rsidRPr="00B1057B">
        <w:t>). В верхнем палеолите орудия остаются в основном каменными. Наряду с такими породами, как кремень, кварц и др. человек стал использовать гранит, сланцы, железняк и другие породы. Они служили ему отбойниками, плитами и пестами для растирания зерен и красок, ретушерами, камнями для очагов, выкладки полов и оснований стен, материалом для украшений и др.</w:t>
      </w:r>
    </w:p>
    <w:p w:rsidR="00973791" w:rsidRPr="00B1057B" w:rsidRDefault="00973791" w:rsidP="00B84B15">
      <w:r w:rsidRPr="00B1057B">
        <w:t>Наряду с такими породами, как кремень, кварц и др. человек стал использовать гранит, сланцы, железняк и другие породы. Они служили ему отбойниками, плитами и пестами для растирания зерен и красок, ретушерами, камнями для очагов, выкладки полов и оснований стен, материалом для украшений и др.</w:t>
      </w:r>
    </w:p>
    <w:p w:rsidR="00973791" w:rsidRPr="00B1057B" w:rsidRDefault="00973791" w:rsidP="00B84B15">
      <w:r w:rsidRPr="00B1057B">
        <w:t>Техника обработки камня изменилась значительно. Теперь “мастер” вначале изготовлял правильный граненый, призматический нуклеус. Затем от него откалывались необходимые пластинки, подвергающиеся последующей обработке сколом и тонкой (обжимной) ретушью с помощью постоянного отжимника. Такая техника позволяла получать длинные массивные сколы, похожие на ножи с острием с одной стороны, изготовлять короткие скребки, скобели с округлым выпуклым или вогнутым рабочим краем, резцы.</w:t>
      </w:r>
    </w:p>
    <w:p w:rsidR="00973791" w:rsidRPr="00B1057B" w:rsidRDefault="00973791" w:rsidP="00B84B15">
      <w:r w:rsidRPr="00B1057B">
        <w:t>Затем появляются специализированные орудия: острия с притупленным краем, ножи, резцы, острые и легкие лавролистные наконечники дротиков, обработанные с большим искусством с 2-х сторон отжимной ретушью.</w:t>
      </w:r>
    </w:p>
    <w:p w:rsidR="00973791" w:rsidRPr="00B1057B" w:rsidRDefault="00973791" w:rsidP="00B84B15">
      <w:pPr>
        <w:rPr>
          <w:lang w:eastAsia="ru-RU"/>
        </w:rPr>
      </w:pPr>
      <w:r w:rsidRPr="00B1057B">
        <w:rPr>
          <w:lang w:eastAsia="ru-RU"/>
        </w:rPr>
        <w:t>Многие орудия стали употребляться с деревянными и костяными рукоятками и в оправах, например, каменные молот (рис. 3. а) и мотыга (рис. 3. б). </w:t>
      </w:r>
      <w:r w:rsidRPr="00B1057B">
        <w:rPr>
          <w:b/>
          <w:bCs/>
          <w:lang w:eastAsia="ru-RU"/>
        </w:rPr>
        <w:t xml:space="preserve">Составные каменные </w:t>
      </w:r>
      <w:r w:rsidRPr="00B1057B">
        <w:rPr>
          <w:b/>
          <w:bCs/>
          <w:lang w:eastAsia="ru-RU"/>
        </w:rPr>
        <w:lastRenderedPageBreak/>
        <w:t>орудия</w:t>
      </w:r>
      <w:r w:rsidRPr="00B1057B">
        <w:rPr>
          <w:lang w:eastAsia="ru-RU"/>
        </w:rPr>
        <w:t> стали более разнообразными, что явилось важным этапом в развитии первобытного производства.</w:t>
      </w:r>
    </w:p>
    <w:p w:rsidR="00973791" w:rsidRPr="00B1057B" w:rsidRDefault="00973791" w:rsidP="00B84B15">
      <w:pPr>
        <w:rPr>
          <w:lang w:eastAsia="ru-RU"/>
        </w:rPr>
      </w:pPr>
      <w:r w:rsidRPr="00B1057B">
        <w:rPr>
          <w:lang w:eastAsia="ru-RU"/>
        </w:rPr>
        <w:t xml:space="preserve">Затем распространение получают лишь мелкие резцы, проколки, скребки, пластины с притупленным краем, вкладыши, лезвия </w:t>
      </w:r>
      <w:r w:rsidR="00A35251" w:rsidRPr="00B1057B">
        <w:rPr>
          <w:lang w:eastAsia="ru-RU"/>
        </w:rPr>
        <w:t>–</w:t>
      </w:r>
      <w:r w:rsidRPr="00B1057B">
        <w:rPr>
          <w:lang w:eastAsia="ru-RU"/>
        </w:rPr>
        <w:t xml:space="preserve"> необходимый инструмент для обработки кости и дерева. Именно эту эпоху иногда называют </w:t>
      </w:r>
      <w:r w:rsidRPr="00B1057B">
        <w:rPr>
          <w:b/>
          <w:bCs/>
          <w:lang w:eastAsia="ru-RU"/>
        </w:rPr>
        <w:t>веком кости</w:t>
      </w:r>
      <w:r w:rsidRPr="00B1057B">
        <w:rPr>
          <w:lang w:eastAsia="ru-RU"/>
        </w:rPr>
        <w:t>. Наступает расцвет костяной индустрии. Из кости и рога изготавливаются гарпуны, проколки, иглы с ушком, наконечники мотыг и копий, лощила, кирки и т.д. Получило развитие производство деревянной утвари и посуды.</w:t>
      </w:r>
    </w:p>
    <w:p w:rsidR="00973791" w:rsidRPr="00B1057B" w:rsidRDefault="00973791" w:rsidP="00B84B15">
      <w:pPr>
        <w:rPr>
          <w:b/>
          <w:lang w:eastAsia="ru-RU"/>
        </w:rPr>
      </w:pPr>
      <w:r w:rsidRPr="00B1057B">
        <w:rPr>
          <w:b/>
          <w:szCs w:val="28"/>
        </w:rPr>
        <w:t>Появление сост</w:t>
      </w:r>
      <w:r w:rsidRPr="00B1057B">
        <w:rPr>
          <w:b/>
        </w:rPr>
        <w:t>авных орудий произвело целую революцию в технике каменного века.</w:t>
      </w:r>
    </w:p>
    <w:p w:rsidR="00973791" w:rsidRPr="00B1057B" w:rsidRDefault="00973791" w:rsidP="00B84B15">
      <w:pPr>
        <w:pStyle w:val="aff5"/>
      </w:pPr>
      <w:r w:rsidRPr="00B1057B">
        <w:drawing>
          <wp:inline distT="0" distB="0" distL="0" distR="0" wp14:anchorId="1A2EE5DA" wp14:editId="1434AE19">
            <wp:extent cx="3025855" cy="2393950"/>
            <wp:effectExtent l="0" t="0" r="3175" b="6350"/>
            <wp:docPr id="19" name="Рисунок 19" descr="https://studfiles.net/html/2706/252/html_B7ErTerhK9.dl95/img-1up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s.net/html/2706/252/html_B7ErTerhK9.dl95/img-1upok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9880" cy="2405046"/>
                    </a:xfrm>
                    <a:prstGeom prst="rect">
                      <a:avLst/>
                    </a:prstGeom>
                    <a:noFill/>
                    <a:ln>
                      <a:noFill/>
                    </a:ln>
                  </pic:spPr>
                </pic:pic>
              </a:graphicData>
            </a:graphic>
          </wp:inline>
        </w:drawing>
      </w:r>
    </w:p>
    <w:p w:rsidR="00973791" w:rsidRPr="00B1057B" w:rsidRDefault="00973791" w:rsidP="00B84B15">
      <w:pPr>
        <w:pStyle w:val="a"/>
      </w:pPr>
      <w:r w:rsidRPr="00B1057B">
        <w:t>Орудия, полученные сколом</w:t>
      </w:r>
    </w:p>
    <w:p w:rsidR="00A35251" w:rsidRPr="00B1057B" w:rsidRDefault="00A35251" w:rsidP="00B84B15"/>
    <w:p w:rsidR="00973791" w:rsidRPr="00B1057B" w:rsidRDefault="00973791" w:rsidP="00FF28F7">
      <w:pPr>
        <w:pStyle w:val="3"/>
      </w:pPr>
      <w:bookmarkStart w:id="15" w:name="_Toc21997836"/>
      <w:r w:rsidRPr="00B1057B">
        <w:t>Техника периода мезолита (13-6 тыс. лет до н.э.).</w:t>
      </w:r>
      <w:bookmarkEnd w:id="15"/>
    </w:p>
    <w:p w:rsidR="00973791" w:rsidRPr="00B1057B" w:rsidRDefault="00973791" w:rsidP="00B84B15">
      <w:r w:rsidRPr="00B1057B">
        <w:t>Для мезолитической (</w:t>
      </w:r>
      <w:r w:rsidRPr="00B1057B">
        <w:rPr>
          <w:b/>
          <w:i/>
          <w:iCs/>
        </w:rPr>
        <w:t>mesos</w:t>
      </w:r>
      <w:r w:rsidRPr="00B1057B">
        <w:t> </w:t>
      </w:r>
      <w:r w:rsidR="00A35251" w:rsidRPr="00B1057B">
        <w:t>–</w:t>
      </w:r>
      <w:r w:rsidRPr="00B1057B">
        <w:t xml:space="preserve"> греч. </w:t>
      </w:r>
      <w:r w:rsidR="00A35251" w:rsidRPr="00B1057B">
        <w:t>–</w:t>
      </w:r>
      <w:r w:rsidRPr="00B1057B">
        <w:t xml:space="preserve"> средний, промежуточный, </w:t>
      </w:r>
      <w:r w:rsidRPr="00B1057B">
        <w:rPr>
          <w:b/>
          <w:i/>
          <w:iCs/>
        </w:rPr>
        <w:t>lithos</w:t>
      </w:r>
      <w:r w:rsidRPr="00B1057B">
        <w:rPr>
          <w:i/>
          <w:iCs/>
        </w:rPr>
        <w:t> </w:t>
      </w:r>
      <w:r w:rsidR="00A35251" w:rsidRPr="00B1057B">
        <w:t>–</w:t>
      </w:r>
      <w:r w:rsidRPr="00B1057B">
        <w:t xml:space="preserve"> греч. </w:t>
      </w:r>
      <w:r w:rsidR="00A35251" w:rsidRPr="00B1057B">
        <w:t>–</w:t>
      </w:r>
      <w:r w:rsidRPr="00B1057B">
        <w:t xml:space="preserve"> камень; мезолит </w:t>
      </w:r>
      <w:r w:rsidR="00A35251" w:rsidRPr="00B1057B">
        <w:t>–</w:t>
      </w:r>
      <w:r w:rsidRPr="00B1057B">
        <w:t xml:space="preserve"> переходный период от древнего к новому каменному веку) техники характерно дальнейшее развитие, быстрое и широкое распространение составных каменных орудий. Режущей частью этих орудий становятся ножевидные пластины, которые вытесняют остальные изделия из камня. Эти пластины представляют собой изделия правильной формы шириной от 2-3 мм до 1,5 см с очень ровными и острыми гранями. Такие грани получались в результате скалывания пластин с карандашевидных нуклеусов. Полученные таким образом ножевидные пластины вставлялись в костяную или деревянную оправу, приклеивались асфальтом из естественных месторождений и использовались в качестве ножей и резцов. Помимо ножевидных пластин в продольные прорези оправ из кости и дерева человек начал вставлять и более мелкие (1-2 см длиной) кремневые треугольники, ромбы, трапеции, сегменты-микролиты. Так изготовлялись копья, стрелы, дротики и другое оружие.</w:t>
      </w:r>
    </w:p>
    <w:p w:rsidR="00973791" w:rsidRPr="00B1057B" w:rsidRDefault="00973791" w:rsidP="00B84B15">
      <w:r w:rsidRPr="00B1057B">
        <w:t>Однако</w:t>
      </w:r>
      <w:r w:rsidR="00A35251" w:rsidRPr="00B1057B">
        <w:t>,</w:t>
      </w:r>
      <w:r w:rsidRPr="00B1057B">
        <w:t xml:space="preserve"> высшим техническим достижением мезолитической эпохи были </w:t>
      </w:r>
      <w:r w:rsidRPr="00B1057B">
        <w:rPr>
          <w:b/>
          <w:bCs/>
        </w:rPr>
        <w:t xml:space="preserve">лук </w:t>
      </w:r>
      <w:r w:rsidRPr="00B1057B">
        <w:rPr>
          <w:bCs/>
        </w:rPr>
        <w:t>и</w:t>
      </w:r>
      <w:r w:rsidRPr="00B1057B">
        <w:rPr>
          <w:b/>
          <w:bCs/>
        </w:rPr>
        <w:t xml:space="preserve"> стрелы</w:t>
      </w:r>
      <w:r w:rsidRPr="00B1057B">
        <w:t>. Теперь это дальнобойное оружие распространяется повсеместно и дает толчок новому развитию охоты. Изготовлялся лук чаще всего из вяза. Стрелы достигали в длину 1 м. Дальность боя из лука составляла от 80 до 450 м, а скорострельность у хорошего охотника достигала 20 выстрелов в минуту.</w:t>
      </w:r>
    </w:p>
    <w:p w:rsidR="00973791" w:rsidRPr="00B1057B" w:rsidRDefault="00973791" w:rsidP="00B84B15">
      <w:r w:rsidRPr="00B1057B">
        <w:rPr>
          <w:b/>
          <w:bCs/>
        </w:rPr>
        <w:lastRenderedPageBreak/>
        <w:t>Вторая хозяйственная революция</w:t>
      </w:r>
      <w:r w:rsidRPr="00B1057B">
        <w:t> </w:t>
      </w:r>
      <w:r w:rsidR="00A35251" w:rsidRPr="00B1057B">
        <w:t>–</w:t>
      </w:r>
      <w:r w:rsidRPr="00B1057B">
        <w:t xml:space="preserve"> производство продуктов питания </w:t>
      </w:r>
      <w:r w:rsidR="00A35251" w:rsidRPr="00B1057B">
        <w:t>–</w:t>
      </w:r>
      <w:r w:rsidRPr="00B1057B">
        <w:t xml:space="preserve"> выращивание злаков, одомашнивание животных. Одним из основных способов существования людей этого периода оставалось собирательство. Вместе с тем к концу мезолита (9-7 тыс. лет до н.э.) население начало переходить к </w:t>
      </w:r>
      <w:r w:rsidRPr="00B1057B">
        <w:rPr>
          <w:b/>
          <w:bCs/>
        </w:rPr>
        <w:t>земледелию</w:t>
      </w:r>
      <w:r w:rsidRPr="00B1057B">
        <w:t>.</w:t>
      </w:r>
    </w:p>
    <w:p w:rsidR="00973791" w:rsidRPr="00B1057B" w:rsidRDefault="00973791" w:rsidP="00B84B15">
      <w:r w:rsidRPr="00B1057B">
        <w:rPr>
          <w:b/>
          <w:bCs/>
        </w:rPr>
        <w:t>Неолит</w:t>
      </w:r>
      <w:r w:rsidRPr="00B1057B">
        <w:rPr>
          <w:b/>
        </w:rPr>
        <w:t> </w:t>
      </w:r>
      <w:r w:rsidRPr="00B1057B">
        <w:t xml:space="preserve">(6-4 тыс. лет до н.э.) </w:t>
      </w:r>
      <w:r w:rsidR="00A35251" w:rsidRPr="00B1057B">
        <w:t>–</w:t>
      </w:r>
      <w:r w:rsidRPr="00B1057B">
        <w:t xml:space="preserve"> (греч.</w:t>
      </w:r>
      <w:r w:rsidRPr="00B1057B">
        <w:rPr>
          <w:b/>
        </w:rPr>
        <w:t> </w:t>
      </w:r>
      <w:r w:rsidRPr="00B1057B">
        <w:rPr>
          <w:b/>
          <w:i/>
          <w:iCs/>
        </w:rPr>
        <w:t>neos</w:t>
      </w:r>
      <w:r w:rsidRPr="00B1057B">
        <w:rPr>
          <w:b/>
        </w:rPr>
        <w:t> </w:t>
      </w:r>
      <w:r w:rsidR="00A35251" w:rsidRPr="00B1057B">
        <w:t>–</w:t>
      </w:r>
      <w:r w:rsidRPr="00B1057B">
        <w:t xml:space="preserve"> новый + греч.</w:t>
      </w:r>
      <w:r w:rsidRPr="00B1057B">
        <w:rPr>
          <w:b/>
        </w:rPr>
        <w:t> </w:t>
      </w:r>
      <w:r w:rsidRPr="00B1057B">
        <w:rPr>
          <w:b/>
          <w:i/>
          <w:iCs/>
        </w:rPr>
        <w:t>lithos</w:t>
      </w:r>
      <w:r w:rsidRPr="00B1057B">
        <w:rPr>
          <w:b/>
        </w:rPr>
        <w:t> </w:t>
      </w:r>
      <w:r w:rsidR="00A35251" w:rsidRPr="00B1057B">
        <w:t>–</w:t>
      </w:r>
      <w:r w:rsidRPr="00B1057B">
        <w:t xml:space="preserve"> камень) </w:t>
      </w:r>
      <w:r w:rsidR="00A35251" w:rsidRPr="00B1057B">
        <w:t>–</w:t>
      </w:r>
      <w:r w:rsidRPr="00B1057B">
        <w:t xml:space="preserve"> последняя эпоха каменного века, новый каменный век.</w:t>
      </w:r>
    </w:p>
    <w:p w:rsidR="00973791" w:rsidRPr="00B1057B" w:rsidRDefault="00973791" w:rsidP="00B84B15">
      <w:pPr>
        <w:rPr>
          <w:lang w:eastAsia="ru-RU"/>
        </w:rPr>
      </w:pPr>
      <w:r w:rsidRPr="00B1057B">
        <w:rPr>
          <w:lang w:eastAsia="ru-RU"/>
        </w:rPr>
        <w:t>В эпоху неолита техника обработки камня достигает наивысшего расцвета. Для окончательной обработки каменных изделий человек стал широко использовать </w:t>
      </w:r>
      <w:r w:rsidRPr="00B1057B">
        <w:rPr>
          <w:b/>
          <w:bCs/>
          <w:lang w:eastAsia="ru-RU"/>
        </w:rPr>
        <w:t>шлифовку</w:t>
      </w:r>
      <w:r w:rsidRPr="00B1057B">
        <w:rPr>
          <w:lang w:eastAsia="ru-RU"/>
        </w:rPr>
        <w:t>. В начале существовало сухое шлифование о скалы или небольшие бруски камня (абразивы). Позднее появилась мокрая шлифовка, которая была эффективнее сухой в 2-3 раза, но требовала обильного и непрерывного полива водой. Мокрая шлифовка обеспечивала самозатачивание абразива, возобновление его рабочих свойств, когда обработанные зерна камня и порошок абразива смывались водой. Эта технология обработки камня стала возможна лишь в результате перехода человека к оседлому образу жизни.</w:t>
      </w:r>
    </w:p>
    <w:p w:rsidR="00973791" w:rsidRPr="00B1057B" w:rsidRDefault="00973791" w:rsidP="00B84B15">
      <w:pPr>
        <w:rPr>
          <w:lang w:eastAsia="ru-RU"/>
        </w:rPr>
      </w:pPr>
      <w:r w:rsidRPr="00B1057B">
        <w:rPr>
          <w:lang w:eastAsia="ru-RU"/>
        </w:rPr>
        <w:t>Для придания изделию из камня блеска и высокой чистоты поверхности использовалось </w:t>
      </w:r>
      <w:r w:rsidRPr="00B1057B">
        <w:rPr>
          <w:b/>
          <w:bCs/>
          <w:lang w:eastAsia="ru-RU"/>
        </w:rPr>
        <w:t>полирование</w:t>
      </w:r>
      <w:r w:rsidRPr="00B1057B">
        <w:rPr>
          <w:lang w:eastAsia="ru-RU"/>
        </w:rPr>
        <w:t>.</w:t>
      </w:r>
    </w:p>
    <w:p w:rsidR="00973791" w:rsidRPr="00B1057B" w:rsidRDefault="00973791" w:rsidP="00B84B15">
      <w:pPr>
        <w:rPr>
          <w:lang w:eastAsia="ru-RU"/>
        </w:rPr>
      </w:pPr>
      <w:r w:rsidRPr="00B1057B">
        <w:rPr>
          <w:lang w:eastAsia="ru-RU"/>
        </w:rPr>
        <w:t>В неолитическую эпоху произошли крупнейшие сдвиги в технологии получения отверстий притиркой – </w:t>
      </w:r>
      <w:r w:rsidRPr="00B1057B">
        <w:rPr>
          <w:b/>
          <w:bCs/>
          <w:lang w:eastAsia="ru-RU"/>
        </w:rPr>
        <w:t>«сверления»</w:t>
      </w:r>
      <w:r w:rsidRPr="00B1057B">
        <w:rPr>
          <w:lang w:eastAsia="ru-RU"/>
        </w:rPr>
        <w:t xml:space="preserve"> камня, когда появился лучковый способ, заменивший одноручный или двуручный способ «сверления» позднего палеолита. Мокрым речным песком и различными деревяшками терли камень, пока не появлялись бороздки, они углублялись и превращались в отверстия. Для получения отверстий стали применять приспособления подобные станку с ручным лучковым приводом (рис.2.4а). Этот способ обеспечил относительно высокую скорость движения сверла, значительное давление на предмет и отсюда </w:t>
      </w:r>
      <w:r w:rsidR="00A35251" w:rsidRPr="00B1057B">
        <w:rPr>
          <w:lang w:eastAsia="ru-RU"/>
        </w:rPr>
        <w:t>–</w:t>
      </w:r>
      <w:r w:rsidRPr="00B1057B">
        <w:rPr>
          <w:lang w:eastAsia="ru-RU"/>
        </w:rPr>
        <w:t xml:space="preserve"> эффективность операции.</w:t>
      </w:r>
    </w:p>
    <w:p w:rsidR="00973791" w:rsidRPr="00B1057B" w:rsidRDefault="00973791" w:rsidP="00B84B15">
      <w:pPr>
        <w:rPr>
          <w:lang w:eastAsia="ru-RU"/>
        </w:rPr>
      </w:pPr>
      <w:r w:rsidRPr="00B1057B">
        <w:rPr>
          <w:lang w:eastAsia="ru-RU"/>
        </w:rPr>
        <w:t>Лучковый способ сверления давал возможность получать цилиндрические отверстия в изделиях. Это в свою очередь позволило значительно повысить прочность насадки ударных орудий на деревянные рукоятки, что сыграло особенно важную роль в совершенствовании кайл, молотов, топоров (рис. 2.4. в), булав. Для изготовления канавок поступательно перемещали инструмент (рис.2.4б).</w:t>
      </w:r>
    </w:p>
    <w:p w:rsidR="00973791" w:rsidRPr="00B1057B" w:rsidRDefault="00973791" w:rsidP="00B84B15">
      <w:pPr>
        <w:pStyle w:val="aff5"/>
      </w:pPr>
      <w:r w:rsidRPr="00B1057B">
        <w:drawing>
          <wp:inline distT="0" distB="0" distL="0" distR="0" wp14:anchorId="4407A227" wp14:editId="73E482AD">
            <wp:extent cx="4864100" cy="1612900"/>
            <wp:effectExtent l="0" t="0" r="0" b="6350"/>
            <wp:docPr id="20" name="Рисунок 20" descr="https://studfiles.net/html/2706/252/html_B7ErTerhK9.dl95/img-2muS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s.net/html/2706/252/html_B7ErTerhK9.dl95/img-2muS6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4100" cy="1612900"/>
                    </a:xfrm>
                    <a:prstGeom prst="rect">
                      <a:avLst/>
                    </a:prstGeom>
                    <a:noFill/>
                    <a:ln>
                      <a:noFill/>
                    </a:ln>
                  </pic:spPr>
                </pic:pic>
              </a:graphicData>
            </a:graphic>
          </wp:inline>
        </w:drawing>
      </w:r>
    </w:p>
    <w:p w:rsidR="00973791" w:rsidRPr="00B1057B" w:rsidRDefault="00973791" w:rsidP="00B84B15">
      <w:pPr>
        <w:pStyle w:val="a"/>
      </w:pPr>
      <w:r w:rsidRPr="00B1057B">
        <w:t xml:space="preserve">Первые станки для изготовления отверстий (а), </w:t>
      </w:r>
      <w:r w:rsidR="00A35251" w:rsidRPr="00B1057B">
        <w:br/>
      </w:r>
      <w:r w:rsidRPr="00B1057B">
        <w:t>канавок (б);</w:t>
      </w:r>
      <w:r w:rsidR="00A35251" w:rsidRPr="00B1057B">
        <w:t xml:space="preserve"> </w:t>
      </w:r>
      <w:r w:rsidRPr="00B1057B">
        <w:t>топор (в)</w:t>
      </w:r>
    </w:p>
    <w:p w:rsidR="00973791" w:rsidRPr="00B1057B" w:rsidRDefault="00973791" w:rsidP="00B84B15">
      <w:pPr>
        <w:rPr>
          <w:lang w:eastAsia="ru-RU"/>
        </w:rPr>
      </w:pPr>
      <w:r w:rsidRPr="00B1057B">
        <w:rPr>
          <w:lang w:eastAsia="ru-RU"/>
        </w:rPr>
        <w:t>В период неолита </w:t>
      </w:r>
      <w:r w:rsidRPr="00B1057B">
        <w:rPr>
          <w:b/>
          <w:bCs/>
          <w:lang w:eastAsia="ru-RU"/>
        </w:rPr>
        <w:t>пиление</w:t>
      </w:r>
      <w:r w:rsidRPr="00B1057B">
        <w:rPr>
          <w:lang w:eastAsia="ru-RU"/>
        </w:rPr>
        <w:t> продолжает применяться главным образом в ювелирном деле. Однако с началом обработки таких твердых пород камня как нефрит, жадеит, этот экономичный с точки зрения расходования ценных материалов способ стал использоваться и для изготовления рабочих инструментов и орудий.</w:t>
      </w:r>
    </w:p>
    <w:p w:rsidR="00973791" w:rsidRPr="00B1057B" w:rsidRDefault="00973791" w:rsidP="00B84B15">
      <w:pPr>
        <w:rPr>
          <w:lang w:eastAsia="ru-RU"/>
        </w:rPr>
      </w:pPr>
      <w:r w:rsidRPr="00B1057B">
        <w:rPr>
          <w:lang w:eastAsia="ru-RU"/>
        </w:rPr>
        <w:lastRenderedPageBreak/>
        <w:t>Для повышения эффективности пиления стали использоваться абразивные материалы. По этой технологии измельченный порошок, наждак (слоистый песчаник, кварцевый песок) подсыпался в образовавшийся с помощью кремневых опилок прожил. В пилении использовалась вода, смывавшая каменный порошок отработанного наждака и части обрабатываемого изделия.</w:t>
      </w:r>
    </w:p>
    <w:p w:rsidR="00973791" w:rsidRPr="00B1057B" w:rsidRDefault="00973791" w:rsidP="00B84B15">
      <w:pPr>
        <w:rPr>
          <w:lang w:eastAsia="ru-RU"/>
        </w:rPr>
      </w:pPr>
      <w:r w:rsidRPr="00B1057B">
        <w:rPr>
          <w:lang w:eastAsia="ru-RU"/>
        </w:rPr>
        <w:t xml:space="preserve">Широкое применение эффективных способов и приемов обработки камня позволило создать новые орудия и инструменты. Шлифованный топор облегчал валку деревьев, особенно при развитии подсечного земледелия </w:t>
      </w:r>
      <w:r w:rsidR="00A35251" w:rsidRPr="00B1057B">
        <w:rPr>
          <w:lang w:eastAsia="ru-RU"/>
        </w:rPr>
        <w:t>–</w:t>
      </w:r>
      <w:r w:rsidRPr="00B1057B">
        <w:rPr>
          <w:lang w:eastAsia="ru-RU"/>
        </w:rPr>
        <w:t xml:space="preserve"> для вырубки целых лесных участков. Топоры и тесла использовались для выдалбливания лодок-однодревок. При их изготовлении стали применять и </w:t>
      </w:r>
      <w:r w:rsidRPr="00B1057B">
        <w:rPr>
          <w:b/>
          <w:bCs/>
          <w:lang w:eastAsia="ru-RU"/>
        </w:rPr>
        <w:t>строгание</w:t>
      </w:r>
      <w:r w:rsidRPr="00B1057B">
        <w:rPr>
          <w:lang w:eastAsia="ru-RU"/>
        </w:rPr>
        <w:t>. Строгание осуществлялось двуручным стругом, представлявшим собой заостренную длинную пластину кремнистого сланца, отшлифованную с 2-х сторон. В этот период с помощью топора и тесла на рукоятках человек научился отщеплять от древесного ствола доски. После раскола бревен доски отесывались топорами и теслами и затем использовались при изготовлении дощатых судов для речного и морского плавания. Путем отесывания получали и брусья, которые широко применялись в строительстве крупных домов и укрепленных поселений. При обработке дерева использовалось пиление и сверление.</w:t>
      </w:r>
    </w:p>
    <w:p w:rsidR="00973791" w:rsidRPr="00B1057B" w:rsidRDefault="00973791" w:rsidP="00B84B15">
      <w:pPr>
        <w:rPr>
          <w:lang w:eastAsia="ru-RU"/>
        </w:rPr>
      </w:pPr>
      <w:r w:rsidRPr="00B1057B">
        <w:rPr>
          <w:lang w:eastAsia="ru-RU"/>
        </w:rPr>
        <w:t>Стали применяться каменные утяжелители к палкам-землекопалкам в форме массивных дисков или колец диаметром 6-15 см и отверстием 20-30 мм для рукоятки. Новые инструменты и способы обработки камня использовались для изготовления пестов, ступок, </w:t>
      </w:r>
      <w:r w:rsidRPr="00B1057B">
        <w:rPr>
          <w:b/>
          <w:bCs/>
          <w:lang w:eastAsia="ru-RU"/>
        </w:rPr>
        <w:t>зернотерок</w:t>
      </w:r>
      <w:r w:rsidRPr="00B1057B">
        <w:rPr>
          <w:lang w:eastAsia="ru-RU"/>
        </w:rPr>
        <w:t>, мотыг и серпов. Зернотерка (рис.5в) мельница, позволяющая за счет вращающегося жернова по поверхности камня с углублениями размалывать зерна.</w:t>
      </w:r>
    </w:p>
    <w:p w:rsidR="00B84B15" w:rsidRPr="00B1057B" w:rsidRDefault="00973791" w:rsidP="00B84B15">
      <w:pPr>
        <w:pStyle w:val="aff5"/>
      </w:pPr>
      <w:r w:rsidRPr="00B1057B">
        <w:drawing>
          <wp:inline distT="0" distB="0" distL="0" distR="0" wp14:anchorId="20761A8A" wp14:editId="6DE4E4FD">
            <wp:extent cx="5772150" cy="2063750"/>
            <wp:effectExtent l="0" t="0" r="0" b="0"/>
            <wp:docPr id="21" name="Рисунок 21" descr="https://studfiles.net/html/2706/252/html_B7ErTerhK9.dl95/img-b_wX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s.net/html/2706/252/html_B7ErTerhK9.dl95/img-b_wXT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2150" cy="2063750"/>
                    </a:xfrm>
                    <a:prstGeom prst="rect">
                      <a:avLst/>
                    </a:prstGeom>
                    <a:noFill/>
                    <a:ln>
                      <a:noFill/>
                    </a:ln>
                  </pic:spPr>
                </pic:pic>
              </a:graphicData>
            </a:graphic>
          </wp:inline>
        </w:drawing>
      </w:r>
    </w:p>
    <w:p w:rsidR="00973791" w:rsidRPr="00B1057B" w:rsidRDefault="00973791" w:rsidP="00B84B15">
      <w:pPr>
        <w:pStyle w:val="a"/>
      </w:pPr>
      <w:r w:rsidRPr="00B1057B">
        <w:t xml:space="preserve">Лепка сосудов из глиняных валиков (а), </w:t>
      </w:r>
      <w:r w:rsidR="00A35251" w:rsidRPr="00B1057B">
        <w:br/>
      </w:r>
      <w:r w:rsidRPr="00B1057B">
        <w:t>гончарный круг (б) и ручная зернотерка (в)</w:t>
      </w:r>
    </w:p>
    <w:p w:rsidR="00973791" w:rsidRPr="00B1057B" w:rsidRDefault="00973791" w:rsidP="006F2CBB">
      <w:pPr>
        <w:rPr>
          <w:lang w:eastAsia="ru-RU"/>
        </w:rPr>
      </w:pPr>
      <w:r w:rsidRPr="00B1057B">
        <w:rPr>
          <w:lang w:eastAsia="ru-RU"/>
        </w:rPr>
        <w:t>Помимо камня для земледельческих орудий применялись кость и рог. Инструменты из этих материалов делались как целиковые, так и с вкладышами из кремневых пластин. Кость и рог использовались также и для изготовления пластин-обкладок к усиленным лукам. Это усовершенствование значительно повышало упругость лука, увеличивало дальность полета стрелы и точность выстрела. Широкое распространение получили новые кремневые наконечники для стрел - листовидные, а позднее треугольной формы, тщательно обработанные отжимной ретушью с обеих сторон.</w:t>
      </w:r>
    </w:p>
    <w:p w:rsidR="00973791" w:rsidRPr="00B1057B" w:rsidRDefault="00973791" w:rsidP="006F2CBB">
      <w:pPr>
        <w:rPr>
          <w:lang w:eastAsia="ru-RU"/>
        </w:rPr>
      </w:pPr>
      <w:r w:rsidRPr="00B1057B">
        <w:rPr>
          <w:lang w:eastAsia="ru-RU"/>
        </w:rPr>
        <w:t xml:space="preserve">В эпоху неолита произошло событие, имевшее огромное значение в развитии культуры </w:t>
      </w:r>
      <w:r w:rsidR="00C50B37" w:rsidRPr="00B1057B">
        <w:rPr>
          <w:lang w:eastAsia="ru-RU"/>
        </w:rPr>
        <w:t>–</w:t>
      </w:r>
      <w:r w:rsidRPr="00B1057B">
        <w:rPr>
          <w:lang w:eastAsia="ru-RU"/>
        </w:rPr>
        <w:t xml:space="preserve"> изобретение керамики. Оно было настолько значительным, что некоторые ученые называют неолит керамическим веком.</w:t>
      </w:r>
    </w:p>
    <w:p w:rsidR="00973791" w:rsidRPr="00B1057B" w:rsidRDefault="00973791" w:rsidP="006F2CBB">
      <w:pPr>
        <w:rPr>
          <w:lang w:eastAsia="ru-RU"/>
        </w:rPr>
      </w:pPr>
      <w:r w:rsidRPr="00B1057B">
        <w:rPr>
          <w:lang w:eastAsia="ru-RU"/>
        </w:rPr>
        <w:t>Первые гончары изготовляли примитивную глиняную посуду способом налепа или спирально-жгутовым.</w:t>
      </w:r>
    </w:p>
    <w:p w:rsidR="00973791" w:rsidRPr="00B1057B" w:rsidRDefault="00973791" w:rsidP="006F2CBB">
      <w:pPr>
        <w:rPr>
          <w:bCs/>
        </w:rPr>
      </w:pPr>
      <w:r w:rsidRPr="00B1057B">
        <w:lastRenderedPageBreak/>
        <w:t xml:space="preserve">Для удобства работы под заготовку стали подкладывать деревянный диск, который вращался вместе с заготовкой </w:t>
      </w:r>
      <w:r w:rsidR="00C50B37" w:rsidRPr="00B1057B">
        <w:t>–</w:t>
      </w:r>
      <w:r w:rsidRPr="00B1057B">
        <w:t xml:space="preserve"> так был изобретен простейший ручной </w:t>
      </w:r>
      <w:r w:rsidRPr="00B1057B">
        <w:rPr>
          <w:bCs/>
        </w:rPr>
        <w:t>гончарный круг</w:t>
      </w:r>
      <w:r w:rsidR="00C50B37" w:rsidRPr="00B1057B">
        <w:rPr>
          <w:bCs/>
        </w:rPr>
        <w:t>.</w:t>
      </w:r>
    </w:p>
    <w:p w:rsidR="00973791" w:rsidRPr="00B1057B" w:rsidRDefault="00973791" w:rsidP="00FF28F7">
      <w:pPr>
        <w:pStyle w:val="3"/>
      </w:pPr>
      <w:bookmarkStart w:id="16" w:name="_Toc21997837"/>
      <w:r w:rsidRPr="00B1057B">
        <w:t xml:space="preserve">Орудия труда медно-каменного, </w:t>
      </w:r>
      <w:r w:rsidR="00462ECB" w:rsidRPr="00B1057B">
        <w:br/>
      </w:r>
      <w:r w:rsidRPr="00B1057B">
        <w:t>бронзового и железного веков</w:t>
      </w:r>
      <w:bookmarkEnd w:id="16"/>
    </w:p>
    <w:p w:rsidR="00973791" w:rsidRPr="00B1057B" w:rsidRDefault="00973791" w:rsidP="00632E6B">
      <w:pPr>
        <w:rPr>
          <w:lang w:eastAsia="ru-RU"/>
        </w:rPr>
      </w:pPr>
      <w:r w:rsidRPr="00B1057B">
        <w:rPr>
          <w:lang w:eastAsia="ru-RU"/>
        </w:rPr>
        <w:t>Во время энеолита человек познакомился с первым металлом в виде самородков, которые считали камнями, это были самородки золота, самородная медь (красный камень), метеоритное железо.</w:t>
      </w:r>
    </w:p>
    <w:p w:rsidR="00973791" w:rsidRPr="00B1057B" w:rsidRDefault="00973791" w:rsidP="00632E6B">
      <w:pPr>
        <w:rPr>
          <w:lang w:eastAsia="ru-RU"/>
        </w:rPr>
      </w:pPr>
      <w:r w:rsidRPr="00B1057B">
        <w:rPr>
          <w:lang w:eastAsia="ru-RU"/>
        </w:rPr>
        <w:t>Первые свидетельства об использовании металла, в основном в виде украшений из золота, меди, серебра, свинца и олова относятся к VII-VI тыс. лет до н.э. В IV тыс. лет до н.э. металл начал использоваться для изготовления орудий труда. Первым металлом для их изготовления была </w:t>
      </w:r>
      <w:r w:rsidRPr="00B1057B">
        <w:rPr>
          <w:b/>
          <w:bCs/>
          <w:lang w:eastAsia="ru-RU"/>
        </w:rPr>
        <w:t>медь</w:t>
      </w:r>
      <w:r w:rsidRPr="00B1057B">
        <w:rPr>
          <w:lang w:eastAsia="ru-RU"/>
        </w:rPr>
        <w:t>. Однако из-за редкости месторождений самого металла, высокой его стоимости, а также незнания упрочняющего действия ковки меди изделия из нее не могли вытеснить каменные орудия труда. На протяжении долгого времени медные орудия труда применялись наряду с каменными.</w:t>
      </w:r>
    </w:p>
    <w:p w:rsidR="00973791" w:rsidRPr="00B1057B" w:rsidRDefault="00973791" w:rsidP="00632E6B">
      <w:pPr>
        <w:rPr>
          <w:lang w:eastAsia="ru-RU"/>
        </w:rPr>
      </w:pPr>
      <w:r w:rsidRPr="00B1057B">
        <w:rPr>
          <w:lang w:eastAsia="ru-RU"/>
        </w:rPr>
        <w:t>В начале развития металлургии использовали самородную медь и обрабатывали известными приемами обработки камня – оббивкой. В результате люди научились </w:t>
      </w:r>
      <w:r w:rsidRPr="00B1057B">
        <w:rPr>
          <w:b/>
          <w:bCs/>
          <w:lang w:eastAsia="ru-RU"/>
        </w:rPr>
        <w:t>холодной ковке</w:t>
      </w:r>
      <w:r w:rsidRPr="00B1057B">
        <w:rPr>
          <w:lang w:eastAsia="ru-RU"/>
        </w:rPr>
        <w:t>, когда медь обрабатывалась в холодном состоянии ударом с помощью каменных молотов.</w:t>
      </w:r>
    </w:p>
    <w:p w:rsidR="00973791" w:rsidRPr="00B1057B" w:rsidRDefault="00973791" w:rsidP="00632E6B">
      <w:pPr>
        <w:rPr>
          <w:lang w:eastAsia="ru-RU"/>
        </w:rPr>
      </w:pPr>
      <w:r w:rsidRPr="00B1057B">
        <w:rPr>
          <w:lang w:eastAsia="ru-RU"/>
        </w:rPr>
        <w:t xml:space="preserve">Затем было сделано другое важное открытие </w:t>
      </w:r>
      <w:r w:rsidR="00C50B37" w:rsidRPr="00B1057B">
        <w:rPr>
          <w:lang w:eastAsia="ru-RU"/>
        </w:rPr>
        <w:t>–</w:t>
      </w:r>
      <w:r w:rsidRPr="00B1057B">
        <w:rPr>
          <w:lang w:eastAsia="ru-RU"/>
        </w:rPr>
        <w:t xml:space="preserve"> кусок самородной меди, попадая в огонь костра, расплавлялся, а при остывании приобретал новую форму. Человек научился не только плавить медь, но и отливать в открытых формах изделия из нее. К этому времени относится открытие преимуществ </w:t>
      </w:r>
      <w:r w:rsidRPr="00B1057B">
        <w:rPr>
          <w:b/>
          <w:bCs/>
          <w:lang w:eastAsia="ru-RU"/>
        </w:rPr>
        <w:t>ковки горячего металла</w:t>
      </w:r>
      <w:r w:rsidRPr="00B1057B">
        <w:rPr>
          <w:lang w:eastAsia="ru-RU"/>
        </w:rPr>
        <w:t>.</w:t>
      </w:r>
    </w:p>
    <w:p w:rsidR="00973791" w:rsidRPr="00B1057B" w:rsidRDefault="00973791" w:rsidP="00632E6B">
      <w:pPr>
        <w:rPr>
          <w:lang w:eastAsia="ru-RU"/>
        </w:rPr>
      </w:pPr>
      <w:r w:rsidRPr="00B1057B">
        <w:rPr>
          <w:lang w:eastAsia="ru-RU"/>
        </w:rPr>
        <w:t>Однако подлинное начало </w:t>
      </w:r>
      <w:r w:rsidRPr="00B1057B">
        <w:rPr>
          <w:b/>
          <w:bCs/>
          <w:lang w:eastAsia="ru-RU"/>
        </w:rPr>
        <w:t>металлургии</w:t>
      </w:r>
      <w:r w:rsidRPr="00B1057B">
        <w:rPr>
          <w:lang w:eastAsia="ru-RU"/>
        </w:rPr>
        <w:t> относится к изобретению выплавки меди из руды. Это произошло в V тыс. лет до н.э.</w:t>
      </w:r>
    </w:p>
    <w:p w:rsidR="00973791" w:rsidRPr="00B1057B" w:rsidRDefault="00973791" w:rsidP="00632E6B">
      <w:pPr>
        <w:rPr>
          <w:lang w:eastAsia="ru-RU"/>
        </w:rPr>
      </w:pPr>
      <w:r w:rsidRPr="00B1057B">
        <w:rPr>
          <w:bCs/>
          <w:lang w:eastAsia="ru-RU"/>
        </w:rPr>
        <w:t>Во время</w:t>
      </w:r>
      <w:r w:rsidRPr="00B1057B">
        <w:rPr>
          <w:b/>
          <w:bCs/>
          <w:lang w:eastAsia="ru-RU"/>
        </w:rPr>
        <w:t xml:space="preserve"> бронзового века </w:t>
      </w:r>
      <w:r w:rsidRPr="00B1057B">
        <w:rPr>
          <w:lang w:eastAsia="ru-RU"/>
        </w:rPr>
        <w:t>(2 тыс. – 1 тыс. до н.э.) человек освоил выплавку руды, например, в сыродувных рудоплавильных печах (рис.2.8).</w:t>
      </w:r>
    </w:p>
    <w:p w:rsidR="00973791" w:rsidRPr="00B1057B" w:rsidRDefault="00973791" w:rsidP="00632E6B">
      <w:pPr>
        <w:pStyle w:val="aff5"/>
      </w:pPr>
      <w:r w:rsidRPr="00B1057B">
        <w:drawing>
          <wp:inline distT="0" distB="0" distL="0" distR="0" wp14:anchorId="0131BB58" wp14:editId="6BECD524">
            <wp:extent cx="1555750" cy="1657350"/>
            <wp:effectExtent l="0" t="0" r="6350" b="0"/>
            <wp:docPr id="22" name="Рисунок 22" descr="https://studfiles.net/html/2706/252/html_B7ErTerhK9.dl95/img-rl7_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s.net/html/2706/252/html_B7ErTerhK9.dl95/img-rl7_2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5750" cy="1657350"/>
                    </a:xfrm>
                    <a:prstGeom prst="rect">
                      <a:avLst/>
                    </a:prstGeom>
                    <a:noFill/>
                    <a:ln>
                      <a:noFill/>
                    </a:ln>
                  </pic:spPr>
                </pic:pic>
              </a:graphicData>
            </a:graphic>
          </wp:inline>
        </w:drawing>
      </w:r>
    </w:p>
    <w:p w:rsidR="00973791" w:rsidRPr="00B1057B" w:rsidRDefault="00973791" w:rsidP="00632E6B">
      <w:pPr>
        <w:pStyle w:val="a"/>
      </w:pPr>
      <w:r w:rsidRPr="00B1057B">
        <w:t>Сыродувная рудоплавильная печь на склоне холма</w:t>
      </w:r>
    </w:p>
    <w:p w:rsidR="00973791" w:rsidRPr="00B1057B" w:rsidRDefault="00973791" w:rsidP="00632E6B">
      <w:pPr>
        <w:rPr>
          <w:lang w:eastAsia="ru-RU"/>
        </w:rPr>
      </w:pPr>
      <w:r w:rsidRPr="00B1057B">
        <w:rPr>
          <w:lang w:eastAsia="ru-RU"/>
        </w:rPr>
        <w:t>Было замечено, что примесь олова делает Cu более твердым, легкоплавким и красивым металлом. Так была найдена </w:t>
      </w:r>
      <w:r w:rsidRPr="00B1057B">
        <w:rPr>
          <w:b/>
          <w:bCs/>
          <w:lang w:eastAsia="ru-RU"/>
        </w:rPr>
        <w:t>бронза </w:t>
      </w:r>
      <w:r w:rsidRPr="00B1057B">
        <w:rPr>
          <w:lang w:eastAsia="ru-RU"/>
        </w:rPr>
        <w:t>– сплав меди с оловом и сурьмой. В III тыс. лет до н.э. были разработаны способы получения первых сплавов бронзы. Обладая более низкой температурой плавления (800-1000</w:t>
      </w:r>
      <w:r w:rsidRPr="00B1057B">
        <w:rPr>
          <w:vertAlign w:val="superscript"/>
          <w:lang w:eastAsia="ru-RU"/>
        </w:rPr>
        <w:t>о</w:t>
      </w:r>
      <w:r w:rsidRPr="00B1057B">
        <w:rPr>
          <w:lang w:eastAsia="ru-RU"/>
        </w:rPr>
        <w:t>С вместо 1083</w:t>
      </w:r>
      <w:r w:rsidRPr="00B1057B">
        <w:rPr>
          <w:vertAlign w:val="superscript"/>
          <w:lang w:eastAsia="ru-RU"/>
        </w:rPr>
        <w:t>о</w:t>
      </w:r>
      <w:r w:rsidRPr="00B1057B">
        <w:rPr>
          <w:lang w:eastAsia="ru-RU"/>
        </w:rPr>
        <w:t>С у чистой Cu), бронза менее подвергалась окислению, превосходно отливалась, ковалась и точилась. Благодаря этим качествам сплав получил широкое распространение.</w:t>
      </w:r>
    </w:p>
    <w:p w:rsidR="00973791" w:rsidRPr="00B1057B" w:rsidRDefault="00973791" w:rsidP="00632E6B">
      <w:pPr>
        <w:rPr>
          <w:lang w:eastAsia="ru-RU"/>
        </w:rPr>
      </w:pPr>
      <w:r w:rsidRPr="00B1057B">
        <w:rPr>
          <w:lang w:eastAsia="ru-RU"/>
        </w:rPr>
        <w:lastRenderedPageBreak/>
        <w:t xml:space="preserve">С III-II тыс. лет до н.э. бронза стала основным материалом для изготовления оружия, орудий посуды и украшений, хотя наряду с ними еще долго использовали медные и каменные орудия. Около 2200 г. до н.э. в Египте использовался классический сплав бронзы </w:t>
      </w:r>
      <w:r w:rsidR="00C50B37" w:rsidRPr="00B1057B">
        <w:rPr>
          <w:lang w:eastAsia="ru-RU"/>
        </w:rPr>
        <w:t>–</w:t>
      </w:r>
      <w:r w:rsidRPr="00B1057B">
        <w:rPr>
          <w:lang w:eastAsia="ru-RU"/>
        </w:rPr>
        <w:t xml:space="preserve"> 90% Cu и 10% Sn, что свидетельствует о развитом плавильном деле и умении контролировать процесс плавки.</w:t>
      </w:r>
    </w:p>
    <w:p w:rsidR="00973791" w:rsidRPr="00B1057B" w:rsidRDefault="00973791" w:rsidP="00632E6B">
      <w:pPr>
        <w:rPr>
          <w:lang w:eastAsia="ru-RU"/>
        </w:rPr>
      </w:pPr>
      <w:r w:rsidRPr="00B1057B">
        <w:rPr>
          <w:lang w:eastAsia="ru-RU"/>
        </w:rPr>
        <w:t xml:space="preserve">Крупные предметы были полыми, мелкие </w:t>
      </w:r>
      <w:r w:rsidR="00C50B37" w:rsidRPr="00B1057B">
        <w:rPr>
          <w:lang w:eastAsia="ru-RU"/>
        </w:rPr>
        <w:t>–</w:t>
      </w:r>
      <w:r w:rsidRPr="00B1057B">
        <w:rPr>
          <w:lang w:eastAsia="ru-RU"/>
        </w:rPr>
        <w:t xml:space="preserve"> из сплошного металла. Обычным способом литья в тот период было литье по восковой модели. По этой технологии из воска изготовлялась модель изделия. Модель обмазывали глиной и высушивали. Форму нагревали, воск вытекал через отверстия. Через них же заливали расплавленный металл.</w:t>
      </w:r>
    </w:p>
    <w:p w:rsidR="00973791" w:rsidRPr="00B1057B" w:rsidRDefault="00973791" w:rsidP="00632E6B">
      <w:pPr>
        <w:rPr>
          <w:lang w:eastAsia="ru-RU"/>
        </w:rPr>
      </w:pPr>
      <w:r w:rsidRPr="00B1057B">
        <w:rPr>
          <w:lang w:eastAsia="ru-RU"/>
        </w:rPr>
        <w:t>В бассейне Верхней Волги во II тыс. до н.э. существовала развитая медно-бронзовая культура. Находки на территории Абхазии свидетельствуют, что III тыс. лет назад были изготовлены изделия из сплава Cu, Sn, Sb и Pb. Изготовленный из бронзы с примесью Sb и Fe наконечник дротика по твердости не уступал лучшей стали.</w:t>
      </w:r>
    </w:p>
    <w:p w:rsidR="00973791" w:rsidRPr="00B1057B" w:rsidRDefault="00973791" w:rsidP="00632E6B">
      <w:pPr>
        <w:rPr>
          <w:lang w:eastAsia="ru-RU"/>
        </w:rPr>
      </w:pPr>
      <w:r w:rsidRPr="00B1057B">
        <w:rPr>
          <w:lang w:eastAsia="ru-RU"/>
        </w:rPr>
        <w:t>У скифских племен (праславян называли скифами) были найдены “кубанские” шлемы не менее 2,5 тыс. летней давности в причерноморских степях и в Саратовской области. Несмотря на тяжеловесность, шлемы производят впечатление большого изящества и строгости. Они изготовлены бронзовым литьем и ковкой.</w:t>
      </w:r>
    </w:p>
    <w:p w:rsidR="00973791" w:rsidRPr="00B1057B" w:rsidRDefault="00973791" w:rsidP="00632E6B">
      <w:pPr>
        <w:rPr>
          <w:lang w:eastAsia="ru-RU"/>
        </w:rPr>
      </w:pPr>
      <w:r w:rsidRPr="00B1057B">
        <w:rPr>
          <w:bCs/>
          <w:lang w:eastAsia="ru-RU"/>
        </w:rPr>
        <w:t>Во время</w:t>
      </w:r>
      <w:r w:rsidRPr="00B1057B">
        <w:rPr>
          <w:b/>
          <w:bCs/>
          <w:lang w:eastAsia="ru-RU"/>
        </w:rPr>
        <w:t xml:space="preserve"> железного века </w:t>
      </w:r>
      <w:r w:rsidRPr="00B1057B">
        <w:rPr>
          <w:bCs/>
          <w:lang w:eastAsia="ru-RU"/>
        </w:rPr>
        <w:t>(1 тыс. лет н.э. – 1 век н.э.)</w:t>
      </w:r>
      <w:r w:rsidRPr="00B1057B">
        <w:rPr>
          <w:lang w:eastAsia="ru-RU"/>
        </w:rPr>
        <w:t> человек освоил выплавку рудного железа, его ковку и литье. Прямое получение железа из руды произвело настоящий переворот в развитии производительных сил и всей материальной культуры.</w:t>
      </w:r>
    </w:p>
    <w:p w:rsidR="00973791" w:rsidRPr="00B1057B" w:rsidRDefault="00973791" w:rsidP="00632E6B">
      <w:pPr>
        <w:rPr>
          <w:lang w:eastAsia="ru-RU"/>
        </w:rPr>
      </w:pPr>
      <w:r w:rsidRPr="00B1057B">
        <w:rPr>
          <w:lang w:eastAsia="ru-RU"/>
        </w:rPr>
        <w:t>Железо плавится при 1539</w:t>
      </w:r>
      <w:r w:rsidRPr="00B1057B">
        <w:rPr>
          <w:vertAlign w:val="superscript"/>
          <w:lang w:eastAsia="ru-RU"/>
        </w:rPr>
        <w:t>о</w:t>
      </w:r>
      <w:r w:rsidRPr="00B1057B">
        <w:rPr>
          <w:lang w:eastAsia="ru-RU"/>
        </w:rPr>
        <w:t>С. Такая температура была недоступна древним мастерам. Поэтому железо вошло в обиход человека позже Cu. Его широкое применение в качестве материала для изготовления оружия и инструментов началось только в I тыс. до н.э., когда стал известен сыродутный способ восстановления Fe.</w:t>
      </w:r>
    </w:p>
    <w:p w:rsidR="00973791" w:rsidRPr="00B1057B" w:rsidRDefault="00973791" w:rsidP="00632E6B">
      <w:pPr>
        <w:rPr>
          <w:lang w:eastAsia="ru-RU"/>
        </w:rPr>
      </w:pPr>
      <w:r w:rsidRPr="00B1057B">
        <w:rPr>
          <w:lang w:eastAsia="ru-RU"/>
        </w:rPr>
        <w:t xml:space="preserve">Наиболее распространенные железные руды </w:t>
      </w:r>
      <w:r w:rsidR="00C50B37" w:rsidRPr="00B1057B">
        <w:rPr>
          <w:lang w:eastAsia="ru-RU"/>
        </w:rPr>
        <w:t>–</w:t>
      </w:r>
      <w:r w:rsidRPr="00B1057B">
        <w:rPr>
          <w:lang w:eastAsia="ru-RU"/>
        </w:rPr>
        <w:t xml:space="preserve"> магнитный железняк, красный железняк и бурый железняк - представляют собой соединения Fe с O</w:t>
      </w:r>
      <w:r w:rsidRPr="00B1057B">
        <w:rPr>
          <w:vertAlign w:val="subscript"/>
          <w:lang w:eastAsia="ru-RU"/>
        </w:rPr>
        <w:t>2</w:t>
      </w:r>
      <w:r w:rsidRPr="00B1057B">
        <w:rPr>
          <w:lang w:eastAsia="ru-RU"/>
        </w:rPr>
        <w:t> или гидрат окиси Fe. Красные или шпатовые известняки, которые встречаются на болотах, лугах и озерах.</w:t>
      </w:r>
    </w:p>
    <w:p w:rsidR="00973791" w:rsidRPr="00B1057B" w:rsidRDefault="00973791" w:rsidP="00632E6B">
      <w:pPr>
        <w:rPr>
          <w:lang w:eastAsia="ru-RU"/>
        </w:rPr>
      </w:pPr>
      <w:r w:rsidRPr="00B1057B">
        <w:rPr>
          <w:lang w:eastAsia="ru-RU"/>
        </w:rPr>
        <w:t xml:space="preserve">Для того, чтобы выделить металлическое Fe из этих соединений, необходимо восстановить его </w:t>
      </w:r>
      <w:r w:rsidR="00C50B37" w:rsidRPr="00B1057B">
        <w:rPr>
          <w:lang w:eastAsia="ru-RU"/>
        </w:rPr>
        <w:t>–</w:t>
      </w:r>
      <w:r w:rsidRPr="00B1057B">
        <w:rPr>
          <w:lang w:eastAsia="ru-RU"/>
        </w:rPr>
        <w:t xml:space="preserve"> т.е. отнять у него О</w:t>
      </w:r>
      <w:r w:rsidRPr="00B1057B">
        <w:rPr>
          <w:vertAlign w:val="subscript"/>
          <w:lang w:eastAsia="ru-RU"/>
        </w:rPr>
        <w:t>2</w:t>
      </w:r>
      <w:r w:rsidRPr="00B1057B">
        <w:rPr>
          <w:lang w:eastAsia="ru-RU"/>
        </w:rPr>
        <w:t>. Древние мастера не имели понятия о сложных химических процессах, а производили опытным путем. Загружали в печь (глинобитную или простейшую в ямы) или в небольшие сыродутные горны часть руды и 4 части угля. Древесный уголь получали при неполном сгорании дров. Для этого на земле складывали дрова, наверх посыпали землю и обкладывали дерном. Дрова поджигали, и для выхода дыма и газа оставляли несколько отверстий. В результате получали пористый, дающий довольно высокую температуру уголь. Уголь загружали в яму вместе с рудой, и затем поджигали нижний слой угля, при горении угля образовывалась окись углерода и углекислый газ. Поднимаясь вверх и проходя через слой руды, газы вступали во взаимодействие с окислами железа и восстанавливали окись железа до металла. В сыродутных горнах дутье осуществлялось кожаными мехами, приводимыми в движение вручную или ногами. В таких горнах Fe восстанавливалось из руды (процесс восстановления требует температуру 900</w:t>
      </w:r>
      <w:r w:rsidRPr="00B1057B">
        <w:rPr>
          <w:vertAlign w:val="superscript"/>
          <w:lang w:eastAsia="ru-RU"/>
        </w:rPr>
        <w:t>о</w:t>
      </w:r>
      <w:r w:rsidRPr="00B1057B">
        <w:rPr>
          <w:lang w:eastAsia="ru-RU"/>
        </w:rPr>
        <w:t>С) и превращено в мягкую тестообразную массу. В сыродутных горнах древности температура доходила до 1100-1350</w:t>
      </w:r>
      <w:r w:rsidRPr="00B1057B">
        <w:rPr>
          <w:vertAlign w:val="superscript"/>
          <w:lang w:eastAsia="ru-RU"/>
        </w:rPr>
        <w:t>о</w:t>
      </w:r>
      <w:r w:rsidRPr="00B1057B">
        <w:rPr>
          <w:lang w:eastAsia="ru-RU"/>
        </w:rPr>
        <w:t>С. Полученная в сыродутных печах или горнах железная </w:t>
      </w:r>
      <w:r w:rsidRPr="00B1057B">
        <w:rPr>
          <w:b/>
          <w:bCs/>
          <w:lang w:eastAsia="ru-RU"/>
        </w:rPr>
        <w:t>крица </w:t>
      </w:r>
      <w:r w:rsidR="00C50B37" w:rsidRPr="00B1057B">
        <w:rPr>
          <w:lang w:eastAsia="ru-RU"/>
        </w:rPr>
        <w:t>–</w:t>
      </w:r>
      <w:r w:rsidRPr="00B1057B">
        <w:rPr>
          <w:lang w:eastAsia="ru-RU"/>
        </w:rPr>
        <w:t xml:space="preserve"> это пористый ком Fe, загрязненный шлаками. Дальнейшая обработка происходила в кузнице, где крицу разогревали в горне и обрабатывали ударами молота, чтобы удалить шлак. В металлургии Fe ковка на многие века сделалась основным видом обработки металла, а кузнечное дело стало </w:t>
      </w:r>
      <w:r w:rsidRPr="00B1057B">
        <w:rPr>
          <w:lang w:eastAsia="ru-RU"/>
        </w:rPr>
        <w:lastRenderedPageBreak/>
        <w:t>важнейшей отраслью производства. Только после ковки Fe приобретало удовлетворительные свойства.</w:t>
      </w:r>
    </w:p>
    <w:p w:rsidR="00973791" w:rsidRPr="00B1057B" w:rsidRDefault="00973791" w:rsidP="00632E6B">
      <w:pPr>
        <w:pStyle w:val="aff5"/>
      </w:pPr>
      <w:r w:rsidRPr="00B1057B">
        <w:drawing>
          <wp:inline distT="0" distB="0" distL="0" distR="0" wp14:anchorId="77B9AC6E" wp14:editId="2918E1FC">
            <wp:extent cx="3452440" cy="5343525"/>
            <wp:effectExtent l="0" t="0" r="0" b="0"/>
            <wp:docPr id="23" name="Рисунок 23" descr="https://studfiles.net/html/2706/252/html_B7ErTerhK9.dl95/img-gijn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s.net/html/2706/252/html_B7ErTerhK9.dl95/img-gijni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9571" cy="5370039"/>
                    </a:xfrm>
                    <a:prstGeom prst="rect">
                      <a:avLst/>
                    </a:prstGeom>
                    <a:noFill/>
                    <a:ln>
                      <a:noFill/>
                    </a:ln>
                  </pic:spPr>
                </pic:pic>
              </a:graphicData>
            </a:graphic>
          </wp:inline>
        </w:drawing>
      </w:r>
    </w:p>
    <w:p w:rsidR="00973791" w:rsidRPr="00B1057B" w:rsidRDefault="00973791" w:rsidP="003F28B2">
      <w:pPr>
        <w:pStyle w:val="a"/>
      </w:pPr>
    </w:p>
    <w:p w:rsidR="00C50B37" w:rsidRPr="00B1057B" w:rsidRDefault="00C50B37" w:rsidP="00FF28F7">
      <w:pPr>
        <w:pStyle w:val="3"/>
      </w:pPr>
      <w:bookmarkStart w:id="17" w:name="_Toc21997838"/>
      <w:r w:rsidRPr="00B1057B">
        <w:t>Контрольные вопросы</w:t>
      </w:r>
      <w:bookmarkEnd w:id="17"/>
    </w:p>
    <w:p w:rsidR="00973791" w:rsidRPr="00B1057B" w:rsidRDefault="00973791" w:rsidP="00031CC9">
      <w:pPr>
        <w:pStyle w:val="af7"/>
        <w:numPr>
          <w:ilvl w:val="0"/>
          <w:numId w:val="15"/>
        </w:numPr>
      </w:pPr>
      <w:r w:rsidRPr="00B1057B">
        <w:t>Какие орудия труда применял первобытный человек во время древнего каменного века – палеолита?</w:t>
      </w:r>
    </w:p>
    <w:p w:rsidR="00973791" w:rsidRPr="00B1057B" w:rsidRDefault="00973791" w:rsidP="00031CC9">
      <w:pPr>
        <w:pStyle w:val="af7"/>
        <w:numPr>
          <w:ilvl w:val="0"/>
          <w:numId w:val="15"/>
        </w:numPr>
      </w:pPr>
      <w:r w:rsidRPr="00B1057B">
        <w:t>Как совершенствовалась технология изготовления каменных орудий первобытным человеком?</w:t>
      </w:r>
    </w:p>
    <w:p w:rsidR="00973791" w:rsidRPr="00B1057B" w:rsidRDefault="00973791" w:rsidP="00031CC9">
      <w:pPr>
        <w:pStyle w:val="af7"/>
        <w:numPr>
          <w:ilvl w:val="0"/>
          <w:numId w:val="15"/>
        </w:numPr>
      </w:pPr>
      <w:r w:rsidRPr="00B1057B">
        <w:t>В чем заключалась первая хозяйственная революция?</w:t>
      </w:r>
    </w:p>
    <w:p w:rsidR="00973791" w:rsidRPr="00B1057B" w:rsidRDefault="00973791" w:rsidP="00031CC9">
      <w:pPr>
        <w:pStyle w:val="af7"/>
        <w:numPr>
          <w:ilvl w:val="0"/>
          <w:numId w:val="15"/>
        </w:numPr>
      </w:pPr>
      <w:r w:rsidRPr="00B1057B">
        <w:t>Как первобытный человек изготавливал лук и стрелы?</w:t>
      </w:r>
    </w:p>
    <w:p w:rsidR="00973791" w:rsidRPr="00B1057B" w:rsidRDefault="00973791" w:rsidP="00031CC9">
      <w:pPr>
        <w:pStyle w:val="af7"/>
        <w:numPr>
          <w:ilvl w:val="0"/>
          <w:numId w:val="15"/>
        </w:numPr>
      </w:pPr>
      <w:r w:rsidRPr="00B1057B">
        <w:t>В чем заключалась вторая хозяйственная революция?</w:t>
      </w:r>
    </w:p>
    <w:p w:rsidR="00973791" w:rsidRPr="00B1057B" w:rsidRDefault="00973791" w:rsidP="00031CC9">
      <w:pPr>
        <w:pStyle w:val="af7"/>
        <w:numPr>
          <w:ilvl w:val="0"/>
          <w:numId w:val="15"/>
        </w:numPr>
      </w:pPr>
      <w:r w:rsidRPr="00B1057B">
        <w:t>Как первобытный человек добывал огонь?</w:t>
      </w:r>
    </w:p>
    <w:p w:rsidR="00973791" w:rsidRPr="00B1057B" w:rsidRDefault="00973791" w:rsidP="00031CC9">
      <w:pPr>
        <w:pStyle w:val="af7"/>
        <w:numPr>
          <w:ilvl w:val="0"/>
          <w:numId w:val="15"/>
        </w:numPr>
      </w:pPr>
      <w:r w:rsidRPr="00B1057B">
        <w:t>Как совершенствовались технологии изготовления глиняных сосудов первобытным человеком?</w:t>
      </w:r>
    </w:p>
    <w:p w:rsidR="00973791" w:rsidRPr="00B1057B" w:rsidRDefault="00973791" w:rsidP="00031CC9">
      <w:pPr>
        <w:pStyle w:val="af7"/>
        <w:numPr>
          <w:ilvl w:val="0"/>
          <w:numId w:val="15"/>
        </w:numPr>
      </w:pPr>
      <w:r w:rsidRPr="00B1057B">
        <w:t>В какой последовательности первобытный человек одомашнивал животных?</w:t>
      </w:r>
    </w:p>
    <w:p w:rsidR="00973791" w:rsidRPr="00B1057B" w:rsidRDefault="00973791" w:rsidP="00031CC9">
      <w:pPr>
        <w:pStyle w:val="af7"/>
        <w:numPr>
          <w:ilvl w:val="0"/>
          <w:numId w:val="15"/>
        </w:numPr>
      </w:pPr>
      <w:r w:rsidRPr="00B1057B">
        <w:t>Каковы были технологии получения меди и изготовления из нее различных изделий первобытным человеком?</w:t>
      </w:r>
    </w:p>
    <w:p w:rsidR="00973791" w:rsidRPr="00B1057B" w:rsidRDefault="00973791" w:rsidP="00031CC9">
      <w:pPr>
        <w:pStyle w:val="af7"/>
        <w:numPr>
          <w:ilvl w:val="0"/>
          <w:numId w:val="15"/>
        </w:numPr>
      </w:pPr>
      <w:r w:rsidRPr="00B1057B">
        <w:t>Как получали бронзу первобытные люди и что из нее изготавливали?</w:t>
      </w:r>
    </w:p>
    <w:p w:rsidR="00973791" w:rsidRPr="00B1057B" w:rsidRDefault="00973791" w:rsidP="00031CC9">
      <w:pPr>
        <w:pStyle w:val="af7"/>
        <w:numPr>
          <w:ilvl w:val="0"/>
          <w:numId w:val="15"/>
        </w:numPr>
      </w:pPr>
      <w:r w:rsidRPr="00B1057B">
        <w:t>какова была технология добычи и получения красного железа?</w:t>
      </w:r>
    </w:p>
    <w:p w:rsidR="00973791" w:rsidRPr="00B1057B" w:rsidRDefault="00973791" w:rsidP="00031CC9">
      <w:pPr>
        <w:pStyle w:val="af7"/>
        <w:numPr>
          <w:ilvl w:val="0"/>
          <w:numId w:val="15"/>
        </w:numPr>
      </w:pPr>
      <w:r w:rsidRPr="00B1057B">
        <w:lastRenderedPageBreak/>
        <w:t>Что и как изготавливали в древней кузнице?</w:t>
      </w:r>
    </w:p>
    <w:p w:rsidR="00973791" w:rsidRPr="00B1057B" w:rsidRDefault="00973791" w:rsidP="003F28B2">
      <w:pPr>
        <w:rPr>
          <w:lang w:eastAsia="ru-RU"/>
        </w:rPr>
      </w:pPr>
    </w:p>
    <w:p w:rsidR="00973791" w:rsidRPr="00B1057B" w:rsidRDefault="00973791" w:rsidP="00FF28F7">
      <w:pPr>
        <w:pStyle w:val="3"/>
      </w:pPr>
      <w:bookmarkStart w:id="18" w:name="_Toc21997839"/>
      <w:r w:rsidRPr="00B1057B">
        <w:t>Распространение сложных орудий труда в условиях рабовладельческого способа произв</w:t>
      </w:r>
      <w:r w:rsidR="00C50B37" w:rsidRPr="00B1057B">
        <w:t xml:space="preserve">одства </w:t>
      </w:r>
      <w:r w:rsidR="00C50B37" w:rsidRPr="00B1057B">
        <w:br/>
        <w:t>(от 4-3 тысячелетий до н.э. до I</w:t>
      </w:r>
      <w:r w:rsidR="00C50B37" w:rsidRPr="00B1057B">
        <w:rPr>
          <w:lang w:val="en-US"/>
        </w:rPr>
        <w:t>V</w:t>
      </w:r>
      <w:r w:rsidR="00C50B37" w:rsidRPr="00B1057B">
        <w:t>-V вв. н.э</w:t>
      </w:r>
      <w:r w:rsidRPr="00B1057B">
        <w:t>.)</w:t>
      </w:r>
      <w:bookmarkEnd w:id="18"/>
    </w:p>
    <w:p w:rsidR="00973791" w:rsidRPr="00B1057B" w:rsidRDefault="00973791" w:rsidP="003F28B2">
      <w:pPr>
        <w:rPr>
          <w:lang w:eastAsia="ru-RU"/>
        </w:rPr>
      </w:pPr>
      <w:r w:rsidRPr="00B1057B">
        <w:rPr>
          <w:lang w:eastAsia="ru-RU"/>
        </w:rPr>
        <w:t>Техника и научные знания на самой ранней, восходящей стадии рабовладельческой формации сохраняли еще много пережитков доклассового общества.</w:t>
      </w:r>
    </w:p>
    <w:p w:rsidR="00973791" w:rsidRPr="00B1057B" w:rsidRDefault="00973791" w:rsidP="003F28B2">
      <w:pPr>
        <w:rPr>
          <w:lang w:eastAsia="ru-RU"/>
        </w:rPr>
      </w:pPr>
      <w:r w:rsidRPr="00B1057B">
        <w:rPr>
          <w:lang w:eastAsia="ru-RU"/>
        </w:rPr>
        <w:t>В период рабовладельческого способа производства происходит окончательный переход от каменных орудий к металлическим и в соответствии с этим переход к возделыванию растений и пашенному земледелию как отраслей производства.</w:t>
      </w:r>
    </w:p>
    <w:p w:rsidR="00973791" w:rsidRPr="00B1057B" w:rsidRDefault="00973791" w:rsidP="003F28B2">
      <w:pPr>
        <w:rPr>
          <w:lang w:eastAsia="ru-RU"/>
        </w:rPr>
      </w:pPr>
      <w:r w:rsidRPr="00B1057B">
        <w:rPr>
          <w:lang w:eastAsia="ru-RU"/>
        </w:rPr>
        <w:t>Крупнейшим достижением является освоение сыродутного способа выплавки Fe. Наряду с ранее известными методами обработки металлов используются </w:t>
      </w:r>
      <w:r w:rsidRPr="00B1057B">
        <w:rPr>
          <w:b/>
          <w:bCs/>
          <w:lang w:eastAsia="ru-RU"/>
        </w:rPr>
        <w:t>литье, паяние, волочение</w:t>
      </w:r>
      <w:r w:rsidRPr="00B1057B">
        <w:rPr>
          <w:lang w:eastAsia="ru-RU"/>
        </w:rPr>
        <w:t> и частично </w:t>
      </w:r>
      <w:r w:rsidRPr="00B1057B">
        <w:rPr>
          <w:b/>
          <w:bCs/>
          <w:lang w:eastAsia="ru-RU"/>
        </w:rPr>
        <w:t>сварка</w:t>
      </w:r>
      <w:r w:rsidRPr="00B1057B">
        <w:rPr>
          <w:lang w:eastAsia="ru-RU"/>
        </w:rPr>
        <w:t>.</w:t>
      </w:r>
    </w:p>
    <w:p w:rsidR="00973791" w:rsidRPr="00B1057B" w:rsidRDefault="00973791" w:rsidP="003F28B2">
      <w:pPr>
        <w:rPr>
          <w:lang w:eastAsia="ru-RU"/>
        </w:rPr>
      </w:pPr>
      <w:r w:rsidRPr="00B1057B">
        <w:rPr>
          <w:lang w:eastAsia="ru-RU"/>
        </w:rPr>
        <w:t>Распределение железной металлургии и железных орудий привело большую часть человечества к последнему периоду первобытной истории, который Ф. Энгельс назвал эпохой “железного меча, а вместе с тем железного плуга и топора”.</w:t>
      </w:r>
    </w:p>
    <w:p w:rsidR="00973791" w:rsidRPr="00B1057B" w:rsidRDefault="00973791" w:rsidP="00FF28F7">
      <w:pPr>
        <w:pStyle w:val="3"/>
      </w:pPr>
      <w:bookmarkStart w:id="19" w:name="_Toc21997840"/>
      <w:r w:rsidRPr="00B1057B">
        <w:t xml:space="preserve">Орудия для подъема тяжестей, </w:t>
      </w:r>
      <w:r w:rsidR="00746EE5" w:rsidRPr="00B1057B">
        <w:br/>
      </w:r>
      <w:r w:rsidRPr="00B1057B">
        <w:t>применяемые в рабовладельческом обществе</w:t>
      </w:r>
      <w:bookmarkEnd w:id="19"/>
    </w:p>
    <w:p w:rsidR="00973791" w:rsidRPr="00B1057B" w:rsidRDefault="00973791" w:rsidP="003F28B2">
      <w:r w:rsidRPr="00B1057B">
        <w:t>Строительство крупных сооружений, например, гигантских пирамид древних египтян, потребовало решить задачу подъема тяжестей на значительную высоту и их транспортировку. Прежде всего</w:t>
      </w:r>
      <w:r w:rsidR="00746EE5" w:rsidRPr="00B1057B">
        <w:t>,</w:t>
      </w:r>
      <w:r w:rsidRPr="00B1057B">
        <w:t xml:space="preserve"> использовали рычаг, который был известен еще в первобытном обществе для подъема и перемещение тяжестей (рис.3.1а). В Древнем Египте принцип рычага использовали при создании колодезного журавля шадуфа (рис.3.1б).</w:t>
      </w:r>
    </w:p>
    <w:p w:rsidR="00973791" w:rsidRPr="00B1057B" w:rsidRDefault="00973791" w:rsidP="003F28B2">
      <w:r w:rsidRPr="00B1057B">
        <w:t>Затем был изобретен блок в форме колеса с желобом (ручьем) по окружности, через который перекидывали канат или другую гибкую тягу. Применение блока позволило изменить направление тяги и получать быстрый выигрыш в силе и скорости. Изобретение блока (рис.3.1в) привело к созданию первых подъемных механизмов (рис.3.1г). Транспортирование тяжестей в рабовладельческом обществе осуществлялось силой рабов и животных. Потребность в строительных материалах увеличило добычу руд, способствовали развитию горного дела и созданию новых методов разработки полезных ископаемых (огневой метод).</w:t>
      </w:r>
    </w:p>
    <w:p w:rsidR="00973791" w:rsidRPr="00B1057B" w:rsidRDefault="00973791" w:rsidP="003F28B2">
      <w:pPr>
        <w:pStyle w:val="aff5"/>
        <w:rPr>
          <w:b/>
          <w:bCs/>
          <w:sz w:val="30"/>
          <w:szCs w:val="30"/>
        </w:rPr>
      </w:pPr>
      <w:r w:rsidRPr="00B1057B">
        <w:lastRenderedPageBreak/>
        <w:drawing>
          <wp:inline distT="0" distB="0" distL="0" distR="0" wp14:anchorId="3AA25B49" wp14:editId="0194D817">
            <wp:extent cx="4836236" cy="5963479"/>
            <wp:effectExtent l="0" t="0" r="2540" b="0"/>
            <wp:docPr id="24" name="Рисунок 24" descr="https://studfiles.net/html/2706/252/html_B7ErTerhK9.dl95/img-lvgCW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udfiles.net/html/2706/252/html_B7ErTerhK9.dl95/img-lvgCW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41370" cy="5969810"/>
                    </a:xfrm>
                    <a:prstGeom prst="rect">
                      <a:avLst/>
                    </a:prstGeom>
                    <a:noFill/>
                    <a:ln>
                      <a:noFill/>
                    </a:ln>
                  </pic:spPr>
                </pic:pic>
              </a:graphicData>
            </a:graphic>
          </wp:inline>
        </w:drawing>
      </w:r>
    </w:p>
    <w:p w:rsidR="00973791" w:rsidRPr="00B1057B" w:rsidRDefault="00973791" w:rsidP="003F28B2">
      <w:pPr>
        <w:pStyle w:val="a"/>
      </w:pPr>
      <w:r w:rsidRPr="00B1057B">
        <w:t>Орудия для подъема тяжестей</w:t>
      </w:r>
    </w:p>
    <w:p w:rsidR="00973791" w:rsidRPr="00B1057B" w:rsidRDefault="00973791" w:rsidP="003F28B2">
      <w:pPr>
        <w:rPr>
          <w:lang w:eastAsia="ru-RU"/>
        </w:rPr>
      </w:pPr>
      <w:r w:rsidRPr="00B1057B">
        <w:rPr>
          <w:lang w:eastAsia="ru-RU"/>
        </w:rPr>
        <w:t>Для подъема руды использовали ворот в подъемных механизмах (рис. 3.1. д).</w:t>
      </w:r>
    </w:p>
    <w:p w:rsidR="00973791" w:rsidRPr="00B1057B" w:rsidRDefault="00973791" w:rsidP="003F28B2">
      <w:pPr>
        <w:pStyle w:val="aff5"/>
      </w:pPr>
      <w:r w:rsidRPr="00B1057B">
        <w:drawing>
          <wp:inline distT="0" distB="0" distL="0" distR="0" wp14:anchorId="4632924B" wp14:editId="1D2319F8">
            <wp:extent cx="1289050" cy="1428750"/>
            <wp:effectExtent l="0" t="0" r="6350" b="0"/>
            <wp:docPr id="9" name="Рисунок 9" descr="https://studfiles.net/html/2706/252/html_B7ErTerhK9.dl95/img-QHKhF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s.net/html/2706/252/html_B7ErTerhK9.dl95/img-QHKhF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9050" cy="1428750"/>
                    </a:xfrm>
                    <a:prstGeom prst="rect">
                      <a:avLst/>
                    </a:prstGeom>
                    <a:noFill/>
                    <a:ln>
                      <a:noFill/>
                    </a:ln>
                  </pic:spPr>
                </pic:pic>
              </a:graphicData>
            </a:graphic>
          </wp:inline>
        </w:drawing>
      </w:r>
    </w:p>
    <w:p w:rsidR="00973791" w:rsidRPr="00B1057B" w:rsidRDefault="00973791" w:rsidP="003F28B2">
      <w:pPr>
        <w:pStyle w:val="a"/>
      </w:pPr>
      <w:r w:rsidRPr="00B1057B">
        <w:t>Схема ворота</w:t>
      </w:r>
    </w:p>
    <w:p w:rsidR="00973791" w:rsidRPr="00B1057B" w:rsidRDefault="00973791" w:rsidP="003F28B2">
      <w:pPr>
        <w:rPr>
          <w:lang w:eastAsia="ru-RU"/>
        </w:rPr>
      </w:pPr>
      <w:r w:rsidRPr="00B1057B">
        <w:rPr>
          <w:lang w:eastAsia="ru-RU"/>
        </w:rPr>
        <w:t>К равновесию ворота применяется условие равенства моментов сил FR = Pr как и для рычага (рис. 3.2.).</w:t>
      </w:r>
    </w:p>
    <w:p w:rsidR="00973791" w:rsidRPr="00B1057B" w:rsidRDefault="00973791" w:rsidP="00FF28F7">
      <w:pPr>
        <w:pStyle w:val="3"/>
      </w:pPr>
      <w:bookmarkStart w:id="20" w:name="_Toc21997841"/>
      <w:r w:rsidRPr="00B1057B">
        <w:lastRenderedPageBreak/>
        <w:t>Развитие токарного станка в рабовладельческом обществе</w:t>
      </w:r>
      <w:bookmarkEnd w:id="20"/>
    </w:p>
    <w:p w:rsidR="00973791" w:rsidRPr="00B1057B" w:rsidRDefault="00973791" w:rsidP="003F28B2">
      <w:r w:rsidRPr="00B1057B">
        <w:t xml:space="preserve">Изготовление орудий труда вручную было трудоемким процессом. Поэтому наряду с развитием ручных операций шла механическая обработка с помощью станка, который позволял снимать с тел вращения стружку при точении. Древнеегипетский станок лучкового типа был похож на токарный станок по дереву (рис.3.4 а). Заготовка закреплялась между держателями, которые укрепляли на верхней доске, уложенной на нескольких плоских опорах </w:t>
      </w:r>
      <w:r w:rsidRPr="00B1057B">
        <w:sym w:font="Symbol" w:char="F02D"/>
      </w:r>
      <w:r w:rsidRPr="00B1057B">
        <w:t>основаниях. Тетиву лука обвивали вокруг заготовки, при движении лука, заготовка вращалась. С помощью резца снималась стружка, придавая нужную форму изделию.</w:t>
      </w:r>
    </w:p>
    <w:p w:rsidR="00973791" w:rsidRPr="00B1057B" w:rsidRDefault="00973791" w:rsidP="003F28B2">
      <w:r w:rsidRPr="00B1057B">
        <w:t>В дальнейшем, более 2500 лет назад в Древней Греции был изобретен станок с ножным приводом (рис.3.4 б), который подобен переносному станочку для заточки ножей и ножниц.</w:t>
      </w:r>
    </w:p>
    <w:p w:rsidR="00973791" w:rsidRPr="00B1057B" w:rsidRDefault="00973791" w:rsidP="003F28B2">
      <w:pPr>
        <w:pStyle w:val="aff5"/>
      </w:pPr>
      <w:r w:rsidRPr="00B1057B">
        <w:drawing>
          <wp:inline distT="0" distB="0" distL="0" distR="0" wp14:anchorId="66A81269" wp14:editId="58D745BF">
            <wp:extent cx="5422900" cy="2178050"/>
            <wp:effectExtent l="0" t="0" r="6350" b="0"/>
            <wp:docPr id="10" name="Рисунок 10" descr="https://studfiles.net/html/2706/252/html_B7ErTerhK9.dl95/img-Cotp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studfiles.net/html/2706/252/html_B7ErTerhK9.dl95/img-Cotpf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2900" cy="2178050"/>
                    </a:xfrm>
                    <a:prstGeom prst="rect">
                      <a:avLst/>
                    </a:prstGeom>
                    <a:noFill/>
                    <a:ln>
                      <a:noFill/>
                    </a:ln>
                  </pic:spPr>
                </pic:pic>
              </a:graphicData>
            </a:graphic>
          </wp:inline>
        </w:drawing>
      </w:r>
    </w:p>
    <w:p w:rsidR="00973791" w:rsidRPr="00B1057B" w:rsidRDefault="00973791" w:rsidP="003F28B2">
      <w:pPr>
        <w:pStyle w:val="a"/>
      </w:pPr>
    </w:p>
    <w:p w:rsidR="00973791" w:rsidRPr="00B1057B" w:rsidRDefault="00973791" w:rsidP="003F28B2">
      <w:pPr>
        <w:rPr>
          <w:lang w:eastAsia="ru-RU"/>
        </w:rPr>
      </w:pPr>
    </w:p>
    <w:p w:rsidR="00973791" w:rsidRPr="00B1057B" w:rsidRDefault="00973791" w:rsidP="00FF28F7">
      <w:pPr>
        <w:pStyle w:val="3"/>
      </w:pPr>
      <w:bookmarkStart w:id="21" w:name="_Toc21997842"/>
      <w:r w:rsidRPr="00B1057B">
        <w:t xml:space="preserve">Машины, созданные александрийскими механиками </w:t>
      </w:r>
      <w:r w:rsidR="00746EE5" w:rsidRPr="00B1057B">
        <w:br/>
      </w:r>
      <w:r w:rsidRPr="00B1057B">
        <w:t>Героном и Ктесибием</w:t>
      </w:r>
      <w:bookmarkEnd w:id="21"/>
    </w:p>
    <w:p w:rsidR="00973791" w:rsidRPr="00B1057B" w:rsidRDefault="00973791" w:rsidP="003F28B2">
      <w:pPr>
        <w:rPr>
          <w:lang w:eastAsia="ru-RU"/>
        </w:rPr>
      </w:pPr>
      <w:r w:rsidRPr="00B1057B">
        <w:rPr>
          <w:lang w:eastAsia="ru-RU"/>
        </w:rPr>
        <w:t>В Эллинский период строительное искусство стало дополняться математическими расчетами и геодезическими приборами. Не позже VI в. до н.э. стали применяться методы расчета пропорций статуй и храмов. В VII-VII век до н.э. наибольший прогресс наблюдался в металлургии, ткачестве, гончарном производстве.</w:t>
      </w:r>
    </w:p>
    <w:p w:rsidR="00973791" w:rsidRPr="00B1057B" w:rsidRDefault="00973791" w:rsidP="003F28B2">
      <w:pPr>
        <w:rPr>
          <w:lang w:eastAsia="ru-RU"/>
        </w:rPr>
      </w:pPr>
      <w:r w:rsidRPr="00B1057B">
        <w:rPr>
          <w:lang w:eastAsia="ru-RU"/>
        </w:rPr>
        <w:t>Простейшие механические приспособления можно было бы назвать динамическими, т.к. они создавались для экономии человеческой силы. Но почти одновременно появляются приспособления, которые можно назвать кинематическими, потому что они служат для преобразования движения. Их можно назвать </w:t>
      </w:r>
      <w:r w:rsidRPr="00B1057B">
        <w:rPr>
          <w:b/>
          <w:bCs/>
          <w:lang w:eastAsia="ru-RU"/>
        </w:rPr>
        <w:t>автоматами</w:t>
      </w:r>
      <w:r w:rsidRPr="00B1057B">
        <w:rPr>
          <w:lang w:eastAsia="ru-RU"/>
        </w:rPr>
        <w:t>.</w:t>
      </w:r>
    </w:p>
    <w:p w:rsidR="00973791" w:rsidRPr="00B1057B" w:rsidRDefault="00973791" w:rsidP="003F28B2">
      <w:r w:rsidRPr="00B1057B">
        <w:t>Сочинение об автоматах написал ученый эпохи позднего эллинизма </w:t>
      </w:r>
      <w:r w:rsidRPr="00B1057B">
        <w:rPr>
          <w:b/>
          <w:bCs/>
        </w:rPr>
        <w:t>Герон Александрийский</w:t>
      </w:r>
      <w:r w:rsidRPr="00B1057B">
        <w:t>, живший в I в. н.э. Движение фигур и их элементов в театре автоматов – марионеток осуществлялось по прямой, по кругу и по производной кривой. Каждое движение производилось при помощи нитей, навернутых на барабаны или блоки различного диаметра и натягиваемых грузиками. В некоторых местах нити имели ненатянутые участки (петли), для того, чтобы одно движение запаздывало относительно другого. </w:t>
      </w:r>
    </w:p>
    <w:p w:rsidR="00973791" w:rsidRPr="00B1057B" w:rsidRDefault="00973791" w:rsidP="003F28B2">
      <w:pPr>
        <w:rPr>
          <w:lang w:eastAsia="ru-RU"/>
        </w:rPr>
      </w:pPr>
      <w:r w:rsidRPr="00B1057B">
        <w:rPr>
          <w:lang w:eastAsia="ru-RU"/>
        </w:rPr>
        <w:t>Герон изобрел прибор, названный им </w:t>
      </w:r>
      <w:r w:rsidRPr="00B1057B">
        <w:rPr>
          <w:b/>
          <w:bCs/>
          <w:lang w:eastAsia="ru-RU"/>
        </w:rPr>
        <w:t>годометром</w:t>
      </w:r>
      <w:r w:rsidRPr="00B1057B">
        <w:rPr>
          <w:lang w:eastAsia="ru-RU"/>
        </w:rPr>
        <w:t xml:space="preserve"> (греч. </w:t>
      </w:r>
      <w:r w:rsidRPr="00B1057B">
        <w:rPr>
          <w:b/>
          <w:i/>
          <w:lang w:eastAsia="ru-RU"/>
        </w:rPr>
        <w:t>hodos</w:t>
      </w:r>
      <w:r w:rsidRPr="00B1057B">
        <w:rPr>
          <w:lang w:eastAsia="ru-RU"/>
        </w:rPr>
        <w:t xml:space="preserve"> </w:t>
      </w:r>
      <w:r w:rsidR="00746EE5" w:rsidRPr="00B1057B">
        <w:rPr>
          <w:lang w:eastAsia="ru-RU"/>
        </w:rPr>
        <w:t>–</w:t>
      </w:r>
      <w:r w:rsidRPr="00B1057B">
        <w:rPr>
          <w:lang w:eastAsia="ru-RU"/>
        </w:rPr>
        <w:t xml:space="preserve"> путь, греч. </w:t>
      </w:r>
      <w:r w:rsidRPr="00B1057B">
        <w:rPr>
          <w:b/>
          <w:i/>
          <w:lang w:eastAsia="ru-RU"/>
        </w:rPr>
        <w:t>metreo</w:t>
      </w:r>
      <w:r w:rsidRPr="00B1057B">
        <w:rPr>
          <w:lang w:eastAsia="ru-RU"/>
        </w:rPr>
        <w:t xml:space="preserve"> </w:t>
      </w:r>
      <w:r w:rsidR="00746EE5" w:rsidRPr="00B1057B">
        <w:rPr>
          <w:lang w:eastAsia="ru-RU"/>
        </w:rPr>
        <w:t>–</w:t>
      </w:r>
      <w:r w:rsidRPr="00B1057B">
        <w:rPr>
          <w:lang w:eastAsia="ru-RU"/>
        </w:rPr>
        <w:t xml:space="preserve"> измеряю) </w:t>
      </w:r>
      <w:r w:rsidR="00746EE5" w:rsidRPr="00B1057B">
        <w:rPr>
          <w:lang w:eastAsia="ru-RU"/>
        </w:rPr>
        <w:t>–</w:t>
      </w:r>
      <w:r w:rsidRPr="00B1057B">
        <w:rPr>
          <w:lang w:eastAsia="ru-RU"/>
        </w:rPr>
        <w:t xml:space="preserve"> измерителем пути. В настоящее время такие приборы называются в зависимости от назначения спидометрами или таксометрами. Годометр Герона (рис. 3.6. б) состоял из системы </w:t>
      </w:r>
      <w:r w:rsidRPr="00B1057B">
        <w:rPr>
          <w:lang w:eastAsia="ru-RU"/>
        </w:rPr>
        <w:lastRenderedPageBreak/>
        <w:t>зубчатых колес, приводившихся в движение при езде повозки. Пройденный путь фиксировался стрелками на циферблате с делениями.</w:t>
      </w:r>
    </w:p>
    <w:p w:rsidR="00973791" w:rsidRPr="00B1057B" w:rsidRDefault="00973791" w:rsidP="003F28B2">
      <w:pPr>
        <w:rPr>
          <w:lang w:eastAsia="ru-RU"/>
        </w:rPr>
      </w:pPr>
      <w:r w:rsidRPr="00B1057B">
        <w:rPr>
          <w:lang w:eastAsia="ru-RU"/>
        </w:rPr>
        <w:t>Еще больший интерес представлял </w:t>
      </w:r>
      <w:r w:rsidRPr="00B1057B">
        <w:rPr>
          <w:b/>
          <w:bCs/>
          <w:lang w:eastAsia="ru-RU"/>
        </w:rPr>
        <w:t>эолипил</w:t>
      </w:r>
      <w:r w:rsidRPr="00B1057B">
        <w:rPr>
          <w:lang w:eastAsia="ru-RU"/>
        </w:rPr>
        <w:t xml:space="preserve"> Герона (рис. 6.) (греч. </w:t>
      </w:r>
      <w:r w:rsidRPr="00B1057B">
        <w:rPr>
          <w:b/>
          <w:i/>
          <w:lang w:eastAsia="ru-RU"/>
        </w:rPr>
        <w:t>aiolos</w:t>
      </w:r>
      <w:r w:rsidRPr="00B1057B">
        <w:rPr>
          <w:lang w:eastAsia="ru-RU"/>
        </w:rPr>
        <w:t xml:space="preserve"> </w:t>
      </w:r>
      <w:r w:rsidR="00746EE5" w:rsidRPr="00B1057B">
        <w:rPr>
          <w:lang w:eastAsia="ru-RU"/>
        </w:rPr>
        <w:t>–</w:t>
      </w:r>
      <w:r w:rsidRPr="00B1057B">
        <w:rPr>
          <w:lang w:eastAsia="ru-RU"/>
        </w:rPr>
        <w:t xml:space="preserve"> эол </w:t>
      </w:r>
      <w:r w:rsidR="00746EE5" w:rsidRPr="00B1057B">
        <w:rPr>
          <w:lang w:eastAsia="ru-RU"/>
        </w:rPr>
        <w:t>–</w:t>
      </w:r>
      <w:r w:rsidRPr="00B1057B">
        <w:rPr>
          <w:lang w:eastAsia="ru-RU"/>
        </w:rPr>
        <w:t xml:space="preserve"> повелитель ветров, греч. </w:t>
      </w:r>
      <w:r w:rsidRPr="00B1057B">
        <w:rPr>
          <w:b/>
          <w:i/>
          <w:lang w:eastAsia="ru-RU"/>
        </w:rPr>
        <w:t>pilos</w:t>
      </w:r>
      <w:r w:rsidRPr="00B1057B">
        <w:rPr>
          <w:lang w:eastAsia="ru-RU"/>
        </w:rPr>
        <w:t xml:space="preserve"> </w:t>
      </w:r>
      <w:r w:rsidR="00746EE5" w:rsidRPr="00B1057B">
        <w:rPr>
          <w:lang w:eastAsia="ru-RU"/>
        </w:rPr>
        <w:t>–</w:t>
      </w:r>
      <w:r w:rsidRPr="00B1057B">
        <w:rPr>
          <w:lang w:eastAsia="ru-RU"/>
        </w:rPr>
        <w:t xml:space="preserve"> мяч), действовавший по реактивному принципу. Пар поступал в шар из котла по 2-м полым осям и заставлял шар вращаться в вертикальной плоскости. Т.о., Герон впервые использовал принцип, который лег в основу устройства паровой турбины почти 2 тыс. лет спустя.</w:t>
      </w:r>
    </w:p>
    <w:p w:rsidR="00973791" w:rsidRPr="00B1057B" w:rsidRDefault="00973791" w:rsidP="003F28B2">
      <w:pPr>
        <w:pStyle w:val="aff5"/>
      </w:pPr>
    </w:p>
    <w:p w:rsidR="00973791" w:rsidRPr="00B1057B" w:rsidRDefault="00973791" w:rsidP="003F28B2">
      <w:pPr>
        <w:ind w:firstLine="0"/>
        <w:jc w:val="center"/>
        <w:rPr>
          <w:lang w:eastAsia="ru-RU"/>
        </w:rPr>
      </w:pPr>
      <w:r w:rsidRPr="00B1057B">
        <w:rPr>
          <w:lang w:eastAsia="ru-RU"/>
        </w:rPr>
        <w:t>Примечания к рисунку 6 (см.ниже)</w:t>
      </w:r>
    </w:p>
    <w:p w:rsidR="00973791" w:rsidRPr="00B1057B" w:rsidRDefault="00973791" w:rsidP="003F28B2">
      <w:pPr>
        <w:rPr>
          <w:lang w:eastAsia="ru-RU"/>
        </w:rPr>
      </w:pPr>
    </w:p>
    <w:p w:rsidR="00973791" w:rsidRPr="00B1057B" w:rsidRDefault="00973791" w:rsidP="003F28B2">
      <w:pPr>
        <w:ind w:firstLine="0"/>
        <w:jc w:val="center"/>
        <w:rPr>
          <w:lang w:eastAsia="ru-RU"/>
        </w:rPr>
      </w:pPr>
      <w:r w:rsidRPr="00B1057B">
        <w:rPr>
          <w:lang w:eastAsia="ru-RU"/>
        </w:rPr>
        <w:t>1 – цилиндр; 2 – поршень; 3 – всасывающие клапаны; 4 – нагнетательные клапаны; 5 – колпак; 6 – насадка</w:t>
      </w:r>
    </w:p>
    <w:p w:rsidR="00973791" w:rsidRPr="00B1057B" w:rsidRDefault="00973791" w:rsidP="003F28B2">
      <w:pPr>
        <w:ind w:firstLine="0"/>
        <w:jc w:val="center"/>
        <w:rPr>
          <w:lang w:eastAsia="ru-RU"/>
        </w:rPr>
      </w:pPr>
      <w:r w:rsidRPr="00B1057B">
        <w:rPr>
          <w:lang w:eastAsia="ru-RU"/>
        </w:rPr>
        <w:t>Рис. 6. Машины, созданные Героном: а – гидравлическая; б – счетчик оборотов; и Ксесибеем – в – водяной насос.</w:t>
      </w:r>
    </w:p>
    <w:p w:rsidR="00973791" w:rsidRPr="00B1057B" w:rsidRDefault="00973791" w:rsidP="003F28B2">
      <w:pPr>
        <w:ind w:firstLine="0"/>
        <w:jc w:val="center"/>
        <w:rPr>
          <w:lang w:eastAsia="ru-RU"/>
        </w:rPr>
      </w:pPr>
      <w:r w:rsidRPr="00B1057B">
        <w:rPr>
          <w:lang w:eastAsia="ru-RU"/>
        </w:rPr>
        <w:t>Героном были изобретены счетчик оборотов (рис.6а) и гидравлические машины (рис.6б).</w:t>
      </w:r>
    </w:p>
    <w:p w:rsidR="00973791" w:rsidRPr="00B1057B" w:rsidRDefault="00973791" w:rsidP="0087442E">
      <w:pPr>
        <w:spacing w:before="100" w:beforeAutospacing="1" w:after="100" w:afterAutospacing="1"/>
        <w:rPr>
          <w:lang w:eastAsia="ru-RU"/>
        </w:rPr>
      </w:pPr>
    </w:p>
    <w:p w:rsidR="00973791" w:rsidRPr="00B1057B" w:rsidRDefault="00973791" w:rsidP="003F28B2">
      <w:pPr>
        <w:pStyle w:val="aff5"/>
      </w:pPr>
      <w:r w:rsidRPr="00B1057B">
        <w:drawing>
          <wp:inline distT="0" distB="0" distL="0" distR="0" wp14:anchorId="559B970A" wp14:editId="4CFE2EA1">
            <wp:extent cx="5086350" cy="4867401"/>
            <wp:effectExtent l="0" t="0" r="0" b="9525"/>
            <wp:docPr id="11" name="Рисунок 11" descr="https://studfiles.net/html/2706/252/html_B7ErTerhK9.dl95/img-kM5s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studfiles.net/html/2706/252/html_B7ErTerhK9.dl95/img-kM5sb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0041" cy="4870933"/>
                    </a:xfrm>
                    <a:prstGeom prst="rect">
                      <a:avLst/>
                    </a:prstGeom>
                    <a:noFill/>
                    <a:ln>
                      <a:noFill/>
                    </a:ln>
                  </pic:spPr>
                </pic:pic>
              </a:graphicData>
            </a:graphic>
          </wp:inline>
        </w:drawing>
      </w:r>
    </w:p>
    <w:p w:rsidR="00973791" w:rsidRPr="00B1057B" w:rsidRDefault="00973791" w:rsidP="003F28B2">
      <w:pPr>
        <w:pStyle w:val="a"/>
      </w:pPr>
    </w:p>
    <w:p w:rsidR="00973791" w:rsidRPr="00B1057B" w:rsidRDefault="00973791" w:rsidP="003F28B2"/>
    <w:p w:rsidR="00973791" w:rsidRPr="00B1057B" w:rsidRDefault="00973791" w:rsidP="00FF28F7">
      <w:pPr>
        <w:pStyle w:val="3"/>
      </w:pPr>
      <w:bookmarkStart w:id="22" w:name="_Toc21997843"/>
      <w:r w:rsidRPr="00B1057B">
        <w:lastRenderedPageBreak/>
        <w:t>Вклад Архимеда в развитие техники</w:t>
      </w:r>
      <w:bookmarkEnd w:id="22"/>
    </w:p>
    <w:p w:rsidR="00973791" w:rsidRPr="00B1057B" w:rsidRDefault="00973791" w:rsidP="003F28B2">
      <w:r w:rsidRPr="00B1057B">
        <w:t>Древнегреческий ученый, математик и механик Архимед (около 287-212 гг. до н.э.) родился в Сиракузах на острове Сицилия, но учиться поехал в ту же Александрию. Он добился очень многого. В математике он дошел до изобретения интегрального исчисления, намного опередив свое время. Архимедом разработана первая в истории система научно-технических знаний на основе абстрагирования и решения задач механики. Им разработана теория равновесия рычага под действием сил тяжести и общее условие равновесия рычага.</w:t>
      </w:r>
    </w:p>
    <w:p w:rsidR="00973791" w:rsidRPr="00B1057B" w:rsidRDefault="00973791" w:rsidP="003F28B2">
      <w:pPr>
        <w:pStyle w:val="aff5"/>
      </w:pPr>
      <w:r w:rsidRPr="00B1057B">
        <w:drawing>
          <wp:inline distT="0" distB="0" distL="0" distR="0" wp14:anchorId="4E4FA1B7" wp14:editId="5FFBD168">
            <wp:extent cx="2872740" cy="2051685"/>
            <wp:effectExtent l="0" t="0" r="3810" b="5715"/>
            <wp:docPr id="13" name="Рисунок 13" descr="https://studfiles.net/html/2706/252/html_B7ErTerhK9.dl95/img-y46Fy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studfiles.net/html/2706/252/html_B7ErTerhK9.dl95/img-y46FyH.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2740" cy="2051685"/>
                    </a:xfrm>
                    <a:prstGeom prst="rect">
                      <a:avLst/>
                    </a:prstGeom>
                    <a:noFill/>
                    <a:ln>
                      <a:noFill/>
                    </a:ln>
                  </pic:spPr>
                </pic:pic>
              </a:graphicData>
            </a:graphic>
          </wp:inline>
        </w:drawing>
      </w:r>
      <w:r w:rsidRPr="00B1057B">
        <w:drawing>
          <wp:inline distT="0" distB="0" distL="0" distR="0" wp14:anchorId="5A9D5A25" wp14:editId="619835B3">
            <wp:extent cx="3247392" cy="2274570"/>
            <wp:effectExtent l="0" t="0" r="0" b="0"/>
            <wp:docPr id="12" name="Рисунок 12" descr="https://studfiles.net/html/2706/252/html_B7ErTerhK9.dl95/img-7xeL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udfiles.net/html/2706/252/html_B7ErTerhK9.dl95/img-7xeLc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5664" cy="2280364"/>
                    </a:xfrm>
                    <a:prstGeom prst="rect">
                      <a:avLst/>
                    </a:prstGeom>
                    <a:noFill/>
                    <a:ln>
                      <a:noFill/>
                    </a:ln>
                  </pic:spPr>
                </pic:pic>
              </a:graphicData>
            </a:graphic>
          </wp:inline>
        </w:drawing>
      </w:r>
    </w:p>
    <w:p w:rsidR="00746EE5" w:rsidRPr="00B1057B" w:rsidRDefault="00746EE5" w:rsidP="003F28B2"/>
    <w:p w:rsidR="003F28B2" w:rsidRPr="00B1057B" w:rsidRDefault="00973791" w:rsidP="003F28B2">
      <w:pPr>
        <w:pStyle w:val="aff5"/>
      </w:pPr>
      <w:r w:rsidRPr="00B1057B">
        <w:drawing>
          <wp:inline distT="0" distB="0" distL="0" distR="0" wp14:anchorId="27510253" wp14:editId="69D2EC03">
            <wp:extent cx="3133362" cy="2609676"/>
            <wp:effectExtent l="0" t="0" r="0" b="635"/>
            <wp:docPr id="14" name="Рисунок 14" descr="https://studfiles.net/html/2706/252/html_B7ErTerhK9.dl95/img-ToBw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tudfiles.net/html/2706/252/html_B7ErTerhK9.dl95/img-ToBwK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43387" cy="2618025"/>
                    </a:xfrm>
                    <a:prstGeom prst="rect">
                      <a:avLst/>
                    </a:prstGeom>
                    <a:noFill/>
                    <a:ln>
                      <a:noFill/>
                    </a:ln>
                  </pic:spPr>
                </pic:pic>
              </a:graphicData>
            </a:graphic>
          </wp:inline>
        </w:drawing>
      </w:r>
    </w:p>
    <w:p w:rsidR="00973791" w:rsidRPr="00B1057B" w:rsidRDefault="00973791" w:rsidP="003F28B2">
      <w:pPr>
        <w:pStyle w:val="a"/>
      </w:pPr>
      <w:r w:rsidRPr="00B1057B">
        <w:t xml:space="preserve">Механизмы, изобретенные Архимедом: а – архимедов винт; </w:t>
      </w:r>
      <w:r w:rsidR="00243498" w:rsidRPr="00B1057B">
        <w:br/>
      </w:r>
      <w:r w:rsidRPr="00B1057B">
        <w:t>б – бесконечный винт; в – водочерпальное колесо</w:t>
      </w:r>
    </w:p>
    <w:p w:rsidR="00746EE5" w:rsidRPr="00B1057B" w:rsidRDefault="00746EE5" w:rsidP="003F28B2"/>
    <w:p w:rsidR="00973791" w:rsidRPr="00B1057B" w:rsidRDefault="00973791" w:rsidP="003F28B2">
      <w:r w:rsidRPr="00B1057B">
        <w:t>Будучи увлеченный рычагами Архимед, в порыве восторга произнес знаменитое изречение: ”</w:t>
      </w:r>
      <w:r w:rsidRPr="00B1057B">
        <w:rPr>
          <w:i/>
        </w:rPr>
        <w:t>Дайте мне точку опоры, и я подниму землю</w:t>
      </w:r>
      <w:r w:rsidRPr="00B1057B">
        <w:t>”.</w:t>
      </w:r>
    </w:p>
    <w:p w:rsidR="00973791" w:rsidRPr="00B1057B" w:rsidRDefault="00973791" w:rsidP="003F28B2"/>
    <w:p w:rsidR="00746EE5" w:rsidRPr="00B1057B" w:rsidRDefault="00746EE5" w:rsidP="003F28B2"/>
    <w:p w:rsidR="00746EE5" w:rsidRPr="00B1057B" w:rsidRDefault="00746EE5" w:rsidP="003F28B2"/>
    <w:p w:rsidR="00746EE5" w:rsidRPr="00B1057B" w:rsidRDefault="00746EE5" w:rsidP="003F28B2"/>
    <w:p w:rsidR="00973791" w:rsidRPr="00B1057B" w:rsidRDefault="00973791" w:rsidP="00FF28F7">
      <w:pPr>
        <w:pStyle w:val="3"/>
      </w:pPr>
      <w:bookmarkStart w:id="23" w:name="_Toc21997844"/>
      <w:r w:rsidRPr="00B1057B">
        <w:lastRenderedPageBreak/>
        <w:t>Средние века</w:t>
      </w:r>
      <w:bookmarkEnd w:id="23"/>
    </w:p>
    <w:p w:rsidR="00973791" w:rsidRPr="00B1057B" w:rsidRDefault="00973791" w:rsidP="003F28B2">
      <w:pPr>
        <w:rPr>
          <w:lang w:eastAsia="ru-RU"/>
        </w:rPr>
      </w:pPr>
      <w:r w:rsidRPr="00B1057B">
        <w:rPr>
          <w:lang w:eastAsia="ru-RU"/>
        </w:rPr>
        <w:t>Большое достижение в хлебопашестве – замена деревянных частей плуга и бороны – железными. Это привело к росту производительности сельскохозяйственных работ. Кроме того, нужны были другие металлы (медь, золото, серебро) для церковной утвари, украшений и других изделий.</w:t>
      </w:r>
    </w:p>
    <w:p w:rsidR="00973791" w:rsidRPr="00B1057B" w:rsidRDefault="00973791" w:rsidP="003F28B2">
      <w:pPr>
        <w:rPr>
          <w:lang w:eastAsia="ru-RU"/>
        </w:rPr>
      </w:pPr>
      <w:r w:rsidRPr="00B1057B">
        <w:rPr>
          <w:lang w:eastAsia="ru-RU"/>
        </w:rPr>
        <w:t>В связи с этим быстро развивалось горное дело. Древний способ получения железа (точнее железа с содержанием углерода не более 0,01-0,04%) с помощью сыродувного процесса был мало производителен. Для устранения этого недостатка увеличили высоту печи и усилили поток воздуха с помощью мехов. Первоначально меха сшивали из шкур животных, которые представляли простой кожаный мешок, производимый в действие руками или ножным способом. В дальнейшем стали применять более мощные меха, приводимые в действие водяными колесами. Для этого колесо через цевочную передачу вращало кулачковый вал, от которого в свою очередь в действие приводились меха. Для каждой плавильной печи имелось два меха, работающих попеременно. Воздух в печь подавался через сопло, проходившее в отверстие, сделанное в задней стенке печи на высоте полуметра от пола.</w:t>
      </w:r>
    </w:p>
    <w:p w:rsidR="00973791" w:rsidRPr="00B1057B" w:rsidRDefault="00973791" w:rsidP="003F28B2">
      <w:pPr>
        <w:rPr>
          <w:lang w:eastAsia="ru-RU"/>
        </w:rPr>
      </w:pPr>
      <w:r w:rsidRPr="00B1057B">
        <w:rPr>
          <w:lang w:eastAsia="ru-RU"/>
        </w:rPr>
        <w:t>В таких печах стали получать чугун (сплав железа с углеродом от 1,7 до 4-5%), который не плавился, не сваривался, но обладал хорошими литейными свойствами; из него стали отливать ядра и пушки.</w:t>
      </w:r>
    </w:p>
    <w:p w:rsidR="00973791" w:rsidRPr="00B1057B" w:rsidRDefault="00973791" w:rsidP="003F28B2">
      <w:pPr>
        <w:rPr>
          <w:lang w:eastAsia="ru-RU"/>
        </w:rPr>
      </w:pPr>
      <w:r w:rsidRPr="00B1057B">
        <w:rPr>
          <w:lang w:eastAsia="ru-RU"/>
        </w:rPr>
        <w:t>Таким образом, совершенствование сыродувной печи привело к построению доменной печи, в которой получили чугун. В печь закладывались руда (обычно обогащенная) и каменный уголь с большим содержанием углерода (в дальнейшем кокс) и необходимые добавки. Содержимое доменной печи продувалось снизу воздухом; позднее стали подавать подогретый воздух. В результате этого выплавлялся чугун, который подразделялся в зависимости от назначения на два вида: литейный чугун и передельный чугун, перерабатываемый в сталь в сталеплавильных печах. При вторичном переплаве передельного чугуна в кричной печи стали получать сталь – сплав железа с углеродом (0,04-1,7%).</w:t>
      </w:r>
    </w:p>
    <w:p w:rsidR="00973791" w:rsidRPr="00B1057B" w:rsidRDefault="00973791" w:rsidP="003F28B2">
      <w:pPr>
        <w:rPr>
          <w:lang w:eastAsia="ru-RU"/>
        </w:rPr>
      </w:pPr>
      <w:r w:rsidRPr="00B1057B">
        <w:rPr>
          <w:lang w:eastAsia="ru-RU"/>
        </w:rPr>
        <w:t>В XIV в. в связи с получением пороха появились огнестрельные орудия (“тюфаки”, “пускачи” и “пушки”), которые стреляли каменными ядрами на 200-250м.</w:t>
      </w:r>
    </w:p>
    <w:p w:rsidR="00973791" w:rsidRPr="00B1057B" w:rsidRDefault="00973791" w:rsidP="003F28B2">
      <w:pPr>
        <w:rPr>
          <w:lang w:eastAsia="ru-RU"/>
        </w:rPr>
      </w:pPr>
      <w:r w:rsidRPr="00B1057B">
        <w:rPr>
          <w:lang w:eastAsia="ru-RU"/>
        </w:rPr>
        <w:t>Само открытие пороха – нового источника энергии дискретного действия явилось, по-видимому, результатом деятельности техники разных стран. Так в последней четверти VII в. византийцы впервые применили “греческий огонь”. Почти одновременно в китайском, в алхимическом сочинении был описан горючий состав из серы, селитры и древесного угля.</w:t>
      </w:r>
    </w:p>
    <w:p w:rsidR="00973791" w:rsidRPr="00B1057B" w:rsidRDefault="00973791" w:rsidP="003F28B2">
      <w:pPr>
        <w:rPr>
          <w:lang w:eastAsia="ru-RU"/>
        </w:rPr>
      </w:pPr>
      <w:r w:rsidRPr="00B1057B">
        <w:rPr>
          <w:lang w:eastAsia="ru-RU"/>
        </w:rPr>
        <w:t>К началу X в. порох в Китае стали применять в военных целях – раньше пороховые смеси имели не метательное, а зажигательное назначение. Параллельно изобретение пороховых смесей шло в Западной Европе.</w:t>
      </w:r>
    </w:p>
    <w:p w:rsidR="00973791" w:rsidRPr="00B1057B" w:rsidRDefault="00973791" w:rsidP="003F28B2">
      <w:pPr>
        <w:rPr>
          <w:lang w:eastAsia="ru-RU"/>
        </w:rPr>
      </w:pPr>
      <w:r w:rsidRPr="00B1057B">
        <w:rPr>
          <w:lang w:eastAsia="ru-RU"/>
        </w:rPr>
        <w:t>Изобретателями пороха считали естествоиспытателя Роджера Бэкона, монаха Бертольди Шварца и некоторых алхимиков.</w:t>
      </w:r>
    </w:p>
    <w:p w:rsidR="00973791" w:rsidRPr="00B1057B" w:rsidRDefault="00973791" w:rsidP="003F28B2">
      <w:pPr>
        <w:rPr>
          <w:lang w:eastAsia="ru-RU"/>
        </w:rPr>
      </w:pPr>
      <w:r w:rsidRPr="00B1057B">
        <w:rPr>
          <w:lang w:eastAsia="ru-RU"/>
        </w:rPr>
        <w:t>Первые орудия были простыми по устройству и представляли собой железный ствол, который укреплялся на деревянную колоду (рис.4.11а). В дульную часть ствола засыпали порох и плотно закрывали войлочным пыжем. Затем закладывалось каменное или чугунное ядро. В задней “казенной” части дула было небольшое запальное отверстие, около которого на полочке засыпался порох. Этот порох воспламенялся тлеющим фитилем или раскаленным железным прутом.</w:t>
      </w:r>
    </w:p>
    <w:p w:rsidR="00973791" w:rsidRPr="00B1057B" w:rsidRDefault="00973791" w:rsidP="003F28B2">
      <w:pPr>
        <w:rPr>
          <w:lang w:eastAsia="ru-RU"/>
        </w:rPr>
      </w:pPr>
      <w:r w:rsidRPr="00B1057B">
        <w:rPr>
          <w:lang w:eastAsia="ru-RU"/>
        </w:rPr>
        <w:lastRenderedPageBreak/>
        <w:t>Вначале стволы орудий изготавливали из железных полос, скрепленных обручами. Затем их стали делать цельноковаными из железа. В XVI в. были изобретены и широко применялись лафеты для орудий (рис.4.11б).</w:t>
      </w:r>
    </w:p>
    <w:p w:rsidR="00973791" w:rsidRPr="00B1057B" w:rsidRDefault="00973791" w:rsidP="003F28B2">
      <w:pPr>
        <w:pStyle w:val="aff5"/>
        <w:rPr>
          <w:b/>
          <w:sz w:val="32"/>
        </w:rPr>
      </w:pPr>
      <w:r w:rsidRPr="00B1057B">
        <w:drawing>
          <wp:inline distT="0" distB="0" distL="0" distR="0" wp14:anchorId="5BB52254" wp14:editId="4EF2D84A">
            <wp:extent cx="3445871" cy="2457450"/>
            <wp:effectExtent l="0" t="0" r="2540" b="0"/>
            <wp:docPr id="15" name="Рисунок 15" descr="https://studfiles.net/html/2706/252/html_B7ErTerhK9.dl95/img-0sMc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studfiles.net/html/2706/252/html_B7ErTerhK9.dl95/img-0sMcs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6469" cy="2472140"/>
                    </a:xfrm>
                    <a:prstGeom prst="rect">
                      <a:avLst/>
                    </a:prstGeom>
                    <a:noFill/>
                    <a:ln>
                      <a:noFill/>
                    </a:ln>
                  </pic:spPr>
                </pic:pic>
              </a:graphicData>
            </a:graphic>
          </wp:inline>
        </w:drawing>
      </w:r>
    </w:p>
    <w:p w:rsidR="00973791" w:rsidRPr="00B1057B" w:rsidRDefault="00973791" w:rsidP="003F28B2">
      <w:pPr>
        <w:pStyle w:val="a"/>
      </w:pPr>
    </w:p>
    <w:p w:rsidR="00973791" w:rsidRPr="00B1057B" w:rsidRDefault="00973791" w:rsidP="003F28B2"/>
    <w:p w:rsidR="00973791" w:rsidRPr="00B1057B" w:rsidRDefault="00973791" w:rsidP="00FF28F7">
      <w:pPr>
        <w:pStyle w:val="3"/>
      </w:pPr>
      <w:bookmarkStart w:id="24" w:name="_Toc21997845"/>
      <w:r w:rsidRPr="00B1057B">
        <w:t>Вклад Леонардо да Винчи в развитие техники</w:t>
      </w:r>
      <w:bookmarkEnd w:id="24"/>
    </w:p>
    <w:p w:rsidR="00973791" w:rsidRPr="00B1057B" w:rsidRDefault="00973791" w:rsidP="003F28B2">
      <w:pPr>
        <w:rPr>
          <w:lang w:eastAsia="ru-RU"/>
        </w:rPr>
      </w:pPr>
      <w:r w:rsidRPr="00B1057B">
        <w:rPr>
          <w:lang w:eastAsia="ru-RU"/>
        </w:rPr>
        <w:t>Одним их самых выдающихся изобретателей эпохи Возрождения был Леонардо да Винчи (1452-1519) – художник, архитектор, инженер, механик-практик и экспериментатор.</w:t>
      </w:r>
    </w:p>
    <w:p w:rsidR="00973791" w:rsidRPr="00B1057B" w:rsidRDefault="00973791" w:rsidP="003F28B2">
      <w:pPr>
        <w:rPr>
          <w:lang w:eastAsia="ru-RU"/>
        </w:rPr>
      </w:pPr>
      <w:r w:rsidRPr="00B1057B">
        <w:rPr>
          <w:lang w:eastAsia="ru-RU"/>
        </w:rPr>
        <w:t>Изобретательный гений Леонардо да Винчи был подкреплен обширными техническими знаниями. Он как бы сразу во всех ее составляющих видел будущую машину. Он знал практически все виды зубчатых закреплений, кулачковые, гидравлические и винтовые механизмы, передачи с гибкими звеньями. Он изобрел несколько типов экскаваторов (рис.5.1а) и продумал организацию земляных работ одновременно на нескольких горизонтах. Он изобрел несколько гидравлических машин, в том числе тангенциальную турбину, прядильных и волочильный станки, станок для насечки напильников (рис.5.1б), приспособление для нарезки винтов, прокатный стан, станок для свивки канатов. Некоторые из его изобретений настолько опередили время, что остались недоступными для техники той эпохи. Сюда можно отнести центробежный насос, гидравлический пресс, огнестрельное нарезное оружие.</w:t>
      </w:r>
    </w:p>
    <w:p w:rsidR="003F28B2" w:rsidRPr="00B1057B" w:rsidRDefault="003F28B2" w:rsidP="003F28B2">
      <w:pPr>
        <w:pStyle w:val="aff5"/>
      </w:pPr>
      <w:r w:rsidRPr="00B1057B">
        <w:lastRenderedPageBreak/>
        <w:drawing>
          <wp:inline distT="0" distB="0" distL="0" distR="0" wp14:anchorId="55607EAD" wp14:editId="71E88CFC">
            <wp:extent cx="2514600" cy="3356020"/>
            <wp:effectExtent l="0" t="0" r="0" b="0"/>
            <wp:docPr id="25" name="Рисунок 25" descr="https://studfiles.net/html/2706/252/html_B7ErTerhK9.dl95/img-Pec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studfiles.net/html/2706/252/html_B7ErTerhK9.dl95/img-PecS16.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4787"/>
                    <a:stretch/>
                  </pic:blipFill>
                  <pic:spPr bwMode="auto">
                    <a:xfrm>
                      <a:off x="0" y="0"/>
                      <a:ext cx="2527085" cy="3372682"/>
                    </a:xfrm>
                    <a:prstGeom prst="rect">
                      <a:avLst/>
                    </a:prstGeom>
                    <a:noFill/>
                    <a:ln>
                      <a:noFill/>
                    </a:ln>
                    <a:extLst>
                      <a:ext uri="{53640926-AAD7-44D8-BBD7-CCE9431645EC}">
                        <a14:shadowObscured xmlns:a14="http://schemas.microsoft.com/office/drawing/2010/main"/>
                      </a:ext>
                    </a:extLst>
                  </pic:spPr>
                </pic:pic>
              </a:graphicData>
            </a:graphic>
          </wp:inline>
        </w:drawing>
      </w:r>
      <w:r w:rsidRPr="00B1057B">
        <w:drawing>
          <wp:inline distT="0" distB="0" distL="0" distR="0" wp14:anchorId="01758D19" wp14:editId="15B29AC7">
            <wp:extent cx="3305175" cy="2395855"/>
            <wp:effectExtent l="0" t="0" r="9525" b="4445"/>
            <wp:docPr id="16" name="Рисунок 16" descr="https://studfiles.net/html/2706/252/html_B7ErTerhK9.dl95/img-dBaX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s.net/html/2706/252/html_B7ErTerhK9.dl95/img-dBaXmU.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501"/>
                    <a:stretch/>
                  </pic:blipFill>
                  <pic:spPr bwMode="auto">
                    <a:xfrm>
                      <a:off x="0" y="0"/>
                      <a:ext cx="3305175" cy="2395855"/>
                    </a:xfrm>
                    <a:prstGeom prst="rect">
                      <a:avLst/>
                    </a:prstGeom>
                    <a:noFill/>
                    <a:ln>
                      <a:noFill/>
                    </a:ln>
                    <a:extLst>
                      <a:ext uri="{53640926-AAD7-44D8-BBD7-CCE9431645EC}">
                        <a14:shadowObscured xmlns:a14="http://schemas.microsoft.com/office/drawing/2010/main"/>
                      </a:ext>
                    </a:extLst>
                  </pic:spPr>
                </pic:pic>
              </a:graphicData>
            </a:graphic>
          </wp:inline>
        </w:drawing>
      </w:r>
    </w:p>
    <w:p w:rsidR="00973791" w:rsidRPr="00B1057B" w:rsidRDefault="00973791" w:rsidP="003F28B2">
      <w:pPr>
        <w:pStyle w:val="a"/>
      </w:pPr>
      <w:r w:rsidRPr="00B1057B">
        <w:t xml:space="preserve">Схемы машин, разработанных Леонардо да Винчи: </w:t>
      </w:r>
      <w:r w:rsidR="00746EE5" w:rsidRPr="00B1057B">
        <w:br/>
      </w:r>
      <w:r w:rsidRPr="00B1057B">
        <w:t>а – экскаватора; б – машины для насечки напильников</w:t>
      </w:r>
    </w:p>
    <w:p w:rsidR="00333EB5" w:rsidRPr="00B1057B" w:rsidRDefault="00333EB5" w:rsidP="003F28B2"/>
    <w:p w:rsidR="00973791" w:rsidRPr="00B1057B" w:rsidRDefault="00973791" w:rsidP="003F28B2">
      <w:pPr>
        <w:rPr>
          <w:lang w:eastAsia="ru-RU"/>
        </w:rPr>
      </w:pPr>
      <w:r w:rsidRPr="00B1057B">
        <w:rPr>
          <w:lang w:eastAsia="ru-RU"/>
        </w:rPr>
        <w:t>Во времена Леонардо понятие «</w:t>
      </w:r>
      <w:r w:rsidRPr="00B1057B">
        <w:rPr>
          <w:b/>
          <w:lang w:eastAsia="ru-RU"/>
        </w:rPr>
        <w:t>инженер</w:t>
      </w:r>
      <w:r w:rsidRPr="00B1057B">
        <w:rPr>
          <w:lang w:eastAsia="ru-RU"/>
        </w:rPr>
        <w:t>» уже бытовало в Западной Европе. Появилось оно около XII в. и обозначало строителя военных машин и фортификацией (т.е. специалиста, которого в эпоху эллинизма называли «механиком»), т.к. все технические средства по части ведения военных операций назывались «</w:t>
      </w:r>
      <w:r w:rsidRPr="00B1057B">
        <w:rPr>
          <w:b/>
          <w:i/>
          <w:lang w:eastAsia="ru-RU"/>
        </w:rPr>
        <w:t>ingenia</w:t>
      </w:r>
      <w:r w:rsidRPr="00B1057B">
        <w:rPr>
          <w:lang w:eastAsia="ru-RU"/>
        </w:rPr>
        <w:t>». С XV в. в Италии инженерами называют также строителей каналов.</w:t>
      </w:r>
    </w:p>
    <w:p w:rsidR="00973791" w:rsidRPr="00B1057B" w:rsidRDefault="00973791" w:rsidP="003F28B2">
      <w:pPr>
        <w:rPr>
          <w:lang w:eastAsia="ru-RU"/>
        </w:rPr>
      </w:pPr>
      <w:r w:rsidRPr="00B1057B">
        <w:rPr>
          <w:lang w:eastAsia="ru-RU"/>
        </w:rPr>
        <w:t>Основное назначение машин оставалось одним и тем же вплоть до конца XVIII в. – замена физического труда. Но появляются уже технологические машины, целью которых является замена действий руки человека, а именно развитие этих машин привело к промышленной революции.</w:t>
      </w:r>
    </w:p>
    <w:p w:rsidR="00973791" w:rsidRPr="00B1057B" w:rsidRDefault="00973791" w:rsidP="003F28B2">
      <w:pPr>
        <w:rPr>
          <w:lang w:eastAsia="ru-RU"/>
        </w:rPr>
      </w:pPr>
      <w:r w:rsidRPr="00B1057B">
        <w:rPr>
          <w:lang w:eastAsia="ru-RU"/>
        </w:rPr>
        <w:t>В XV в. была изобретена рогулька для ручной прялки. В XVII в. получили распространение самопрялки с ножным приводом. Совершенствуется токарный станок. В XVI в. Жак Бессон в своем «Театре инструментов» впервые описал токарный станок для нарезки винтов с суппортом.</w:t>
      </w:r>
    </w:p>
    <w:p w:rsidR="00973791" w:rsidRPr="00B1057B" w:rsidRDefault="00973791" w:rsidP="003F28B2">
      <w:pPr>
        <w:rPr>
          <w:lang w:eastAsia="ru-RU"/>
        </w:rPr>
      </w:pPr>
      <w:r w:rsidRPr="00B1057B">
        <w:rPr>
          <w:lang w:eastAsia="ru-RU"/>
        </w:rPr>
        <w:t>Агостино Рамелли, один из приемников Леонардо издал книгу «Различные и искуссные машины». В этой книге описаны изобретенные им машины – мельницы, водоподъемники и грузоподъемники, насосы, конструкции которых чрезвычайно сложны. Поражает богатство механизмов: кривошипно-шатунные и кулачковые устройства, различные типы червячной передачи, зубчатые зацепления.</w:t>
      </w:r>
    </w:p>
    <w:p w:rsidR="00973791" w:rsidRPr="00B1057B" w:rsidRDefault="00973791" w:rsidP="00125B8F">
      <w:pPr>
        <w:ind w:firstLine="0"/>
        <w:jc w:val="center"/>
      </w:pPr>
    </w:p>
    <w:p w:rsidR="00973791" w:rsidRPr="00B1057B" w:rsidRDefault="00125B8F" w:rsidP="003F28B2">
      <w:pPr>
        <w:pStyle w:val="aff5"/>
      </w:pPr>
      <w:r w:rsidRPr="00B1057B">
        <w:lastRenderedPageBreak/>
        <w:drawing>
          <wp:inline distT="0" distB="0" distL="0" distR="0" wp14:anchorId="7FE87B96" wp14:editId="14DA3726">
            <wp:extent cx="1724025" cy="3019425"/>
            <wp:effectExtent l="0" t="0" r="9525" b="9525"/>
            <wp:docPr id="26" name="Рисунок 26" descr="https://studfiles.net/html/2706/252/html_B7ErTerhK9.dl95/img-voPwI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s.net/html/2706/252/html_B7ErTerhK9.dl95/img-voPwIW.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24025" cy="3019425"/>
                    </a:xfrm>
                    <a:prstGeom prst="rect">
                      <a:avLst/>
                    </a:prstGeom>
                    <a:noFill/>
                    <a:ln>
                      <a:noFill/>
                    </a:ln>
                  </pic:spPr>
                </pic:pic>
              </a:graphicData>
            </a:graphic>
          </wp:inline>
        </w:drawing>
      </w:r>
      <w:r w:rsidRPr="00B1057B">
        <w:drawing>
          <wp:inline distT="0" distB="0" distL="0" distR="0" wp14:anchorId="12825C3D" wp14:editId="2E1942D0">
            <wp:extent cx="2295525" cy="3019425"/>
            <wp:effectExtent l="0" t="0" r="9525" b="9525"/>
            <wp:docPr id="27" name="Рисунок 27" descr="https://studfiles.net/html/2706/252/html_B7ErTerhK9.dl95/img-YqFk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s.net/html/2706/252/html_B7ErTerhK9.dl95/img-YqFkof.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5525" cy="3019425"/>
                    </a:xfrm>
                    <a:prstGeom prst="rect">
                      <a:avLst/>
                    </a:prstGeom>
                    <a:noFill/>
                    <a:ln>
                      <a:noFill/>
                    </a:ln>
                  </pic:spPr>
                </pic:pic>
              </a:graphicData>
            </a:graphic>
          </wp:inline>
        </w:drawing>
      </w:r>
    </w:p>
    <w:p w:rsidR="003F28B2" w:rsidRPr="00B1057B" w:rsidRDefault="003F28B2" w:rsidP="003F28B2">
      <w:pPr>
        <w:pStyle w:val="a"/>
      </w:pPr>
      <w:r w:rsidRPr="00B1057B">
        <w:t xml:space="preserve">Механизмы, применяемые в машинах: </w:t>
      </w:r>
      <w:r w:rsidRPr="00B1057B">
        <w:br/>
        <w:t>а – коленчатый вал; б – зубчатая передача</w:t>
      </w:r>
    </w:p>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7474E7"/>
    <w:p w:rsidR="00973791" w:rsidRPr="00B1057B" w:rsidRDefault="00973791" w:rsidP="00FF28F7">
      <w:pPr>
        <w:pStyle w:val="3"/>
      </w:pPr>
      <w:bookmarkStart w:id="25" w:name="_Toc21997846"/>
      <w:r w:rsidRPr="00B1057B">
        <w:t>Развитие металлорежущих станков</w:t>
      </w:r>
      <w:bookmarkEnd w:id="25"/>
    </w:p>
    <w:p w:rsidR="00973791" w:rsidRPr="00B1057B" w:rsidRDefault="00973791" w:rsidP="007474E7">
      <w:r w:rsidRPr="00B1057B">
        <w:t>Совершенствовались металлорежущие станки. Французский механик Ж. Вакансон (1701-1769) сконструировал универсальный станок, состоящий из станины, двух центров, направляющих и суппорта для продольного и поперечного перемещения. Заготовка крепилась в центре. В 1770 г. во Франции появился крестовый суппорт, позволяющий передвигать каретку суппорта вдоль заготовки и по перпендикуляру к ее оси.</w:t>
      </w:r>
    </w:p>
    <w:p w:rsidR="00125B8F" w:rsidRPr="00B1057B" w:rsidRDefault="00125B8F" w:rsidP="007474E7">
      <w:r w:rsidRPr="00B1057B">
        <w:t>Родоначальником станкостроения является английский механик Генри Модели (1771-1831), который в 1797</w:t>
      </w:r>
      <w:r w:rsidR="00B70950" w:rsidRPr="00B1057B">
        <w:t xml:space="preserve"> </w:t>
      </w:r>
      <w:r w:rsidRPr="00B1057B">
        <w:t>г. построил токарно-винторезный станок с суппортом, механизированным на основе винтовой пары и набором зубчатых колес (рис.6.15). Модели механизировал производство винтов, гаек (рис.6.16) и других деталей машин. В 1810 г. он основал машиностроительный завод по производству станков, паровых и др. машин.</w:t>
      </w:r>
    </w:p>
    <w:p w:rsidR="00973791" w:rsidRPr="00B1057B" w:rsidRDefault="00125B8F" w:rsidP="007474E7">
      <w:pPr>
        <w:pStyle w:val="aff5"/>
      </w:pPr>
      <w:r w:rsidRPr="00B1057B">
        <w:lastRenderedPageBreak/>
        <w:drawing>
          <wp:inline distT="0" distB="0" distL="0" distR="0" wp14:anchorId="1A24F750" wp14:editId="1730720F">
            <wp:extent cx="2924175" cy="2495550"/>
            <wp:effectExtent l="0" t="0" r="9525" b="0"/>
            <wp:docPr id="28" name="Рисунок 28" descr="https://studfiles.net/html/2706/252/html_B7ErTerhK9.dl95/img-tCxp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s.net/html/2706/252/html_B7ErTerhK9.dl95/img-tCxpM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4175" cy="2495550"/>
                    </a:xfrm>
                    <a:prstGeom prst="rect">
                      <a:avLst/>
                    </a:prstGeom>
                    <a:noFill/>
                    <a:ln>
                      <a:noFill/>
                    </a:ln>
                  </pic:spPr>
                </pic:pic>
              </a:graphicData>
            </a:graphic>
          </wp:inline>
        </w:drawing>
      </w:r>
    </w:p>
    <w:p w:rsidR="00973791" w:rsidRPr="00B1057B" w:rsidRDefault="00973791" w:rsidP="007474E7">
      <w:pPr>
        <w:pStyle w:val="a"/>
      </w:pPr>
      <w:r w:rsidRPr="00B1057B">
        <w:t xml:space="preserve">Токарно-винторезный станок </w:t>
      </w:r>
      <w:r w:rsidR="00125B8F" w:rsidRPr="00B1057B">
        <w:br/>
      </w:r>
      <w:r w:rsidRPr="00B1057B">
        <w:t>с автоматизированным обратным ходом суппорта</w:t>
      </w:r>
    </w:p>
    <w:p w:rsidR="00125B8F" w:rsidRPr="00B1057B" w:rsidRDefault="00125B8F" w:rsidP="007474E7">
      <w:pPr>
        <w:rPr>
          <w:lang w:eastAsia="ru-RU"/>
        </w:rPr>
      </w:pPr>
    </w:p>
    <w:p w:rsidR="00125B8F" w:rsidRPr="00B1057B" w:rsidRDefault="00125B8F" w:rsidP="007474E7">
      <w:pPr>
        <w:pStyle w:val="aff5"/>
      </w:pPr>
      <w:r w:rsidRPr="00B1057B">
        <w:drawing>
          <wp:inline distT="0" distB="0" distL="0" distR="0" wp14:anchorId="3894738E" wp14:editId="3221DAB7">
            <wp:extent cx="2876550" cy="2781300"/>
            <wp:effectExtent l="0" t="0" r="0" b="0"/>
            <wp:docPr id="29" name="Рисунок 29" descr="https://studfiles.net/html/2706/252/html_B7ErTerhK9.dl95/img-aCBiG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s.net/html/2706/252/html_B7ErTerhK9.dl95/img-aCBiGU.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76550" cy="2781300"/>
                    </a:xfrm>
                    <a:prstGeom prst="rect">
                      <a:avLst/>
                    </a:prstGeom>
                    <a:noFill/>
                    <a:ln>
                      <a:noFill/>
                    </a:ln>
                  </pic:spPr>
                </pic:pic>
              </a:graphicData>
            </a:graphic>
          </wp:inline>
        </w:drawing>
      </w:r>
    </w:p>
    <w:p w:rsidR="00973791" w:rsidRPr="00B1057B" w:rsidRDefault="00973791" w:rsidP="007474E7">
      <w:pPr>
        <w:pStyle w:val="a"/>
      </w:pPr>
      <w:r w:rsidRPr="00B1057B">
        <w:t>Гайкорезный станок</w:t>
      </w:r>
    </w:p>
    <w:p w:rsidR="00973791" w:rsidRPr="00B1057B" w:rsidRDefault="00973791" w:rsidP="007474E7">
      <w:pPr>
        <w:rPr>
          <w:lang w:eastAsia="ru-RU"/>
        </w:rPr>
      </w:pPr>
      <w:r w:rsidRPr="00B1057B">
        <w:rPr>
          <w:lang w:eastAsia="ru-RU"/>
        </w:rPr>
        <w:t>Ученик Г. Модели Ричард Робертс (1799-1864) довел токарный станок до совершенного вида, выведя ручки управления на переднюю панель, сделав зубчатый перебор и ходовой винт перед станиной. В 1817 г. он построил продольнострогальный станок, в 1848 г. машину для сверления отверстий в элементах мостовых конструкций и котельных листов. Им были разработаны текстильные машины. Д. Фокс в 1830г. ввел рейку для подачи суппорта, сохранив ходовой винт, позволивший нарезать резьбу.</w:t>
      </w:r>
    </w:p>
    <w:p w:rsidR="00973791" w:rsidRPr="00B1057B" w:rsidRDefault="00973791" w:rsidP="00FF28F7">
      <w:pPr>
        <w:pStyle w:val="3"/>
      </w:pPr>
      <w:bookmarkStart w:id="26" w:name="_Toc21997847"/>
      <w:r w:rsidRPr="00B1057B">
        <w:t>Создание гальванического элемента и аккумулятора</w:t>
      </w:r>
      <w:bookmarkEnd w:id="26"/>
    </w:p>
    <w:p w:rsidR="00125B8F" w:rsidRPr="00B1057B" w:rsidRDefault="00125B8F" w:rsidP="007474E7">
      <w:r w:rsidRPr="00B1057B">
        <w:t>В конце 1799 года А. Вольта изготовил гальванический элемент, который состоял из 20 пар медных и цинковых кружков, разделенных суконными кружочками, смоченными соленой водой (рис.7.2а).</w:t>
      </w:r>
    </w:p>
    <w:p w:rsidR="00973791" w:rsidRPr="00B1057B" w:rsidRDefault="00973791" w:rsidP="007474E7"/>
    <w:p w:rsidR="00125B8F" w:rsidRPr="00B1057B" w:rsidRDefault="00973791" w:rsidP="007474E7">
      <w:pPr>
        <w:pStyle w:val="aff5"/>
      </w:pPr>
      <w:r w:rsidRPr="00B1057B">
        <w:lastRenderedPageBreak/>
        <w:drawing>
          <wp:inline distT="0" distB="0" distL="0" distR="0" wp14:anchorId="57D066EF" wp14:editId="7109D176">
            <wp:extent cx="1600200" cy="1914525"/>
            <wp:effectExtent l="0" t="0" r="0" b="9525"/>
            <wp:docPr id="30" name="Рисунок 30" descr="https://studfiles.net/html/2706/252/html_B7ErTerhK9.dl95/img-fTub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s.net/html/2706/252/html_B7ErTerhK9.dl95/img-fTubYs.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00200" cy="1914525"/>
                    </a:xfrm>
                    <a:prstGeom prst="rect">
                      <a:avLst/>
                    </a:prstGeom>
                    <a:noFill/>
                    <a:ln>
                      <a:noFill/>
                    </a:ln>
                  </pic:spPr>
                </pic:pic>
              </a:graphicData>
            </a:graphic>
          </wp:inline>
        </w:drawing>
      </w:r>
      <w:r w:rsidRPr="00B1057B">
        <w:drawing>
          <wp:inline distT="0" distB="0" distL="0" distR="0" wp14:anchorId="20B598A0" wp14:editId="71ACF63B">
            <wp:extent cx="990600" cy="1190625"/>
            <wp:effectExtent l="0" t="0" r="0" b="9525"/>
            <wp:docPr id="31" name="Рисунок 31" descr="https://studfiles.net/html/2706/252/html_B7ErTerhK9.dl95/img-ASvh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s.net/html/2706/252/html_B7ErTerhK9.dl95/img-ASvhgH.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90600" cy="1190625"/>
                    </a:xfrm>
                    <a:prstGeom prst="rect">
                      <a:avLst/>
                    </a:prstGeom>
                    <a:noFill/>
                    <a:ln>
                      <a:noFill/>
                    </a:ln>
                  </pic:spPr>
                </pic:pic>
              </a:graphicData>
            </a:graphic>
          </wp:inline>
        </w:drawing>
      </w:r>
      <w:r w:rsidRPr="00B1057B">
        <w:drawing>
          <wp:inline distT="0" distB="0" distL="0" distR="0" wp14:anchorId="136F39E9" wp14:editId="2D0D5884">
            <wp:extent cx="1933575" cy="1285875"/>
            <wp:effectExtent l="0" t="0" r="9525" b="9525"/>
            <wp:docPr id="32" name="Рисунок 32" descr="https://studfiles.net/html/2706/252/html_B7ErTerhK9.dl95/img-UWJCW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s.net/html/2706/252/html_B7ErTerhK9.dl95/img-UWJCWk.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33575" cy="1285875"/>
                    </a:xfrm>
                    <a:prstGeom prst="rect">
                      <a:avLst/>
                    </a:prstGeom>
                    <a:noFill/>
                    <a:ln>
                      <a:noFill/>
                    </a:ln>
                  </pic:spPr>
                </pic:pic>
              </a:graphicData>
            </a:graphic>
          </wp:inline>
        </w:drawing>
      </w:r>
    </w:p>
    <w:p w:rsidR="00973791" w:rsidRPr="00B1057B" w:rsidRDefault="00973791" w:rsidP="007474E7">
      <w:pPr>
        <w:pStyle w:val="a"/>
      </w:pPr>
    </w:p>
    <w:p w:rsidR="00973791" w:rsidRPr="00B1057B" w:rsidRDefault="00973791" w:rsidP="007474E7"/>
    <w:p w:rsidR="00973791" w:rsidRPr="00B1057B" w:rsidRDefault="00973791" w:rsidP="007474E7">
      <w:pPr>
        <w:rPr>
          <w:lang w:eastAsia="ru-RU"/>
        </w:rPr>
      </w:pPr>
      <w:r w:rsidRPr="00B1057B">
        <w:rPr>
          <w:lang w:eastAsia="ru-RU"/>
        </w:rPr>
        <w:t>Открытие гальванического элемента позволило создать источник постоянного тока и приступить к изучению действий электрического тока.</w:t>
      </w:r>
    </w:p>
    <w:p w:rsidR="00973791" w:rsidRPr="00B1057B" w:rsidRDefault="00973791" w:rsidP="007474E7">
      <w:pPr>
        <w:rPr>
          <w:lang w:eastAsia="ru-RU"/>
        </w:rPr>
      </w:pPr>
      <w:r w:rsidRPr="00B1057B">
        <w:rPr>
          <w:lang w:eastAsia="ru-RU"/>
        </w:rPr>
        <w:t xml:space="preserve">В 1802 году русский физик </w:t>
      </w:r>
      <w:r w:rsidRPr="00B1057B">
        <w:rPr>
          <w:b/>
          <w:u w:val="single"/>
          <w:lang w:eastAsia="ru-RU"/>
        </w:rPr>
        <w:t>Василий Владимирович Петров</w:t>
      </w:r>
      <w:r w:rsidRPr="00B1057B">
        <w:rPr>
          <w:lang w:eastAsia="ru-RU"/>
        </w:rPr>
        <w:t xml:space="preserve"> (1761-1834) сконструировал большую гальваническую батарею с электродвижущей силой около 1700В. С помощью этого мощного источника тока были получена электрическая дуга, исследованы различные воздействия тока на проводник, явления электролиза, электропроводность различных веществ, произведен электрический разряд в вакууме.</w:t>
      </w:r>
    </w:p>
    <w:p w:rsidR="00973791" w:rsidRPr="00B1057B" w:rsidRDefault="00973791" w:rsidP="007474E7">
      <w:r w:rsidRPr="00B1057B">
        <w:t>При проведении опытов Петров В.В. обратил внимание на необходимость изоляции проводов. Им были разработаны оригинальные конструкции электростатических машин и приборов.</w:t>
      </w:r>
    </w:p>
    <w:p w:rsidR="00973791" w:rsidRPr="00B1057B" w:rsidRDefault="00973791" w:rsidP="007474E7"/>
    <w:p w:rsidR="0036118D" w:rsidRPr="00B1057B" w:rsidRDefault="0036118D" w:rsidP="007474E7"/>
    <w:p w:rsidR="00D510DF" w:rsidRPr="00B1057B" w:rsidRDefault="00D510DF" w:rsidP="0087442E">
      <w:pPr>
        <w:ind w:firstLine="851"/>
        <w:rPr>
          <w:rFonts w:ascii="Izhitsa" w:hAnsi="Izhitsa" w:cs="Arial"/>
          <w:sz w:val="32"/>
          <w:szCs w:val="26"/>
        </w:rPr>
      </w:pPr>
      <w:bookmarkStart w:id="27" w:name="_Toc436068374"/>
    </w:p>
    <w:p w:rsidR="00B0329F" w:rsidRPr="00B1057B" w:rsidRDefault="00B0329F" w:rsidP="007474E7">
      <w:pPr>
        <w:pStyle w:val="1"/>
        <w:rPr>
          <w:color w:val="auto"/>
        </w:rPr>
      </w:pPr>
      <w:bookmarkStart w:id="28" w:name="_Toc384595753"/>
      <w:bookmarkStart w:id="29" w:name="_Toc436068380"/>
      <w:bookmarkStart w:id="30" w:name="_Toc21997848"/>
      <w:bookmarkEnd w:id="27"/>
      <w:r w:rsidRPr="00B1057B">
        <w:rPr>
          <w:color w:val="auto"/>
          <w:lang w:val="en-US"/>
        </w:rPr>
        <w:lastRenderedPageBreak/>
        <w:t>I</w:t>
      </w:r>
      <w:r w:rsidR="00B80DDA" w:rsidRPr="00B1057B">
        <w:rPr>
          <w:color w:val="auto"/>
          <w:lang w:val="en-US"/>
        </w:rPr>
        <w:t>II</w:t>
      </w:r>
      <w:r w:rsidRPr="00B1057B">
        <w:rPr>
          <w:color w:val="auto"/>
        </w:rPr>
        <w:t xml:space="preserve">. </w:t>
      </w:r>
      <w:bookmarkEnd w:id="28"/>
      <w:bookmarkEnd w:id="29"/>
      <w:r w:rsidR="0036118D" w:rsidRPr="00B1057B">
        <w:rPr>
          <w:color w:val="auto"/>
        </w:rPr>
        <w:t>Технология обработки материалов</w:t>
      </w:r>
      <w:bookmarkEnd w:id="30"/>
    </w:p>
    <w:p w:rsidR="00386B5A" w:rsidRPr="00CD4978" w:rsidRDefault="00386B5A" w:rsidP="00CD4978">
      <w:pPr>
        <w:pStyle w:val="2"/>
        <w:rPr>
          <w:sz w:val="32"/>
          <w:u w:val="single"/>
        </w:rPr>
      </w:pPr>
      <w:bookmarkStart w:id="31" w:name="_Toc21997849"/>
      <w:r w:rsidRPr="00CD4978">
        <w:rPr>
          <w:sz w:val="32"/>
          <w:u w:val="single"/>
        </w:rPr>
        <w:t>Материаловедение</w:t>
      </w:r>
      <w:bookmarkEnd w:id="31"/>
    </w:p>
    <w:p w:rsidR="00386B5A" w:rsidRDefault="0083796D" w:rsidP="00386B5A">
      <w:pPr>
        <w:shd w:val="clear" w:color="auto" w:fill="FFFFFF"/>
        <w:spacing w:before="120" w:line="240" w:lineRule="auto"/>
        <w:ind w:firstLine="567"/>
        <w:rPr>
          <w:sz w:val="28"/>
          <w:szCs w:val="28"/>
          <w:lang w:eastAsia="ru-RU"/>
        </w:rPr>
      </w:pPr>
      <w:hyperlink r:id="rId32" w:tooltip="Материаловедение" w:history="1">
        <w:r w:rsidR="00386B5A" w:rsidRPr="00E9712E">
          <w:rPr>
            <w:b/>
            <w:i/>
            <w:sz w:val="32"/>
            <w:szCs w:val="28"/>
            <w:u w:val="single"/>
            <w:lang w:eastAsia="ru-RU"/>
          </w:rPr>
          <w:t>Материалове́дение</w:t>
        </w:r>
      </w:hyperlink>
      <w:r w:rsidR="00386B5A" w:rsidRPr="00E9712E">
        <w:rPr>
          <w:sz w:val="32"/>
          <w:szCs w:val="28"/>
          <w:lang w:eastAsia="ru-RU"/>
        </w:rPr>
        <w:t xml:space="preserve"> –</w:t>
      </w:r>
      <w:r w:rsidR="00386B5A">
        <w:rPr>
          <w:sz w:val="28"/>
          <w:szCs w:val="28"/>
          <w:lang w:eastAsia="ru-RU"/>
        </w:rPr>
        <w:t xml:space="preserve"> междисциплинарный раздел науки, занимающийся и</w:t>
      </w:r>
      <w:r w:rsidR="00386B5A" w:rsidRPr="00456931">
        <w:rPr>
          <w:sz w:val="28"/>
          <w:szCs w:val="28"/>
          <w:lang w:eastAsia="ru-RU"/>
        </w:rPr>
        <w:t xml:space="preserve">зучением </w:t>
      </w:r>
      <w:r w:rsidR="00386B5A" w:rsidRPr="00E9712E">
        <w:rPr>
          <w:i/>
          <w:sz w:val="28"/>
          <w:szCs w:val="28"/>
          <w:lang w:eastAsia="ru-RU"/>
        </w:rPr>
        <w:t>материалов</w:t>
      </w:r>
      <w:r w:rsidR="00386B5A" w:rsidRPr="00E9712E">
        <w:rPr>
          <w:sz w:val="28"/>
          <w:szCs w:val="28"/>
          <w:lang w:eastAsia="ru-RU"/>
        </w:rPr>
        <w:t xml:space="preserve"> </w:t>
      </w:r>
      <w:r w:rsidR="00386B5A">
        <w:rPr>
          <w:sz w:val="28"/>
          <w:szCs w:val="28"/>
          <w:lang w:eastAsia="ru-RU"/>
        </w:rPr>
        <w:t>и их свойств</w:t>
      </w:r>
      <w:r w:rsidR="00386B5A" w:rsidRPr="00456931">
        <w:rPr>
          <w:sz w:val="28"/>
          <w:szCs w:val="28"/>
          <w:lang w:eastAsia="ru-RU"/>
        </w:rPr>
        <w:t>.</w:t>
      </w:r>
    </w:p>
    <w:p w:rsidR="00386B5A" w:rsidRPr="00956E73" w:rsidRDefault="00386B5A" w:rsidP="00386B5A">
      <w:pPr>
        <w:shd w:val="clear" w:color="auto" w:fill="FFFFFF"/>
        <w:spacing w:before="120" w:line="240" w:lineRule="auto"/>
        <w:ind w:firstLine="567"/>
        <w:rPr>
          <w:sz w:val="28"/>
          <w:szCs w:val="28"/>
          <w:lang w:eastAsia="ru-RU"/>
        </w:rPr>
      </w:pPr>
      <w:r>
        <w:rPr>
          <w:sz w:val="28"/>
          <w:szCs w:val="28"/>
          <w:lang w:eastAsia="ru-RU"/>
        </w:rPr>
        <w:t xml:space="preserve">В различных отраслях промышленности и науки существуют устойчивые словосочетания, в которых используется слово «материал». Это слово употребляется в различных смыслах. Например, материалы для возведения </w:t>
      </w:r>
      <w:hyperlink r:id="rId33" w:tooltip="Здание" w:history="1">
        <w:r w:rsidRPr="00956E73">
          <w:rPr>
            <w:sz w:val="28"/>
            <w:szCs w:val="28"/>
            <w:lang w:eastAsia="ru-RU"/>
          </w:rPr>
          <w:t>зданий</w:t>
        </w:r>
      </w:hyperlink>
      <w:r w:rsidRPr="00956E73">
        <w:rPr>
          <w:sz w:val="28"/>
          <w:szCs w:val="28"/>
          <w:lang w:eastAsia="ru-RU"/>
        </w:rPr>
        <w:t xml:space="preserve"> и </w:t>
      </w:r>
      <w:hyperlink r:id="rId34" w:tooltip="Сооружение" w:history="1">
        <w:r w:rsidRPr="00956E73">
          <w:rPr>
            <w:sz w:val="28"/>
            <w:szCs w:val="28"/>
            <w:lang w:eastAsia="ru-RU"/>
          </w:rPr>
          <w:t>сооружений</w:t>
        </w:r>
      </w:hyperlink>
      <w:r w:rsidRPr="00956E73">
        <w:rPr>
          <w:sz w:val="28"/>
          <w:szCs w:val="28"/>
          <w:lang w:eastAsia="ru-RU"/>
        </w:rPr>
        <w:t xml:space="preserve"> </w:t>
      </w:r>
      <w:r>
        <w:rPr>
          <w:sz w:val="28"/>
          <w:szCs w:val="28"/>
          <w:lang w:eastAsia="ru-RU"/>
        </w:rPr>
        <w:t>называются «</w:t>
      </w:r>
      <w:hyperlink r:id="rId35" w:tooltip="Строительные материалы" w:history="1">
        <w:r w:rsidRPr="00956E73">
          <w:rPr>
            <w:i/>
            <w:sz w:val="28"/>
            <w:szCs w:val="28"/>
            <w:lang w:eastAsia="ru-RU"/>
          </w:rPr>
          <w:t>строительные материалы</w:t>
        </w:r>
      </w:hyperlink>
      <w:r>
        <w:rPr>
          <w:i/>
          <w:sz w:val="28"/>
          <w:szCs w:val="28"/>
          <w:lang w:eastAsia="ru-RU"/>
        </w:rPr>
        <w:t>»</w:t>
      </w:r>
      <w:r w:rsidRPr="00956E73">
        <w:rPr>
          <w:sz w:val="28"/>
          <w:szCs w:val="28"/>
          <w:lang w:eastAsia="ru-RU"/>
        </w:rPr>
        <w:t>.</w:t>
      </w:r>
      <w:r>
        <w:rPr>
          <w:sz w:val="28"/>
          <w:szCs w:val="28"/>
          <w:lang w:eastAsia="ru-RU"/>
        </w:rPr>
        <w:t xml:space="preserve"> В медицине есть понятие «биоматериал» – образцы живых тканей или жидкостей и т.д. В средствах массовой информации используют понятие «</w:t>
      </w:r>
      <w:hyperlink r:id="rId36" w:tooltip="Информационный материал (страница отсутствует)" w:history="1">
        <w:r>
          <w:rPr>
            <w:sz w:val="28"/>
            <w:szCs w:val="28"/>
            <w:lang w:eastAsia="ru-RU"/>
          </w:rPr>
          <w:t>и</w:t>
        </w:r>
        <w:r w:rsidRPr="00956E73">
          <w:rPr>
            <w:sz w:val="28"/>
            <w:szCs w:val="28"/>
            <w:lang w:eastAsia="ru-RU"/>
          </w:rPr>
          <w:t>нформационный материал</w:t>
        </w:r>
      </w:hyperlink>
      <w:r>
        <w:rPr>
          <w:sz w:val="28"/>
          <w:szCs w:val="28"/>
          <w:lang w:eastAsia="ru-RU"/>
        </w:rPr>
        <w:t>» –</w:t>
      </w:r>
      <w:r w:rsidRPr="00956E73">
        <w:rPr>
          <w:sz w:val="28"/>
          <w:szCs w:val="28"/>
          <w:lang w:eastAsia="ru-RU"/>
        </w:rPr>
        <w:t xml:space="preserve"> </w:t>
      </w:r>
      <w:r>
        <w:rPr>
          <w:sz w:val="28"/>
          <w:szCs w:val="28"/>
          <w:lang w:eastAsia="ru-RU"/>
        </w:rPr>
        <w:t xml:space="preserve">то есть сведения или </w:t>
      </w:r>
      <w:r w:rsidRPr="00956E73">
        <w:rPr>
          <w:sz w:val="28"/>
          <w:szCs w:val="28"/>
          <w:lang w:eastAsia="ru-RU"/>
        </w:rPr>
        <w:t>набор данных, имеющих определённое значение.</w:t>
      </w:r>
    </w:p>
    <w:p w:rsidR="00386B5A" w:rsidRDefault="00386B5A" w:rsidP="00386B5A">
      <w:pPr>
        <w:shd w:val="clear" w:color="auto" w:fill="FFFFFF"/>
        <w:spacing w:before="120" w:line="240" w:lineRule="auto"/>
        <w:ind w:firstLine="567"/>
        <w:rPr>
          <w:sz w:val="28"/>
          <w:szCs w:val="28"/>
          <w:lang w:eastAsia="ru-RU"/>
        </w:rPr>
      </w:pPr>
      <w:r>
        <w:rPr>
          <w:sz w:val="28"/>
          <w:szCs w:val="28"/>
          <w:lang w:eastAsia="ru-RU"/>
        </w:rPr>
        <w:t>Применительно к разделу «</w:t>
      </w:r>
      <w:r w:rsidRPr="00695978">
        <w:rPr>
          <w:b/>
          <w:sz w:val="28"/>
          <w:szCs w:val="28"/>
          <w:u w:val="single"/>
          <w:lang w:eastAsia="ru-RU"/>
        </w:rPr>
        <w:t>Технология обработки материалов</w:t>
      </w:r>
      <w:r>
        <w:rPr>
          <w:sz w:val="28"/>
          <w:szCs w:val="28"/>
          <w:lang w:eastAsia="ru-RU"/>
        </w:rPr>
        <w:t>», мы будем использовать следующее определение:</w:t>
      </w:r>
    </w:p>
    <w:p w:rsidR="00386B5A" w:rsidRPr="00456931" w:rsidRDefault="00386B5A" w:rsidP="00386B5A">
      <w:pPr>
        <w:pStyle w:val="af3"/>
        <w:shd w:val="clear" w:color="auto" w:fill="FFFFFF"/>
        <w:spacing w:before="120" w:after="120"/>
        <w:ind w:firstLine="567"/>
        <w:jc w:val="both"/>
        <w:rPr>
          <w:sz w:val="28"/>
          <w:szCs w:val="28"/>
        </w:rPr>
      </w:pPr>
      <w:r w:rsidRPr="00E9712E">
        <w:rPr>
          <w:b/>
          <w:bCs/>
          <w:i/>
          <w:sz w:val="32"/>
          <w:szCs w:val="28"/>
          <w:u w:val="single"/>
        </w:rPr>
        <w:t>Материа́л</w:t>
      </w:r>
      <w:r w:rsidRPr="00456931">
        <w:rPr>
          <w:sz w:val="28"/>
          <w:szCs w:val="28"/>
        </w:rPr>
        <w:t xml:space="preserve"> </w:t>
      </w:r>
      <w:r w:rsidRPr="00F90BB5">
        <w:rPr>
          <w:sz w:val="32"/>
          <w:szCs w:val="28"/>
        </w:rPr>
        <w:t>–</w:t>
      </w:r>
      <w:r w:rsidRPr="00456931">
        <w:rPr>
          <w:sz w:val="28"/>
          <w:szCs w:val="28"/>
        </w:rPr>
        <w:t xml:space="preserve"> </w:t>
      </w:r>
      <w:hyperlink r:id="rId37" w:tooltip="Вещество" w:history="1">
        <w:r w:rsidRPr="00456931">
          <w:rPr>
            <w:rStyle w:val="a5"/>
            <w:sz w:val="28"/>
            <w:szCs w:val="28"/>
          </w:rPr>
          <w:t>вещество</w:t>
        </w:r>
      </w:hyperlink>
      <w:r w:rsidRPr="00456931">
        <w:rPr>
          <w:sz w:val="28"/>
          <w:szCs w:val="28"/>
        </w:rPr>
        <w:t xml:space="preserve"> или </w:t>
      </w:r>
      <w:hyperlink r:id="rId38" w:tooltip="Смесь (химия)" w:history="1">
        <w:r w:rsidRPr="00456931">
          <w:rPr>
            <w:rStyle w:val="a5"/>
            <w:sz w:val="28"/>
            <w:szCs w:val="28"/>
          </w:rPr>
          <w:t>смесь</w:t>
        </w:r>
      </w:hyperlink>
      <w:r>
        <w:rPr>
          <w:rStyle w:val="a5"/>
          <w:sz w:val="28"/>
          <w:szCs w:val="28"/>
        </w:rPr>
        <w:t xml:space="preserve"> веществ</w:t>
      </w:r>
      <w:r w:rsidRPr="00456931">
        <w:rPr>
          <w:sz w:val="28"/>
          <w:szCs w:val="28"/>
        </w:rPr>
        <w:t xml:space="preserve">, из которых изготавливается </w:t>
      </w:r>
      <w:hyperlink r:id="rId39" w:tooltip="Продукция" w:history="1">
        <w:r w:rsidRPr="00456931">
          <w:rPr>
            <w:rStyle w:val="a5"/>
            <w:sz w:val="28"/>
            <w:szCs w:val="28"/>
          </w:rPr>
          <w:t>продукция</w:t>
        </w:r>
      </w:hyperlink>
      <w:r w:rsidRPr="00456931">
        <w:rPr>
          <w:sz w:val="28"/>
          <w:szCs w:val="28"/>
        </w:rPr>
        <w:t xml:space="preserve">, которые способствуют процессу труда, либо придают изготовленной продукции определенные </w:t>
      </w:r>
      <w:hyperlink r:id="rId40" w:tooltip="Свойство" w:history="1">
        <w:r w:rsidRPr="00456931">
          <w:rPr>
            <w:rStyle w:val="a5"/>
            <w:sz w:val="28"/>
            <w:szCs w:val="28"/>
          </w:rPr>
          <w:t>свойства</w:t>
        </w:r>
      </w:hyperlink>
      <w:r w:rsidRPr="00456931">
        <w:rPr>
          <w:sz w:val="28"/>
          <w:szCs w:val="28"/>
        </w:rPr>
        <w:t>.</w:t>
      </w:r>
    </w:p>
    <w:p w:rsidR="00386B5A" w:rsidRPr="00456931" w:rsidRDefault="00386B5A" w:rsidP="00386B5A">
      <w:pPr>
        <w:pStyle w:val="af3"/>
        <w:shd w:val="clear" w:color="auto" w:fill="FFFFFF"/>
        <w:spacing w:before="120" w:after="120"/>
        <w:ind w:firstLine="567"/>
        <w:jc w:val="both"/>
        <w:rPr>
          <w:sz w:val="28"/>
          <w:szCs w:val="28"/>
        </w:rPr>
      </w:pPr>
      <w:r w:rsidRPr="00456931">
        <w:rPr>
          <w:sz w:val="28"/>
          <w:szCs w:val="28"/>
        </w:rPr>
        <w:t xml:space="preserve">Материалом </w:t>
      </w:r>
      <w:r w:rsidRPr="00253D3D">
        <w:rPr>
          <w:sz w:val="28"/>
          <w:szCs w:val="28"/>
          <w:u w:val="single"/>
        </w:rPr>
        <w:t>не являются</w:t>
      </w:r>
      <w:r w:rsidRPr="00456931">
        <w:rPr>
          <w:sz w:val="28"/>
          <w:szCs w:val="28"/>
        </w:rPr>
        <w:t xml:space="preserve"> </w:t>
      </w:r>
      <w:r w:rsidRPr="00456931">
        <w:rPr>
          <w:i/>
          <w:sz w:val="28"/>
          <w:szCs w:val="28"/>
        </w:rPr>
        <w:t>энергия</w:t>
      </w:r>
      <w:r w:rsidRPr="00456931">
        <w:rPr>
          <w:sz w:val="28"/>
          <w:szCs w:val="28"/>
        </w:rPr>
        <w:t xml:space="preserve">, </w:t>
      </w:r>
      <w:r w:rsidRPr="00456931">
        <w:rPr>
          <w:i/>
          <w:sz w:val="28"/>
          <w:szCs w:val="28"/>
        </w:rPr>
        <w:t>пища</w:t>
      </w:r>
      <w:r w:rsidRPr="00456931">
        <w:rPr>
          <w:sz w:val="28"/>
          <w:szCs w:val="28"/>
        </w:rPr>
        <w:t xml:space="preserve">, </w:t>
      </w:r>
      <w:r w:rsidRPr="00456931">
        <w:rPr>
          <w:i/>
          <w:sz w:val="28"/>
          <w:szCs w:val="28"/>
        </w:rPr>
        <w:t>топливо</w:t>
      </w:r>
      <w:r w:rsidRPr="00456931">
        <w:rPr>
          <w:sz w:val="28"/>
          <w:szCs w:val="28"/>
        </w:rPr>
        <w:t xml:space="preserve"> и </w:t>
      </w:r>
      <w:r w:rsidRPr="00456931">
        <w:rPr>
          <w:i/>
          <w:sz w:val="28"/>
          <w:szCs w:val="28"/>
        </w:rPr>
        <w:t>лекарства</w:t>
      </w:r>
      <w:r w:rsidRPr="00456931">
        <w:rPr>
          <w:sz w:val="28"/>
          <w:szCs w:val="28"/>
        </w:rPr>
        <w:t>, поскольку в процессе использования они вступают в химические реакции и постепенно почти полностью исчезают.</w:t>
      </w:r>
    </w:p>
    <w:p w:rsidR="00386B5A" w:rsidRDefault="00386B5A" w:rsidP="00386B5A">
      <w:pPr>
        <w:pStyle w:val="af3"/>
        <w:shd w:val="clear" w:color="auto" w:fill="FFFFFF"/>
        <w:spacing w:before="120" w:after="120"/>
        <w:ind w:firstLine="567"/>
        <w:jc w:val="both"/>
        <w:rPr>
          <w:sz w:val="28"/>
          <w:szCs w:val="28"/>
        </w:rPr>
      </w:pPr>
      <w:r>
        <w:rPr>
          <w:sz w:val="28"/>
          <w:szCs w:val="28"/>
        </w:rPr>
        <w:t>П</w:t>
      </w:r>
      <w:r w:rsidRPr="00456931">
        <w:rPr>
          <w:sz w:val="28"/>
          <w:szCs w:val="28"/>
        </w:rPr>
        <w:t>од материалами понимают только продукты, прош</w:t>
      </w:r>
      <w:r>
        <w:rPr>
          <w:sz w:val="28"/>
          <w:szCs w:val="28"/>
        </w:rPr>
        <w:t xml:space="preserve">едшие предварительную обработку, </w:t>
      </w:r>
      <w:r w:rsidRPr="00456931">
        <w:rPr>
          <w:sz w:val="28"/>
          <w:szCs w:val="28"/>
        </w:rPr>
        <w:t xml:space="preserve">в отличие от </w:t>
      </w:r>
      <w:hyperlink r:id="rId41" w:tooltip="Сырьё" w:history="1">
        <w:r w:rsidRPr="00456931">
          <w:rPr>
            <w:rStyle w:val="a5"/>
            <w:i/>
            <w:sz w:val="28"/>
            <w:szCs w:val="28"/>
          </w:rPr>
          <w:t>сырья</w:t>
        </w:r>
      </w:hyperlink>
      <w:r w:rsidRPr="00456931">
        <w:rPr>
          <w:sz w:val="28"/>
          <w:szCs w:val="28"/>
        </w:rPr>
        <w:t>.</w:t>
      </w:r>
    </w:p>
    <w:p w:rsidR="00386B5A" w:rsidRDefault="00386B5A" w:rsidP="00386B5A">
      <w:pPr>
        <w:shd w:val="clear" w:color="auto" w:fill="FFFFFF"/>
        <w:spacing w:before="120" w:line="240" w:lineRule="auto"/>
        <w:ind w:firstLine="567"/>
        <w:rPr>
          <w:sz w:val="28"/>
          <w:szCs w:val="28"/>
          <w:lang w:eastAsia="ru-RU"/>
        </w:rPr>
      </w:pPr>
      <w:r w:rsidRPr="00E9712E">
        <w:rPr>
          <w:b/>
          <w:i/>
          <w:sz w:val="32"/>
          <w:szCs w:val="28"/>
          <w:u w:val="single"/>
          <w:lang w:eastAsia="ru-RU"/>
        </w:rPr>
        <w:t>Сырьё́</w:t>
      </w:r>
      <w:r w:rsidRPr="00456931">
        <w:rPr>
          <w:sz w:val="32"/>
          <w:szCs w:val="28"/>
          <w:lang w:eastAsia="ru-RU"/>
        </w:rPr>
        <w:t xml:space="preserve"> </w:t>
      </w:r>
      <w:r>
        <w:rPr>
          <w:sz w:val="32"/>
          <w:szCs w:val="28"/>
          <w:lang w:eastAsia="ru-RU"/>
        </w:rPr>
        <w:t xml:space="preserve">– </w:t>
      </w:r>
      <w:r w:rsidRPr="00F90BB5">
        <w:rPr>
          <w:sz w:val="28"/>
          <w:szCs w:val="28"/>
          <w:lang w:eastAsia="ru-RU"/>
        </w:rPr>
        <w:t>это продукты</w:t>
      </w:r>
      <w:r w:rsidRPr="00456931">
        <w:rPr>
          <w:sz w:val="28"/>
          <w:szCs w:val="28"/>
          <w:lang w:eastAsia="ru-RU"/>
        </w:rPr>
        <w:t xml:space="preserve"> сельского хозяйства</w:t>
      </w:r>
      <w:r>
        <w:rPr>
          <w:sz w:val="28"/>
          <w:szCs w:val="28"/>
          <w:lang w:eastAsia="ru-RU"/>
        </w:rPr>
        <w:t>, животноводства или</w:t>
      </w:r>
      <w:r w:rsidRPr="00456931">
        <w:rPr>
          <w:sz w:val="28"/>
          <w:szCs w:val="28"/>
          <w:lang w:eastAsia="ru-RU"/>
        </w:rPr>
        <w:t xml:space="preserve"> добывающей промышленности, в значительной степени сохранившие свои природные свойства, но предназначенные для дальнейшей промышленной обработки</w:t>
      </w:r>
      <w:r>
        <w:rPr>
          <w:sz w:val="28"/>
          <w:szCs w:val="28"/>
          <w:lang w:eastAsia="ru-RU"/>
        </w:rPr>
        <w:t>, с целью получения материалов</w:t>
      </w:r>
      <w:r w:rsidRPr="00456931">
        <w:rPr>
          <w:sz w:val="28"/>
          <w:szCs w:val="28"/>
          <w:lang w:eastAsia="ru-RU"/>
        </w:rPr>
        <w:t xml:space="preserve"> (</w:t>
      </w:r>
      <w:r>
        <w:rPr>
          <w:sz w:val="28"/>
          <w:szCs w:val="28"/>
          <w:lang w:eastAsia="ru-RU"/>
        </w:rPr>
        <w:t xml:space="preserve">например, </w:t>
      </w:r>
      <w:r w:rsidRPr="00456931">
        <w:rPr>
          <w:sz w:val="28"/>
          <w:szCs w:val="28"/>
          <w:lang w:eastAsia="ru-RU"/>
        </w:rPr>
        <w:t>дре</w:t>
      </w:r>
      <w:r>
        <w:rPr>
          <w:sz w:val="28"/>
          <w:szCs w:val="28"/>
          <w:lang w:eastAsia="ru-RU"/>
        </w:rPr>
        <w:t>весина, хлопок, шерсть, руда и т.п.)</w:t>
      </w:r>
      <w:r w:rsidRPr="00456931">
        <w:rPr>
          <w:sz w:val="28"/>
          <w:szCs w:val="28"/>
          <w:lang w:eastAsia="ru-RU"/>
        </w:rPr>
        <w:t>.</w:t>
      </w:r>
    </w:p>
    <w:p w:rsidR="00386B5A" w:rsidRPr="00456931" w:rsidRDefault="00386B5A" w:rsidP="00386B5A">
      <w:pPr>
        <w:pStyle w:val="af3"/>
        <w:shd w:val="clear" w:color="auto" w:fill="FFFFFF"/>
        <w:spacing w:before="120" w:after="120"/>
        <w:ind w:firstLine="567"/>
        <w:jc w:val="both"/>
        <w:rPr>
          <w:sz w:val="28"/>
          <w:szCs w:val="28"/>
        </w:rPr>
      </w:pPr>
    </w:p>
    <w:p w:rsidR="00386B5A" w:rsidRDefault="00386B5A" w:rsidP="00386B5A">
      <w:pPr>
        <w:rPr>
          <w:b/>
          <w:sz w:val="32"/>
          <w:szCs w:val="28"/>
          <w:u w:val="single"/>
        </w:rPr>
      </w:pPr>
      <w:r>
        <w:rPr>
          <w:b/>
          <w:sz w:val="32"/>
          <w:szCs w:val="28"/>
          <w:u w:val="single"/>
        </w:rPr>
        <w:br w:type="page"/>
      </w:r>
    </w:p>
    <w:p w:rsidR="00386B5A" w:rsidRPr="00CD4978" w:rsidRDefault="00386B5A" w:rsidP="00CD4978">
      <w:pPr>
        <w:pStyle w:val="2"/>
        <w:rPr>
          <w:sz w:val="32"/>
          <w:u w:val="single"/>
        </w:rPr>
      </w:pPr>
      <w:bookmarkStart w:id="32" w:name="_Toc21997850"/>
      <w:r w:rsidRPr="00CD4978">
        <w:rPr>
          <w:sz w:val="32"/>
          <w:u w:val="single"/>
        </w:rPr>
        <w:lastRenderedPageBreak/>
        <w:t>Классификация материалов</w:t>
      </w:r>
      <w:bookmarkEnd w:id="32"/>
    </w:p>
    <w:p w:rsidR="00386B5A" w:rsidRDefault="00386B5A" w:rsidP="00386B5A">
      <w:pPr>
        <w:ind w:firstLine="567"/>
        <w:rPr>
          <w:sz w:val="28"/>
          <w:szCs w:val="28"/>
        </w:rPr>
      </w:pPr>
      <w:r>
        <w:rPr>
          <w:sz w:val="28"/>
          <w:szCs w:val="28"/>
        </w:rPr>
        <w:t xml:space="preserve">Все материалы могут быть разделены на группы, </w:t>
      </w:r>
      <w:r w:rsidRPr="00E9712E">
        <w:rPr>
          <w:sz w:val="28"/>
          <w:szCs w:val="28"/>
        </w:rPr>
        <w:t>по</w:t>
      </w:r>
      <w:r>
        <w:rPr>
          <w:sz w:val="28"/>
          <w:szCs w:val="28"/>
        </w:rPr>
        <w:t xml:space="preserve"> разным признакам классификации. Такое деление позволяет легче запоминать виды и названия различных материалов, а в ряде случаев прогнозировать свойства отдельных материалов на основе групповых свойств.</w:t>
      </w:r>
    </w:p>
    <w:p w:rsidR="00386B5A" w:rsidRPr="00E9712E" w:rsidRDefault="00386B5A" w:rsidP="00386B5A">
      <w:pPr>
        <w:ind w:firstLine="567"/>
        <w:rPr>
          <w:sz w:val="28"/>
          <w:szCs w:val="28"/>
        </w:rPr>
      </w:pPr>
    </w:p>
    <w:p w:rsidR="00386B5A" w:rsidRPr="00456931" w:rsidRDefault="00386B5A" w:rsidP="00386B5A">
      <w:pPr>
        <w:ind w:firstLine="567"/>
        <w:jc w:val="center"/>
        <w:rPr>
          <w:sz w:val="28"/>
          <w:szCs w:val="28"/>
          <w:u w:val="single"/>
        </w:rPr>
      </w:pPr>
      <w:r w:rsidRPr="00456931">
        <w:rPr>
          <w:sz w:val="28"/>
          <w:szCs w:val="28"/>
          <w:u w:val="single"/>
        </w:rPr>
        <w:t>По встречаемости в природе:</w:t>
      </w:r>
    </w:p>
    <w:p w:rsidR="00386B5A" w:rsidRPr="00456931" w:rsidRDefault="00386B5A" w:rsidP="00386B5A">
      <w:pPr>
        <w:ind w:firstLine="567"/>
        <w:jc w:val="center"/>
        <w:rPr>
          <w:i/>
          <w:sz w:val="28"/>
          <w:szCs w:val="28"/>
        </w:rPr>
      </w:pPr>
      <w:r w:rsidRPr="00456931">
        <w:rPr>
          <w:i/>
          <w:sz w:val="28"/>
          <w:szCs w:val="28"/>
        </w:rPr>
        <w:t>Естественные</w:t>
      </w:r>
      <w:r w:rsidRPr="00456931">
        <w:rPr>
          <w:sz w:val="28"/>
          <w:szCs w:val="28"/>
        </w:rPr>
        <w:t xml:space="preserve">, </w:t>
      </w:r>
      <w:r w:rsidRPr="00456931">
        <w:rPr>
          <w:i/>
          <w:sz w:val="28"/>
          <w:szCs w:val="28"/>
        </w:rPr>
        <w:t>искусственные</w:t>
      </w:r>
    </w:p>
    <w:p w:rsidR="00386B5A" w:rsidRDefault="00386B5A" w:rsidP="00386B5A">
      <w:pPr>
        <w:ind w:firstLine="567"/>
        <w:rPr>
          <w:sz w:val="28"/>
          <w:szCs w:val="28"/>
        </w:rPr>
      </w:pPr>
      <w:r w:rsidRPr="00456931">
        <w:rPr>
          <w:b/>
          <w:i/>
          <w:sz w:val="32"/>
          <w:szCs w:val="28"/>
          <w:u w:val="single"/>
        </w:rPr>
        <w:t>Естественные</w:t>
      </w:r>
      <w:r w:rsidRPr="00456931">
        <w:rPr>
          <w:sz w:val="28"/>
          <w:szCs w:val="28"/>
        </w:rPr>
        <w:t xml:space="preserve"> (природные или натуральные) материалы – это материалы, встречающиеся в природе, и пригодные для изготовления изделий или деталей механическим способом, без дополнительных преобразований (термических, химических, электрических, магнитных и т.п.). </w:t>
      </w:r>
    </w:p>
    <w:p w:rsidR="00386B5A" w:rsidRPr="00456931" w:rsidRDefault="00386B5A" w:rsidP="00386B5A">
      <w:pPr>
        <w:ind w:firstLine="567"/>
        <w:rPr>
          <w:sz w:val="28"/>
          <w:szCs w:val="28"/>
        </w:rPr>
      </w:pPr>
      <w:r w:rsidRPr="00456931">
        <w:rPr>
          <w:b/>
          <w:i/>
          <w:sz w:val="32"/>
          <w:szCs w:val="28"/>
          <w:u w:val="single"/>
        </w:rPr>
        <w:t>Искусственные</w:t>
      </w:r>
      <w:r w:rsidRPr="00456931">
        <w:rPr>
          <w:sz w:val="32"/>
          <w:szCs w:val="28"/>
        </w:rPr>
        <w:t xml:space="preserve"> </w:t>
      </w:r>
      <w:r w:rsidRPr="00456931">
        <w:rPr>
          <w:sz w:val="28"/>
          <w:szCs w:val="28"/>
        </w:rPr>
        <w:t>материа</w:t>
      </w:r>
      <w:r>
        <w:rPr>
          <w:sz w:val="28"/>
          <w:szCs w:val="28"/>
        </w:rPr>
        <w:t>лы</w:t>
      </w:r>
      <w:r w:rsidRPr="00F90BB5">
        <w:rPr>
          <w:sz w:val="32"/>
          <w:szCs w:val="28"/>
        </w:rPr>
        <w:t xml:space="preserve"> – </w:t>
      </w:r>
      <w:r w:rsidRPr="00456931">
        <w:rPr>
          <w:sz w:val="28"/>
          <w:szCs w:val="28"/>
        </w:rPr>
        <w:t>это материа</w:t>
      </w:r>
      <w:r>
        <w:rPr>
          <w:sz w:val="28"/>
          <w:szCs w:val="28"/>
        </w:rPr>
        <w:t>лы, полученные путём преобразования естественных материалов. В «чистом» виде они не встречаются в природе.</w:t>
      </w:r>
    </w:p>
    <w:p w:rsidR="00386B5A" w:rsidRDefault="00386B5A" w:rsidP="00386B5A">
      <w:pPr>
        <w:ind w:firstLine="567"/>
        <w:rPr>
          <w:sz w:val="28"/>
          <w:szCs w:val="28"/>
        </w:rPr>
      </w:pPr>
      <w:r w:rsidRPr="00456931">
        <w:rPr>
          <w:sz w:val="28"/>
          <w:szCs w:val="28"/>
        </w:rPr>
        <w:t xml:space="preserve">Естественные материалы </w:t>
      </w:r>
      <w:r w:rsidRPr="00456931">
        <w:rPr>
          <w:sz w:val="28"/>
          <w:szCs w:val="28"/>
          <w:u w:val="single"/>
        </w:rPr>
        <w:t>по происхождению</w:t>
      </w:r>
      <w:r w:rsidRPr="00456931">
        <w:rPr>
          <w:sz w:val="28"/>
          <w:szCs w:val="28"/>
        </w:rPr>
        <w:t xml:space="preserve"> можно разделить на:</w:t>
      </w:r>
    </w:p>
    <w:p w:rsidR="00386B5A" w:rsidRDefault="00386B5A" w:rsidP="00386B5A">
      <w:pPr>
        <w:jc w:val="center"/>
        <w:rPr>
          <w:i/>
          <w:sz w:val="28"/>
          <w:szCs w:val="28"/>
        </w:rPr>
      </w:pPr>
      <w:r w:rsidRPr="00C133FD">
        <w:rPr>
          <w:i/>
          <w:sz w:val="28"/>
          <w:szCs w:val="28"/>
        </w:rPr>
        <w:t>Органические</w:t>
      </w:r>
      <w:r>
        <w:rPr>
          <w:sz w:val="28"/>
          <w:szCs w:val="28"/>
        </w:rPr>
        <w:t xml:space="preserve"> и </w:t>
      </w:r>
      <w:r w:rsidRPr="00C133FD">
        <w:rPr>
          <w:i/>
          <w:sz w:val="28"/>
          <w:szCs w:val="28"/>
        </w:rPr>
        <w:t>неорганические</w:t>
      </w:r>
    </w:p>
    <w:p w:rsidR="00386B5A" w:rsidRPr="004C1752" w:rsidRDefault="00386B5A" w:rsidP="00386B5A">
      <w:pPr>
        <w:ind w:firstLine="567"/>
        <w:rPr>
          <w:sz w:val="28"/>
          <w:szCs w:val="28"/>
        </w:rPr>
      </w:pPr>
      <w:r w:rsidRPr="008D0822">
        <w:rPr>
          <w:b/>
          <w:i/>
          <w:sz w:val="32"/>
          <w:szCs w:val="28"/>
          <w:u w:val="single"/>
        </w:rPr>
        <w:t>Органические</w:t>
      </w:r>
      <w:r w:rsidRPr="008D0822">
        <w:rPr>
          <w:sz w:val="32"/>
          <w:szCs w:val="28"/>
        </w:rPr>
        <w:t xml:space="preserve"> </w:t>
      </w:r>
      <w:r>
        <w:rPr>
          <w:sz w:val="28"/>
          <w:szCs w:val="28"/>
          <w:shd w:val="clear" w:color="auto" w:fill="FFFFFF"/>
        </w:rPr>
        <w:t>материалы</w:t>
      </w:r>
      <w:r w:rsidRPr="00F90BB5">
        <w:rPr>
          <w:sz w:val="32"/>
          <w:szCs w:val="28"/>
        </w:rPr>
        <w:t xml:space="preserve"> –</w:t>
      </w:r>
      <w:r>
        <w:rPr>
          <w:sz w:val="32"/>
          <w:szCs w:val="28"/>
        </w:rPr>
        <w:t xml:space="preserve"> </w:t>
      </w:r>
      <w:r w:rsidRPr="004C1752">
        <w:rPr>
          <w:bCs/>
          <w:sz w:val="28"/>
          <w:szCs w:val="28"/>
          <w:shd w:val="clear" w:color="auto" w:fill="FFFFFF"/>
        </w:rPr>
        <w:t>это</w:t>
      </w:r>
      <w:r>
        <w:rPr>
          <w:sz w:val="28"/>
          <w:szCs w:val="28"/>
          <w:shd w:val="clear" w:color="auto" w:fill="FFFFFF"/>
        </w:rPr>
        <w:t xml:space="preserve"> материалы,</w:t>
      </w:r>
      <w:r w:rsidRPr="004C1752">
        <w:rPr>
          <w:sz w:val="28"/>
          <w:szCs w:val="28"/>
          <w:shd w:val="clear" w:color="auto" w:fill="FFFFFF"/>
        </w:rPr>
        <w:t xml:space="preserve"> </w:t>
      </w:r>
      <w:r>
        <w:rPr>
          <w:sz w:val="28"/>
          <w:szCs w:val="28"/>
          <w:shd w:val="clear" w:color="auto" w:fill="FFFFFF"/>
        </w:rPr>
        <w:t>получаемые</w:t>
      </w:r>
      <w:r w:rsidRPr="004C1752">
        <w:rPr>
          <w:sz w:val="28"/>
          <w:szCs w:val="28"/>
          <w:shd w:val="clear" w:color="auto" w:fill="FFFFFF"/>
        </w:rPr>
        <w:t xml:space="preserve"> из веществ растительного или животного происхождения</w:t>
      </w:r>
      <w:r>
        <w:rPr>
          <w:sz w:val="28"/>
          <w:szCs w:val="28"/>
          <w:shd w:val="clear" w:color="auto" w:fill="FFFFFF"/>
        </w:rPr>
        <w:t xml:space="preserve">. К ним относятся </w:t>
      </w:r>
      <w:r w:rsidRPr="00456931">
        <w:rPr>
          <w:i/>
          <w:sz w:val="28"/>
          <w:szCs w:val="28"/>
        </w:rPr>
        <w:t>биоматериалы</w:t>
      </w:r>
      <w:r>
        <w:rPr>
          <w:sz w:val="28"/>
          <w:szCs w:val="28"/>
        </w:rPr>
        <w:t xml:space="preserve"> и</w:t>
      </w:r>
      <w:r w:rsidRPr="00456931">
        <w:rPr>
          <w:sz w:val="28"/>
          <w:szCs w:val="28"/>
        </w:rPr>
        <w:t xml:space="preserve"> </w:t>
      </w:r>
      <w:r w:rsidRPr="00456931">
        <w:rPr>
          <w:i/>
          <w:sz w:val="28"/>
          <w:szCs w:val="28"/>
        </w:rPr>
        <w:t>зооматериалы</w:t>
      </w:r>
      <w:r>
        <w:rPr>
          <w:i/>
          <w:sz w:val="28"/>
          <w:szCs w:val="28"/>
        </w:rPr>
        <w:t>.</w:t>
      </w:r>
    </w:p>
    <w:p w:rsidR="00386B5A" w:rsidRPr="00317BEE" w:rsidRDefault="00386B5A" w:rsidP="00386B5A">
      <w:pPr>
        <w:ind w:firstLine="567"/>
        <w:rPr>
          <w:sz w:val="28"/>
          <w:szCs w:val="28"/>
        </w:rPr>
      </w:pPr>
      <w:r w:rsidRPr="008D0822">
        <w:rPr>
          <w:b/>
          <w:i/>
          <w:sz w:val="32"/>
          <w:szCs w:val="28"/>
          <w:u w:val="single"/>
        </w:rPr>
        <w:t>Неорганические</w:t>
      </w:r>
      <w:r w:rsidRPr="008D0822">
        <w:rPr>
          <w:sz w:val="32"/>
          <w:szCs w:val="28"/>
        </w:rPr>
        <w:t xml:space="preserve"> </w:t>
      </w:r>
      <w:r w:rsidRPr="00F511B4">
        <w:rPr>
          <w:sz w:val="28"/>
          <w:szCs w:val="28"/>
        </w:rPr>
        <w:t xml:space="preserve">(минеральные) </w:t>
      </w:r>
      <w:r w:rsidRPr="00317BEE">
        <w:rPr>
          <w:sz w:val="28"/>
          <w:szCs w:val="28"/>
          <w:shd w:val="clear" w:color="auto" w:fill="FFFFFF"/>
        </w:rPr>
        <w:t>материалы</w:t>
      </w:r>
      <w:r w:rsidRPr="00317BEE">
        <w:rPr>
          <w:sz w:val="32"/>
          <w:szCs w:val="28"/>
        </w:rPr>
        <w:t xml:space="preserve"> – </w:t>
      </w:r>
      <w:r w:rsidRPr="00317BEE">
        <w:rPr>
          <w:bCs/>
          <w:sz w:val="28"/>
          <w:szCs w:val="28"/>
          <w:shd w:val="clear" w:color="auto" w:fill="FFFFFF"/>
        </w:rPr>
        <w:t>это</w:t>
      </w:r>
      <w:r w:rsidRPr="00317BEE">
        <w:rPr>
          <w:sz w:val="28"/>
          <w:szCs w:val="28"/>
          <w:shd w:val="clear" w:color="auto" w:fill="FFFFFF"/>
        </w:rPr>
        <w:t xml:space="preserve"> </w:t>
      </w:r>
      <w:hyperlink r:id="rId42" w:tooltip="Простые вещества" w:history="1">
        <w:r w:rsidRPr="00317BEE">
          <w:rPr>
            <w:rStyle w:val="a5"/>
            <w:color w:val="auto"/>
            <w:sz w:val="28"/>
            <w:szCs w:val="28"/>
            <w:u w:val="none"/>
            <w:shd w:val="clear" w:color="auto" w:fill="FFFFFF"/>
          </w:rPr>
          <w:t>простые вещества</w:t>
        </w:r>
      </w:hyperlink>
      <w:r w:rsidRPr="00317BEE">
        <w:rPr>
          <w:sz w:val="28"/>
          <w:szCs w:val="28"/>
          <w:shd w:val="clear" w:color="auto" w:fill="FFFFFF"/>
        </w:rPr>
        <w:t xml:space="preserve"> и их</w:t>
      </w:r>
      <w:r w:rsidR="00317BEE" w:rsidRPr="00317BEE">
        <w:rPr>
          <w:sz w:val="28"/>
          <w:szCs w:val="28"/>
          <w:shd w:val="clear" w:color="auto" w:fill="FFFFFF"/>
        </w:rPr>
        <w:t xml:space="preserve"> </w:t>
      </w:r>
      <w:hyperlink r:id="rId43" w:tooltip="Химическое соединение" w:history="1">
        <w:r w:rsidRPr="00317BEE">
          <w:rPr>
            <w:rStyle w:val="a5"/>
            <w:color w:val="auto"/>
            <w:sz w:val="28"/>
            <w:szCs w:val="28"/>
            <w:u w:val="none"/>
            <w:shd w:val="clear" w:color="auto" w:fill="FFFFFF"/>
          </w:rPr>
          <w:t>соединения</w:t>
        </w:r>
      </w:hyperlink>
      <w:r w:rsidRPr="00317BEE">
        <w:rPr>
          <w:sz w:val="28"/>
          <w:szCs w:val="28"/>
          <w:shd w:val="clear" w:color="auto" w:fill="FFFFFF"/>
        </w:rPr>
        <w:t>, не относящиеся к</w:t>
      </w:r>
      <w:r w:rsidR="00317BEE" w:rsidRPr="00317BEE">
        <w:rPr>
          <w:sz w:val="28"/>
          <w:szCs w:val="28"/>
          <w:shd w:val="clear" w:color="auto" w:fill="FFFFFF"/>
        </w:rPr>
        <w:t xml:space="preserve"> </w:t>
      </w:r>
      <w:hyperlink r:id="rId44" w:tooltip="Органические вещества" w:history="1">
        <w:r w:rsidRPr="00317BEE">
          <w:rPr>
            <w:rStyle w:val="a5"/>
            <w:color w:val="auto"/>
            <w:sz w:val="28"/>
            <w:szCs w:val="28"/>
            <w:u w:val="none"/>
            <w:shd w:val="clear" w:color="auto" w:fill="FFFFFF"/>
          </w:rPr>
          <w:t>органическим</w:t>
        </w:r>
      </w:hyperlink>
      <w:r w:rsidRPr="00317BEE">
        <w:rPr>
          <w:sz w:val="28"/>
          <w:szCs w:val="28"/>
          <w:shd w:val="clear" w:color="auto" w:fill="FFFFFF"/>
        </w:rPr>
        <w:t xml:space="preserve">. К ним относятся </w:t>
      </w:r>
      <w:r w:rsidRPr="00317BEE">
        <w:rPr>
          <w:i/>
          <w:sz w:val="28"/>
          <w:szCs w:val="28"/>
          <w:shd w:val="clear" w:color="auto" w:fill="FFFFFF"/>
        </w:rPr>
        <w:t>г</w:t>
      </w:r>
      <w:r w:rsidRPr="00317BEE">
        <w:rPr>
          <w:i/>
          <w:sz w:val="28"/>
          <w:szCs w:val="28"/>
        </w:rPr>
        <w:t>еоматериалы</w:t>
      </w:r>
      <w:r w:rsidRPr="00317BEE">
        <w:rPr>
          <w:sz w:val="28"/>
          <w:szCs w:val="28"/>
        </w:rPr>
        <w:t>.</w:t>
      </w:r>
    </w:p>
    <w:p w:rsidR="00386B5A" w:rsidRPr="00456931" w:rsidRDefault="00386B5A" w:rsidP="00386B5A">
      <w:pPr>
        <w:ind w:firstLine="567"/>
        <w:rPr>
          <w:sz w:val="28"/>
          <w:szCs w:val="28"/>
        </w:rPr>
      </w:pPr>
      <w:r w:rsidRPr="00F90BB5">
        <w:rPr>
          <w:b/>
          <w:i/>
          <w:sz w:val="32"/>
          <w:szCs w:val="28"/>
          <w:u w:val="single"/>
        </w:rPr>
        <w:t>Геоматериалы</w:t>
      </w:r>
      <w:r w:rsidRPr="00F90BB5">
        <w:rPr>
          <w:sz w:val="32"/>
          <w:szCs w:val="28"/>
        </w:rPr>
        <w:t xml:space="preserve"> –</w:t>
      </w:r>
      <w:r w:rsidRPr="00456931">
        <w:rPr>
          <w:sz w:val="28"/>
          <w:szCs w:val="28"/>
        </w:rPr>
        <w:t xml:space="preserve"> это материалы, залегающие в земной коре</w:t>
      </w:r>
      <w:r>
        <w:rPr>
          <w:sz w:val="28"/>
          <w:szCs w:val="28"/>
        </w:rPr>
        <w:t>, относящиеся к «неживой»</w:t>
      </w:r>
      <w:r w:rsidRPr="00303A1A">
        <w:rPr>
          <w:sz w:val="28"/>
          <w:szCs w:val="28"/>
        </w:rPr>
        <w:t xml:space="preserve"> </w:t>
      </w:r>
      <w:r>
        <w:rPr>
          <w:sz w:val="28"/>
          <w:szCs w:val="28"/>
        </w:rPr>
        <w:t>природе. Например,</w:t>
      </w:r>
      <w:r w:rsidRPr="00456931">
        <w:rPr>
          <w:sz w:val="28"/>
          <w:szCs w:val="28"/>
        </w:rPr>
        <w:t xml:space="preserve"> полезные ископаемые</w:t>
      </w:r>
      <w:r>
        <w:rPr>
          <w:sz w:val="28"/>
          <w:szCs w:val="28"/>
        </w:rPr>
        <w:t xml:space="preserve"> (исключением является нефть и газ, имеющие «биологическое» происхождение)</w:t>
      </w:r>
      <w:r w:rsidRPr="00456931">
        <w:rPr>
          <w:sz w:val="28"/>
          <w:szCs w:val="28"/>
        </w:rPr>
        <w:t>, руды металлов, минералы, и т.п.</w:t>
      </w:r>
      <w:r>
        <w:rPr>
          <w:sz w:val="28"/>
          <w:szCs w:val="28"/>
        </w:rPr>
        <w:t xml:space="preserve"> </w:t>
      </w:r>
    </w:p>
    <w:p w:rsidR="00386B5A" w:rsidRPr="00456931" w:rsidRDefault="00386B5A" w:rsidP="00386B5A">
      <w:pPr>
        <w:ind w:firstLine="567"/>
        <w:rPr>
          <w:sz w:val="28"/>
          <w:szCs w:val="28"/>
        </w:rPr>
      </w:pPr>
      <w:r w:rsidRPr="009A7B46">
        <w:rPr>
          <w:b/>
          <w:i/>
          <w:sz w:val="32"/>
          <w:szCs w:val="28"/>
          <w:u w:val="single"/>
        </w:rPr>
        <w:t>Биоматериалы</w:t>
      </w:r>
      <w:r w:rsidRPr="009A7B46">
        <w:rPr>
          <w:sz w:val="32"/>
          <w:szCs w:val="28"/>
        </w:rPr>
        <w:t xml:space="preserve"> – </w:t>
      </w:r>
      <w:r w:rsidRPr="00456931">
        <w:rPr>
          <w:sz w:val="28"/>
          <w:szCs w:val="28"/>
        </w:rPr>
        <w:t>это ма</w:t>
      </w:r>
      <w:r>
        <w:rPr>
          <w:sz w:val="28"/>
          <w:szCs w:val="28"/>
        </w:rPr>
        <w:t>териалы, получаемые из растений и продуктов, производимых ими (смола, сок, пыльца и т.п.).</w:t>
      </w:r>
    </w:p>
    <w:p w:rsidR="00386B5A" w:rsidRDefault="00386B5A" w:rsidP="00386B5A">
      <w:pPr>
        <w:ind w:firstLine="567"/>
        <w:rPr>
          <w:sz w:val="28"/>
          <w:szCs w:val="28"/>
        </w:rPr>
      </w:pPr>
      <w:r w:rsidRPr="00F90BB5">
        <w:rPr>
          <w:b/>
          <w:i/>
          <w:sz w:val="32"/>
          <w:szCs w:val="28"/>
          <w:u w:val="single"/>
        </w:rPr>
        <w:t>Зооматериалы</w:t>
      </w:r>
      <w:r w:rsidRPr="00F90BB5">
        <w:rPr>
          <w:sz w:val="32"/>
          <w:szCs w:val="28"/>
        </w:rPr>
        <w:t xml:space="preserve"> – </w:t>
      </w:r>
      <w:r w:rsidRPr="00456931">
        <w:rPr>
          <w:sz w:val="28"/>
          <w:szCs w:val="28"/>
        </w:rPr>
        <w:t xml:space="preserve">это материалы, получаемые из живых организмов. Например, </w:t>
      </w:r>
      <w:r>
        <w:rPr>
          <w:sz w:val="28"/>
          <w:szCs w:val="28"/>
        </w:rPr>
        <w:t xml:space="preserve">шерсть, пух, </w:t>
      </w:r>
      <w:r w:rsidRPr="00456931">
        <w:rPr>
          <w:sz w:val="28"/>
          <w:szCs w:val="28"/>
        </w:rPr>
        <w:t>мех, кожа, кость, бивень, клык, рог, сухожилия, а также вещества такие как амбра, бобровая струя, мёд и т.д.</w:t>
      </w:r>
    </w:p>
    <w:p w:rsidR="00386B5A" w:rsidRDefault="00386B5A" w:rsidP="00386B5A">
      <w:pPr>
        <w:ind w:firstLine="567"/>
        <w:jc w:val="center"/>
        <w:rPr>
          <w:sz w:val="28"/>
          <w:szCs w:val="28"/>
          <w:u w:val="single"/>
        </w:rPr>
      </w:pPr>
    </w:p>
    <w:p w:rsidR="00386B5A" w:rsidRPr="00456931" w:rsidRDefault="00386B5A" w:rsidP="00386B5A">
      <w:pPr>
        <w:ind w:firstLine="567"/>
        <w:jc w:val="center"/>
        <w:rPr>
          <w:sz w:val="28"/>
          <w:szCs w:val="28"/>
          <w:u w:val="single"/>
        </w:rPr>
      </w:pPr>
      <w:r w:rsidRPr="00456931">
        <w:rPr>
          <w:sz w:val="28"/>
          <w:szCs w:val="28"/>
          <w:u w:val="single"/>
        </w:rPr>
        <w:t xml:space="preserve">По агрегатному состоянию вещества: </w:t>
      </w:r>
    </w:p>
    <w:p w:rsidR="00386B5A" w:rsidRDefault="00386B5A" w:rsidP="00386B5A">
      <w:pPr>
        <w:ind w:firstLine="567"/>
        <w:jc w:val="center"/>
        <w:rPr>
          <w:i/>
          <w:sz w:val="28"/>
          <w:szCs w:val="28"/>
        </w:rPr>
      </w:pPr>
      <w:r w:rsidRPr="00456931">
        <w:rPr>
          <w:i/>
          <w:sz w:val="28"/>
          <w:szCs w:val="28"/>
        </w:rPr>
        <w:t>Твёрдые, Жидкие, Газообразные, Плазменные</w:t>
      </w:r>
    </w:p>
    <w:p w:rsidR="00386B5A" w:rsidRPr="00456931" w:rsidRDefault="00386B5A" w:rsidP="00386B5A">
      <w:pPr>
        <w:ind w:firstLine="567"/>
        <w:jc w:val="center"/>
        <w:rPr>
          <w:i/>
          <w:sz w:val="28"/>
          <w:szCs w:val="28"/>
        </w:rPr>
      </w:pPr>
    </w:p>
    <w:p w:rsidR="00386B5A" w:rsidRPr="00456931" w:rsidRDefault="00386B5A" w:rsidP="00386B5A">
      <w:pPr>
        <w:ind w:firstLine="567"/>
        <w:jc w:val="center"/>
        <w:rPr>
          <w:sz w:val="28"/>
          <w:szCs w:val="28"/>
          <w:u w:val="single"/>
        </w:rPr>
      </w:pPr>
      <w:r w:rsidRPr="00456931">
        <w:rPr>
          <w:sz w:val="28"/>
          <w:szCs w:val="28"/>
          <w:u w:val="single"/>
        </w:rPr>
        <w:t>По группам: материалы делятся на:</w:t>
      </w:r>
    </w:p>
    <w:p w:rsidR="00386B5A" w:rsidRPr="00456931" w:rsidRDefault="00386B5A" w:rsidP="00386B5A">
      <w:pPr>
        <w:ind w:firstLine="567"/>
        <w:jc w:val="center"/>
        <w:rPr>
          <w:sz w:val="28"/>
          <w:szCs w:val="28"/>
        </w:rPr>
      </w:pPr>
      <w:r w:rsidRPr="00456931">
        <w:rPr>
          <w:i/>
          <w:iCs/>
          <w:sz w:val="28"/>
          <w:szCs w:val="28"/>
        </w:rPr>
        <w:t>Основные</w:t>
      </w:r>
      <w:r>
        <w:rPr>
          <w:sz w:val="28"/>
          <w:szCs w:val="28"/>
        </w:rPr>
        <w:t xml:space="preserve">, </w:t>
      </w:r>
      <w:hyperlink r:id="rId45" w:tooltip="Вспомогательные материалы" w:history="1">
        <w:r w:rsidRPr="00317BEE">
          <w:rPr>
            <w:rStyle w:val="a5"/>
            <w:i/>
            <w:iCs/>
            <w:color w:val="auto"/>
            <w:sz w:val="28"/>
            <w:szCs w:val="28"/>
            <w:u w:val="none"/>
          </w:rPr>
          <w:t>вспомогательные</w:t>
        </w:r>
      </w:hyperlink>
      <w:r w:rsidRPr="00317BEE">
        <w:rPr>
          <w:sz w:val="28"/>
          <w:szCs w:val="28"/>
        </w:rPr>
        <w:t>.</w:t>
      </w:r>
    </w:p>
    <w:p w:rsidR="00386B5A" w:rsidRPr="00456931" w:rsidRDefault="00386B5A" w:rsidP="00386B5A">
      <w:pPr>
        <w:pStyle w:val="af3"/>
        <w:shd w:val="clear" w:color="auto" w:fill="FFFFFF"/>
        <w:spacing w:before="120" w:after="120"/>
        <w:ind w:firstLine="567"/>
        <w:jc w:val="both"/>
        <w:rPr>
          <w:sz w:val="28"/>
          <w:szCs w:val="28"/>
        </w:rPr>
      </w:pPr>
      <w:r w:rsidRPr="00456931">
        <w:rPr>
          <w:b/>
          <w:i/>
          <w:iCs/>
          <w:sz w:val="32"/>
          <w:szCs w:val="28"/>
          <w:u w:val="single"/>
        </w:rPr>
        <w:t>Основные</w:t>
      </w:r>
      <w:r w:rsidRPr="00456931">
        <w:rPr>
          <w:sz w:val="32"/>
          <w:szCs w:val="28"/>
        </w:rPr>
        <w:t xml:space="preserve"> </w:t>
      </w:r>
      <w:r w:rsidRPr="00456931">
        <w:rPr>
          <w:sz w:val="28"/>
          <w:szCs w:val="28"/>
        </w:rPr>
        <w:t>– материалы, входящие в состав готовой продукции в виде его главной субстанции (например, цемент при производстве железобетонных конструкций).</w:t>
      </w:r>
    </w:p>
    <w:p w:rsidR="00386B5A" w:rsidRDefault="00386B5A" w:rsidP="00386B5A">
      <w:pPr>
        <w:pStyle w:val="af3"/>
        <w:shd w:val="clear" w:color="auto" w:fill="FFFFFF"/>
        <w:spacing w:before="120" w:after="120"/>
        <w:ind w:firstLine="567"/>
        <w:jc w:val="both"/>
        <w:rPr>
          <w:sz w:val="28"/>
          <w:szCs w:val="28"/>
        </w:rPr>
      </w:pPr>
      <w:r w:rsidRPr="00456931">
        <w:rPr>
          <w:b/>
          <w:i/>
          <w:iCs/>
          <w:sz w:val="32"/>
          <w:szCs w:val="28"/>
          <w:u w:val="single"/>
        </w:rPr>
        <w:t>Вспомогательные</w:t>
      </w:r>
      <w:r w:rsidRPr="00456931">
        <w:rPr>
          <w:i/>
          <w:iCs/>
          <w:sz w:val="32"/>
          <w:szCs w:val="28"/>
        </w:rPr>
        <w:t xml:space="preserve"> </w:t>
      </w:r>
      <w:r w:rsidRPr="00456931">
        <w:rPr>
          <w:iCs/>
          <w:sz w:val="28"/>
          <w:szCs w:val="28"/>
        </w:rPr>
        <w:t>–</w:t>
      </w:r>
      <w:r w:rsidRPr="00456931">
        <w:rPr>
          <w:sz w:val="28"/>
          <w:szCs w:val="28"/>
        </w:rPr>
        <w:t xml:space="preserve"> материалы, которые используются в процессе производства для придания объекту обработки новых свойств (например, сахар, лакокрасочные материалы), либо способствуют нормальному протеканию производственного процесса (например, смазочно-охлаждающие материалы).</w:t>
      </w:r>
    </w:p>
    <w:p w:rsidR="00386B5A" w:rsidRPr="00456931" w:rsidRDefault="00386B5A" w:rsidP="00386B5A">
      <w:pPr>
        <w:pStyle w:val="af3"/>
        <w:shd w:val="clear" w:color="auto" w:fill="FFFFFF"/>
        <w:spacing w:before="120" w:after="120"/>
        <w:ind w:firstLine="567"/>
        <w:jc w:val="both"/>
        <w:rPr>
          <w:sz w:val="28"/>
          <w:szCs w:val="28"/>
        </w:rPr>
      </w:pPr>
    </w:p>
    <w:p w:rsidR="00386B5A" w:rsidRPr="00456931" w:rsidRDefault="00386B5A" w:rsidP="00386B5A">
      <w:pPr>
        <w:ind w:firstLine="567"/>
        <w:jc w:val="center"/>
        <w:rPr>
          <w:sz w:val="28"/>
          <w:szCs w:val="28"/>
          <w:u w:val="single"/>
        </w:rPr>
      </w:pPr>
      <w:r w:rsidRPr="00456931">
        <w:rPr>
          <w:sz w:val="28"/>
          <w:szCs w:val="28"/>
          <w:u w:val="single"/>
        </w:rPr>
        <w:t>По времени (создания, открытия) изобретения:</w:t>
      </w:r>
    </w:p>
    <w:p w:rsidR="00386B5A" w:rsidRPr="00F511B4" w:rsidRDefault="00386B5A" w:rsidP="00386B5A">
      <w:pPr>
        <w:ind w:firstLine="567"/>
        <w:jc w:val="center"/>
        <w:rPr>
          <w:sz w:val="28"/>
          <w:szCs w:val="28"/>
          <w:lang w:eastAsia="ru-RU"/>
        </w:rPr>
      </w:pPr>
      <w:r w:rsidRPr="00456931">
        <w:rPr>
          <w:i/>
          <w:sz w:val="28"/>
          <w:szCs w:val="28"/>
        </w:rPr>
        <w:t>Традиционные</w:t>
      </w:r>
      <w:r w:rsidRPr="00456931">
        <w:rPr>
          <w:sz w:val="28"/>
          <w:szCs w:val="28"/>
        </w:rPr>
        <w:t xml:space="preserve">, </w:t>
      </w:r>
      <w:r w:rsidRPr="00456931">
        <w:rPr>
          <w:i/>
          <w:sz w:val="28"/>
          <w:szCs w:val="28"/>
        </w:rPr>
        <w:t>современные</w:t>
      </w:r>
      <w:r w:rsidRPr="00456931">
        <w:rPr>
          <w:sz w:val="28"/>
          <w:szCs w:val="28"/>
        </w:rPr>
        <w:t xml:space="preserve">, </w:t>
      </w:r>
      <w:r w:rsidRPr="00456931">
        <w:rPr>
          <w:i/>
          <w:sz w:val="28"/>
          <w:szCs w:val="28"/>
        </w:rPr>
        <w:t>инновационные</w:t>
      </w:r>
    </w:p>
    <w:p w:rsidR="00386B5A" w:rsidRDefault="00386B5A" w:rsidP="00386B5A">
      <w:pPr>
        <w:rPr>
          <w:b/>
          <w:sz w:val="32"/>
          <w:szCs w:val="28"/>
          <w:u w:val="single"/>
          <w:lang w:eastAsia="ru-RU"/>
        </w:rPr>
      </w:pPr>
      <w:r>
        <w:rPr>
          <w:b/>
          <w:sz w:val="32"/>
          <w:szCs w:val="28"/>
          <w:u w:val="single"/>
          <w:lang w:eastAsia="ru-RU"/>
        </w:rPr>
        <w:br w:type="page"/>
      </w:r>
    </w:p>
    <w:p w:rsidR="00386B5A" w:rsidRPr="00317BEE" w:rsidRDefault="00386B5A" w:rsidP="00317BEE">
      <w:pPr>
        <w:pStyle w:val="2"/>
        <w:rPr>
          <w:sz w:val="32"/>
          <w:u w:val="single"/>
        </w:rPr>
      </w:pPr>
      <w:bookmarkStart w:id="33" w:name="_Toc21997851"/>
      <w:r w:rsidRPr="00317BEE">
        <w:rPr>
          <w:sz w:val="32"/>
          <w:u w:val="single"/>
        </w:rPr>
        <w:lastRenderedPageBreak/>
        <w:t>Свойства материалов</w:t>
      </w:r>
      <w:bookmarkEnd w:id="33"/>
    </w:p>
    <w:p w:rsidR="00386B5A" w:rsidRPr="00296B12" w:rsidRDefault="00386B5A" w:rsidP="00386B5A">
      <w:pPr>
        <w:shd w:val="clear" w:color="auto" w:fill="FFFFFF"/>
        <w:spacing w:before="120" w:line="240" w:lineRule="auto"/>
        <w:ind w:firstLine="567"/>
        <w:rPr>
          <w:sz w:val="28"/>
          <w:szCs w:val="28"/>
          <w:lang w:eastAsia="ru-RU"/>
        </w:rPr>
      </w:pPr>
      <w:r w:rsidRPr="00303A1A">
        <w:rPr>
          <w:b/>
          <w:bCs/>
          <w:i/>
          <w:sz w:val="32"/>
          <w:szCs w:val="28"/>
          <w:u w:val="single"/>
          <w:lang w:eastAsia="ru-RU"/>
        </w:rPr>
        <w:t>Свойство</w:t>
      </w:r>
      <w:r w:rsidRPr="00303A1A">
        <w:rPr>
          <w:sz w:val="32"/>
          <w:szCs w:val="28"/>
          <w:lang w:eastAsia="ru-RU"/>
        </w:rPr>
        <w:t xml:space="preserve"> </w:t>
      </w:r>
      <w:r>
        <w:rPr>
          <w:sz w:val="28"/>
          <w:szCs w:val="28"/>
          <w:lang w:eastAsia="ru-RU"/>
        </w:rPr>
        <w:t>– это качество или характеристика материала, определяющая область его использования. Свойства</w:t>
      </w:r>
      <w:r w:rsidRPr="00296B12">
        <w:rPr>
          <w:sz w:val="28"/>
          <w:szCs w:val="28"/>
        </w:rPr>
        <w:t xml:space="preserve"> проявляю</w:t>
      </w:r>
      <w:r>
        <w:rPr>
          <w:sz w:val="28"/>
          <w:szCs w:val="28"/>
        </w:rPr>
        <w:t>т</w:t>
      </w:r>
      <w:r w:rsidRPr="00296B12">
        <w:rPr>
          <w:sz w:val="28"/>
          <w:szCs w:val="28"/>
        </w:rPr>
        <w:t>ся в процессе переработки, применения и эксплуатации</w:t>
      </w:r>
      <w:r>
        <w:rPr>
          <w:sz w:val="28"/>
          <w:szCs w:val="28"/>
        </w:rPr>
        <w:t xml:space="preserve"> материала</w:t>
      </w:r>
      <w:r w:rsidRPr="00456931">
        <w:rPr>
          <w:sz w:val="28"/>
          <w:szCs w:val="28"/>
        </w:rPr>
        <w:t>.</w:t>
      </w:r>
    </w:p>
    <w:p w:rsidR="00386B5A" w:rsidRPr="00456931" w:rsidRDefault="00386B5A" w:rsidP="00386B5A">
      <w:pPr>
        <w:pStyle w:val="af3"/>
        <w:spacing w:before="225" w:line="288" w:lineRule="atLeast"/>
        <w:ind w:right="375" w:firstLine="567"/>
        <w:jc w:val="both"/>
        <w:rPr>
          <w:sz w:val="28"/>
          <w:szCs w:val="28"/>
        </w:rPr>
      </w:pPr>
      <w:r w:rsidRPr="00456931">
        <w:rPr>
          <w:rStyle w:val="afe"/>
          <w:sz w:val="28"/>
          <w:szCs w:val="28"/>
        </w:rPr>
        <w:t xml:space="preserve">Простое свойство </w:t>
      </w:r>
      <w:r w:rsidRPr="00456931">
        <w:rPr>
          <w:sz w:val="28"/>
          <w:szCs w:val="28"/>
        </w:rPr>
        <w:t>– свойство материала (изделий), которое нельзя подразделить на другие. Например, масса материала» или «длина изделия» не могут быть представлены другими, более простыми свойствами.</w:t>
      </w:r>
    </w:p>
    <w:p w:rsidR="00386B5A" w:rsidRDefault="00386B5A" w:rsidP="00386B5A">
      <w:pPr>
        <w:pStyle w:val="af3"/>
        <w:spacing w:before="225" w:line="288" w:lineRule="atLeast"/>
        <w:ind w:right="375" w:firstLine="567"/>
        <w:jc w:val="both"/>
        <w:rPr>
          <w:sz w:val="28"/>
          <w:szCs w:val="28"/>
        </w:rPr>
      </w:pPr>
      <w:r w:rsidRPr="00456931">
        <w:rPr>
          <w:rStyle w:val="afe"/>
          <w:sz w:val="28"/>
          <w:szCs w:val="28"/>
        </w:rPr>
        <w:t>Сложное свойство</w:t>
      </w:r>
      <w:r>
        <w:rPr>
          <w:sz w:val="28"/>
          <w:szCs w:val="28"/>
        </w:rPr>
        <w:t xml:space="preserve"> </w:t>
      </w:r>
      <w:r w:rsidRPr="00456931">
        <w:rPr>
          <w:sz w:val="28"/>
          <w:szCs w:val="28"/>
        </w:rPr>
        <w:t>– такое свойство материала (изделия), которое может быть подразделено на два или большее количество менее сложных или простых свойств. Например, сложное свойство</w:t>
      </w:r>
      <w:r>
        <w:rPr>
          <w:sz w:val="28"/>
          <w:szCs w:val="28"/>
        </w:rPr>
        <w:t>:</w:t>
      </w:r>
      <w:r w:rsidRPr="00456931">
        <w:rPr>
          <w:sz w:val="28"/>
          <w:szCs w:val="28"/>
        </w:rPr>
        <w:t xml:space="preserve"> функциональность материала (изделия)</w:t>
      </w:r>
      <w:r>
        <w:rPr>
          <w:sz w:val="28"/>
          <w:szCs w:val="28"/>
        </w:rPr>
        <w:t>.</w:t>
      </w:r>
      <w:r w:rsidRPr="00456931">
        <w:rPr>
          <w:sz w:val="28"/>
          <w:szCs w:val="28"/>
        </w:rPr>
        <w:t xml:space="preserve"> </w:t>
      </w:r>
      <w:r>
        <w:rPr>
          <w:sz w:val="28"/>
          <w:szCs w:val="28"/>
        </w:rPr>
        <w:t xml:space="preserve">Оно </w:t>
      </w:r>
      <w:r w:rsidRPr="00456931">
        <w:rPr>
          <w:sz w:val="28"/>
          <w:szCs w:val="28"/>
        </w:rPr>
        <w:t>определяется совокупностью эксплуатационно-технических и технологических свойств, характеризующих функцию</w:t>
      </w:r>
      <w:r>
        <w:rPr>
          <w:sz w:val="28"/>
          <w:szCs w:val="28"/>
        </w:rPr>
        <w:t xml:space="preserve"> материала</w:t>
      </w:r>
      <w:r w:rsidRPr="00456931">
        <w:rPr>
          <w:sz w:val="28"/>
          <w:szCs w:val="28"/>
        </w:rPr>
        <w:t xml:space="preserve">, </w:t>
      </w:r>
      <w:r>
        <w:rPr>
          <w:sz w:val="28"/>
          <w:szCs w:val="28"/>
        </w:rPr>
        <w:t xml:space="preserve">его </w:t>
      </w:r>
      <w:r w:rsidRPr="00456931">
        <w:rPr>
          <w:sz w:val="28"/>
          <w:szCs w:val="28"/>
        </w:rPr>
        <w:t xml:space="preserve">назначение, утилитарную </w:t>
      </w:r>
      <w:r>
        <w:rPr>
          <w:sz w:val="28"/>
          <w:szCs w:val="28"/>
        </w:rPr>
        <w:t>способность.</w:t>
      </w:r>
    </w:p>
    <w:p w:rsidR="00386B5A" w:rsidRDefault="00386B5A" w:rsidP="00386B5A">
      <w:pPr>
        <w:pStyle w:val="af3"/>
        <w:spacing w:before="225" w:line="288" w:lineRule="atLeast"/>
        <w:ind w:right="375" w:firstLine="567"/>
        <w:jc w:val="center"/>
        <w:rPr>
          <w:sz w:val="28"/>
          <w:szCs w:val="28"/>
        </w:rPr>
      </w:pPr>
      <w:r>
        <w:rPr>
          <w:sz w:val="28"/>
          <w:szCs w:val="28"/>
        </w:rPr>
        <w:t xml:space="preserve">Материалы обладают определённым набором свойств. </w:t>
      </w:r>
      <w:r>
        <w:rPr>
          <w:sz w:val="28"/>
          <w:szCs w:val="28"/>
        </w:rPr>
        <w:br/>
        <w:t xml:space="preserve">Различают: </w:t>
      </w:r>
      <w:r w:rsidRPr="00EA4320">
        <w:rPr>
          <w:i/>
          <w:sz w:val="28"/>
          <w:szCs w:val="28"/>
        </w:rPr>
        <w:t>физические</w:t>
      </w:r>
      <w:r w:rsidRPr="00EA4320">
        <w:rPr>
          <w:sz w:val="28"/>
          <w:szCs w:val="28"/>
        </w:rPr>
        <w:t xml:space="preserve">, </w:t>
      </w:r>
      <w:r w:rsidRPr="00EA4320">
        <w:rPr>
          <w:i/>
          <w:sz w:val="28"/>
          <w:szCs w:val="28"/>
        </w:rPr>
        <w:t>химические</w:t>
      </w:r>
      <w:r w:rsidRPr="00EA4320">
        <w:rPr>
          <w:sz w:val="28"/>
          <w:szCs w:val="28"/>
        </w:rPr>
        <w:t xml:space="preserve">, </w:t>
      </w:r>
      <w:r w:rsidRPr="00EA4320">
        <w:rPr>
          <w:i/>
          <w:sz w:val="28"/>
          <w:szCs w:val="28"/>
        </w:rPr>
        <w:t>механические</w:t>
      </w:r>
      <w:r w:rsidRPr="00EA4320">
        <w:rPr>
          <w:sz w:val="28"/>
          <w:szCs w:val="28"/>
        </w:rPr>
        <w:t xml:space="preserve">, </w:t>
      </w:r>
      <w:r w:rsidRPr="00EA4320">
        <w:rPr>
          <w:i/>
          <w:sz w:val="28"/>
          <w:szCs w:val="28"/>
        </w:rPr>
        <w:t>технологические</w:t>
      </w:r>
      <w:r w:rsidRPr="00EA4320">
        <w:rPr>
          <w:sz w:val="28"/>
          <w:szCs w:val="28"/>
        </w:rPr>
        <w:t xml:space="preserve"> </w:t>
      </w:r>
      <w:r>
        <w:rPr>
          <w:sz w:val="28"/>
          <w:szCs w:val="28"/>
        </w:rPr>
        <w:br/>
      </w:r>
      <w:r w:rsidRPr="00EA4320">
        <w:rPr>
          <w:sz w:val="28"/>
          <w:szCs w:val="28"/>
        </w:rPr>
        <w:t xml:space="preserve">и </w:t>
      </w:r>
      <w:r w:rsidRPr="00EA4320">
        <w:rPr>
          <w:i/>
          <w:sz w:val="28"/>
          <w:szCs w:val="28"/>
        </w:rPr>
        <w:t>эксплуатационные</w:t>
      </w:r>
      <w:r w:rsidRPr="00EA4320">
        <w:rPr>
          <w:sz w:val="28"/>
          <w:szCs w:val="28"/>
        </w:rPr>
        <w:t xml:space="preserve"> свойства материалов.</w:t>
      </w:r>
    </w:p>
    <w:p w:rsidR="00386B5A" w:rsidRDefault="00386B5A" w:rsidP="00386B5A">
      <w:pPr>
        <w:pStyle w:val="af3"/>
        <w:spacing w:before="225" w:line="288" w:lineRule="atLeast"/>
        <w:ind w:right="375" w:firstLine="567"/>
        <w:jc w:val="both"/>
        <w:rPr>
          <w:sz w:val="28"/>
        </w:rPr>
      </w:pPr>
      <w:r w:rsidRPr="00EA4320">
        <w:rPr>
          <w:b/>
          <w:i/>
          <w:sz w:val="32"/>
          <w:szCs w:val="28"/>
          <w:u w:val="single"/>
        </w:rPr>
        <w:t>Физические</w:t>
      </w:r>
      <w:r w:rsidRPr="00EA4320">
        <w:rPr>
          <w:i/>
          <w:sz w:val="32"/>
          <w:szCs w:val="28"/>
        </w:rPr>
        <w:t xml:space="preserve"> </w:t>
      </w:r>
      <w:r w:rsidRPr="00EA4320">
        <w:rPr>
          <w:sz w:val="28"/>
        </w:rPr>
        <w:t xml:space="preserve">свойства – </w:t>
      </w:r>
      <w:r>
        <w:rPr>
          <w:sz w:val="28"/>
        </w:rPr>
        <w:t xml:space="preserve">природные </w:t>
      </w:r>
      <w:r w:rsidRPr="00EA4320">
        <w:rPr>
          <w:sz w:val="28"/>
        </w:rPr>
        <w:t>свойства</w:t>
      </w:r>
      <w:r>
        <w:rPr>
          <w:sz w:val="28"/>
        </w:rPr>
        <w:t xml:space="preserve"> материала</w:t>
      </w:r>
      <w:r w:rsidRPr="00EA4320">
        <w:rPr>
          <w:sz w:val="28"/>
        </w:rPr>
        <w:t xml:space="preserve">, </w:t>
      </w:r>
      <w:r>
        <w:rPr>
          <w:sz w:val="28"/>
        </w:rPr>
        <w:t>обусловленные его химическим составом и структурой.</w:t>
      </w:r>
    </w:p>
    <w:p w:rsidR="00386B5A" w:rsidRPr="000A4E3F" w:rsidRDefault="00386B5A" w:rsidP="00386B5A">
      <w:pPr>
        <w:pStyle w:val="af3"/>
        <w:spacing w:before="225" w:line="288" w:lineRule="atLeast"/>
        <w:ind w:left="225" w:right="375" w:firstLine="567"/>
        <w:jc w:val="center"/>
        <w:rPr>
          <w:sz w:val="28"/>
          <w:szCs w:val="28"/>
          <w:u w:val="single"/>
        </w:rPr>
      </w:pPr>
      <w:r w:rsidRPr="000A4E3F">
        <w:rPr>
          <w:rStyle w:val="afe"/>
          <w:sz w:val="28"/>
          <w:szCs w:val="28"/>
          <w:u w:val="single"/>
        </w:rPr>
        <w:t xml:space="preserve">К </w:t>
      </w:r>
      <w:r w:rsidRPr="000A4E3F">
        <w:rPr>
          <w:sz w:val="28"/>
          <w:u w:val="single"/>
        </w:rPr>
        <w:t>основным</w:t>
      </w:r>
      <w:r w:rsidRPr="000A4E3F">
        <w:rPr>
          <w:rStyle w:val="afe"/>
          <w:sz w:val="28"/>
          <w:szCs w:val="28"/>
          <w:u w:val="single"/>
        </w:rPr>
        <w:t xml:space="preserve"> физическим свойствам </w:t>
      </w:r>
      <w:r w:rsidRPr="000A4E3F">
        <w:rPr>
          <w:sz w:val="28"/>
          <w:szCs w:val="28"/>
          <w:u w:val="single"/>
        </w:rPr>
        <w:t>материалов относятся:</w:t>
      </w:r>
    </w:p>
    <w:p w:rsidR="00386B5A" w:rsidRDefault="00386B5A" w:rsidP="00031CC9">
      <w:pPr>
        <w:pStyle w:val="af3"/>
        <w:numPr>
          <w:ilvl w:val="0"/>
          <w:numId w:val="24"/>
        </w:numPr>
        <w:suppressAutoHyphens w:val="0"/>
        <w:spacing w:before="225" w:afterAutospacing="1" w:line="288" w:lineRule="atLeast"/>
        <w:ind w:left="567" w:right="375"/>
        <w:jc w:val="both"/>
        <w:rPr>
          <w:sz w:val="28"/>
          <w:szCs w:val="28"/>
        </w:rPr>
      </w:pPr>
      <w:r>
        <w:rPr>
          <w:sz w:val="28"/>
          <w:szCs w:val="28"/>
        </w:rPr>
        <w:t xml:space="preserve">Свойства вещества, из которого состоит материал: </w:t>
      </w:r>
      <w:hyperlink r:id="rId46" w:tooltip="Температура плавления" w:history="1">
        <w:r>
          <w:rPr>
            <w:rFonts w:eastAsiaTheme="majorEastAsia"/>
            <w:sz w:val="28"/>
          </w:rPr>
          <w:t xml:space="preserve">температура </w:t>
        </w:r>
        <w:r w:rsidRPr="00EA4320">
          <w:rPr>
            <w:rFonts w:eastAsiaTheme="majorEastAsia"/>
            <w:sz w:val="28"/>
          </w:rPr>
          <w:t>плавления</w:t>
        </w:r>
      </w:hyperlink>
      <w:r>
        <w:rPr>
          <w:sz w:val="28"/>
        </w:rPr>
        <w:t xml:space="preserve">, </w:t>
      </w:r>
      <w:hyperlink r:id="rId47" w:tooltip="Температура кипения" w:history="1">
        <w:r w:rsidRPr="00EA4320">
          <w:rPr>
            <w:rFonts w:eastAsiaTheme="majorEastAsia"/>
            <w:sz w:val="28"/>
          </w:rPr>
          <w:t xml:space="preserve">температура </w:t>
        </w:r>
        <w:r>
          <w:rPr>
            <w:rFonts w:eastAsiaTheme="majorEastAsia"/>
            <w:sz w:val="28"/>
          </w:rPr>
          <w:t xml:space="preserve">кипения, температура горения, </w:t>
        </w:r>
      </w:hyperlink>
      <w:r>
        <w:rPr>
          <w:sz w:val="28"/>
        </w:rPr>
        <w:t>вязкость,</w:t>
      </w:r>
      <w:r w:rsidRPr="000A4E3F">
        <w:rPr>
          <w:sz w:val="28"/>
        </w:rPr>
        <w:t xml:space="preserve"> </w:t>
      </w:r>
      <w:hyperlink r:id="rId48" w:tooltip="Цвет" w:history="1">
        <w:r w:rsidRPr="00EA4320">
          <w:rPr>
            <w:rFonts w:eastAsiaTheme="majorEastAsia"/>
            <w:sz w:val="28"/>
          </w:rPr>
          <w:t>цвет</w:t>
        </w:r>
      </w:hyperlink>
      <w:r>
        <w:rPr>
          <w:sz w:val="28"/>
        </w:rPr>
        <w:t>,</w:t>
      </w:r>
      <w:r w:rsidRPr="000A4E3F">
        <w:rPr>
          <w:sz w:val="28"/>
        </w:rPr>
        <w:t xml:space="preserve"> </w:t>
      </w:r>
      <w:r>
        <w:rPr>
          <w:sz w:val="28"/>
        </w:rPr>
        <w:t>запах, прозрачность, отражающая способность и т.д.;</w:t>
      </w:r>
    </w:p>
    <w:p w:rsidR="00386B5A" w:rsidRPr="00456931" w:rsidRDefault="00386B5A" w:rsidP="00031CC9">
      <w:pPr>
        <w:pStyle w:val="af3"/>
        <w:numPr>
          <w:ilvl w:val="0"/>
          <w:numId w:val="24"/>
        </w:numPr>
        <w:suppressAutoHyphens w:val="0"/>
        <w:spacing w:before="225" w:afterAutospacing="1" w:line="288" w:lineRule="atLeast"/>
        <w:ind w:left="567" w:right="375"/>
        <w:jc w:val="both"/>
        <w:rPr>
          <w:sz w:val="28"/>
          <w:szCs w:val="28"/>
        </w:rPr>
      </w:pPr>
      <w:r>
        <w:rPr>
          <w:sz w:val="28"/>
          <w:szCs w:val="28"/>
        </w:rPr>
        <w:t xml:space="preserve">Характеристики структур и массы: </w:t>
      </w:r>
      <w:r w:rsidRPr="00456931">
        <w:rPr>
          <w:sz w:val="28"/>
          <w:szCs w:val="28"/>
        </w:rPr>
        <w:t xml:space="preserve">плотность, </w:t>
      </w:r>
      <w:r>
        <w:rPr>
          <w:sz w:val="28"/>
          <w:szCs w:val="28"/>
        </w:rPr>
        <w:t>удельный вес,</w:t>
      </w:r>
      <w:r w:rsidRPr="00456931">
        <w:rPr>
          <w:sz w:val="28"/>
          <w:szCs w:val="28"/>
        </w:rPr>
        <w:t xml:space="preserve"> </w:t>
      </w:r>
      <w:r>
        <w:rPr>
          <w:sz w:val="28"/>
          <w:szCs w:val="28"/>
        </w:rPr>
        <w:t>пористость, пустотность и др.</w:t>
      </w:r>
      <w:r w:rsidRPr="00456931">
        <w:rPr>
          <w:sz w:val="28"/>
          <w:szCs w:val="28"/>
        </w:rPr>
        <w:t>;</w:t>
      </w:r>
    </w:p>
    <w:p w:rsidR="00386B5A" w:rsidRPr="00456931" w:rsidRDefault="00386B5A" w:rsidP="00031CC9">
      <w:pPr>
        <w:pStyle w:val="af3"/>
        <w:numPr>
          <w:ilvl w:val="0"/>
          <w:numId w:val="24"/>
        </w:numPr>
        <w:suppressAutoHyphens w:val="0"/>
        <w:spacing w:before="225" w:afterAutospacing="1" w:line="288" w:lineRule="atLeast"/>
        <w:ind w:left="567" w:right="375"/>
        <w:jc w:val="both"/>
        <w:rPr>
          <w:sz w:val="28"/>
          <w:szCs w:val="28"/>
        </w:rPr>
      </w:pPr>
      <w:r>
        <w:rPr>
          <w:sz w:val="28"/>
          <w:szCs w:val="28"/>
        </w:rPr>
        <w:t>С</w:t>
      </w:r>
      <w:r w:rsidRPr="00456931">
        <w:rPr>
          <w:sz w:val="28"/>
          <w:szCs w:val="28"/>
        </w:rPr>
        <w:t>войства, определяющие отношение материалов к действию воды, пара, газов</w:t>
      </w:r>
      <w:r>
        <w:rPr>
          <w:sz w:val="28"/>
          <w:szCs w:val="28"/>
        </w:rPr>
        <w:t xml:space="preserve">: </w:t>
      </w:r>
      <w:r w:rsidRPr="00456931">
        <w:rPr>
          <w:sz w:val="28"/>
          <w:szCs w:val="28"/>
        </w:rPr>
        <w:t>гигроскопичность, водопоглощение, водопроницаемость, влагостойкость, водостойкость, паропроница</w:t>
      </w:r>
      <w:r>
        <w:rPr>
          <w:sz w:val="28"/>
          <w:szCs w:val="28"/>
        </w:rPr>
        <w:t>емость, газопроницаемость и др.</w:t>
      </w:r>
      <w:r w:rsidRPr="00456931">
        <w:rPr>
          <w:sz w:val="28"/>
          <w:szCs w:val="28"/>
        </w:rPr>
        <w:t>;</w:t>
      </w:r>
    </w:p>
    <w:p w:rsidR="00386B5A" w:rsidRPr="00456931" w:rsidRDefault="00386B5A" w:rsidP="00031CC9">
      <w:pPr>
        <w:pStyle w:val="af3"/>
        <w:numPr>
          <w:ilvl w:val="0"/>
          <w:numId w:val="24"/>
        </w:numPr>
        <w:suppressAutoHyphens w:val="0"/>
        <w:spacing w:before="225" w:afterAutospacing="1" w:line="288" w:lineRule="atLeast"/>
        <w:ind w:left="567" w:right="375"/>
        <w:jc w:val="both"/>
        <w:rPr>
          <w:sz w:val="28"/>
          <w:szCs w:val="28"/>
        </w:rPr>
      </w:pPr>
      <w:r>
        <w:rPr>
          <w:sz w:val="28"/>
          <w:szCs w:val="28"/>
        </w:rPr>
        <w:t>О</w:t>
      </w:r>
      <w:r w:rsidRPr="00456931">
        <w:rPr>
          <w:sz w:val="28"/>
          <w:szCs w:val="28"/>
        </w:rPr>
        <w:t>тношение материалов к действию тепла, огня, холода, электрического</w:t>
      </w:r>
      <w:r>
        <w:rPr>
          <w:sz w:val="28"/>
          <w:szCs w:val="28"/>
        </w:rPr>
        <w:t xml:space="preserve"> тока, звуковых волн, излучений: </w:t>
      </w:r>
      <w:r w:rsidRPr="00456931">
        <w:rPr>
          <w:sz w:val="28"/>
          <w:szCs w:val="28"/>
        </w:rPr>
        <w:t>теплопроводность, термостойкость, огнестойкость, огнеупорность, хладостойкость, электропроводность, звукоизолирующая и звукопоглощающая способност</w:t>
      </w:r>
      <w:r>
        <w:rPr>
          <w:sz w:val="28"/>
          <w:szCs w:val="28"/>
        </w:rPr>
        <w:t>ь, радиационная стойкость и др.</w:t>
      </w:r>
      <w:r w:rsidRPr="00456931">
        <w:rPr>
          <w:sz w:val="28"/>
          <w:szCs w:val="28"/>
        </w:rPr>
        <w:t>;</w:t>
      </w:r>
    </w:p>
    <w:p w:rsidR="00386B5A" w:rsidRPr="00456931" w:rsidRDefault="00386B5A" w:rsidP="00031CC9">
      <w:pPr>
        <w:pStyle w:val="af3"/>
        <w:numPr>
          <w:ilvl w:val="0"/>
          <w:numId w:val="24"/>
        </w:numPr>
        <w:suppressAutoHyphens w:val="0"/>
        <w:spacing w:before="225" w:afterAutospacing="1" w:line="288" w:lineRule="atLeast"/>
        <w:ind w:left="567" w:right="375"/>
        <w:jc w:val="both"/>
        <w:rPr>
          <w:sz w:val="28"/>
          <w:szCs w:val="28"/>
        </w:rPr>
      </w:pPr>
      <w:r>
        <w:rPr>
          <w:sz w:val="28"/>
          <w:szCs w:val="28"/>
        </w:rPr>
        <w:t>О</w:t>
      </w:r>
      <w:r w:rsidRPr="00456931">
        <w:rPr>
          <w:sz w:val="28"/>
          <w:szCs w:val="28"/>
        </w:rPr>
        <w:t>тношение к комплексному действию внешней среды, например, одновременного действия воды и холода (морозостойкость) и т.п.</w:t>
      </w:r>
    </w:p>
    <w:p w:rsidR="00386B5A" w:rsidRDefault="00386B5A" w:rsidP="00386B5A">
      <w:pPr>
        <w:pStyle w:val="af3"/>
        <w:spacing w:before="225" w:line="288" w:lineRule="atLeast"/>
        <w:ind w:right="375" w:firstLine="567"/>
        <w:jc w:val="both"/>
        <w:rPr>
          <w:sz w:val="28"/>
        </w:rPr>
      </w:pPr>
      <w:r w:rsidRPr="00801431">
        <w:rPr>
          <w:b/>
          <w:i/>
          <w:sz w:val="32"/>
          <w:szCs w:val="28"/>
          <w:u w:val="single"/>
        </w:rPr>
        <w:t>Механические</w:t>
      </w:r>
      <w:r w:rsidRPr="00801431">
        <w:rPr>
          <w:i/>
          <w:sz w:val="32"/>
          <w:szCs w:val="28"/>
        </w:rPr>
        <w:t xml:space="preserve"> </w:t>
      </w:r>
      <w:r w:rsidRPr="00296B12">
        <w:rPr>
          <w:sz w:val="28"/>
          <w:szCs w:val="28"/>
        </w:rPr>
        <w:t>свойства</w:t>
      </w:r>
      <w:r>
        <w:rPr>
          <w:sz w:val="28"/>
          <w:szCs w:val="28"/>
        </w:rPr>
        <w:t xml:space="preserve"> – </w:t>
      </w:r>
      <w:r w:rsidRPr="00801431">
        <w:rPr>
          <w:rStyle w:val="a7"/>
          <w:rFonts w:eastAsiaTheme="majorEastAsia"/>
          <w:sz w:val="28"/>
        </w:rPr>
        <w:t>свойства</w:t>
      </w:r>
      <w:r>
        <w:rPr>
          <w:sz w:val="28"/>
        </w:rPr>
        <w:t xml:space="preserve">, </w:t>
      </w:r>
      <w:r w:rsidRPr="00801431">
        <w:rPr>
          <w:sz w:val="28"/>
        </w:rPr>
        <w:t>ха</w:t>
      </w:r>
      <w:r>
        <w:rPr>
          <w:sz w:val="28"/>
        </w:rPr>
        <w:t>рактеризующие способность материа</w:t>
      </w:r>
      <w:r w:rsidRPr="00801431">
        <w:rPr>
          <w:sz w:val="28"/>
        </w:rPr>
        <w:t>лов сопротивляться действию вн</w:t>
      </w:r>
      <w:r>
        <w:rPr>
          <w:sz w:val="28"/>
        </w:rPr>
        <w:t>ешних сил.</w:t>
      </w:r>
    </w:p>
    <w:p w:rsidR="00386B5A" w:rsidRPr="00296B12" w:rsidRDefault="00386B5A" w:rsidP="00386B5A">
      <w:pPr>
        <w:pStyle w:val="af3"/>
        <w:spacing w:before="225" w:line="288" w:lineRule="atLeast"/>
        <w:ind w:right="375" w:firstLine="567"/>
        <w:jc w:val="both"/>
        <w:rPr>
          <w:sz w:val="28"/>
          <w:szCs w:val="28"/>
        </w:rPr>
      </w:pPr>
      <w:r>
        <w:rPr>
          <w:sz w:val="28"/>
        </w:rPr>
        <w:lastRenderedPageBreak/>
        <w:t>К основным механичес</w:t>
      </w:r>
      <w:r w:rsidRPr="00801431">
        <w:rPr>
          <w:sz w:val="28"/>
        </w:rPr>
        <w:t>ким свойствам относятся</w:t>
      </w:r>
      <w:r>
        <w:rPr>
          <w:sz w:val="28"/>
        </w:rPr>
        <w:t>:</w:t>
      </w:r>
      <w:r w:rsidRPr="00801431">
        <w:rPr>
          <w:sz w:val="28"/>
        </w:rPr>
        <w:t xml:space="preserve"> прочность, твердость, ударная вязкость, упругость, пластичность, хрупкость</w:t>
      </w:r>
      <w:r>
        <w:rPr>
          <w:sz w:val="28"/>
        </w:rPr>
        <w:t xml:space="preserve">, </w:t>
      </w:r>
      <w:r w:rsidRPr="00456931">
        <w:rPr>
          <w:sz w:val="28"/>
          <w:szCs w:val="28"/>
        </w:rPr>
        <w:t>истираемость</w:t>
      </w:r>
      <w:r w:rsidRPr="00801431">
        <w:rPr>
          <w:sz w:val="28"/>
        </w:rPr>
        <w:t xml:space="preserve"> и др.</w:t>
      </w:r>
    </w:p>
    <w:p w:rsidR="00386B5A" w:rsidRDefault="00386B5A" w:rsidP="00386B5A">
      <w:pPr>
        <w:pStyle w:val="af3"/>
        <w:spacing w:before="225" w:line="288" w:lineRule="atLeast"/>
        <w:ind w:right="375" w:firstLine="567"/>
        <w:jc w:val="both"/>
        <w:rPr>
          <w:sz w:val="28"/>
          <w:szCs w:val="20"/>
          <w:shd w:val="clear" w:color="auto" w:fill="FFFFFF"/>
        </w:rPr>
      </w:pPr>
      <w:r w:rsidRPr="00EA4320">
        <w:rPr>
          <w:b/>
          <w:i/>
          <w:sz w:val="32"/>
          <w:szCs w:val="28"/>
          <w:u w:val="single"/>
        </w:rPr>
        <w:t>Химические</w:t>
      </w:r>
      <w:r w:rsidRPr="00EA4320">
        <w:rPr>
          <w:i/>
          <w:sz w:val="32"/>
          <w:szCs w:val="28"/>
        </w:rPr>
        <w:t xml:space="preserve"> </w:t>
      </w:r>
      <w:r w:rsidRPr="00296B12">
        <w:rPr>
          <w:sz w:val="28"/>
          <w:szCs w:val="28"/>
        </w:rPr>
        <w:t>свойства</w:t>
      </w:r>
      <w:r>
        <w:rPr>
          <w:sz w:val="28"/>
          <w:szCs w:val="28"/>
        </w:rPr>
        <w:t xml:space="preserve"> – </w:t>
      </w:r>
      <w:r w:rsidRPr="00296B12">
        <w:rPr>
          <w:sz w:val="28"/>
          <w:szCs w:val="20"/>
          <w:shd w:val="clear" w:color="auto" w:fill="FFFFFF"/>
        </w:rPr>
        <w:t>х</w:t>
      </w:r>
      <w:r>
        <w:rPr>
          <w:sz w:val="28"/>
          <w:szCs w:val="20"/>
          <w:shd w:val="clear" w:color="auto" w:fill="FFFFFF"/>
        </w:rPr>
        <w:t xml:space="preserve">арактеризуют способность материала к химическим </w:t>
      </w:r>
      <w:r w:rsidRPr="00296B12">
        <w:rPr>
          <w:sz w:val="28"/>
          <w:szCs w:val="20"/>
          <w:shd w:val="clear" w:color="auto" w:fill="FFFFFF"/>
        </w:rPr>
        <w:t xml:space="preserve">превращениям или его стойкость к влиянию веществ, с которыми </w:t>
      </w:r>
      <w:r>
        <w:rPr>
          <w:sz w:val="28"/>
          <w:szCs w:val="20"/>
          <w:shd w:val="clear" w:color="auto" w:fill="FFFFFF"/>
        </w:rPr>
        <w:t xml:space="preserve">он </w:t>
      </w:r>
      <w:r w:rsidRPr="00296B12">
        <w:rPr>
          <w:sz w:val="28"/>
          <w:szCs w:val="20"/>
          <w:shd w:val="clear" w:color="auto" w:fill="FFFFFF"/>
        </w:rPr>
        <w:t>контактирует.</w:t>
      </w:r>
    </w:p>
    <w:p w:rsidR="00386B5A" w:rsidRDefault="00386B5A" w:rsidP="00386B5A">
      <w:pPr>
        <w:pStyle w:val="af3"/>
        <w:spacing w:before="225" w:line="288" w:lineRule="atLeast"/>
        <w:ind w:right="375" w:firstLine="567"/>
        <w:jc w:val="both"/>
        <w:rPr>
          <w:sz w:val="28"/>
          <w:szCs w:val="20"/>
          <w:shd w:val="clear" w:color="auto" w:fill="FFFFFF"/>
        </w:rPr>
      </w:pPr>
      <w:r>
        <w:rPr>
          <w:sz w:val="28"/>
          <w:szCs w:val="20"/>
          <w:shd w:val="clear" w:color="auto" w:fill="FFFFFF"/>
        </w:rPr>
        <w:t>Например, к</w:t>
      </w:r>
      <w:r w:rsidRPr="00296B12">
        <w:rPr>
          <w:sz w:val="28"/>
          <w:szCs w:val="20"/>
          <w:shd w:val="clear" w:color="auto" w:fill="FFFFFF"/>
        </w:rPr>
        <w:t>оррозионная стойкость</w:t>
      </w:r>
      <w:r>
        <w:rPr>
          <w:sz w:val="28"/>
          <w:szCs w:val="20"/>
          <w:shd w:val="clear" w:color="auto" w:fill="FFFFFF"/>
        </w:rPr>
        <w:t>,</w:t>
      </w:r>
      <w:r w:rsidRPr="00296B12">
        <w:rPr>
          <w:sz w:val="28"/>
          <w:szCs w:val="20"/>
          <w:shd w:val="clear" w:color="auto" w:fill="FFFFFF"/>
        </w:rPr>
        <w:t xml:space="preserve"> </w:t>
      </w:r>
      <w:r>
        <w:rPr>
          <w:sz w:val="28"/>
          <w:szCs w:val="20"/>
          <w:shd w:val="clear" w:color="auto" w:fill="FFFFFF"/>
        </w:rPr>
        <w:t>к</w:t>
      </w:r>
      <w:r w:rsidRPr="00296B12">
        <w:rPr>
          <w:sz w:val="28"/>
          <w:szCs w:val="20"/>
          <w:shd w:val="clear" w:color="auto" w:fill="FFFFFF"/>
        </w:rPr>
        <w:t>ислотостойкост</w:t>
      </w:r>
      <w:r>
        <w:rPr>
          <w:sz w:val="28"/>
          <w:szCs w:val="20"/>
          <w:shd w:val="clear" w:color="auto" w:fill="FFFFFF"/>
        </w:rPr>
        <w:t>ь,</w:t>
      </w:r>
      <w:r w:rsidRPr="00296B12">
        <w:rPr>
          <w:sz w:val="28"/>
          <w:szCs w:val="20"/>
          <w:shd w:val="clear" w:color="auto" w:fill="FFFFFF"/>
        </w:rPr>
        <w:t xml:space="preserve"> </w:t>
      </w:r>
      <w:r>
        <w:rPr>
          <w:sz w:val="28"/>
          <w:szCs w:val="20"/>
          <w:shd w:val="clear" w:color="auto" w:fill="FFFFFF"/>
        </w:rPr>
        <w:t>щелочестойкость, адгезия и т.д</w:t>
      </w:r>
      <w:r w:rsidRPr="00296B12">
        <w:rPr>
          <w:sz w:val="28"/>
          <w:szCs w:val="20"/>
          <w:shd w:val="clear" w:color="auto" w:fill="FFFFFF"/>
        </w:rPr>
        <w:t>.</w:t>
      </w:r>
    </w:p>
    <w:p w:rsidR="00386B5A" w:rsidRPr="00BF775B" w:rsidRDefault="00386B5A" w:rsidP="00386B5A">
      <w:pPr>
        <w:pStyle w:val="af3"/>
        <w:spacing w:before="225" w:line="288" w:lineRule="atLeast"/>
        <w:ind w:right="283" w:firstLine="567"/>
        <w:jc w:val="both"/>
        <w:rPr>
          <w:sz w:val="32"/>
          <w:szCs w:val="28"/>
        </w:rPr>
      </w:pPr>
      <w:r w:rsidRPr="00BF775B">
        <w:rPr>
          <w:b/>
          <w:i/>
          <w:sz w:val="32"/>
          <w:szCs w:val="28"/>
          <w:u w:val="single"/>
        </w:rPr>
        <w:t>Технологические</w:t>
      </w:r>
      <w:r w:rsidRPr="00BF775B">
        <w:rPr>
          <w:i/>
          <w:sz w:val="32"/>
          <w:szCs w:val="28"/>
        </w:rPr>
        <w:t xml:space="preserve"> </w:t>
      </w:r>
      <w:r w:rsidRPr="00296B12">
        <w:rPr>
          <w:sz w:val="28"/>
          <w:szCs w:val="28"/>
        </w:rPr>
        <w:t>свойства</w:t>
      </w:r>
      <w:r>
        <w:rPr>
          <w:sz w:val="28"/>
          <w:szCs w:val="28"/>
        </w:rPr>
        <w:t xml:space="preserve"> </w:t>
      </w:r>
      <w:r>
        <w:rPr>
          <w:sz w:val="28"/>
          <w:szCs w:val="27"/>
          <w:shd w:val="clear" w:color="auto" w:fill="FFFFFF"/>
        </w:rPr>
        <w:t>характеризуют способность матери</w:t>
      </w:r>
      <w:r w:rsidRPr="00BF775B">
        <w:rPr>
          <w:sz w:val="28"/>
          <w:szCs w:val="27"/>
          <w:shd w:val="clear" w:color="auto" w:fill="FFFFFF"/>
        </w:rPr>
        <w:t>алов подвергаться обработке различными способами (литьем, давлением, сваркой, резанием). К</w:t>
      </w:r>
      <w:r>
        <w:rPr>
          <w:sz w:val="28"/>
          <w:szCs w:val="27"/>
          <w:shd w:val="clear" w:color="auto" w:fill="FFFFFF"/>
        </w:rPr>
        <w:t xml:space="preserve"> </w:t>
      </w:r>
      <w:r w:rsidRPr="00BF775B">
        <w:rPr>
          <w:b/>
          <w:bCs/>
          <w:sz w:val="28"/>
          <w:szCs w:val="27"/>
          <w:shd w:val="clear" w:color="auto" w:fill="FFFFFF"/>
        </w:rPr>
        <w:t>технологическим</w:t>
      </w:r>
      <w:r>
        <w:rPr>
          <w:sz w:val="28"/>
          <w:szCs w:val="27"/>
          <w:shd w:val="clear" w:color="auto" w:fill="FFFFFF"/>
        </w:rPr>
        <w:t xml:space="preserve"> </w:t>
      </w:r>
      <w:r w:rsidRPr="00BF775B">
        <w:rPr>
          <w:b/>
          <w:bCs/>
          <w:sz w:val="28"/>
          <w:szCs w:val="27"/>
          <w:shd w:val="clear" w:color="auto" w:fill="FFFFFF"/>
        </w:rPr>
        <w:t>свойствам</w:t>
      </w:r>
      <w:r>
        <w:rPr>
          <w:sz w:val="28"/>
          <w:szCs w:val="27"/>
          <w:shd w:val="clear" w:color="auto" w:fill="FFFFFF"/>
        </w:rPr>
        <w:t xml:space="preserve"> </w:t>
      </w:r>
      <w:r w:rsidRPr="00BF775B">
        <w:rPr>
          <w:sz w:val="28"/>
          <w:szCs w:val="27"/>
          <w:shd w:val="clear" w:color="auto" w:fill="FFFFFF"/>
        </w:rPr>
        <w:t>относятся литейные</w:t>
      </w:r>
      <w:r>
        <w:rPr>
          <w:sz w:val="28"/>
          <w:szCs w:val="27"/>
          <w:shd w:val="clear" w:color="auto" w:fill="FFFFFF"/>
        </w:rPr>
        <w:t xml:space="preserve"> </w:t>
      </w:r>
      <w:r w:rsidRPr="00BF775B">
        <w:rPr>
          <w:b/>
          <w:bCs/>
          <w:sz w:val="28"/>
          <w:szCs w:val="27"/>
          <w:shd w:val="clear" w:color="auto" w:fill="FFFFFF"/>
        </w:rPr>
        <w:t>свойства</w:t>
      </w:r>
      <w:r w:rsidRPr="00BF775B">
        <w:rPr>
          <w:sz w:val="28"/>
          <w:szCs w:val="27"/>
          <w:shd w:val="clear" w:color="auto" w:fill="FFFFFF"/>
        </w:rPr>
        <w:t>, ковкость, свариваемость, обрабатываемость резанием</w:t>
      </w:r>
      <w:r>
        <w:rPr>
          <w:sz w:val="28"/>
          <w:szCs w:val="27"/>
          <w:shd w:val="clear" w:color="auto" w:fill="FFFFFF"/>
        </w:rPr>
        <w:t xml:space="preserve">, </w:t>
      </w:r>
      <w:r w:rsidRPr="00456931">
        <w:rPr>
          <w:sz w:val="28"/>
          <w:szCs w:val="28"/>
        </w:rPr>
        <w:t>спекаемость, фо</w:t>
      </w:r>
      <w:r>
        <w:rPr>
          <w:sz w:val="28"/>
          <w:szCs w:val="28"/>
        </w:rPr>
        <w:t>рмуемость</w:t>
      </w:r>
      <w:r w:rsidRPr="00BF775B">
        <w:rPr>
          <w:sz w:val="28"/>
          <w:szCs w:val="27"/>
          <w:shd w:val="clear" w:color="auto" w:fill="FFFFFF"/>
        </w:rPr>
        <w:t>.</w:t>
      </w:r>
    </w:p>
    <w:p w:rsidR="00386B5A" w:rsidRDefault="00386B5A" w:rsidP="00386B5A">
      <w:pPr>
        <w:pStyle w:val="af3"/>
        <w:spacing w:before="225" w:line="288" w:lineRule="atLeast"/>
        <w:ind w:right="283" w:firstLine="567"/>
        <w:jc w:val="both"/>
        <w:rPr>
          <w:rFonts w:ascii="Arial" w:hAnsi="Arial" w:cs="Arial"/>
          <w:color w:val="333333"/>
          <w:sz w:val="27"/>
          <w:szCs w:val="27"/>
          <w:shd w:val="clear" w:color="auto" w:fill="FFFFFF"/>
        </w:rPr>
      </w:pPr>
      <w:r w:rsidRPr="00BF154E">
        <w:rPr>
          <w:b/>
          <w:i/>
          <w:sz w:val="32"/>
          <w:szCs w:val="28"/>
          <w:u w:val="single"/>
        </w:rPr>
        <w:t>Эксплуатационные</w:t>
      </w:r>
      <w:r w:rsidRPr="00BF154E">
        <w:rPr>
          <w:i/>
          <w:sz w:val="32"/>
          <w:szCs w:val="28"/>
        </w:rPr>
        <w:t xml:space="preserve"> </w:t>
      </w:r>
      <w:r w:rsidRPr="00296B12">
        <w:rPr>
          <w:sz w:val="28"/>
          <w:szCs w:val="28"/>
        </w:rPr>
        <w:t>свойства</w:t>
      </w:r>
      <w:r>
        <w:rPr>
          <w:sz w:val="28"/>
          <w:szCs w:val="28"/>
        </w:rPr>
        <w:t xml:space="preserve"> материала </w:t>
      </w:r>
      <w:r w:rsidRPr="00BF154E">
        <w:rPr>
          <w:sz w:val="28"/>
          <w:szCs w:val="28"/>
        </w:rPr>
        <w:t>–</w:t>
      </w:r>
      <w:r>
        <w:rPr>
          <w:sz w:val="28"/>
          <w:szCs w:val="28"/>
        </w:rPr>
        <w:t xml:space="preserve"> </w:t>
      </w:r>
      <w:r w:rsidRPr="00BF154E">
        <w:rPr>
          <w:sz w:val="28"/>
        </w:rPr>
        <w:t>это</w:t>
      </w:r>
      <w:r>
        <w:rPr>
          <w:sz w:val="28"/>
        </w:rPr>
        <w:t xml:space="preserve"> </w:t>
      </w:r>
      <w:r w:rsidRPr="00BF154E">
        <w:rPr>
          <w:sz w:val="28"/>
        </w:rPr>
        <w:t>свойства, которые определяют длительность рабочего ресурса и надежность изделий в соответствии с их функциональным назначением и условиями эксплуатации</w:t>
      </w:r>
      <w:r>
        <w:rPr>
          <w:rFonts w:ascii="Arial" w:hAnsi="Arial" w:cs="Arial"/>
          <w:color w:val="333333"/>
          <w:sz w:val="27"/>
          <w:szCs w:val="27"/>
          <w:shd w:val="clear" w:color="auto" w:fill="FFFFFF"/>
        </w:rPr>
        <w:t>.</w:t>
      </w:r>
    </w:p>
    <w:p w:rsidR="00386B5A" w:rsidRPr="00BF154E" w:rsidRDefault="00386B5A" w:rsidP="00386B5A">
      <w:pPr>
        <w:shd w:val="clear" w:color="auto" w:fill="FFFFFF"/>
        <w:spacing w:before="120" w:line="240" w:lineRule="auto"/>
        <w:ind w:right="283" w:firstLine="567"/>
        <w:rPr>
          <w:bCs/>
          <w:sz w:val="28"/>
          <w:szCs w:val="28"/>
          <w:lang w:eastAsia="ru-RU"/>
        </w:rPr>
      </w:pPr>
      <w:r w:rsidRPr="00BF154E">
        <w:rPr>
          <w:bCs/>
          <w:sz w:val="28"/>
          <w:szCs w:val="28"/>
          <w:lang w:eastAsia="ru-RU"/>
        </w:rPr>
        <w:t>Нап</w:t>
      </w:r>
      <w:r>
        <w:rPr>
          <w:bCs/>
          <w:sz w:val="28"/>
          <w:szCs w:val="28"/>
          <w:lang w:eastAsia="ru-RU"/>
        </w:rPr>
        <w:t>р</w:t>
      </w:r>
      <w:r w:rsidRPr="00BF154E">
        <w:rPr>
          <w:bCs/>
          <w:sz w:val="28"/>
          <w:szCs w:val="28"/>
          <w:lang w:eastAsia="ru-RU"/>
        </w:rPr>
        <w:t xml:space="preserve">имер, </w:t>
      </w:r>
      <w:r w:rsidRPr="00BF154E">
        <w:rPr>
          <w:sz w:val="28"/>
          <w:szCs w:val="28"/>
        </w:rPr>
        <w:t>в эксплуатационных условиях строительные материалы и изделия подвергаются, как правило, одновременному действию физических, механических, химических, биологических, физико-химических, химико-биологических и других факторов. Так, например, материалы для наружных ограждающих конструкций здания подвергаются действию различных механических нагрузок, воды, тепла, холода, ультрафиолетового облучения и</w:t>
      </w:r>
      <w:r>
        <w:rPr>
          <w:sz w:val="28"/>
          <w:szCs w:val="28"/>
        </w:rPr>
        <w:t xml:space="preserve"> других факторов внешней среды. </w:t>
      </w:r>
      <w:r w:rsidRPr="00BF154E">
        <w:rPr>
          <w:rStyle w:val="afe"/>
          <w:sz w:val="28"/>
          <w:szCs w:val="28"/>
        </w:rPr>
        <w:t>Свойства материалов, характеризующие их стойкость к такому одновременному или циклическому действию различных агрессивных (</w:t>
      </w:r>
      <w:r>
        <w:rPr>
          <w:rStyle w:val="afe"/>
          <w:sz w:val="28"/>
          <w:szCs w:val="28"/>
        </w:rPr>
        <w:t xml:space="preserve">разрушающих) факторов, являются </w:t>
      </w:r>
      <w:r w:rsidRPr="00BF154E">
        <w:rPr>
          <w:rStyle w:val="afe"/>
          <w:sz w:val="28"/>
          <w:szCs w:val="28"/>
          <w:u w:val="single"/>
        </w:rPr>
        <w:t>комплексными.</w:t>
      </w:r>
      <w:r w:rsidRPr="00BF154E">
        <w:rPr>
          <w:rStyle w:val="afe"/>
          <w:sz w:val="28"/>
          <w:szCs w:val="28"/>
        </w:rPr>
        <w:t xml:space="preserve"> </w:t>
      </w:r>
      <w:r w:rsidRPr="00BF154E">
        <w:rPr>
          <w:sz w:val="28"/>
          <w:szCs w:val="28"/>
        </w:rPr>
        <w:t>Это – долговечность, надежность, совместимость, длительная прочность, износостойкость, теплостойкость, жаропрочность и жаростойкость, кавитационная стойкость, сопротивление коррозии и эрозии.</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Упругость</w:t>
      </w:r>
      <w:r w:rsidR="00317BEE" w:rsidRPr="00317BEE">
        <w:rPr>
          <w:sz w:val="32"/>
          <w:szCs w:val="28"/>
        </w:rPr>
        <w:t xml:space="preserve"> </w:t>
      </w:r>
      <w:r w:rsidRPr="00456931">
        <w:rPr>
          <w:sz w:val="28"/>
          <w:szCs w:val="28"/>
        </w:rPr>
        <w:t>– свойство материала принимать после снятия нагрузки первоначальную форму и размеры. Количественно упругость характеризуют пределом упругости, который условно приравнивают напряжению, при котором материал начинает получать остаточные деформации очень малой величины, устанавливаемой в технических условиях для данного материала.</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Пластичность</w:t>
      </w:r>
      <w:r w:rsidR="00317BEE">
        <w:rPr>
          <w:sz w:val="32"/>
          <w:szCs w:val="28"/>
        </w:rPr>
        <w:t xml:space="preserve"> </w:t>
      </w:r>
      <w:r w:rsidRPr="00456931">
        <w:rPr>
          <w:sz w:val="28"/>
          <w:szCs w:val="28"/>
        </w:rPr>
        <w:t xml:space="preserve">– свойство материала при нагружении в значительных пределах изменять размеры и форму без образования трещин и разрывов и сохранять эту форму после снятия нагрузки. </w:t>
      </w:r>
    </w:p>
    <w:p w:rsidR="00386B5A" w:rsidRDefault="00386B5A" w:rsidP="00386B5A">
      <w:pPr>
        <w:pStyle w:val="af3"/>
        <w:spacing w:before="225" w:line="288" w:lineRule="atLeast"/>
        <w:ind w:right="375" w:firstLine="567"/>
        <w:jc w:val="both"/>
        <w:rPr>
          <w:sz w:val="28"/>
          <w:szCs w:val="28"/>
        </w:rPr>
      </w:pPr>
      <w:r w:rsidRPr="00317BEE">
        <w:rPr>
          <w:rStyle w:val="afe"/>
          <w:i/>
          <w:sz w:val="32"/>
          <w:szCs w:val="28"/>
          <w:u w:val="single"/>
        </w:rPr>
        <w:t>Хрупкость</w:t>
      </w:r>
      <w:r w:rsidR="00317BEE">
        <w:rPr>
          <w:sz w:val="32"/>
          <w:szCs w:val="28"/>
        </w:rPr>
        <w:t xml:space="preserve"> </w:t>
      </w:r>
      <w:r w:rsidRPr="00456931">
        <w:rPr>
          <w:sz w:val="28"/>
          <w:szCs w:val="28"/>
        </w:rPr>
        <w:t xml:space="preserve">– свойство материала под действием нагрузки разрушаться без заметной пластической деформации. </w:t>
      </w:r>
    </w:p>
    <w:p w:rsidR="00386B5A" w:rsidRDefault="00317BEE" w:rsidP="00386B5A">
      <w:pPr>
        <w:pStyle w:val="af3"/>
        <w:spacing w:before="225" w:line="288" w:lineRule="atLeast"/>
        <w:ind w:right="375" w:firstLine="567"/>
        <w:jc w:val="both"/>
        <w:rPr>
          <w:sz w:val="28"/>
          <w:szCs w:val="28"/>
        </w:rPr>
      </w:pPr>
      <w:r w:rsidRPr="00317BEE">
        <w:rPr>
          <w:rStyle w:val="afe"/>
          <w:i/>
          <w:sz w:val="32"/>
          <w:szCs w:val="28"/>
          <w:u w:val="single"/>
        </w:rPr>
        <w:t>Прочность</w:t>
      </w:r>
      <w:r w:rsidRPr="00317BEE">
        <w:rPr>
          <w:rStyle w:val="afe"/>
          <w:sz w:val="32"/>
          <w:szCs w:val="28"/>
        </w:rPr>
        <w:t xml:space="preserve"> </w:t>
      </w:r>
      <w:r w:rsidR="00386B5A" w:rsidRPr="00456931">
        <w:rPr>
          <w:sz w:val="28"/>
          <w:szCs w:val="28"/>
        </w:rPr>
        <w:t xml:space="preserve">– свойство материала сопротивляться, не разрушаясь, внутренним напряжениям и деформациям, возникающим под действием нагрузки или других факторов. </w:t>
      </w:r>
    </w:p>
    <w:p w:rsidR="00386B5A" w:rsidRDefault="00386B5A" w:rsidP="00386B5A">
      <w:pPr>
        <w:pStyle w:val="af3"/>
        <w:spacing w:before="225" w:line="288" w:lineRule="atLeast"/>
        <w:ind w:right="375" w:firstLine="567"/>
        <w:jc w:val="both"/>
        <w:rPr>
          <w:sz w:val="28"/>
          <w:szCs w:val="28"/>
        </w:rPr>
      </w:pPr>
      <w:r w:rsidRPr="00317BEE">
        <w:rPr>
          <w:rStyle w:val="afe"/>
          <w:i/>
          <w:sz w:val="32"/>
          <w:szCs w:val="28"/>
          <w:u w:val="single"/>
        </w:rPr>
        <w:lastRenderedPageBreak/>
        <w:t>Ударная вязкость</w:t>
      </w:r>
      <w:r w:rsidR="00317BEE" w:rsidRPr="00317BEE">
        <w:rPr>
          <w:sz w:val="32"/>
          <w:szCs w:val="28"/>
        </w:rPr>
        <w:t xml:space="preserve"> </w:t>
      </w:r>
      <w:r w:rsidRPr="00456931">
        <w:rPr>
          <w:sz w:val="28"/>
          <w:szCs w:val="28"/>
        </w:rPr>
        <w:t xml:space="preserve">(ударная или динамическая прочность) – свойство материала сопротивляться ударным нагрузкам. </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Твердость</w:t>
      </w:r>
      <w:r w:rsidR="00317BEE">
        <w:rPr>
          <w:sz w:val="32"/>
          <w:szCs w:val="28"/>
        </w:rPr>
        <w:t xml:space="preserve"> </w:t>
      </w:r>
      <w:r w:rsidRPr="00456931">
        <w:rPr>
          <w:sz w:val="28"/>
          <w:szCs w:val="28"/>
        </w:rPr>
        <w:t xml:space="preserve">– свойство материала сопротивляться проникновению в него другого более твердого материала. </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Истираемость</w:t>
      </w:r>
      <w:r w:rsidR="00317BEE" w:rsidRPr="00317BEE">
        <w:rPr>
          <w:sz w:val="32"/>
          <w:szCs w:val="28"/>
        </w:rPr>
        <w:t xml:space="preserve"> </w:t>
      </w:r>
      <w:r w:rsidRPr="00456931">
        <w:rPr>
          <w:sz w:val="28"/>
          <w:szCs w:val="28"/>
        </w:rPr>
        <w:t xml:space="preserve">– свойство материала сопротивляться истирающим воздействиям. </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Макроструктура материала</w:t>
      </w:r>
      <w:r w:rsidR="00317BEE" w:rsidRPr="00317BEE">
        <w:rPr>
          <w:sz w:val="32"/>
          <w:szCs w:val="28"/>
        </w:rPr>
        <w:t xml:space="preserve"> </w:t>
      </w:r>
      <w:r w:rsidRPr="00456931">
        <w:rPr>
          <w:sz w:val="28"/>
          <w:szCs w:val="28"/>
        </w:rPr>
        <w:t>– строение, видимое невооруженным глазом или при небольшом увеличении.</w:t>
      </w:r>
    </w:p>
    <w:p w:rsidR="00386B5A" w:rsidRPr="00456931" w:rsidRDefault="00386B5A" w:rsidP="00386B5A">
      <w:pPr>
        <w:pStyle w:val="af3"/>
        <w:spacing w:before="225" w:line="288" w:lineRule="atLeast"/>
        <w:ind w:right="375" w:firstLine="567"/>
        <w:jc w:val="both"/>
        <w:rPr>
          <w:sz w:val="28"/>
          <w:szCs w:val="28"/>
        </w:rPr>
      </w:pPr>
      <w:r w:rsidRPr="00317BEE">
        <w:rPr>
          <w:rStyle w:val="afe"/>
          <w:i/>
          <w:sz w:val="32"/>
          <w:szCs w:val="28"/>
          <w:u w:val="single"/>
        </w:rPr>
        <w:t>Микроструктура материала</w:t>
      </w:r>
      <w:r w:rsidR="00317BEE" w:rsidRPr="00317BEE">
        <w:rPr>
          <w:sz w:val="32"/>
          <w:szCs w:val="28"/>
        </w:rPr>
        <w:t xml:space="preserve"> </w:t>
      </w:r>
      <w:r w:rsidRPr="00456931">
        <w:rPr>
          <w:sz w:val="28"/>
          <w:szCs w:val="28"/>
        </w:rPr>
        <w:t>– строение, видимое под микроскопом. Внутреннее строение веществ изучают методами рентгеноструктурного анализа, электронной микроскопии и т. д.</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Во многом свойства материала определяют количество, размер и характер пор. Например, пористое стекло (пеностекло), в отличие от оконного стекла, непрозрачное и очень легкое.</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Форма и размер частиц твердого вещества также влияют на свойства материала. Так, если из расплава обычного стекла вытянуть тонкие волокна, то получится легкая и мягкая стеклянная вата.</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В зависимости от формы и размера частиц и их строения макроструктура твердых строительных материалов может быть:</w:t>
      </w:r>
    </w:p>
    <w:p w:rsidR="00386B5A" w:rsidRPr="00456931" w:rsidRDefault="00386B5A" w:rsidP="00031CC9">
      <w:pPr>
        <w:pStyle w:val="af3"/>
        <w:numPr>
          <w:ilvl w:val="0"/>
          <w:numId w:val="25"/>
        </w:numPr>
        <w:suppressAutoHyphens w:val="0"/>
        <w:spacing w:before="225" w:afterAutospacing="1" w:line="288" w:lineRule="atLeast"/>
        <w:ind w:left="567" w:right="375"/>
        <w:jc w:val="both"/>
        <w:rPr>
          <w:sz w:val="28"/>
          <w:szCs w:val="28"/>
        </w:rPr>
      </w:pPr>
      <w:r w:rsidRPr="00456931">
        <w:rPr>
          <w:sz w:val="28"/>
          <w:szCs w:val="28"/>
        </w:rPr>
        <w:t>зернистой (рыхлозернистой или конгломератной);</w:t>
      </w:r>
    </w:p>
    <w:p w:rsidR="00386B5A" w:rsidRPr="00456931" w:rsidRDefault="00386B5A" w:rsidP="00031CC9">
      <w:pPr>
        <w:pStyle w:val="af3"/>
        <w:numPr>
          <w:ilvl w:val="0"/>
          <w:numId w:val="25"/>
        </w:numPr>
        <w:suppressAutoHyphens w:val="0"/>
        <w:spacing w:before="225" w:afterAutospacing="1" w:line="288" w:lineRule="atLeast"/>
        <w:ind w:left="567" w:right="375"/>
        <w:jc w:val="both"/>
        <w:rPr>
          <w:sz w:val="28"/>
          <w:szCs w:val="28"/>
        </w:rPr>
      </w:pPr>
      <w:r w:rsidRPr="00456931">
        <w:rPr>
          <w:sz w:val="28"/>
          <w:szCs w:val="28"/>
        </w:rPr>
        <w:t>ячеистой (мелкопористой);</w:t>
      </w:r>
    </w:p>
    <w:p w:rsidR="00386B5A" w:rsidRDefault="00386B5A" w:rsidP="00031CC9">
      <w:pPr>
        <w:pStyle w:val="af3"/>
        <w:numPr>
          <w:ilvl w:val="0"/>
          <w:numId w:val="25"/>
        </w:numPr>
        <w:suppressAutoHyphens w:val="0"/>
        <w:spacing w:before="225" w:afterAutospacing="1" w:line="288" w:lineRule="atLeast"/>
        <w:ind w:left="567" w:right="375"/>
        <w:jc w:val="both"/>
        <w:rPr>
          <w:sz w:val="28"/>
          <w:szCs w:val="28"/>
        </w:rPr>
      </w:pPr>
      <w:r w:rsidRPr="00456931">
        <w:rPr>
          <w:sz w:val="28"/>
          <w:szCs w:val="28"/>
        </w:rPr>
        <w:t>волокнистой;</w:t>
      </w:r>
    </w:p>
    <w:p w:rsidR="00386B5A" w:rsidRPr="00456931" w:rsidRDefault="00386B5A" w:rsidP="00031CC9">
      <w:pPr>
        <w:pStyle w:val="af3"/>
        <w:numPr>
          <w:ilvl w:val="0"/>
          <w:numId w:val="25"/>
        </w:numPr>
        <w:suppressAutoHyphens w:val="0"/>
        <w:spacing w:before="225" w:afterAutospacing="1" w:line="288" w:lineRule="atLeast"/>
        <w:ind w:left="567" w:right="375"/>
        <w:jc w:val="both"/>
        <w:rPr>
          <w:sz w:val="28"/>
          <w:szCs w:val="28"/>
        </w:rPr>
      </w:pPr>
      <w:r w:rsidRPr="00456931">
        <w:rPr>
          <w:sz w:val="28"/>
          <w:szCs w:val="28"/>
        </w:rPr>
        <w:t>слоистой.</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По взаимному расположению атомов и молекул материалы могут, быть</w:t>
      </w:r>
      <w:r>
        <w:rPr>
          <w:sz w:val="28"/>
          <w:szCs w:val="28"/>
        </w:rPr>
        <w:t xml:space="preserve"> </w:t>
      </w:r>
      <w:r w:rsidRPr="00456931">
        <w:rPr>
          <w:rStyle w:val="afe"/>
          <w:i/>
          <w:iCs/>
          <w:sz w:val="28"/>
          <w:szCs w:val="28"/>
        </w:rPr>
        <w:t>кристаллическими</w:t>
      </w:r>
      <w:r>
        <w:rPr>
          <w:i/>
          <w:iCs/>
          <w:sz w:val="28"/>
          <w:szCs w:val="28"/>
        </w:rPr>
        <w:t xml:space="preserve"> </w:t>
      </w:r>
      <w:r w:rsidRPr="00456931">
        <w:rPr>
          <w:i/>
          <w:iCs/>
          <w:sz w:val="28"/>
          <w:szCs w:val="28"/>
        </w:rPr>
        <w:t>и</w:t>
      </w:r>
      <w:r>
        <w:rPr>
          <w:i/>
          <w:iCs/>
          <w:sz w:val="28"/>
          <w:szCs w:val="28"/>
        </w:rPr>
        <w:t xml:space="preserve"> </w:t>
      </w:r>
      <w:r w:rsidRPr="00456931">
        <w:rPr>
          <w:rStyle w:val="afe"/>
          <w:i/>
          <w:iCs/>
          <w:sz w:val="28"/>
          <w:szCs w:val="28"/>
        </w:rPr>
        <w:t>аморфными</w:t>
      </w:r>
      <w:r w:rsidRPr="00456931">
        <w:rPr>
          <w:sz w:val="28"/>
          <w:szCs w:val="28"/>
        </w:rPr>
        <w:t>. Неодинаковое строение кристаллических и аморфных веществ определяет и различия в их свойствах. Аморфные вещества, обладая нерастраченной внутренней энергией кристаллизации, химически более активны, чем кристаллические такого же состава (например, аморфные формы кремнезема – пемзы, туфы, трепелы, диатомиты и кристаллический кварц).</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Существенное различие между аморфными и кристаллическими веществами состоит в том, что кристаллические вещества при нагревании имеют определенную температуру плавления (при постоянном давлении), а аморфные размягчаются и постепенно переходят в жидкое состояние.</w:t>
      </w:r>
    </w:p>
    <w:p w:rsidR="00386B5A" w:rsidRDefault="00386B5A" w:rsidP="00386B5A">
      <w:pPr>
        <w:rPr>
          <w:rStyle w:val="afe"/>
          <w:sz w:val="28"/>
          <w:szCs w:val="28"/>
          <w:lang w:eastAsia="ru-RU"/>
        </w:rPr>
      </w:pPr>
      <w:r>
        <w:rPr>
          <w:rStyle w:val="afe"/>
          <w:sz w:val="28"/>
          <w:szCs w:val="28"/>
        </w:rPr>
        <w:br w:type="page"/>
      </w:r>
    </w:p>
    <w:p w:rsidR="00386B5A" w:rsidRPr="00317BEE" w:rsidRDefault="00386B5A" w:rsidP="00317BEE">
      <w:pPr>
        <w:pStyle w:val="2"/>
        <w:rPr>
          <w:sz w:val="32"/>
          <w:u w:val="single"/>
        </w:rPr>
      </w:pPr>
      <w:bookmarkStart w:id="34" w:name="_Toc21997852"/>
      <w:r w:rsidRPr="00317BEE">
        <w:rPr>
          <w:sz w:val="32"/>
          <w:u w:val="single"/>
        </w:rPr>
        <w:lastRenderedPageBreak/>
        <w:t xml:space="preserve">Свойства, характеризующие особенности </w:t>
      </w:r>
      <w:r w:rsidRPr="00317BEE">
        <w:rPr>
          <w:sz w:val="32"/>
          <w:u w:val="single"/>
        </w:rPr>
        <w:br/>
        <w:t>физического состояния материалов</w:t>
      </w:r>
      <w:bookmarkEnd w:id="34"/>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Средняя плотность</w:t>
      </w:r>
      <w:r>
        <w:rPr>
          <w:rStyle w:val="afe"/>
          <w:sz w:val="28"/>
          <w:szCs w:val="28"/>
        </w:rPr>
        <w:t xml:space="preserve"> </w:t>
      </w:r>
      <w:r w:rsidRPr="00456931">
        <w:rPr>
          <w:rStyle w:val="afe"/>
          <w:sz w:val="28"/>
          <w:szCs w:val="28"/>
        </w:rPr>
        <w:t>ρ</w:t>
      </w:r>
      <w:r w:rsidRPr="00456931">
        <w:rPr>
          <w:rStyle w:val="afe"/>
          <w:sz w:val="28"/>
          <w:szCs w:val="28"/>
          <w:vertAlign w:val="subscript"/>
        </w:rPr>
        <w:t>о</w:t>
      </w:r>
      <w:r w:rsidRPr="00456931">
        <w:rPr>
          <w:sz w:val="28"/>
          <w:szCs w:val="28"/>
        </w:rPr>
        <w:t> (г/см</w:t>
      </w:r>
      <w:r w:rsidRPr="00456931">
        <w:rPr>
          <w:sz w:val="28"/>
          <w:szCs w:val="28"/>
          <w:vertAlign w:val="superscript"/>
        </w:rPr>
        <w:t>3</w:t>
      </w:r>
      <w:r w:rsidRPr="00456931">
        <w:rPr>
          <w:sz w:val="28"/>
          <w:szCs w:val="28"/>
        </w:rPr>
        <w:t>) – масса единицы объема материала в естественном виде (вместе с порами и пустотами)</w:t>
      </w:r>
    </w:p>
    <w:p w:rsidR="00386B5A" w:rsidRPr="00456931" w:rsidRDefault="00386B5A" w:rsidP="00386B5A">
      <w:pPr>
        <w:pStyle w:val="af3"/>
        <w:spacing w:before="225" w:line="288" w:lineRule="atLeast"/>
        <w:ind w:right="375" w:firstLine="567"/>
        <w:jc w:val="both"/>
        <w:rPr>
          <w:sz w:val="28"/>
          <w:szCs w:val="28"/>
        </w:rPr>
      </w:pPr>
      <w:r w:rsidRPr="00456931">
        <w:rPr>
          <w:rStyle w:val="afe"/>
          <w:sz w:val="28"/>
          <w:szCs w:val="28"/>
        </w:rPr>
        <w:t>ρ</w:t>
      </w:r>
      <w:r w:rsidRPr="00456931">
        <w:rPr>
          <w:rStyle w:val="afe"/>
          <w:sz w:val="28"/>
          <w:szCs w:val="28"/>
          <w:vertAlign w:val="subscript"/>
        </w:rPr>
        <w:t>о</w:t>
      </w:r>
      <w:r w:rsidRPr="00456931">
        <w:rPr>
          <w:rStyle w:val="afe"/>
          <w:sz w:val="28"/>
          <w:szCs w:val="28"/>
        </w:rPr>
        <w:t>=m/V,</w:t>
      </w:r>
      <w:r w:rsidRPr="00456931">
        <w:rPr>
          <w:sz w:val="28"/>
          <w:szCs w:val="28"/>
        </w:rPr>
        <w:t> (1.2)</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где m – масса образца материала, г; V – объем образца в естественном виде, см</w:t>
      </w:r>
      <w:r w:rsidRPr="00456931">
        <w:rPr>
          <w:sz w:val="28"/>
          <w:szCs w:val="28"/>
          <w:vertAlign w:val="superscript"/>
        </w:rPr>
        <w:t>3</w:t>
      </w:r>
      <w:r w:rsidRPr="00456931">
        <w:rPr>
          <w:sz w:val="28"/>
          <w:szCs w:val="28"/>
        </w:rPr>
        <w:t>.</w:t>
      </w:r>
    </w:p>
    <w:p w:rsidR="00386B5A" w:rsidRDefault="00386B5A" w:rsidP="00386B5A">
      <w:pPr>
        <w:pStyle w:val="af3"/>
        <w:spacing w:before="225" w:line="288" w:lineRule="atLeast"/>
        <w:ind w:right="375" w:firstLine="567"/>
        <w:jc w:val="center"/>
        <w:rPr>
          <w:b/>
          <w:sz w:val="28"/>
          <w:szCs w:val="28"/>
        </w:rPr>
      </w:pPr>
      <w:r>
        <w:rPr>
          <w:b/>
          <w:sz w:val="28"/>
          <w:szCs w:val="28"/>
        </w:rPr>
        <w:t>Плотность некоторых</w:t>
      </w:r>
      <w:r w:rsidRPr="00456931">
        <w:rPr>
          <w:b/>
          <w:sz w:val="28"/>
          <w:szCs w:val="28"/>
        </w:rPr>
        <w:t xml:space="preserve"> материалов</w:t>
      </w:r>
    </w:p>
    <w:p w:rsidR="00386B5A" w:rsidRPr="00456931" w:rsidRDefault="00386B5A" w:rsidP="00386B5A">
      <w:pPr>
        <w:pStyle w:val="af3"/>
        <w:spacing w:before="225" w:line="288" w:lineRule="atLeast"/>
        <w:ind w:right="375"/>
        <w:jc w:val="both"/>
        <w:rPr>
          <w:b/>
          <w:sz w:val="28"/>
          <w:szCs w:val="28"/>
        </w:rPr>
      </w:pPr>
      <w:r>
        <w:rPr>
          <w:noProof/>
          <w:lang w:eastAsia="ru-RU"/>
        </w:rPr>
        <w:drawing>
          <wp:inline distT="0" distB="0" distL="0" distR="0" wp14:anchorId="15E4D29A" wp14:editId="06700F41">
            <wp:extent cx="6424550" cy="2942914"/>
            <wp:effectExtent l="0" t="0" r="0" b="0"/>
            <wp:docPr id="1" name="Рисунок 1" descr="https://home-task.com/fizika1/tabl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me-task.com/fizika1/table8.jpg"/>
                    <pic:cNvPicPr>
                      <a:picLocks noChangeAspect="1" noChangeArrowheads="1"/>
                    </pic:cNvPicPr>
                  </pic:nvPicPr>
                  <pic:blipFill rotWithShape="1">
                    <a:blip r:embed="rId49">
                      <a:extLst>
                        <a:ext uri="{BEBA8EAE-BF5A-486C-A8C5-ECC9F3942E4B}">
                          <a14:imgProps xmlns:a14="http://schemas.microsoft.com/office/drawing/2010/main">
                            <a14:imgLayer r:embed="rId50">
                              <a14:imgEffect>
                                <a14:brightnessContrast contrast="40000"/>
                              </a14:imgEffect>
                            </a14:imgLayer>
                          </a14:imgProps>
                        </a:ext>
                        <a:ext uri="{28A0092B-C50C-407E-A947-70E740481C1C}">
                          <a14:useLocalDpi xmlns:a14="http://schemas.microsoft.com/office/drawing/2010/main" val="0"/>
                        </a:ext>
                      </a:extLst>
                    </a:blip>
                    <a:srcRect t="9962"/>
                    <a:stretch/>
                  </pic:blipFill>
                  <pic:spPr bwMode="auto">
                    <a:xfrm>
                      <a:off x="0" y="0"/>
                      <a:ext cx="6425653" cy="2943419"/>
                    </a:xfrm>
                    <a:prstGeom prst="rect">
                      <a:avLst/>
                    </a:prstGeom>
                    <a:noFill/>
                    <a:ln>
                      <a:noFill/>
                    </a:ln>
                    <a:extLst>
                      <a:ext uri="{53640926-AAD7-44D8-BBD7-CCE9431645EC}">
                        <a14:shadowObscured xmlns:a14="http://schemas.microsoft.com/office/drawing/2010/main"/>
                      </a:ext>
                    </a:extLst>
                  </pic:spPr>
                </pic:pic>
              </a:graphicData>
            </a:graphic>
          </wp:inline>
        </w:drawing>
      </w:r>
    </w:p>
    <w:p w:rsidR="00386B5A" w:rsidRPr="00456931" w:rsidRDefault="00386B5A" w:rsidP="00386B5A">
      <w:pPr>
        <w:pStyle w:val="af3"/>
        <w:spacing w:before="225" w:line="288" w:lineRule="atLeast"/>
        <w:ind w:right="375" w:firstLine="567"/>
        <w:jc w:val="both"/>
        <w:rPr>
          <w:sz w:val="28"/>
          <w:szCs w:val="28"/>
        </w:rPr>
      </w:pPr>
      <w:r w:rsidRPr="00456931">
        <w:rPr>
          <w:rStyle w:val="afe"/>
          <w:sz w:val="28"/>
          <w:szCs w:val="28"/>
        </w:rPr>
        <w:t xml:space="preserve">Свойства, определяющие отношение материалов к </w:t>
      </w:r>
      <w:r>
        <w:rPr>
          <w:rStyle w:val="afe"/>
          <w:sz w:val="28"/>
          <w:szCs w:val="28"/>
        </w:rPr>
        <w:t xml:space="preserve">различным физическим процессам. </w:t>
      </w:r>
      <w:r w:rsidRPr="00456931">
        <w:rPr>
          <w:sz w:val="28"/>
          <w:szCs w:val="28"/>
        </w:rPr>
        <w:t>Среди физических процессов наибольшее значение в практике имеют воздействия водной и паровой среды, тепловые воздействия, распространение звуковых волн, электротока, ядерных и</w:t>
      </w:r>
      <w:r>
        <w:rPr>
          <w:sz w:val="28"/>
          <w:szCs w:val="28"/>
        </w:rPr>
        <w:t>злучений и т. п. Отношение мате</w:t>
      </w:r>
      <w:r w:rsidRPr="00456931">
        <w:rPr>
          <w:sz w:val="28"/>
          <w:szCs w:val="28"/>
        </w:rPr>
        <w:t>риала к статическому или циклическому воздействию воды или пара характеризуется гидрофизическими свойствами (гигроскопичность, капиллярное всасывание, водопоглощение, водостойкость, водопроницаемость, паропроницаемость, влажностные деформации, морозостойкость).</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Гигроскопичность</w:t>
      </w:r>
      <w:r w:rsidRPr="0060698F">
        <w:rPr>
          <w:rStyle w:val="afe"/>
          <w:sz w:val="32"/>
          <w:szCs w:val="28"/>
        </w:rPr>
        <w:t xml:space="preserve"> </w:t>
      </w:r>
      <w:r w:rsidRPr="00456931">
        <w:rPr>
          <w:rStyle w:val="afe"/>
          <w:sz w:val="28"/>
          <w:szCs w:val="28"/>
        </w:rPr>
        <w:t>W</w:t>
      </w:r>
      <w:r w:rsidRPr="00456931">
        <w:rPr>
          <w:sz w:val="28"/>
          <w:szCs w:val="28"/>
        </w:rPr>
        <w:t> (%) – способность материала поглощать и конденсировать водяные пары из воздуха.</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Водопоглощение</w:t>
      </w:r>
      <w:r w:rsidRPr="0060698F">
        <w:rPr>
          <w:sz w:val="32"/>
          <w:szCs w:val="28"/>
        </w:rPr>
        <w:t xml:space="preserve"> </w:t>
      </w:r>
      <w:r w:rsidRPr="00456931">
        <w:rPr>
          <w:sz w:val="28"/>
          <w:szCs w:val="28"/>
        </w:rPr>
        <w:t>(% или без размерности) – свойство материала поглощать и удерживать воду при непосредственном с ней соприкосновении. Количество поглощенной образцом материала воды, отнесенное к его массе в сухом состоянии, называют водопоглощением по массе</w:t>
      </w:r>
      <w:r w:rsidRPr="00456931">
        <w:rPr>
          <w:rStyle w:val="afe"/>
          <w:i/>
          <w:iCs/>
          <w:sz w:val="28"/>
          <w:szCs w:val="28"/>
        </w:rPr>
        <w:t> W</w:t>
      </w:r>
      <w:r w:rsidRPr="00456931">
        <w:rPr>
          <w:rStyle w:val="afe"/>
          <w:i/>
          <w:iCs/>
          <w:sz w:val="28"/>
          <w:szCs w:val="28"/>
          <w:vertAlign w:val="subscript"/>
        </w:rPr>
        <w:t>m</w:t>
      </w:r>
      <w:r w:rsidRPr="00456931">
        <w:rPr>
          <w:sz w:val="28"/>
          <w:szCs w:val="28"/>
        </w:rPr>
        <w:t>, а отнесенные к его объему</w:t>
      </w:r>
      <w:r w:rsidRPr="00456931">
        <w:rPr>
          <w:rStyle w:val="afe"/>
          <w:i/>
          <w:iCs/>
          <w:sz w:val="28"/>
          <w:szCs w:val="28"/>
        </w:rPr>
        <w:t> W</w:t>
      </w:r>
      <w:r w:rsidRPr="00456931">
        <w:rPr>
          <w:rStyle w:val="afe"/>
          <w:i/>
          <w:iCs/>
          <w:sz w:val="28"/>
          <w:szCs w:val="28"/>
          <w:vertAlign w:val="subscript"/>
        </w:rPr>
        <w:t>о</w:t>
      </w:r>
      <w:r w:rsidRPr="00456931">
        <w:rPr>
          <w:sz w:val="28"/>
          <w:szCs w:val="28"/>
        </w:rPr>
        <w:t> – водопоглощением по объему:</w:t>
      </w:r>
    </w:p>
    <w:p w:rsidR="00386B5A" w:rsidRPr="00456931" w:rsidRDefault="00386B5A" w:rsidP="00386B5A">
      <w:pPr>
        <w:pStyle w:val="af3"/>
        <w:spacing w:before="225" w:line="288" w:lineRule="atLeast"/>
        <w:ind w:right="375" w:firstLine="567"/>
        <w:jc w:val="both"/>
        <w:rPr>
          <w:sz w:val="28"/>
          <w:szCs w:val="28"/>
        </w:rPr>
      </w:pPr>
      <w:r w:rsidRPr="00456931">
        <w:rPr>
          <w:rStyle w:val="afe"/>
          <w:sz w:val="28"/>
          <w:szCs w:val="28"/>
        </w:rPr>
        <w:t>W</w:t>
      </w:r>
      <w:r w:rsidRPr="00456931">
        <w:rPr>
          <w:rStyle w:val="afe"/>
          <w:sz w:val="28"/>
          <w:szCs w:val="28"/>
          <w:vertAlign w:val="subscript"/>
        </w:rPr>
        <w:t>m</w:t>
      </w:r>
      <w:r w:rsidRPr="00456931">
        <w:rPr>
          <w:rStyle w:val="afe"/>
          <w:sz w:val="28"/>
          <w:szCs w:val="28"/>
        </w:rPr>
        <w:t> = [(m</w:t>
      </w:r>
      <w:r w:rsidRPr="00456931">
        <w:rPr>
          <w:rStyle w:val="afe"/>
          <w:sz w:val="28"/>
          <w:szCs w:val="28"/>
          <w:vertAlign w:val="subscript"/>
        </w:rPr>
        <w:t>в</w:t>
      </w:r>
      <w:r w:rsidRPr="00456931">
        <w:rPr>
          <w:rStyle w:val="afe"/>
          <w:sz w:val="28"/>
          <w:szCs w:val="28"/>
        </w:rPr>
        <w:t> — m</w:t>
      </w:r>
      <w:r w:rsidRPr="00456931">
        <w:rPr>
          <w:rStyle w:val="afe"/>
          <w:sz w:val="28"/>
          <w:szCs w:val="28"/>
          <w:vertAlign w:val="subscript"/>
        </w:rPr>
        <w:t>c</w:t>
      </w:r>
      <w:r w:rsidRPr="00456931">
        <w:rPr>
          <w:rStyle w:val="afe"/>
          <w:sz w:val="28"/>
          <w:szCs w:val="28"/>
        </w:rPr>
        <w:t>)/m</w:t>
      </w:r>
      <w:r w:rsidRPr="00456931">
        <w:rPr>
          <w:rStyle w:val="afe"/>
          <w:sz w:val="28"/>
          <w:szCs w:val="28"/>
          <w:vertAlign w:val="subscript"/>
        </w:rPr>
        <w:t>c</w:t>
      </w:r>
      <w:r w:rsidRPr="00456931">
        <w:rPr>
          <w:rStyle w:val="afe"/>
          <w:sz w:val="28"/>
          <w:szCs w:val="28"/>
        </w:rPr>
        <w:t>] 100%,</w:t>
      </w:r>
      <w:r w:rsidRPr="00456931">
        <w:rPr>
          <w:sz w:val="28"/>
          <w:szCs w:val="28"/>
        </w:rPr>
        <w:t> (1.9)</w:t>
      </w:r>
    </w:p>
    <w:p w:rsidR="00386B5A" w:rsidRPr="00456931" w:rsidRDefault="00386B5A" w:rsidP="00386B5A">
      <w:pPr>
        <w:pStyle w:val="af3"/>
        <w:spacing w:before="225" w:line="288" w:lineRule="atLeast"/>
        <w:ind w:right="375" w:firstLine="567"/>
        <w:jc w:val="both"/>
        <w:rPr>
          <w:sz w:val="28"/>
          <w:szCs w:val="28"/>
        </w:rPr>
      </w:pPr>
      <w:r w:rsidRPr="00456931">
        <w:rPr>
          <w:rStyle w:val="afe"/>
          <w:sz w:val="28"/>
          <w:szCs w:val="28"/>
        </w:rPr>
        <w:lastRenderedPageBreak/>
        <w:t>W</w:t>
      </w:r>
      <w:r w:rsidRPr="00456931">
        <w:rPr>
          <w:rStyle w:val="afe"/>
          <w:sz w:val="28"/>
          <w:szCs w:val="28"/>
          <w:vertAlign w:val="subscript"/>
        </w:rPr>
        <w:t>о</w:t>
      </w:r>
      <w:r w:rsidRPr="00456931">
        <w:rPr>
          <w:rStyle w:val="afe"/>
          <w:sz w:val="28"/>
          <w:szCs w:val="28"/>
        </w:rPr>
        <w:t> = [(m</w:t>
      </w:r>
      <w:r w:rsidRPr="00456931">
        <w:rPr>
          <w:rStyle w:val="afe"/>
          <w:sz w:val="28"/>
          <w:szCs w:val="28"/>
          <w:vertAlign w:val="subscript"/>
        </w:rPr>
        <w:t>в</w:t>
      </w:r>
      <w:r w:rsidRPr="00456931">
        <w:rPr>
          <w:rStyle w:val="afe"/>
          <w:sz w:val="28"/>
          <w:szCs w:val="28"/>
        </w:rPr>
        <w:t>— m</w:t>
      </w:r>
      <w:r w:rsidRPr="00456931">
        <w:rPr>
          <w:rStyle w:val="afe"/>
          <w:sz w:val="28"/>
          <w:szCs w:val="28"/>
          <w:vertAlign w:val="subscript"/>
        </w:rPr>
        <w:t>c</w:t>
      </w:r>
      <w:r w:rsidRPr="00456931">
        <w:rPr>
          <w:rStyle w:val="afe"/>
          <w:sz w:val="28"/>
          <w:szCs w:val="28"/>
        </w:rPr>
        <w:t>)/(p</w:t>
      </w:r>
      <w:r w:rsidRPr="00456931">
        <w:rPr>
          <w:rStyle w:val="afe"/>
          <w:sz w:val="28"/>
          <w:szCs w:val="28"/>
          <w:vertAlign w:val="subscript"/>
        </w:rPr>
        <w:t>в</w:t>
      </w:r>
      <w:r w:rsidRPr="00456931">
        <w:rPr>
          <w:rStyle w:val="afe"/>
          <w:sz w:val="28"/>
          <w:szCs w:val="28"/>
        </w:rPr>
        <w:t>V )100%</w:t>
      </w:r>
      <w:r w:rsidRPr="00456931">
        <w:rPr>
          <w:sz w:val="28"/>
          <w:szCs w:val="28"/>
        </w:rPr>
        <w:t>, (1.10)</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где m</w:t>
      </w:r>
      <w:r w:rsidRPr="00456931">
        <w:rPr>
          <w:sz w:val="28"/>
          <w:szCs w:val="28"/>
          <w:vertAlign w:val="subscript"/>
        </w:rPr>
        <w:t>с</w:t>
      </w:r>
      <w:r w:rsidRPr="00456931">
        <w:rPr>
          <w:sz w:val="28"/>
          <w:szCs w:val="28"/>
        </w:rPr>
        <w:t> и m</w:t>
      </w:r>
      <w:r w:rsidRPr="00456931">
        <w:rPr>
          <w:sz w:val="28"/>
          <w:szCs w:val="28"/>
          <w:vertAlign w:val="subscript"/>
        </w:rPr>
        <w:t>в</w:t>
      </w:r>
      <w:r w:rsidRPr="00456931">
        <w:rPr>
          <w:sz w:val="28"/>
          <w:szCs w:val="28"/>
        </w:rPr>
        <w:t xml:space="preserve"> – масса материала соответственно в сухом и насыщенном водой состоянии, кг; р</w:t>
      </w:r>
      <w:r w:rsidRPr="00456931">
        <w:rPr>
          <w:sz w:val="28"/>
          <w:szCs w:val="28"/>
          <w:vertAlign w:val="subscript"/>
        </w:rPr>
        <w:t>в</w:t>
      </w:r>
      <w:r w:rsidRPr="00456931">
        <w:rPr>
          <w:sz w:val="28"/>
          <w:szCs w:val="28"/>
        </w:rPr>
        <w:t xml:space="preserve"> – плотность воды, кг/м</w:t>
      </w:r>
      <w:r w:rsidRPr="00456931">
        <w:rPr>
          <w:sz w:val="28"/>
          <w:szCs w:val="28"/>
          <w:vertAlign w:val="superscript"/>
        </w:rPr>
        <w:t>3</w:t>
      </w:r>
      <w:r w:rsidRPr="00456931">
        <w:rPr>
          <w:sz w:val="28"/>
          <w:szCs w:val="28"/>
        </w:rPr>
        <w:t>.</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Водостойкость</w:t>
      </w:r>
      <w:r>
        <w:rPr>
          <w:rStyle w:val="afe"/>
          <w:sz w:val="32"/>
          <w:szCs w:val="28"/>
        </w:rPr>
        <w:t xml:space="preserve"> </w:t>
      </w:r>
      <w:r w:rsidRPr="00456931">
        <w:rPr>
          <w:sz w:val="28"/>
          <w:szCs w:val="28"/>
        </w:rPr>
        <w:t>– способность материала сохранять прочность при увлажнении. Числовой характеристикой водостойкости является коэффициент размягчения</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Воздухостойкость</w:t>
      </w:r>
      <w:r w:rsidRPr="0060698F">
        <w:rPr>
          <w:sz w:val="32"/>
          <w:szCs w:val="28"/>
        </w:rPr>
        <w:t xml:space="preserve"> </w:t>
      </w:r>
      <w:r w:rsidRPr="00456931">
        <w:rPr>
          <w:sz w:val="28"/>
          <w:szCs w:val="28"/>
        </w:rPr>
        <w:t>– способность материала выдерживать циклические воздействия увлажнения и высушивания без заметных деформаций и потери механической прочности.</w:t>
      </w:r>
    </w:p>
    <w:p w:rsidR="00386B5A" w:rsidRPr="00456931" w:rsidRDefault="00386B5A" w:rsidP="00386B5A">
      <w:pPr>
        <w:pStyle w:val="af3"/>
        <w:spacing w:before="225" w:line="288" w:lineRule="atLeast"/>
        <w:ind w:right="375" w:firstLine="567"/>
        <w:jc w:val="both"/>
        <w:rPr>
          <w:sz w:val="28"/>
          <w:szCs w:val="28"/>
        </w:rPr>
      </w:pPr>
      <w:r w:rsidRPr="00456931">
        <w:rPr>
          <w:sz w:val="28"/>
          <w:szCs w:val="28"/>
        </w:rPr>
        <w:t>Многократное гигроскопическое увлажнение и высушивание вызывает в материале знакопеременные напряжения и со временем приводит к потере им несущей способности.</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Влагоотдача</w:t>
      </w:r>
      <w:r w:rsidRPr="0060698F">
        <w:rPr>
          <w:sz w:val="32"/>
          <w:szCs w:val="28"/>
        </w:rPr>
        <w:t xml:space="preserve"> </w:t>
      </w:r>
      <w:r w:rsidRPr="00456931">
        <w:rPr>
          <w:sz w:val="28"/>
          <w:szCs w:val="28"/>
        </w:rPr>
        <w:t>(кг/сут) – свойство, характеризующее скорость высыхания материала, при наличии соответствующих условий в окружающей среде (понижение влажности, нагрев, движение воздуха).</w:t>
      </w:r>
    </w:p>
    <w:p w:rsidR="00386B5A" w:rsidRDefault="00386B5A" w:rsidP="00386B5A">
      <w:pPr>
        <w:pStyle w:val="af3"/>
        <w:spacing w:before="225" w:line="288" w:lineRule="atLeast"/>
        <w:ind w:right="375" w:firstLine="567"/>
        <w:jc w:val="both"/>
        <w:rPr>
          <w:sz w:val="28"/>
          <w:szCs w:val="28"/>
        </w:rPr>
      </w:pPr>
      <w:r w:rsidRPr="0060698F">
        <w:rPr>
          <w:rStyle w:val="afe"/>
          <w:i/>
          <w:sz w:val="32"/>
          <w:szCs w:val="28"/>
          <w:u w:val="single"/>
        </w:rPr>
        <w:t>Паропроницаемость</w:t>
      </w:r>
      <w:r w:rsidRPr="0060698F">
        <w:rPr>
          <w:rStyle w:val="afe"/>
          <w:sz w:val="28"/>
          <w:szCs w:val="28"/>
        </w:rPr>
        <w:t xml:space="preserve"> и </w:t>
      </w:r>
      <w:r w:rsidRPr="0060698F">
        <w:rPr>
          <w:rStyle w:val="afe"/>
          <w:i/>
          <w:sz w:val="32"/>
          <w:szCs w:val="28"/>
          <w:u w:val="single"/>
        </w:rPr>
        <w:t>газопроницаемость</w:t>
      </w:r>
      <w:r>
        <w:rPr>
          <w:sz w:val="32"/>
          <w:szCs w:val="28"/>
        </w:rPr>
        <w:t xml:space="preserve"> </w:t>
      </w:r>
      <w:r w:rsidRPr="00456931">
        <w:rPr>
          <w:sz w:val="28"/>
          <w:szCs w:val="28"/>
        </w:rPr>
        <w:t xml:space="preserve">– способность материала пропускать через свою толщу </w:t>
      </w:r>
      <w:r>
        <w:rPr>
          <w:sz w:val="28"/>
          <w:szCs w:val="28"/>
        </w:rPr>
        <w:t>водяной пар или газы, (воздух).</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Морозостойкость</w:t>
      </w:r>
      <w:r w:rsidRPr="0060698F">
        <w:rPr>
          <w:sz w:val="32"/>
          <w:szCs w:val="28"/>
        </w:rPr>
        <w:t xml:space="preserve"> </w:t>
      </w:r>
      <w:r w:rsidRPr="00456931">
        <w:rPr>
          <w:sz w:val="28"/>
          <w:szCs w:val="28"/>
        </w:rPr>
        <w:t>– свойство материала, насыщенного водой, выдерживать многократное попеременное замораживание и оттаивание без значительных признаков разрушения и снижения прочности. микрокапилляры при этом заполняются водой частично и служат резервными порами, куда отжимается вода в процессе замораживания.</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Теплопроводность</w:t>
      </w:r>
      <w:r w:rsidRPr="0060698F">
        <w:rPr>
          <w:sz w:val="32"/>
          <w:szCs w:val="28"/>
        </w:rPr>
        <w:t xml:space="preserve"> </w:t>
      </w:r>
      <w:r w:rsidRPr="00456931">
        <w:rPr>
          <w:sz w:val="28"/>
          <w:szCs w:val="28"/>
        </w:rPr>
        <w:t>– свойство материала передавать теплоту через толщу от одной поверхности к другой. Теплопроводность λ [Вт/(м°С)] характеризуется количеством теплоты (Дж), проходящей через материал толщиной 1 м, площадью 1 м</w:t>
      </w:r>
      <w:r w:rsidRPr="00456931">
        <w:rPr>
          <w:sz w:val="28"/>
          <w:szCs w:val="28"/>
          <w:vertAlign w:val="superscript"/>
        </w:rPr>
        <w:t>2</w:t>
      </w:r>
      <w:r w:rsidRPr="00456931">
        <w:rPr>
          <w:sz w:val="28"/>
          <w:szCs w:val="28"/>
        </w:rPr>
        <w:t> в течение 1 с, при разности температур на противоположных поверхностях материала 1 °С.</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Теплоемкость</w:t>
      </w:r>
      <w:r>
        <w:rPr>
          <w:rStyle w:val="afe"/>
          <w:sz w:val="32"/>
          <w:szCs w:val="28"/>
        </w:rPr>
        <w:t xml:space="preserve"> </w:t>
      </w:r>
      <w:r w:rsidRPr="00456931">
        <w:rPr>
          <w:sz w:val="28"/>
          <w:szCs w:val="28"/>
        </w:rPr>
        <w:t xml:space="preserve">– свойство материала аккумулировать теплоту при нагревании. </w:t>
      </w:r>
    </w:p>
    <w:p w:rsidR="00386B5A" w:rsidRDefault="00386B5A" w:rsidP="00386B5A">
      <w:pPr>
        <w:pStyle w:val="af3"/>
        <w:spacing w:before="225" w:line="288" w:lineRule="atLeast"/>
        <w:ind w:right="375" w:firstLine="567"/>
        <w:jc w:val="both"/>
        <w:rPr>
          <w:sz w:val="28"/>
          <w:szCs w:val="28"/>
        </w:rPr>
      </w:pPr>
      <w:r w:rsidRPr="0060698F">
        <w:rPr>
          <w:rStyle w:val="afe"/>
          <w:i/>
          <w:sz w:val="32"/>
          <w:szCs w:val="28"/>
          <w:u w:val="single"/>
        </w:rPr>
        <w:t>Термическая стойкость</w:t>
      </w:r>
      <w:r>
        <w:rPr>
          <w:sz w:val="32"/>
          <w:szCs w:val="28"/>
        </w:rPr>
        <w:t xml:space="preserve"> </w:t>
      </w:r>
      <w:r w:rsidRPr="00456931">
        <w:rPr>
          <w:sz w:val="28"/>
          <w:szCs w:val="28"/>
        </w:rPr>
        <w:t>– способность материала выдерживать чередование (ци</w:t>
      </w:r>
      <w:r>
        <w:rPr>
          <w:sz w:val="28"/>
          <w:szCs w:val="28"/>
        </w:rPr>
        <w:t>клы) резких тепловых изменений.</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Огнестойкость</w:t>
      </w:r>
      <w:r w:rsidRPr="0060698F">
        <w:rPr>
          <w:sz w:val="32"/>
          <w:szCs w:val="28"/>
        </w:rPr>
        <w:t xml:space="preserve"> </w:t>
      </w:r>
      <w:r w:rsidRPr="00456931">
        <w:rPr>
          <w:sz w:val="28"/>
          <w:szCs w:val="28"/>
        </w:rPr>
        <w:t>– свойство материала противостоять действию высоких температур и воды в условиях пожара без значительной потери несущей способности. По степени огнестойкости строительные материалы делят на три группы:</w:t>
      </w:r>
    </w:p>
    <w:p w:rsidR="00386B5A" w:rsidRPr="00456931" w:rsidRDefault="00386B5A" w:rsidP="00031CC9">
      <w:pPr>
        <w:pStyle w:val="af3"/>
        <w:numPr>
          <w:ilvl w:val="0"/>
          <w:numId w:val="26"/>
        </w:numPr>
        <w:suppressAutoHyphens w:val="0"/>
        <w:spacing w:before="225" w:afterAutospacing="1" w:line="288" w:lineRule="atLeast"/>
        <w:ind w:left="567" w:right="375"/>
        <w:jc w:val="both"/>
        <w:rPr>
          <w:sz w:val="28"/>
          <w:szCs w:val="28"/>
        </w:rPr>
      </w:pPr>
      <w:r w:rsidRPr="00456931">
        <w:rPr>
          <w:sz w:val="28"/>
          <w:szCs w:val="28"/>
        </w:rPr>
        <w:t>несгораемые,</w:t>
      </w:r>
    </w:p>
    <w:p w:rsidR="00386B5A" w:rsidRPr="00456931" w:rsidRDefault="00386B5A" w:rsidP="00031CC9">
      <w:pPr>
        <w:pStyle w:val="af3"/>
        <w:numPr>
          <w:ilvl w:val="0"/>
          <w:numId w:val="26"/>
        </w:numPr>
        <w:suppressAutoHyphens w:val="0"/>
        <w:spacing w:before="225" w:afterAutospacing="1" w:line="288" w:lineRule="atLeast"/>
        <w:ind w:left="567" w:right="375"/>
        <w:jc w:val="both"/>
        <w:rPr>
          <w:sz w:val="28"/>
          <w:szCs w:val="28"/>
        </w:rPr>
      </w:pPr>
      <w:r w:rsidRPr="00456931">
        <w:rPr>
          <w:sz w:val="28"/>
          <w:szCs w:val="28"/>
        </w:rPr>
        <w:lastRenderedPageBreak/>
        <w:t>трудносгораемые</w:t>
      </w:r>
    </w:p>
    <w:p w:rsidR="00386B5A" w:rsidRPr="00456931" w:rsidRDefault="00386B5A" w:rsidP="00031CC9">
      <w:pPr>
        <w:pStyle w:val="af3"/>
        <w:numPr>
          <w:ilvl w:val="0"/>
          <w:numId w:val="26"/>
        </w:numPr>
        <w:suppressAutoHyphens w:val="0"/>
        <w:spacing w:before="225" w:afterAutospacing="1" w:line="288" w:lineRule="atLeast"/>
        <w:ind w:left="567" w:right="375"/>
        <w:jc w:val="both"/>
        <w:rPr>
          <w:sz w:val="28"/>
          <w:szCs w:val="28"/>
        </w:rPr>
      </w:pPr>
      <w:r w:rsidRPr="00456931">
        <w:rPr>
          <w:sz w:val="28"/>
          <w:szCs w:val="28"/>
        </w:rPr>
        <w:t>сгораемые.</w:t>
      </w:r>
    </w:p>
    <w:p w:rsidR="00386B5A" w:rsidRDefault="00386B5A" w:rsidP="00386B5A">
      <w:pPr>
        <w:pStyle w:val="af3"/>
        <w:spacing w:before="225" w:line="288" w:lineRule="atLeast"/>
        <w:ind w:right="375" w:firstLine="567"/>
        <w:jc w:val="both"/>
        <w:rPr>
          <w:sz w:val="28"/>
          <w:szCs w:val="28"/>
        </w:rPr>
      </w:pPr>
      <w:r w:rsidRPr="0060698F">
        <w:rPr>
          <w:rStyle w:val="afe"/>
          <w:i/>
          <w:sz w:val="32"/>
          <w:szCs w:val="28"/>
          <w:u w:val="single"/>
        </w:rPr>
        <w:t>Радиационная стойкость</w:t>
      </w:r>
      <w:r>
        <w:rPr>
          <w:sz w:val="32"/>
          <w:szCs w:val="28"/>
        </w:rPr>
        <w:t xml:space="preserve"> </w:t>
      </w:r>
      <w:r w:rsidRPr="00456931">
        <w:rPr>
          <w:sz w:val="28"/>
          <w:szCs w:val="28"/>
        </w:rPr>
        <w:t xml:space="preserve">– свойство материала сохранять свою структуру и физико-механические характеристики после воздействия ионизирующих излучений. </w:t>
      </w:r>
    </w:p>
    <w:p w:rsidR="00386B5A" w:rsidRPr="00456931" w:rsidRDefault="00386B5A" w:rsidP="00386B5A">
      <w:pPr>
        <w:pStyle w:val="af3"/>
        <w:spacing w:before="225" w:line="288" w:lineRule="atLeast"/>
        <w:ind w:right="375" w:firstLine="567"/>
        <w:jc w:val="both"/>
        <w:rPr>
          <w:sz w:val="28"/>
          <w:szCs w:val="28"/>
        </w:rPr>
      </w:pPr>
      <w:r w:rsidRPr="0060698F">
        <w:rPr>
          <w:rStyle w:val="afe"/>
          <w:i/>
          <w:sz w:val="32"/>
          <w:szCs w:val="28"/>
          <w:u w:val="single"/>
        </w:rPr>
        <w:t>Акустические свойства</w:t>
      </w:r>
      <w:r>
        <w:rPr>
          <w:sz w:val="32"/>
          <w:szCs w:val="28"/>
        </w:rPr>
        <w:t xml:space="preserve"> </w:t>
      </w:r>
      <w:r w:rsidRPr="00456931">
        <w:rPr>
          <w:sz w:val="28"/>
          <w:szCs w:val="28"/>
        </w:rPr>
        <w:t xml:space="preserve">– это свойства, связанные с взаимодействием материала и звука. Звук (звуковые волны) – это механические колебания, распространяющиеся в твердых, жидких и газообразных средах. </w:t>
      </w:r>
    </w:p>
    <w:p w:rsidR="00386B5A" w:rsidRPr="00456931" w:rsidRDefault="00386B5A" w:rsidP="00386B5A">
      <w:pPr>
        <w:ind w:firstLine="567"/>
        <w:rPr>
          <w:sz w:val="28"/>
          <w:szCs w:val="28"/>
          <w:lang w:eastAsia="ru-RU"/>
        </w:rPr>
      </w:pPr>
      <w:r w:rsidRPr="00456931">
        <w:rPr>
          <w:sz w:val="28"/>
          <w:szCs w:val="28"/>
          <w:lang w:eastAsia="ru-RU"/>
        </w:rPr>
        <w:t xml:space="preserve"> </w:t>
      </w:r>
    </w:p>
    <w:p w:rsidR="00386B5A" w:rsidRPr="00456931" w:rsidRDefault="00386B5A" w:rsidP="00386B5A">
      <w:pPr>
        <w:spacing w:before="225" w:after="100" w:afterAutospacing="1" w:line="288" w:lineRule="atLeast"/>
        <w:ind w:left="225" w:right="375" w:firstLine="567"/>
        <w:rPr>
          <w:sz w:val="28"/>
          <w:szCs w:val="28"/>
          <w:lang w:eastAsia="ru-RU"/>
        </w:rPr>
      </w:pPr>
      <w:r w:rsidRPr="00456931">
        <w:rPr>
          <w:sz w:val="28"/>
          <w:szCs w:val="28"/>
          <w:lang w:eastAsia="ru-RU"/>
        </w:rPr>
        <w:t>Химические свойства характеризуют способность материала вступать в химическое взаимодействие с веществами внешней среды, в которой он находится, или сохранять свой состав и структуру в условиях инертной окружающей среды</w:t>
      </w:r>
    </w:p>
    <w:p w:rsidR="00386B5A" w:rsidRPr="00456931" w:rsidRDefault="00386B5A" w:rsidP="00386B5A">
      <w:pPr>
        <w:spacing w:before="225" w:after="100" w:afterAutospacing="1" w:line="288" w:lineRule="atLeast"/>
        <w:ind w:left="225" w:right="375" w:firstLine="567"/>
        <w:rPr>
          <w:sz w:val="28"/>
          <w:szCs w:val="28"/>
          <w:lang w:eastAsia="ru-RU"/>
        </w:rPr>
      </w:pPr>
      <w:r w:rsidRPr="0060698F">
        <w:rPr>
          <w:b/>
          <w:bCs/>
          <w:i/>
          <w:sz w:val="32"/>
          <w:szCs w:val="28"/>
          <w:u w:val="single"/>
          <w:lang w:eastAsia="ru-RU"/>
        </w:rPr>
        <w:t>Дисперсность</w:t>
      </w:r>
      <w:r w:rsidRPr="0060698F">
        <w:rPr>
          <w:bCs/>
          <w:sz w:val="28"/>
          <w:szCs w:val="28"/>
          <w:lang w:eastAsia="ru-RU"/>
        </w:rPr>
        <w:t xml:space="preserve"> </w:t>
      </w:r>
      <w:r w:rsidRPr="00456931">
        <w:rPr>
          <w:sz w:val="28"/>
          <w:szCs w:val="28"/>
        </w:rPr>
        <w:t>–</w:t>
      </w:r>
      <w:r>
        <w:rPr>
          <w:sz w:val="28"/>
          <w:szCs w:val="28"/>
        </w:rPr>
        <w:t xml:space="preserve"> </w:t>
      </w:r>
      <w:r w:rsidRPr="00456931">
        <w:rPr>
          <w:sz w:val="28"/>
          <w:szCs w:val="28"/>
          <w:lang w:eastAsia="ru-RU"/>
        </w:rPr>
        <w:t xml:space="preserve">характеристика размеров твердых частиц и капель жидкости. </w:t>
      </w:r>
    </w:p>
    <w:p w:rsidR="00386B5A" w:rsidRPr="00456931" w:rsidRDefault="00386B5A" w:rsidP="00386B5A">
      <w:pPr>
        <w:spacing w:before="225" w:after="100" w:afterAutospacing="1" w:line="288" w:lineRule="atLeast"/>
        <w:ind w:left="225" w:right="375" w:firstLine="567"/>
        <w:rPr>
          <w:sz w:val="28"/>
          <w:szCs w:val="28"/>
          <w:lang w:eastAsia="ru-RU"/>
        </w:rPr>
      </w:pPr>
      <w:r w:rsidRPr="0060698F">
        <w:rPr>
          <w:b/>
          <w:bCs/>
          <w:i/>
          <w:sz w:val="32"/>
          <w:szCs w:val="28"/>
          <w:u w:val="single"/>
          <w:lang w:eastAsia="ru-RU"/>
        </w:rPr>
        <w:t>Адгезия</w:t>
      </w:r>
      <w:r w:rsidRPr="0060698F">
        <w:rPr>
          <w:bCs/>
          <w:sz w:val="32"/>
          <w:szCs w:val="28"/>
          <w:lang w:eastAsia="ru-RU"/>
        </w:rPr>
        <w:t xml:space="preserve"> </w:t>
      </w:r>
      <w:r w:rsidRPr="00456931">
        <w:rPr>
          <w:sz w:val="28"/>
          <w:szCs w:val="28"/>
        </w:rPr>
        <w:t>–</w:t>
      </w:r>
      <w:r>
        <w:rPr>
          <w:sz w:val="28"/>
          <w:szCs w:val="28"/>
        </w:rPr>
        <w:t xml:space="preserve"> </w:t>
      </w:r>
      <w:r w:rsidRPr="00456931">
        <w:rPr>
          <w:sz w:val="28"/>
          <w:szCs w:val="28"/>
          <w:lang w:eastAsia="ru-RU"/>
        </w:rPr>
        <w:t xml:space="preserve">свойство одного материала прилипать к поверхности другого. </w:t>
      </w:r>
    </w:p>
    <w:p w:rsidR="00386B5A" w:rsidRPr="00456931" w:rsidRDefault="00386B5A" w:rsidP="00386B5A">
      <w:pPr>
        <w:spacing w:before="225" w:after="100" w:afterAutospacing="1" w:line="288" w:lineRule="atLeast"/>
        <w:ind w:left="225" w:right="375" w:firstLine="567"/>
        <w:rPr>
          <w:sz w:val="28"/>
          <w:szCs w:val="28"/>
          <w:lang w:eastAsia="ru-RU"/>
        </w:rPr>
      </w:pPr>
      <w:r w:rsidRPr="0060698F">
        <w:rPr>
          <w:b/>
          <w:bCs/>
          <w:i/>
          <w:sz w:val="32"/>
          <w:szCs w:val="28"/>
          <w:u w:val="single"/>
          <w:lang w:eastAsia="ru-RU"/>
        </w:rPr>
        <w:t>Структурная прочность</w:t>
      </w:r>
      <w:r>
        <w:rPr>
          <w:sz w:val="32"/>
          <w:szCs w:val="28"/>
          <w:lang w:eastAsia="ru-RU"/>
        </w:rPr>
        <w:t xml:space="preserve"> </w:t>
      </w:r>
      <w:r w:rsidRPr="00456931">
        <w:rPr>
          <w:sz w:val="28"/>
          <w:szCs w:val="28"/>
        </w:rPr>
        <w:t>–</w:t>
      </w:r>
      <w:r w:rsidRPr="00456931">
        <w:rPr>
          <w:sz w:val="28"/>
          <w:szCs w:val="28"/>
          <w:lang w:eastAsia="ru-RU"/>
        </w:rPr>
        <w:t xml:space="preserve"> прочность внутренних связей между частицами материала. Ее оценивают пре дельным напряжением сдвига, соответствующим напряжению в материале, при котором он начинает течь подобно жидкости. Это происходит тогда, когда в материале нарушаются внутренние связи между его частицами </w:t>
      </w:r>
      <w:r w:rsidRPr="00456931">
        <w:rPr>
          <w:sz w:val="28"/>
          <w:szCs w:val="28"/>
        </w:rPr>
        <w:t>–</w:t>
      </w:r>
      <w:r>
        <w:rPr>
          <w:sz w:val="28"/>
          <w:szCs w:val="28"/>
        </w:rPr>
        <w:t xml:space="preserve"> </w:t>
      </w:r>
      <w:r w:rsidRPr="00456931">
        <w:rPr>
          <w:sz w:val="28"/>
          <w:szCs w:val="28"/>
          <w:lang w:eastAsia="ru-RU"/>
        </w:rPr>
        <w:t>разрушается его структура.</w:t>
      </w:r>
    </w:p>
    <w:p w:rsidR="00386B5A" w:rsidRDefault="00386B5A" w:rsidP="00386B5A">
      <w:pPr>
        <w:spacing w:before="225" w:after="100" w:afterAutospacing="1" w:line="288" w:lineRule="atLeast"/>
        <w:ind w:left="225" w:right="375" w:firstLine="567"/>
        <w:rPr>
          <w:sz w:val="28"/>
          <w:szCs w:val="28"/>
          <w:lang w:eastAsia="ru-RU"/>
        </w:rPr>
      </w:pPr>
      <w:r>
        <w:rPr>
          <w:b/>
          <w:bCs/>
          <w:i/>
          <w:sz w:val="32"/>
          <w:szCs w:val="28"/>
          <w:u w:val="single"/>
          <w:lang w:eastAsia="ru-RU"/>
        </w:rPr>
        <w:t>Вязкость</w:t>
      </w:r>
      <w:r>
        <w:rPr>
          <w:b/>
          <w:bCs/>
          <w:sz w:val="32"/>
          <w:szCs w:val="28"/>
          <w:lang w:eastAsia="ru-RU"/>
        </w:rPr>
        <w:t xml:space="preserve"> </w:t>
      </w:r>
      <w:r w:rsidRPr="00456931">
        <w:rPr>
          <w:sz w:val="28"/>
          <w:szCs w:val="28"/>
        </w:rPr>
        <w:t>–</w:t>
      </w:r>
      <w:r w:rsidRPr="00456931">
        <w:rPr>
          <w:sz w:val="28"/>
          <w:szCs w:val="28"/>
          <w:lang w:eastAsia="ru-RU"/>
        </w:rPr>
        <w:t xml:space="preserve"> способность материала поглощать механическую энергию при деформировании образцов. </w:t>
      </w:r>
    </w:p>
    <w:p w:rsidR="00386B5A" w:rsidRPr="00456931" w:rsidRDefault="00386B5A" w:rsidP="00386B5A">
      <w:pPr>
        <w:spacing w:after="0" w:line="240" w:lineRule="auto"/>
        <w:ind w:firstLine="567"/>
        <w:rPr>
          <w:sz w:val="28"/>
          <w:szCs w:val="28"/>
          <w:lang w:eastAsia="ru-RU"/>
        </w:rPr>
      </w:pP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bCs/>
          <w:i/>
          <w:sz w:val="32"/>
          <w:szCs w:val="28"/>
          <w:u w:val="single"/>
          <w:lang w:eastAsia="ru-RU"/>
        </w:rPr>
        <w:t>Химическая стойкость</w:t>
      </w:r>
      <w:r w:rsidRPr="00AB7B1D">
        <w:rPr>
          <w:sz w:val="32"/>
          <w:szCs w:val="28"/>
          <w:lang w:eastAsia="ru-RU"/>
        </w:rPr>
        <w:t xml:space="preserve"> </w:t>
      </w:r>
      <w:r w:rsidRPr="00456931">
        <w:rPr>
          <w:sz w:val="28"/>
          <w:szCs w:val="28"/>
        </w:rPr>
        <w:t>–</w:t>
      </w:r>
      <w:r w:rsidRPr="00456931">
        <w:rPr>
          <w:sz w:val="28"/>
          <w:szCs w:val="28"/>
          <w:lang w:eastAsia="ru-RU"/>
        </w:rPr>
        <w:t xml:space="preserve"> свойство материала сопротивляться действию агрессивной среды. Агрессивная среда (кислоты, щелочи, растворы солей, газы), взаимодействуя с материалом, может вызвать его разрушение (коррозию). </w:t>
      </w: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bCs/>
          <w:i/>
          <w:sz w:val="32"/>
          <w:szCs w:val="28"/>
          <w:u w:val="single"/>
          <w:lang w:eastAsia="ru-RU"/>
        </w:rPr>
        <w:t>Долговечность</w:t>
      </w:r>
      <w:r w:rsidRPr="00AB7B1D">
        <w:rPr>
          <w:sz w:val="32"/>
          <w:szCs w:val="28"/>
          <w:lang w:eastAsia="ru-RU"/>
        </w:rPr>
        <w:t xml:space="preserve"> </w:t>
      </w:r>
      <w:r w:rsidRPr="00456931">
        <w:rPr>
          <w:sz w:val="28"/>
          <w:szCs w:val="28"/>
        </w:rPr>
        <w:t>–</w:t>
      </w:r>
      <w:r w:rsidRPr="00456931">
        <w:rPr>
          <w:sz w:val="28"/>
          <w:szCs w:val="28"/>
          <w:lang w:eastAsia="ru-RU"/>
        </w:rPr>
        <w:t xml:space="preserve"> способность материала (изделия) сохранять требуемые свойства до предельного состояния, заданного условиями эксплуатации. </w:t>
      </w: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bCs/>
          <w:i/>
          <w:sz w:val="32"/>
          <w:szCs w:val="28"/>
          <w:u w:val="single"/>
          <w:lang w:eastAsia="ru-RU"/>
        </w:rPr>
        <w:t>Надежность</w:t>
      </w:r>
      <w:r w:rsidRPr="00AB7B1D">
        <w:rPr>
          <w:sz w:val="32"/>
          <w:szCs w:val="28"/>
          <w:lang w:eastAsia="ru-RU"/>
        </w:rPr>
        <w:t xml:space="preserve"> </w:t>
      </w:r>
      <w:r w:rsidRPr="00456931">
        <w:rPr>
          <w:sz w:val="28"/>
          <w:szCs w:val="28"/>
        </w:rPr>
        <w:t>–</w:t>
      </w:r>
      <w:r w:rsidRPr="00456931">
        <w:rPr>
          <w:sz w:val="28"/>
          <w:szCs w:val="28"/>
          <w:lang w:eastAsia="ru-RU"/>
        </w:rPr>
        <w:t xml:space="preserve"> одно из основных комплексных свойств материала, определяющее его способность выполнять свои функции в течение </w:t>
      </w:r>
      <w:r w:rsidRPr="00456931">
        <w:rPr>
          <w:sz w:val="28"/>
          <w:szCs w:val="28"/>
          <w:lang w:eastAsia="ru-RU"/>
        </w:rPr>
        <w:lastRenderedPageBreak/>
        <w:t xml:space="preserve">заданного времени и при данных условиях эксплуатации, сохраняя при этом в определенных пределах установленные характеристики. </w:t>
      </w: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bCs/>
          <w:i/>
          <w:sz w:val="32"/>
          <w:szCs w:val="28"/>
          <w:u w:val="single"/>
          <w:lang w:eastAsia="ru-RU"/>
        </w:rPr>
        <w:t>Жаропрочность</w:t>
      </w:r>
      <w:r w:rsidRPr="00AB7B1D">
        <w:rPr>
          <w:sz w:val="32"/>
          <w:szCs w:val="28"/>
          <w:lang w:eastAsia="ru-RU"/>
        </w:rPr>
        <w:t xml:space="preserve"> </w:t>
      </w:r>
      <w:r w:rsidRPr="00456931">
        <w:rPr>
          <w:sz w:val="28"/>
          <w:szCs w:val="28"/>
          <w:lang w:eastAsia="ru-RU"/>
        </w:rPr>
        <w:t>охватывает комплекс свойств</w:t>
      </w:r>
      <w:r>
        <w:rPr>
          <w:sz w:val="28"/>
          <w:szCs w:val="28"/>
          <w:lang w:eastAsia="ru-RU"/>
        </w:rPr>
        <w:t>:</w:t>
      </w:r>
      <w:r w:rsidRPr="00456931">
        <w:rPr>
          <w:sz w:val="28"/>
          <w:szCs w:val="28"/>
          <w:lang w:eastAsia="ru-RU"/>
        </w:rPr>
        <w:t xml:space="preserve"> кратковременную и длительную прочность, ползучесть, длительную пластичность.</w:t>
      </w: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bCs/>
          <w:i/>
          <w:sz w:val="32"/>
          <w:szCs w:val="28"/>
          <w:u w:val="single"/>
          <w:lang w:eastAsia="ru-RU"/>
        </w:rPr>
        <w:t>Жаростойкость</w:t>
      </w:r>
      <w:r>
        <w:rPr>
          <w:sz w:val="32"/>
          <w:szCs w:val="28"/>
          <w:lang w:eastAsia="ru-RU"/>
        </w:rPr>
        <w:t xml:space="preserve"> </w:t>
      </w:r>
      <w:r w:rsidRPr="00456931">
        <w:rPr>
          <w:sz w:val="28"/>
          <w:szCs w:val="28"/>
          <w:lang w:eastAsia="ru-RU"/>
        </w:rPr>
        <w:t>характеризует способность материала противостоять при высокой температуре химическому разрушению. Указанными выше свойствами обладают специальные жаропрочные и жаростойкие металлы и сплавы, бетоны и композиционные материалы, которые могут эксплуатироваться при температуре 750 °С и выше. Материалы на основе сложных карбидных композиций сохраняют прочность при температуре до 3000°С.</w:t>
      </w:r>
    </w:p>
    <w:p w:rsidR="00386B5A" w:rsidRPr="00456931" w:rsidRDefault="00386B5A" w:rsidP="00386B5A">
      <w:pPr>
        <w:spacing w:before="225" w:after="100" w:afterAutospacing="1" w:line="288" w:lineRule="atLeast"/>
        <w:ind w:left="225" w:right="375" w:firstLine="567"/>
        <w:rPr>
          <w:sz w:val="28"/>
          <w:szCs w:val="28"/>
          <w:lang w:eastAsia="ru-RU"/>
        </w:rPr>
      </w:pPr>
      <w:r w:rsidRPr="00AB7B1D">
        <w:rPr>
          <w:b/>
          <w:i/>
          <w:sz w:val="32"/>
          <w:szCs w:val="28"/>
          <w:u w:val="single"/>
          <w:lang w:eastAsia="ru-RU"/>
        </w:rPr>
        <w:t>Теплостойкость</w:t>
      </w:r>
      <w:r w:rsidRPr="00AB7B1D">
        <w:rPr>
          <w:sz w:val="32"/>
          <w:szCs w:val="28"/>
          <w:lang w:eastAsia="ru-RU"/>
        </w:rPr>
        <w:t xml:space="preserve"> </w:t>
      </w:r>
      <w:r w:rsidRPr="00456931">
        <w:rPr>
          <w:sz w:val="28"/>
          <w:szCs w:val="28"/>
          <w:lang w:eastAsia="ru-RU"/>
        </w:rPr>
        <w:t xml:space="preserve">– характеризует способность материала (изделия) сохранять эксплуатационные характеристики при одновременном механическом и химическом воздействии в условиях повышенной температуры (до 600°С). </w:t>
      </w:r>
    </w:p>
    <w:p w:rsidR="00386B5A" w:rsidRPr="00456931" w:rsidRDefault="00386B5A" w:rsidP="00386B5A">
      <w:pPr>
        <w:pStyle w:val="3"/>
        <w:spacing w:before="72" w:after="0"/>
        <w:ind w:firstLine="567"/>
        <w:rPr>
          <w:szCs w:val="28"/>
        </w:rPr>
      </w:pPr>
    </w:p>
    <w:p w:rsidR="00386B5A" w:rsidRDefault="00386B5A" w:rsidP="00386B5A">
      <w:pPr>
        <w:rPr>
          <w:sz w:val="28"/>
          <w:szCs w:val="28"/>
          <w:u w:val="single"/>
        </w:rPr>
      </w:pPr>
      <w:r>
        <w:rPr>
          <w:sz w:val="28"/>
          <w:szCs w:val="28"/>
          <w:u w:val="single"/>
        </w:rPr>
        <w:br w:type="page"/>
      </w:r>
    </w:p>
    <w:p w:rsidR="00386B5A" w:rsidRPr="00317BEE" w:rsidRDefault="00386B5A" w:rsidP="00317BEE">
      <w:pPr>
        <w:pStyle w:val="2"/>
        <w:rPr>
          <w:sz w:val="32"/>
          <w:u w:val="single"/>
        </w:rPr>
      </w:pPr>
      <w:bookmarkStart w:id="35" w:name="_Toc21997853"/>
      <w:r w:rsidRPr="00317BEE">
        <w:rPr>
          <w:sz w:val="32"/>
          <w:u w:val="single"/>
        </w:rPr>
        <w:lastRenderedPageBreak/>
        <w:t>Металлы</w:t>
      </w:r>
      <w:bookmarkEnd w:id="35"/>
    </w:p>
    <w:p w:rsidR="00386B5A" w:rsidRPr="002E268B" w:rsidRDefault="00386B5A" w:rsidP="00386B5A">
      <w:pPr>
        <w:shd w:val="clear" w:color="auto" w:fill="FFFFFF"/>
        <w:spacing w:after="0" w:line="240" w:lineRule="auto"/>
        <w:rPr>
          <w:color w:val="000000"/>
          <w:sz w:val="28"/>
          <w:szCs w:val="28"/>
          <w:lang w:eastAsia="ru-RU"/>
        </w:rPr>
      </w:pPr>
      <w:r w:rsidRPr="002E268B">
        <w:rPr>
          <w:b/>
          <w:i/>
          <w:color w:val="000000"/>
          <w:sz w:val="32"/>
          <w:szCs w:val="32"/>
          <w:u w:val="single"/>
          <w:lang w:eastAsia="ru-RU"/>
        </w:rPr>
        <w:t>Металлы</w:t>
      </w:r>
      <w:r w:rsidRPr="002E268B">
        <w:rPr>
          <w:color w:val="000000"/>
          <w:sz w:val="23"/>
          <w:szCs w:val="23"/>
          <w:lang w:eastAsia="ru-RU"/>
        </w:rPr>
        <w:t xml:space="preserve"> </w:t>
      </w:r>
      <w:r w:rsidRPr="002E268B">
        <w:rPr>
          <w:color w:val="000000"/>
          <w:sz w:val="28"/>
          <w:szCs w:val="28"/>
          <w:lang w:eastAsia="ru-RU"/>
        </w:rPr>
        <w:t>– это прос</w:t>
      </w:r>
      <w:r w:rsidRPr="00B64CD9">
        <w:rPr>
          <w:color w:val="000000"/>
          <w:sz w:val="28"/>
          <w:szCs w:val="28"/>
          <w:lang w:eastAsia="ru-RU"/>
        </w:rPr>
        <w:t>тые вещества, обладающие в обыч</w:t>
      </w:r>
      <w:r w:rsidRPr="002E268B">
        <w:rPr>
          <w:color w:val="000000"/>
          <w:sz w:val="28"/>
          <w:szCs w:val="28"/>
          <w:lang w:eastAsia="ru-RU"/>
        </w:rPr>
        <w:t>ных условиях характерными свойствами: высокой электро- и</w:t>
      </w:r>
      <w:r w:rsidRPr="00B64CD9">
        <w:rPr>
          <w:color w:val="000000"/>
          <w:sz w:val="28"/>
          <w:szCs w:val="28"/>
          <w:lang w:eastAsia="ru-RU"/>
        </w:rPr>
        <w:t xml:space="preserve"> </w:t>
      </w:r>
      <w:r w:rsidRPr="002E268B">
        <w:rPr>
          <w:color w:val="000000"/>
          <w:sz w:val="28"/>
          <w:szCs w:val="28"/>
          <w:lang w:eastAsia="ru-RU"/>
        </w:rPr>
        <w:t>теплопроводностью, пластичностью, ковкостью и др. В тв</w:t>
      </w:r>
      <w:r w:rsidRPr="00B64CD9">
        <w:rPr>
          <w:color w:val="000000"/>
          <w:sz w:val="28"/>
          <w:szCs w:val="28"/>
          <w:lang w:eastAsia="ru-RU"/>
        </w:rPr>
        <w:t>ё</w:t>
      </w:r>
      <w:r w:rsidRPr="002E268B">
        <w:rPr>
          <w:color w:val="000000"/>
          <w:sz w:val="28"/>
          <w:szCs w:val="28"/>
          <w:lang w:eastAsia="ru-RU"/>
        </w:rPr>
        <w:t>рдом</w:t>
      </w:r>
      <w:r w:rsidRPr="00B64CD9">
        <w:rPr>
          <w:color w:val="000000"/>
          <w:sz w:val="28"/>
          <w:szCs w:val="28"/>
          <w:lang w:eastAsia="ru-RU"/>
        </w:rPr>
        <w:t xml:space="preserve"> </w:t>
      </w:r>
      <w:r w:rsidRPr="002E268B">
        <w:rPr>
          <w:color w:val="000000"/>
          <w:sz w:val="28"/>
          <w:szCs w:val="28"/>
          <w:lang w:eastAsia="ru-RU"/>
        </w:rPr>
        <w:t>состоянии имеют кристаллическое строение.</w:t>
      </w:r>
    </w:p>
    <w:p w:rsidR="00386B5A" w:rsidRDefault="00386B5A" w:rsidP="00386B5A">
      <w:pPr>
        <w:shd w:val="clear" w:color="auto" w:fill="FFFFFF"/>
        <w:spacing w:after="0" w:line="240" w:lineRule="auto"/>
        <w:rPr>
          <w:color w:val="000000"/>
          <w:sz w:val="28"/>
          <w:szCs w:val="28"/>
          <w:lang w:eastAsia="ru-RU"/>
        </w:rPr>
      </w:pPr>
      <w:r w:rsidRPr="00A86E24">
        <w:rPr>
          <w:b/>
          <w:i/>
          <w:color w:val="000000"/>
          <w:sz w:val="32"/>
          <w:szCs w:val="28"/>
          <w:u w:val="single"/>
          <w:lang w:eastAsia="ru-RU"/>
        </w:rPr>
        <w:t>Сплавы</w:t>
      </w:r>
      <w:r w:rsidRPr="00A86E24">
        <w:rPr>
          <w:color w:val="000000"/>
          <w:sz w:val="32"/>
          <w:szCs w:val="28"/>
          <w:lang w:eastAsia="ru-RU"/>
        </w:rPr>
        <w:t xml:space="preserve"> </w:t>
      </w:r>
      <w:r w:rsidRPr="002E268B">
        <w:rPr>
          <w:color w:val="000000"/>
          <w:sz w:val="28"/>
          <w:szCs w:val="28"/>
          <w:lang w:eastAsia="ru-RU"/>
        </w:rPr>
        <w:t>– это вещества, полученные сплавлением двух</w:t>
      </w:r>
      <w:r>
        <w:rPr>
          <w:color w:val="000000"/>
          <w:sz w:val="28"/>
          <w:szCs w:val="28"/>
          <w:lang w:eastAsia="ru-RU"/>
        </w:rPr>
        <w:t xml:space="preserve"> </w:t>
      </w:r>
      <w:r w:rsidRPr="002E268B">
        <w:rPr>
          <w:color w:val="000000"/>
          <w:sz w:val="28"/>
          <w:szCs w:val="28"/>
          <w:lang w:eastAsia="ru-RU"/>
        </w:rPr>
        <w:t>или нескольких простых веще</w:t>
      </w:r>
      <w:r>
        <w:rPr>
          <w:color w:val="000000"/>
          <w:sz w:val="28"/>
          <w:szCs w:val="28"/>
          <w:lang w:eastAsia="ru-RU"/>
        </w:rPr>
        <w:t>ств при их нагреве выше темпера</w:t>
      </w:r>
      <w:r w:rsidRPr="002E268B">
        <w:rPr>
          <w:color w:val="000000"/>
          <w:sz w:val="28"/>
          <w:szCs w:val="28"/>
          <w:lang w:eastAsia="ru-RU"/>
        </w:rPr>
        <w:t>туры плавления. Сплав счита</w:t>
      </w:r>
      <w:r>
        <w:rPr>
          <w:color w:val="000000"/>
          <w:sz w:val="28"/>
          <w:szCs w:val="28"/>
          <w:lang w:eastAsia="ru-RU"/>
        </w:rPr>
        <w:t>ется металлическим, если его ос</w:t>
      </w:r>
      <w:r w:rsidRPr="002E268B">
        <w:rPr>
          <w:color w:val="000000"/>
          <w:sz w:val="28"/>
          <w:szCs w:val="28"/>
          <w:lang w:eastAsia="ru-RU"/>
        </w:rPr>
        <w:t>нову (50 % и более) составляют металлические компоненты.</w:t>
      </w:r>
    </w:p>
    <w:p w:rsidR="00386B5A" w:rsidRPr="002E268B" w:rsidRDefault="00386B5A" w:rsidP="00386B5A">
      <w:pPr>
        <w:shd w:val="clear" w:color="auto" w:fill="FFFFFF"/>
        <w:spacing w:after="0" w:line="240" w:lineRule="auto"/>
        <w:rPr>
          <w:color w:val="000000"/>
          <w:sz w:val="28"/>
          <w:szCs w:val="28"/>
          <w:lang w:eastAsia="ru-RU"/>
        </w:rPr>
      </w:pPr>
    </w:p>
    <w:p w:rsidR="00386B5A" w:rsidRPr="00317BEE" w:rsidRDefault="00386B5A" w:rsidP="00317BEE">
      <w:pPr>
        <w:pStyle w:val="2"/>
        <w:rPr>
          <w:sz w:val="32"/>
          <w:u w:val="single"/>
        </w:rPr>
      </w:pPr>
      <w:bookmarkStart w:id="36" w:name="_Toc21997854"/>
      <w:r w:rsidRPr="00317BEE">
        <w:rPr>
          <w:sz w:val="32"/>
          <w:u w:val="single"/>
        </w:rPr>
        <w:t>К</w:t>
      </w:r>
      <w:r w:rsidR="00317BEE">
        <w:rPr>
          <w:sz w:val="32"/>
          <w:u w:val="single"/>
        </w:rPr>
        <w:t>лассификация и обозначение сталей</w:t>
      </w:r>
      <w:bookmarkEnd w:id="36"/>
    </w:p>
    <w:p w:rsidR="00386B5A" w:rsidRPr="002E268B" w:rsidRDefault="00386B5A" w:rsidP="00386B5A">
      <w:pPr>
        <w:shd w:val="clear" w:color="auto" w:fill="FFFFFF"/>
        <w:spacing w:after="0" w:line="240" w:lineRule="auto"/>
        <w:rPr>
          <w:color w:val="000000"/>
          <w:sz w:val="28"/>
          <w:szCs w:val="28"/>
          <w:lang w:eastAsia="ru-RU"/>
        </w:rPr>
      </w:pPr>
      <w:r w:rsidRPr="00A86E24">
        <w:rPr>
          <w:b/>
          <w:i/>
          <w:color w:val="000000"/>
          <w:sz w:val="32"/>
          <w:szCs w:val="28"/>
          <w:u w:val="single"/>
          <w:lang w:eastAsia="ru-RU"/>
        </w:rPr>
        <w:t>Сталь</w:t>
      </w:r>
      <w:r w:rsidRPr="00A86E24">
        <w:rPr>
          <w:color w:val="000000"/>
          <w:sz w:val="32"/>
          <w:szCs w:val="28"/>
          <w:lang w:eastAsia="ru-RU"/>
        </w:rPr>
        <w:t xml:space="preserve"> </w:t>
      </w:r>
      <w:r>
        <w:rPr>
          <w:color w:val="000000"/>
          <w:sz w:val="28"/>
          <w:szCs w:val="28"/>
          <w:lang w:eastAsia="ru-RU"/>
        </w:rPr>
        <w:t xml:space="preserve">– </w:t>
      </w:r>
      <w:r w:rsidRPr="002E268B">
        <w:rPr>
          <w:color w:val="000000"/>
          <w:sz w:val="28"/>
          <w:szCs w:val="28"/>
          <w:lang w:eastAsia="ru-RU"/>
        </w:rPr>
        <w:t>сплав железа с углеродом и другими</w:t>
      </w:r>
      <w:r>
        <w:rPr>
          <w:color w:val="000000"/>
          <w:sz w:val="28"/>
          <w:szCs w:val="28"/>
          <w:lang w:eastAsia="ru-RU"/>
        </w:rPr>
        <w:t xml:space="preserve"> </w:t>
      </w:r>
      <w:r w:rsidRPr="002E268B">
        <w:rPr>
          <w:color w:val="000000"/>
          <w:sz w:val="28"/>
          <w:szCs w:val="28"/>
          <w:lang w:eastAsia="ru-RU"/>
        </w:rPr>
        <w:t>элементами</w:t>
      </w:r>
      <w:r>
        <w:rPr>
          <w:color w:val="000000"/>
          <w:sz w:val="28"/>
          <w:szCs w:val="28"/>
          <w:lang w:eastAsia="ru-RU"/>
        </w:rPr>
        <w:t>, содержащий менее 2,14 %</w:t>
      </w:r>
      <w:r w:rsidRPr="00146393">
        <w:rPr>
          <w:color w:val="000000"/>
          <w:sz w:val="28"/>
          <w:szCs w:val="28"/>
          <w:lang w:eastAsia="ru-RU"/>
        </w:rPr>
        <w:t xml:space="preserve"> </w:t>
      </w:r>
      <w:r>
        <w:rPr>
          <w:color w:val="000000"/>
          <w:sz w:val="28"/>
          <w:szCs w:val="28"/>
          <w:lang w:eastAsia="ru-RU"/>
        </w:rPr>
        <w:t>углерода.</w:t>
      </w:r>
    </w:p>
    <w:p w:rsidR="00386B5A" w:rsidRDefault="00386B5A" w:rsidP="00386B5A">
      <w:pPr>
        <w:shd w:val="clear" w:color="auto" w:fill="FFFFFF"/>
        <w:spacing w:after="0" w:line="240" w:lineRule="auto"/>
        <w:jc w:val="center"/>
        <w:rPr>
          <w:color w:val="000000"/>
          <w:sz w:val="28"/>
          <w:szCs w:val="28"/>
          <w:lang w:eastAsia="ru-RU"/>
        </w:rPr>
      </w:pPr>
      <w:r w:rsidRPr="002E268B">
        <w:rPr>
          <w:color w:val="000000"/>
          <w:sz w:val="28"/>
          <w:szCs w:val="28"/>
          <w:lang w:eastAsia="ru-RU"/>
        </w:rPr>
        <w:t>Стали классифицируют по следующим признакам:</w:t>
      </w:r>
    </w:p>
    <w:p w:rsidR="00386B5A" w:rsidRDefault="00386B5A" w:rsidP="00031CC9">
      <w:pPr>
        <w:pStyle w:val="af7"/>
        <w:numPr>
          <w:ilvl w:val="0"/>
          <w:numId w:val="27"/>
        </w:numPr>
        <w:shd w:val="clear" w:color="auto" w:fill="FFFFFF"/>
        <w:suppressAutoHyphens w:val="0"/>
        <w:spacing w:after="0" w:line="240" w:lineRule="auto"/>
        <w:rPr>
          <w:color w:val="000000"/>
          <w:sz w:val="28"/>
          <w:szCs w:val="28"/>
          <w:lang w:eastAsia="ru-RU"/>
        </w:rPr>
      </w:pPr>
      <w:r w:rsidRPr="00146393">
        <w:rPr>
          <w:color w:val="000000"/>
          <w:sz w:val="28"/>
          <w:szCs w:val="28"/>
          <w:lang w:eastAsia="ru-RU"/>
        </w:rPr>
        <w:t>хи</w:t>
      </w:r>
      <w:r>
        <w:rPr>
          <w:color w:val="000000"/>
          <w:sz w:val="28"/>
          <w:szCs w:val="28"/>
          <w:lang w:eastAsia="ru-RU"/>
        </w:rPr>
        <w:t>мическому составу;</w:t>
      </w:r>
    </w:p>
    <w:p w:rsidR="00386B5A" w:rsidRDefault="00386B5A" w:rsidP="00031CC9">
      <w:pPr>
        <w:pStyle w:val="af7"/>
        <w:numPr>
          <w:ilvl w:val="0"/>
          <w:numId w:val="27"/>
        </w:numPr>
        <w:shd w:val="clear" w:color="auto" w:fill="FFFFFF"/>
        <w:suppressAutoHyphens w:val="0"/>
        <w:spacing w:after="0" w:line="240" w:lineRule="auto"/>
        <w:rPr>
          <w:color w:val="000000"/>
          <w:sz w:val="28"/>
          <w:szCs w:val="28"/>
          <w:lang w:eastAsia="ru-RU"/>
        </w:rPr>
      </w:pPr>
      <w:r w:rsidRPr="00146393">
        <w:rPr>
          <w:color w:val="000000"/>
          <w:sz w:val="28"/>
          <w:szCs w:val="28"/>
          <w:lang w:eastAsia="ru-RU"/>
        </w:rPr>
        <w:t>способ</w:t>
      </w:r>
      <w:r>
        <w:rPr>
          <w:color w:val="000000"/>
          <w:sz w:val="28"/>
          <w:szCs w:val="28"/>
          <w:lang w:eastAsia="ru-RU"/>
        </w:rPr>
        <w:t>у производства;</w:t>
      </w:r>
    </w:p>
    <w:p w:rsidR="00386B5A" w:rsidRDefault="00386B5A" w:rsidP="00031CC9">
      <w:pPr>
        <w:pStyle w:val="af7"/>
        <w:numPr>
          <w:ilvl w:val="0"/>
          <w:numId w:val="27"/>
        </w:numPr>
        <w:shd w:val="clear" w:color="auto" w:fill="FFFFFF"/>
        <w:suppressAutoHyphens w:val="0"/>
        <w:spacing w:after="0" w:line="240" w:lineRule="auto"/>
        <w:rPr>
          <w:color w:val="000000"/>
          <w:sz w:val="28"/>
          <w:szCs w:val="28"/>
          <w:lang w:eastAsia="ru-RU"/>
        </w:rPr>
      </w:pPr>
      <w:r w:rsidRPr="00146393">
        <w:rPr>
          <w:color w:val="000000"/>
          <w:sz w:val="28"/>
          <w:szCs w:val="28"/>
          <w:lang w:eastAsia="ru-RU"/>
        </w:rPr>
        <w:t>содержанию вред</w:t>
      </w:r>
      <w:r>
        <w:rPr>
          <w:color w:val="000000"/>
          <w:sz w:val="28"/>
          <w:szCs w:val="28"/>
          <w:lang w:eastAsia="ru-RU"/>
        </w:rPr>
        <w:t>ных примесей;</w:t>
      </w:r>
    </w:p>
    <w:p w:rsidR="00386B5A" w:rsidRDefault="00386B5A" w:rsidP="00031CC9">
      <w:pPr>
        <w:pStyle w:val="af7"/>
        <w:numPr>
          <w:ilvl w:val="0"/>
          <w:numId w:val="27"/>
        </w:numPr>
        <w:shd w:val="clear" w:color="auto" w:fill="FFFFFF"/>
        <w:suppressAutoHyphens w:val="0"/>
        <w:spacing w:after="0" w:line="240" w:lineRule="auto"/>
        <w:rPr>
          <w:color w:val="000000"/>
          <w:sz w:val="28"/>
          <w:szCs w:val="28"/>
          <w:lang w:eastAsia="ru-RU"/>
        </w:rPr>
      </w:pPr>
      <w:r>
        <w:rPr>
          <w:color w:val="000000"/>
          <w:sz w:val="28"/>
          <w:szCs w:val="28"/>
          <w:lang w:eastAsia="ru-RU"/>
        </w:rPr>
        <w:t>структуре;</w:t>
      </w:r>
    </w:p>
    <w:p w:rsidR="00386B5A" w:rsidRDefault="00386B5A" w:rsidP="00031CC9">
      <w:pPr>
        <w:pStyle w:val="af7"/>
        <w:numPr>
          <w:ilvl w:val="0"/>
          <w:numId w:val="27"/>
        </w:numPr>
        <w:shd w:val="clear" w:color="auto" w:fill="FFFFFF"/>
        <w:suppressAutoHyphens w:val="0"/>
        <w:spacing w:after="0" w:line="240" w:lineRule="auto"/>
        <w:rPr>
          <w:color w:val="000000"/>
          <w:sz w:val="28"/>
          <w:szCs w:val="28"/>
          <w:lang w:eastAsia="ru-RU"/>
        </w:rPr>
      </w:pPr>
      <w:r w:rsidRPr="00146393">
        <w:rPr>
          <w:color w:val="000000"/>
          <w:sz w:val="28"/>
          <w:szCs w:val="28"/>
          <w:lang w:eastAsia="ru-RU"/>
        </w:rPr>
        <w:t xml:space="preserve">области применения. </w:t>
      </w:r>
    </w:p>
    <w:p w:rsidR="00386B5A" w:rsidRPr="00146393" w:rsidRDefault="00386B5A" w:rsidP="00386B5A">
      <w:pPr>
        <w:shd w:val="clear" w:color="auto" w:fill="FFFFFF"/>
        <w:spacing w:after="0" w:line="240" w:lineRule="auto"/>
        <w:rPr>
          <w:color w:val="000000"/>
          <w:sz w:val="28"/>
          <w:szCs w:val="28"/>
          <w:lang w:eastAsia="ru-RU"/>
        </w:rPr>
      </w:pPr>
    </w:p>
    <w:p w:rsidR="00386B5A"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Основным</w:t>
      </w:r>
      <w:r>
        <w:rPr>
          <w:color w:val="000000"/>
          <w:sz w:val="28"/>
          <w:szCs w:val="28"/>
          <w:lang w:eastAsia="ru-RU"/>
        </w:rPr>
        <w:t xml:space="preserve"> </w:t>
      </w:r>
      <w:r w:rsidRPr="002E268B">
        <w:rPr>
          <w:color w:val="000000"/>
          <w:sz w:val="28"/>
          <w:szCs w:val="28"/>
          <w:lang w:eastAsia="ru-RU"/>
        </w:rPr>
        <w:t>признаком, по которому классифицируют стали, является их</w:t>
      </w:r>
      <w:r>
        <w:rPr>
          <w:color w:val="000000"/>
          <w:sz w:val="28"/>
          <w:szCs w:val="28"/>
          <w:lang w:eastAsia="ru-RU"/>
        </w:rPr>
        <w:t xml:space="preserve"> </w:t>
      </w:r>
      <w:r w:rsidRPr="002E268B">
        <w:rPr>
          <w:color w:val="000000"/>
          <w:sz w:val="28"/>
          <w:szCs w:val="28"/>
          <w:lang w:eastAsia="ru-RU"/>
        </w:rPr>
        <w:t>химический состав. Он определяет марку и название стали.</w:t>
      </w:r>
      <w:r>
        <w:rPr>
          <w:color w:val="000000"/>
          <w:sz w:val="28"/>
          <w:szCs w:val="28"/>
          <w:lang w:eastAsia="ru-RU"/>
        </w:rPr>
        <w:t xml:space="preserve"> </w:t>
      </w:r>
    </w:p>
    <w:p w:rsidR="00386B5A"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химическому соста</w:t>
      </w:r>
      <w:r w:rsidRPr="00146393">
        <w:rPr>
          <w:color w:val="000000"/>
          <w:sz w:val="28"/>
          <w:szCs w:val="28"/>
          <w:u w:val="single"/>
          <w:lang w:eastAsia="ru-RU"/>
        </w:rPr>
        <w:t>ву</w:t>
      </w:r>
      <w:r>
        <w:rPr>
          <w:color w:val="000000"/>
          <w:sz w:val="28"/>
          <w:szCs w:val="28"/>
          <w:lang w:eastAsia="ru-RU"/>
        </w:rPr>
        <w:t xml:space="preserve"> стали подразделяют на </w:t>
      </w:r>
      <w:r w:rsidRPr="00146393">
        <w:rPr>
          <w:i/>
          <w:color w:val="000000"/>
          <w:sz w:val="28"/>
          <w:szCs w:val="28"/>
          <w:lang w:eastAsia="ru-RU"/>
        </w:rPr>
        <w:t>углеродистые</w:t>
      </w:r>
      <w:r>
        <w:rPr>
          <w:color w:val="000000"/>
          <w:sz w:val="28"/>
          <w:szCs w:val="28"/>
          <w:lang w:eastAsia="ru-RU"/>
        </w:rPr>
        <w:t xml:space="preserve"> и </w:t>
      </w:r>
      <w:r w:rsidRPr="00146393">
        <w:rPr>
          <w:i/>
          <w:color w:val="000000"/>
          <w:sz w:val="28"/>
          <w:szCs w:val="28"/>
          <w:lang w:eastAsia="ru-RU"/>
        </w:rPr>
        <w:t>легированные</w:t>
      </w:r>
      <w:r>
        <w:rPr>
          <w:color w:val="000000"/>
          <w:sz w:val="28"/>
          <w:szCs w:val="28"/>
          <w:lang w:eastAsia="ru-RU"/>
        </w:rPr>
        <w:t xml:space="preserve">. </w:t>
      </w:r>
    </w:p>
    <w:p w:rsidR="00386B5A"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способу производства</w:t>
      </w:r>
      <w:r w:rsidRPr="002E268B">
        <w:rPr>
          <w:color w:val="000000"/>
          <w:sz w:val="28"/>
          <w:szCs w:val="28"/>
          <w:lang w:eastAsia="ru-RU"/>
        </w:rPr>
        <w:t xml:space="preserve"> стали бывают: </w:t>
      </w:r>
      <w:r w:rsidRPr="002E268B">
        <w:rPr>
          <w:i/>
          <w:color w:val="000000"/>
          <w:sz w:val="28"/>
          <w:szCs w:val="28"/>
          <w:lang w:eastAsia="ru-RU"/>
        </w:rPr>
        <w:t>конвертерные</w:t>
      </w:r>
      <w:r w:rsidRPr="002E268B">
        <w:rPr>
          <w:color w:val="000000"/>
          <w:sz w:val="28"/>
          <w:szCs w:val="28"/>
          <w:lang w:eastAsia="ru-RU"/>
        </w:rPr>
        <w:t>,</w:t>
      </w:r>
      <w:r>
        <w:rPr>
          <w:color w:val="000000"/>
          <w:sz w:val="28"/>
          <w:szCs w:val="28"/>
          <w:lang w:eastAsia="ru-RU"/>
        </w:rPr>
        <w:t xml:space="preserve"> </w:t>
      </w:r>
      <w:r w:rsidRPr="002E268B">
        <w:rPr>
          <w:i/>
          <w:color w:val="000000"/>
          <w:sz w:val="28"/>
          <w:szCs w:val="28"/>
          <w:lang w:eastAsia="ru-RU"/>
        </w:rPr>
        <w:t>мартеновские</w:t>
      </w:r>
      <w:r w:rsidRPr="002E268B">
        <w:rPr>
          <w:color w:val="000000"/>
          <w:sz w:val="28"/>
          <w:szCs w:val="28"/>
          <w:lang w:eastAsia="ru-RU"/>
        </w:rPr>
        <w:t xml:space="preserve">, </w:t>
      </w:r>
      <w:r w:rsidRPr="002E268B">
        <w:rPr>
          <w:i/>
          <w:color w:val="000000"/>
          <w:sz w:val="28"/>
          <w:szCs w:val="28"/>
          <w:lang w:eastAsia="ru-RU"/>
        </w:rPr>
        <w:t>электростали</w:t>
      </w:r>
      <w:r w:rsidRPr="002E268B">
        <w:rPr>
          <w:color w:val="000000"/>
          <w:sz w:val="28"/>
          <w:szCs w:val="28"/>
          <w:lang w:eastAsia="ru-RU"/>
        </w:rPr>
        <w:t xml:space="preserve"> и стали особых методов вы</w:t>
      </w:r>
      <w:r>
        <w:rPr>
          <w:color w:val="000000"/>
          <w:sz w:val="28"/>
          <w:szCs w:val="28"/>
          <w:lang w:eastAsia="ru-RU"/>
        </w:rPr>
        <w:t>плавки.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степени раскисления</w:t>
      </w:r>
      <w:r w:rsidRPr="002E268B">
        <w:rPr>
          <w:color w:val="000000"/>
          <w:sz w:val="28"/>
          <w:szCs w:val="28"/>
          <w:lang w:eastAsia="ru-RU"/>
        </w:rPr>
        <w:t xml:space="preserve"> стали производят </w:t>
      </w:r>
      <w:r w:rsidRPr="002E268B">
        <w:rPr>
          <w:i/>
          <w:color w:val="000000"/>
          <w:sz w:val="28"/>
          <w:szCs w:val="28"/>
          <w:lang w:eastAsia="ru-RU"/>
        </w:rPr>
        <w:t>кипящие</w:t>
      </w:r>
      <w:r w:rsidRPr="002E268B">
        <w:rPr>
          <w:color w:val="000000"/>
          <w:sz w:val="28"/>
          <w:szCs w:val="28"/>
          <w:lang w:eastAsia="ru-RU"/>
        </w:rPr>
        <w:t>,</w:t>
      </w:r>
      <w:r>
        <w:rPr>
          <w:color w:val="000000"/>
          <w:sz w:val="28"/>
          <w:szCs w:val="28"/>
          <w:lang w:eastAsia="ru-RU"/>
        </w:rPr>
        <w:t xml:space="preserve"> </w:t>
      </w:r>
      <w:r w:rsidRPr="002E268B">
        <w:rPr>
          <w:i/>
          <w:color w:val="000000"/>
          <w:sz w:val="28"/>
          <w:szCs w:val="28"/>
          <w:lang w:eastAsia="ru-RU"/>
        </w:rPr>
        <w:t>спокойные</w:t>
      </w:r>
      <w:r w:rsidRPr="002E268B">
        <w:rPr>
          <w:color w:val="000000"/>
          <w:sz w:val="28"/>
          <w:szCs w:val="28"/>
          <w:lang w:eastAsia="ru-RU"/>
        </w:rPr>
        <w:t xml:space="preserve"> и </w:t>
      </w:r>
      <w:r w:rsidRPr="002E268B">
        <w:rPr>
          <w:i/>
          <w:color w:val="000000"/>
          <w:sz w:val="28"/>
          <w:szCs w:val="28"/>
          <w:lang w:eastAsia="ru-RU"/>
        </w:rPr>
        <w:t>полуспокойные</w:t>
      </w:r>
      <w:r w:rsidRPr="002E268B">
        <w:rPr>
          <w:color w:val="000000"/>
          <w:sz w:val="28"/>
          <w:szCs w:val="28"/>
          <w:lang w:eastAsia="ru-RU"/>
        </w:rPr>
        <w:t>.</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качеству</w:t>
      </w:r>
      <w:r w:rsidRPr="002E268B">
        <w:rPr>
          <w:color w:val="000000"/>
          <w:sz w:val="28"/>
          <w:szCs w:val="28"/>
          <w:lang w:eastAsia="ru-RU"/>
        </w:rPr>
        <w:t>, которое формируется в основном на стадии</w:t>
      </w:r>
      <w:r>
        <w:rPr>
          <w:color w:val="000000"/>
          <w:sz w:val="28"/>
          <w:szCs w:val="28"/>
          <w:lang w:eastAsia="ru-RU"/>
        </w:rPr>
        <w:t xml:space="preserve"> </w:t>
      </w:r>
      <w:r w:rsidRPr="002E268B">
        <w:rPr>
          <w:color w:val="000000"/>
          <w:sz w:val="28"/>
          <w:szCs w:val="28"/>
          <w:lang w:eastAsia="ru-RU"/>
        </w:rPr>
        <w:t xml:space="preserve">выплавки и определяется </w:t>
      </w:r>
      <w:r>
        <w:rPr>
          <w:color w:val="000000"/>
          <w:sz w:val="28"/>
          <w:szCs w:val="28"/>
          <w:lang w:eastAsia="ru-RU"/>
        </w:rPr>
        <w:t>содержанием таких вредных приме</w:t>
      </w:r>
      <w:r w:rsidRPr="002E268B">
        <w:rPr>
          <w:color w:val="000000"/>
          <w:sz w:val="28"/>
          <w:szCs w:val="28"/>
          <w:lang w:eastAsia="ru-RU"/>
        </w:rPr>
        <w:t>сей, как сера и фосфор, стали бывают:</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1) </w:t>
      </w:r>
      <w:r w:rsidRPr="002E268B">
        <w:rPr>
          <w:i/>
          <w:color w:val="000000"/>
          <w:sz w:val="28"/>
          <w:szCs w:val="28"/>
          <w:lang w:eastAsia="ru-RU"/>
        </w:rPr>
        <w:t>обыкновенного качества</w:t>
      </w:r>
      <w:r w:rsidRPr="002E268B">
        <w:rPr>
          <w:color w:val="000000"/>
          <w:sz w:val="28"/>
          <w:szCs w:val="28"/>
          <w:lang w:eastAsia="ru-RU"/>
        </w:rPr>
        <w:t xml:space="preserve"> (массовая доля серы не более</w:t>
      </w:r>
      <w:r>
        <w:rPr>
          <w:color w:val="000000"/>
          <w:sz w:val="28"/>
          <w:szCs w:val="28"/>
          <w:lang w:eastAsia="ru-RU"/>
        </w:rPr>
        <w:t xml:space="preserve"> </w:t>
      </w:r>
      <w:r w:rsidRPr="002E268B">
        <w:rPr>
          <w:color w:val="000000"/>
          <w:sz w:val="28"/>
          <w:szCs w:val="28"/>
          <w:lang w:eastAsia="ru-RU"/>
        </w:rPr>
        <w:t>0,05% и фосфора – до 0,04%);</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2) </w:t>
      </w:r>
      <w:r w:rsidRPr="002E268B">
        <w:rPr>
          <w:i/>
          <w:color w:val="000000"/>
          <w:sz w:val="28"/>
          <w:szCs w:val="28"/>
          <w:lang w:eastAsia="ru-RU"/>
        </w:rPr>
        <w:t>качественные</w:t>
      </w:r>
      <w:r w:rsidRPr="002E268B">
        <w:rPr>
          <w:color w:val="000000"/>
          <w:sz w:val="28"/>
          <w:szCs w:val="28"/>
          <w:lang w:eastAsia="ru-RU"/>
        </w:rPr>
        <w:t xml:space="preserve"> (массовая доля серы до 0,04% и фосфора</w:t>
      </w:r>
      <w:r>
        <w:rPr>
          <w:color w:val="000000"/>
          <w:sz w:val="28"/>
          <w:szCs w:val="28"/>
          <w:lang w:eastAsia="ru-RU"/>
        </w:rPr>
        <w:t xml:space="preserve"> </w:t>
      </w:r>
      <w:r w:rsidRPr="002E268B">
        <w:rPr>
          <w:color w:val="000000"/>
          <w:sz w:val="28"/>
          <w:szCs w:val="28"/>
          <w:lang w:eastAsia="ru-RU"/>
        </w:rPr>
        <w:t>– до 0,035%);</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3) </w:t>
      </w:r>
      <w:r w:rsidRPr="002E268B">
        <w:rPr>
          <w:i/>
          <w:color w:val="000000"/>
          <w:sz w:val="28"/>
          <w:szCs w:val="28"/>
          <w:lang w:eastAsia="ru-RU"/>
        </w:rPr>
        <w:t>высококачественные</w:t>
      </w:r>
      <w:r w:rsidRPr="002E268B">
        <w:rPr>
          <w:color w:val="000000"/>
          <w:sz w:val="28"/>
          <w:szCs w:val="28"/>
          <w:lang w:eastAsia="ru-RU"/>
        </w:rPr>
        <w:t xml:space="preserve"> (массовая доля серы до 0,025% 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фосфора – до 0,025%);</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4) </w:t>
      </w:r>
      <w:r w:rsidRPr="002E268B">
        <w:rPr>
          <w:i/>
          <w:color w:val="000000"/>
          <w:sz w:val="28"/>
          <w:szCs w:val="28"/>
          <w:lang w:eastAsia="ru-RU"/>
        </w:rPr>
        <w:t>особовысококачественные</w:t>
      </w:r>
      <w:r w:rsidRPr="002E268B">
        <w:rPr>
          <w:color w:val="000000"/>
          <w:sz w:val="28"/>
          <w:szCs w:val="28"/>
          <w:lang w:eastAsia="ru-RU"/>
        </w:rPr>
        <w:t xml:space="preserve"> (массовая доля серы до</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0,015% и фосфора – до 0,025%);</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прочности</w:t>
      </w:r>
      <w:r w:rsidRPr="002E268B">
        <w:rPr>
          <w:color w:val="000000"/>
          <w:sz w:val="28"/>
          <w:szCs w:val="28"/>
          <w:lang w:eastAsia="ru-RU"/>
        </w:rPr>
        <w:t xml:space="preserve"> стали условно делят на 3 группы:</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1) </w:t>
      </w:r>
      <w:r w:rsidRPr="002E268B">
        <w:rPr>
          <w:i/>
          <w:color w:val="000000"/>
          <w:sz w:val="28"/>
          <w:szCs w:val="28"/>
          <w:lang w:eastAsia="ru-RU"/>
        </w:rPr>
        <w:t>обычной прочности</w:t>
      </w:r>
      <w:r w:rsidRPr="002E268B">
        <w:rPr>
          <w:color w:val="000000"/>
          <w:sz w:val="28"/>
          <w:szCs w:val="28"/>
          <w:lang w:eastAsia="ru-RU"/>
        </w:rPr>
        <w:t xml:space="preserve"> (</w:t>
      </w:r>
      <w:r w:rsidRPr="002E268B">
        <w:rPr>
          <w:color w:val="000000"/>
          <w:sz w:val="28"/>
          <w:szCs w:val="28"/>
          <w:lang w:eastAsia="ru-RU"/>
        </w:rPr>
        <w:sym w:font="Symbol" w:char="F073"/>
      </w:r>
      <w:r w:rsidRPr="002E268B">
        <w:rPr>
          <w:color w:val="000000"/>
          <w:sz w:val="28"/>
          <w:szCs w:val="28"/>
          <w:lang w:eastAsia="ru-RU"/>
        </w:rPr>
        <w:t>т до 290 МПа (Н/мм</w:t>
      </w:r>
      <w:r>
        <w:rPr>
          <w:color w:val="000000"/>
          <w:sz w:val="28"/>
          <w:szCs w:val="28"/>
          <w:lang w:eastAsia="ru-RU"/>
        </w:rPr>
        <w:t xml:space="preserve"> </w:t>
      </w:r>
      <w:r w:rsidRPr="002E268B">
        <w:rPr>
          <w:color w:val="000000"/>
          <w:sz w:val="28"/>
          <w:szCs w:val="28"/>
          <w:lang w:eastAsia="ru-RU"/>
        </w:rPr>
        <w:t>2));</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2) </w:t>
      </w:r>
      <w:r w:rsidRPr="002E268B">
        <w:rPr>
          <w:i/>
          <w:color w:val="000000"/>
          <w:sz w:val="28"/>
          <w:szCs w:val="28"/>
          <w:lang w:eastAsia="ru-RU"/>
        </w:rPr>
        <w:t>стали повышенной прочности</w:t>
      </w:r>
      <w:r w:rsidRPr="002E268B">
        <w:rPr>
          <w:color w:val="000000"/>
          <w:sz w:val="28"/>
          <w:szCs w:val="28"/>
          <w:lang w:eastAsia="ru-RU"/>
        </w:rPr>
        <w:t xml:space="preserve"> (</w:t>
      </w:r>
      <w:r w:rsidRPr="002E268B">
        <w:rPr>
          <w:color w:val="000000"/>
          <w:sz w:val="28"/>
          <w:szCs w:val="28"/>
          <w:lang w:eastAsia="ru-RU"/>
        </w:rPr>
        <w:sym w:font="Symbol" w:char="F073"/>
      </w:r>
      <w:r w:rsidRPr="002E268B">
        <w:rPr>
          <w:color w:val="000000"/>
          <w:sz w:val="28"/>
          <w:szCs w:val="28"/>
          <w:lang w:eastAsia="ru-RU"/>
        </w:rPr>
        <w:t>т от 290 до 390 МПа);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3) </w:t>
      </w:r>
      <w:r w:rsidRPr="002E268B">
        <w:rPr>
          <w:i/>
          <w:color w:val="000000"/>
          <w:sz w:val="28"/>
          <w:szCs w:val="28"/>
          <w:lang w:eastAsia="ru-RU"/>
        </w:rPr>
        <w:t>стали высокой прочности</w:t>
      </w:r>
      <w:r w:rsidRPr="002E268B">
        <w:rPr>
          <w:color w:val="000000"/>
          <w:sz w:val="28"/>
          <w:szCs w:val="28"/>
          <w:lang w:eastAsia="ru-RU"/>
        </w:rPr>
        <w:t xml:space="preserve"> (</w:t>
      </w:r>
      <w:r w:rsidRPr="002E268B">
        <w:rPr>
          <w:color w:val="000000"/>
          <w:sz w:val="28"/>
          <w:szCs w:val="28"/>
          <w:lang w:eastAsia="ru-RU"/>
        </w:rPr>
        <w:sym w:font="Symbol" w:char="F073"/>
      </w:r>
      <w:r w:rsidRPr="002E268B">
        <w:rPr>
          <w:color w:val="000000"/>
          <w:sz w:val="28"/>
          <w:szCs w:val="28"/>
          <w:lang w:eastAsia="ru-RU"/>
        </w:rPr>
        <w:t>т от 440 МПа и выше).</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lastRenderedPageBreak/>
        <w:t>По областям применения</w:t>
      </w:r>
      <w:r w:rsidRPr="002E268B">
        <w:rPr>
          <w:color w:val="000000"/>
          <w:sz w:val="28"/>
          <w:szCs w:val="28"/>
          <w:lang w:eastAsia="ru-RU"/>
        </w:rPr>
        <w:t xml:space="preserve"> стали делят на строительные,</w:t>
      </w:r>
      <w:r>
        <w:rPr>
          <w:color w:val="000000"/>
          <w:sz w:val="28"/>
          <w:szCs w:val="28"/>
          <w:lang w:eastAsia="ru-RU"/>
        </w:rPr>
        <w:t xml:space="preserve"> </w:t>
      </w:r>
      <w:r w:rsidRPr="002E268B">
        <w:rPr>
          <w:i/>
          <w:color w:val="000000"/>
          <w:sz w:val="28"/>
          <w:szCs w:val="28"/>
          <w:lang w:eastAsia="ru-RU"/>
        </w:rPr>
        <w:t>арматурные</w:t>
      </w:r>
      <w:r w:rsidRPr="002E268B">
        <w:rPr>
          <w:color w:val="000000"/>
          <w:sz w:val="28"/>
          <w:szCs w:val="28"/>
          <w:lang w:eastAsia="ru-RU"/>
        </w:rPr>
        <w:t xml:space="preserve">, </w:t>
      </w:r>
      <w:r w:rsidRPr="002E268B">
        <w:rPr>
          <w:i/>
          <w:color w:val="000000"/>
          <w:sz w:val="28"/>
          <w:szCs w:val="28"/>
          <w:lang w:eastAsia="ru-RU"/>
        </w:rPr>
        <w:t>подшипниковые</w:t>
      </w:r>
      <w:r w:rsidRPr="002E268B">
        <w:rPr>
          <w:color w:val="000000"/>
          <w:sz w:val="28"/>
          <w:szCs w:val="28"/>
          <w:lang w:eastAsia="ru-RU"/>
        </w:rPr>
        <w:t xml:space="preserve">, </w:t>
      </w:r>
      <w:r w:rsidRPr="002E268B">
        <w:rPr>
          <w:i/>
          <w:color w:val="000000"/>
          <w:sz w:val="28"/>
          <w:szCs w:val="28"/>
          <w:lang w:eastAsia="ru-RU"/>
        </w:rPr>
        <w:t>котельные</w:t>
      </w:r>
      <w:r w:rsidRPr="002E268B">
        <w:rPr>
          <w:color w:val="000000"/>
          <w:sz w:val="28"/>
          <w:szCs w:val="28"/>
          <w:lang w:eastAsia="ru-RU"/>
        </w:rPr>
        <w:t xml:space="preserve"> и т.д.</w:t>
      </w:r>
    </w:p>
    <w:p w:rsidR="00386B5A" w:rsidRPr="002E268B" w:rsidRDefault="00386B5A" w:rsidP="00386B5A">
      <w:pPr>
        <w:shd w:val="clear" w:color="auto" w:fill="FFFFFF"/>
        <w:spacing w:after="0" w:line="240" w:lineRule="auto"/>
        <w:jc w:val="center"/>
        <w:rPr>
          <w:b/>
          <w:color w:val="000000"/>
          <w:sz w:val="28"/>
          <w:szCs w:val="28"/>
          <w:u w:val="single"/>
          <w:lang w:eastAsia="ru-RU"/>
        </w:rPr>
      </w:pPr>
      <w:r w:rsidRPr="002E268B">
        <w:rPr>
          <w:b/>
          <w:color w:val="000000"/>
          <w:sz w:val="28"/>
          <w:szCs w:val="28"/>
          <w:u w:val="single"/>
          <w:lang w:eastAsia="ru-RU"/>
        </w:rPr>
        <w:t>Углеродистые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Углеродистыми называют стали, в которых отсутствуют</w:t>
      </w:r>
      <w:r>
        <w:rPr>
          <w:color w:val="000000"/>
          <w:sz w:val="28"/>
          <w:szCs w:val="28"/>
          <w:lang w:eastAsia="ru-RU"/>
        </w:rPr>
        <w:t xml:space="preserve"> </w:t>
      </w:r>
      <w:r w:rsidRPr="002E268B">
        <w:rPr>
          <w:color w:val="000000"/>
          <w:sz w:val="28"/>
          <w:szCs w:val="28"/>
          <w:lang w:eastAsia="ru-RU"/>
        </w:rPr>
        <w:t>специальные добавки леги</w:t>
      </w:r>
      <w:r>
        <w:rPr>
          <w:color w:val="000000"/>
          <w:sz w:val="28"/>
          <w:szCs w:val="28"/>
          <w:lang w:eastAsia="ru-RU"/>
        </w:rPr>
        <w:t>рующих элементов, но имеется не</w:t>
      </w:r>
      <w:r w:rsidRPr="002E268B">
        <w:rPr>
          <w:color w:val="000000"/>
          <w:sz w:val="28"/>
          <w:szCs w:val="28"/>
          <w:lang w:eastAsia="ru-RU"/>
        </w:rPr>
        <w:t>большое количество примесей, обусловленное технологие</w:t>
      </w:r>
      <w:r>
        <w:rPr>
          <w:color w:val="000000"/>
          <w:sz w:val="28"/>
          <w:szCs w:val="28"/>
          <w:lang w:eastAsia="ru-RU"/>
        </w:rPr>
        <w:t>й вы</w:t>
      </w:r>
      <w:r w:rsidRPr="002E268B">
        <w:rPr>
          <w:color w:val="000000"/>
          <w:sz w:val="28"/>
          <w:szCs w:val="28"/>
          <w:lang w:eastAsia="ru-RU"/>
        </w:rPr>
        <w:t>плавки. При этом допускаются примеси марганца и кремния в</w:t>
      </w:r>
      <w:r>
        <w:rPr>
          <w:color w:val="000000"/>
          <w:sz w:val="28"/>
          <w:szCs w:val="28"/>
          <w:lang w:eastAsia="ru-RU"/>
        </w:rPr>
        <w:t xml:space="preserve"> </w:t>
      </w:r>
      <w:r w:rsidRPr="002E268B">
        <w:rPr>
          <w:color w:val="000000"/>
          <w:sz w:val="28"/>
          <w:szCs w:val="28"/>
          <w:lang w:eastAsia="ru-RU"/>
        </w:rPr>
        <w:t>пределах 0,8…1%, которые практически не оказывают влияния</w:t>
      </w:r>
      <w:r>
        <w:rPr>
          <w:color w:val="000000"/>
          <w:sz w:val="28"/>
          <w:szCs w:val="28"/>
          <w:lang w:eastAsia="ru-RU"/>
        </w:rPr>
        <w:t xml:space="preserve"> </w:t>
      </w:r>
      <w:r w:rsidRPr="002E268B">
        <w:rPr>
          <w:color w:val="000000"/>
          <w:sz w:val="28"/>
          <w:szCs w:val="28"/>
          <w:lang w:eastAsia="ru-RU"/>
        </w:rPr>
        <w:t>на механические свойства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зависимости от содержания углерода углеродистые</w:t>
      </w:r>
      <w:r>
        <w:rPr>
          <w:color w:val="000000"/>
          <w:sz w:val="28"/>
          <w:szCs w:val="28"/>
          <w:lang w:eastAsia="ru-RU"/>
        </w:rPr>
        <w:t xml:space="preserve"> </w:t>
      </w:r>
      <w:r w:rsidRPr="002E268B">
        <w:rPr>
          <w:color w:val="000000"/>
          <w:sz w:val="28"/>
          <w:szCs w:val="28"/>
          <w:lang w:eastAsia="ru-RU"/>
        </w:rPr>
        <w:t>стали бывают:</w:t>
      </w:r>
      <w:r w:rsidRPr="002E268B">
        <w:rPr>
          <w:i/>
          <w:color w:val="000000"/>
          <w:sz w:val="28"/>
          <w:szCs w:val="28"/>
          <w:lang w:eastAsia="ru-RU"/>
        </w:rPr>
        <w:t>низкоуглеродистые</w:t>
      </w:r>
      <w:r>
        <w:rPr>
          <w:color w:val="000000"/>
          <w:sz w:val="28"/>
          <w:szCs w:val="28"/>
          <w:lang w:eastAsia="ru-RU"/>
        </w:rPr>
        <w:t xml:space="preserve"> </w:t>
      </w:r>
      <w:r w:rsidRPr="002E268B">
        <w:rPr>
          <w:color w:val="000000"/>
          <w:sz w:val="28"/>
          <w:szCs w:val="28"/>
          <w:lang w:eastAsia="ru-RU"/>
        </w:rPr>
        <w:t>(С до 0,25 %);</w:t>
      </w:r>
      <w:r>
        <w:rPr>
          <w:color w:val="000000"/>
          <w:sz w:val="28"/>
          <w:szCs w:val="28"/>
          <w:lang w:eastAsia="ru-RU"/>
        </w:rPr>
        <w:t xml:space="preserve"> </w:t>
      </w:r>
      <w:r w:rsidRPr="002E268B">
        <w:rPr>
          <w:i/>
          <w:color w:val="000000"/>
          <w:sz w:val="28"/>
          <w:szCs w:val="28"/>
          <w:lang w:eastAsia="ru-RU"/>
        </w:rPr>
        <w:t>среднеуглеродистые</w:t>
      </w:r>
      <w:r>
        <w:rPr>
          <w:color w:val="000000"/>
          <w:sz w:val="28"/>
          <w:szCs w:val="28"/>
          <w:lang w:eastAsia="ru-RU"/>
        </w:rPr>
        <w:t xml:space="preserve"> (С=0,3...0,6</w:t>
      </w:r>
      <w:r w:rsidRPr="002E268B">
        <w:rPr>
          <w:color w:val="000000"/>
          <w:sz w:val="28"/>
          <w:szCs w:val="28"/>
          <w:lang w:eastAsia="ru-RU"/>
        </w:rPr>
        <w:t>%);</w:t>
      </w:r>
      <w:r>
        <w:rPr>
          <w:color w:val="000000"/>
          <w:sz w:val="28"/>
          <w:szCs w:val="28"/>
          <w:lang w:eastAsia="ru-RU"/>
        </w:rPr>
        <w:t xml:space="preserve"> </w:t>
      </w:r>
      <w:r w:rsidRPr="002E268B">
        <w:rPr>
          <w:i/>
          <w:color w:val="000000"/>
          <w:sz w:val="28"/>
          <w:szCs w:val="28"/>
          <w:lang w:eastAsia="ru-RU"/>
        </w:rPr>
        <w:t>высокоуглеродистые</w:t>
      </w:r>
      <w:r w:rsidRPr="002E268B">
        <w:rPr>
          <w:color w:val="000000"/>
          <w:sz w:val="28"/>
          <w:szCs w:val="28"/>
          <w:lang w:eastAsia="ru-RU"/>
        </w:rPr>
        <w:t xml:space="preserve"> (С &gt; 0,6 %).</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u w:val="single"/>
          <w:lang w:eastAsia="ru-RU"/>
        </w:rPr>
        <w:t>По назначению</w:t>
      </w:r>
      <w:r w:rsidRPr="002E268B">
        <w:rPr>
          <w:color w:val="000000"/>
          <w:sz w:val="28"/>
          <w:szCs w:val="28"/>
          <w:lang w:eastAsia="ru-RU"/>
        </w:rPr>
        <w:t xml:space="preserve"> углер</w:t>
      </w:r>
      <w:r>
        <w:rPr>
          <w:color w:val="000000"/>
          <w:sz w:val="28"/>
          <w:szCs w:val="28"/>
          <w:lang w:eastAsia="ru-RU"/>
        </w:rPr>
        <w:t xml:space="preserve">одистые стали делят на </w:t>
      </w:r>
      <w:r w:rsidRPr="008C560A">
        <w:rPr>
          <w:i/>
          <w:color w:val="000000"/>
          <w:sz w:val="28"/>
          <w:szCs w:val="28"/>
          <w:lang w:eastAsia="ru-RU"/>
        </w:rPr>
        <w:t>конструк</w:t>
      </w:r>
      <w:r w:rsidRPr="002E268B">
        <w:rPr>
          <w:i/>
          <w:color w:val="000000"/>
          <w:sz w:val="28"/>
          <w:szCs w:val="28"/>
          <w:lang w:eastAsia="ru-RU"/>
        </w:rPr>
        <w:t>ционные</w:t>
      </w:r>
      <w:r w:rsidRPr="002E268B">
        <w:rPr>
          <w:color w:val="000000"/>
          <w:sz w:val="28"/>
          <w:szCs w:val="28"/>
          <w:lang w:eastAsia="ru-RU"/>
        </w:rPr>
        <w:t xml:space="preserve"> и </w:t>
      </w:r>
      <w:r w:rsidRPr="002E268B">
        <w:rPr>
          <w:i/>
          <w:color w:val="000000"/>
          <w:sz w:val="28"/>
          <w:szCs w:val="28"/>
          <w:lang w:eastAsia="ru-RU"/>
        </w:rPr>
        <w:t>инструментальные</w:t>
      </w:r>
      <w:r w:rsidRPr="002E268B">
        <w:rPr>
          <w:color w:val="000000"/>
          <w:sz w:val="28"/>
          <w:szCs w:val="28"/>
          <w:lang w:eastAsia="ru-RU"/>
        </w:rPr>
        <w:t>. Они имеют разное обозначение.</w:t>
      </w:r>
    </w:p>
    <w:p w:rsidR="00386B5A" w:rsidRPr="004973B3" w:rsidRDefault="00386B5A" w:rsidP="00386B5A">
      <w:pPr>
        <w:jc w:val="center"/>
        <w:rPr>
          <w:b/>
          <w:sz w:val="28"/>
          <w:szCs w:val="28"/>
          <w:u w:val="single"/>
        </w:rPr>
      </w:pPr>
      <w:r w:rsidRPr="004973B3">
        <w:rPr>
          <w:b/>
          <w:color w:val="000000"/>
          <w:sz w:val="28"/>
          <w:szCs w:val="28"/>
          <w:u w:val="single"/>
          <w:lang w:eastAsia="ru-RU"/>
        </w:rPr>
        <w:t>Конструкционные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Конструкционные стали применяются для изготовления</w:t>
      </w:r>
      <w:r>
        <w:rPr>
          <w:color w:val="000000"/>
          <w:sz w:val="28"/>
          <w:szCs w:val="28"/>
          <w:lang w:eastAsia="ru-RU"/>
        </w:rPr>
        <w:t xml:space="preserve"> </w:t>
      </w:r>
      <w:r w:rsidRPr="002E268B">
        <w:rPr>
          <w:color w:val="000000"/>
          <w:sz w:val="28"/>
          <w:szCs w:val="28"/>
          <w:lang w:eastAsia="ru-RU"/>
        </w:rPr>
        <w:t>конструкций и сооружений,</w:t>
      </w:r>
      <w:r>
        <w:rPr>
          <w:color w:val="000000"/>
          <w:sz w:val="28"/>
          <w:szCs w:val="28"/>
          <w:lang w:eastAsia="ru-RU"/>
        </w:rPr>
        <w:t xml:space="preserve"> деталей машин и механизмов. Со</w:t>
      </w:r>
      <w:r w:rsidRPr="002E268B">
        <w:rPr>
          <w:color w:val="000000"/>
          <w:sz w:val="28"/>
          <w:szCs w:val="28"/>
          <w:lang w:eastAsia="ru-RU"/>
        </w:rPr>
        <w:t>держание углерода в конструкционных сталях не превышает</w:t>
      </w:r>
      <w:r>
        <w:rPr>
          <w:color w:val="000000"/>
          <w:sz w:val="28"/>
          <w:szCs w:val="28"/>
          <w:lang w:eastAsia="ru-RU"/>
        </w:rPr>
        <w:t xml:space="preserve"> 0,5…0,6 %. </w:t>
      </w:r>
      <w:r w:rsidRPr="002E268B">
        <w:rPr>
          <w:color w:val="000000"/>
          <w:sz w:val="28"/>
          <w:szCs w:val="28"/>
          <w:lang w:eastAsia="ru-RU"/>
        </w:rPr>
        <w:t>Углеродистые констр</w:t>
      </w:r>
      <w:r>
        <w:rPr>
          <w:color w:val="000000"/>
          <w:sz w:val="28"/>
          <w:szCs w:val="28"/>
          <w:lang w:eastAsia="ru-RU"/>
        </w:rPr>
        <w:t>укционные стали производят обык</w:t>
      </w:r>
      <w:r w:rsidRPr="002E268B">
        <w:rPr>
          <w:color w:val="000000"/>
          <w:sz w:val="28"/>
          <w:szCs w:val="28"/>
          <w:lang w:eastAsia="ru-RU"/>
        </w:rPr>
        <w:t>новенного качества и качественные.</w:t>
      </w:r>
      <w:r>
        <w:rPr>
          <w:color w:val="000000"/>
          <w:sz w:val="28"/>
          <w:szCs w:val="28"/>
          <w:lang w:eastAsia="ru-RU"/>
        </w:rPr>
        <w:t xml:space="preserve"> </w:t>
      </w:r>
      <w:r w:rsidRPr="002E268B">
        <w:rPr>
          <w:color w:val="000000"/>
          <w:sz w:val="28"/>
          <w:szCs w:val="28"/>
          <w:lang w:eastAsia="ru-RU"/>
        </w:rPr>
        <w:t>Углеродистые стали обыкновенного качества являются</w:t>
      </w:r>
      <w:r>
        <w:rPr>
          <w:color w:val="000000"/>
          <w:sz w:val="28"/>
          <w:szCs w:val="28"/>
          <w:lang w:eastAsia="ru-RU"/>
        </w:rPr>
        <w:t xml:space="preserve"> </w:t>
      </w:r>
      <w:r w:rsidRPr="002E268B">
        <w:rPr>
          <w:color w:val="000000"/>
          <w:sz w:val="28"/>
          <w:szCs w:val="28"/>
          <w:lang w:eastAsia="ru-RU"/>
        </w:rPr>
        <w:t>основным металлическим</w:t>
      </w:r>
      <w:r>
        <w:rPr>
          <w:color w:val="000000"/>
          <w:sz w:val="28"/>
          <w:szCs w:val="28"/>
          <w:lang w:eastAsia="ru-RU"/>
        </w:rPr>
        <w:t xml:space="preserve"> материалом, применяемым в маши</w:t>
      </w:r>
      <w:r w:rsidRPr="002E268B">
        <w:rPr>
          <w:color w:val="000000"/>
          <w:sz w:val="28"/>
          <w:szCs w:val="28"/>
          <w:lang w:eastAsia="ru-RU"/>
        </w:rPr>
        <w:t>ностроении и в строительны</w:t>
      </w:r>
      <w:r>
        <w:rPr>
          <w:color w:val="000000"/>
          <w:sz w:val="28"/>
          <w:szCs w:val="28"/>
          <w:lang w:eastAsia="ru-RU"/>
        </w:rPr>
        <w:t>х металлоконструкциях.</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соответствии с ГОСТ 380-2005 углеродистую сталь</w:t>
      </w:r>
      <w:r>
        <w:rPr>
          <w:color w:val="000000"/>
          <w:sz w:val="28"/>
          <w:szCs w:val="28"/>
          <w:lang w:eastAsia="ru-RU"/>
        </w:rPr>
        <w:t xml:space="preserve"> </w:t>
      </w:r>
      <w:r w:rsidRPr="002E268B">
        <w:rPr>
          <w:color w:val="000000"/>
          <w:sz w:val="28"/>
          <w:szCs w:val="28"/>
          <w:lang w:eastAsia="ru-RU"/>
        </w:rPr>
        <w:t>обыкновенного качества изготовляют следующих марок: Ст0,</w:t>
      </w:r>
      <w:r>
        <w:rPr>
          <w:color w:val="000000"/>
          <w:sz w:val="28"/>
          <w:szCs w:val="28"/>
          <w:lang w:eastAsia="ru-RU"/>
        </w:rPr>
        <w:t xml:space="preserve"> </w:t>
      </w:r>
      <w:r w:rsidRPr="002E268B">
        <w:rPr>
          <w:color w:val="000000"/>
          <w:sz w:val="28"/>
          <w:szCs w:val="28"/>
          <w:lang w:eastAsia="ru-RU"/>
        </w:rPr>
        <w:t>Ст1кп, Ст1пс, Ст1сп, Ст2кп, Ст2пс, Ст2сп, Ст3кп, Ст3пс, Ст3сп,</w:t>
      </w:r>
      <w:r>
        <w:rPr>
          <w:color w:val="000000"/>
          <w:sz w:val="28"/>
          <w:szCs w:val="28"/>
          <w:lang w:eastAsia="ru-RU"/>
        </w:rPr>
        <w:t xml:space="preserve"> </w:t>
      </w:r>
      <w:r w:rsidRPr="002E268B">
        <w:rPr>
          <w:color w:val="000000"/>
          <w:sz w:val="28"/>
          <w:szCs w:val="28"/>
          <w:lang w:eastAsia="ru-RU"/>
        </w:rPr>
        <w:t>Ст3Гпс, Ст3Гсп, Ст4кп, Ст4</w:t>
      </w:r>
      <w:r>
        <w:rPr>
          <w:color w:val="000000"/>
          <w:sz w:val="28"/>
          <w:szCs w:val="28"/>
          <w:lang w:eastAsia="ru-RU"/>
        </w:rPr>
        <w:t>пс, Ст4сп, Ст5пс, Ст5сп, Ст5Гпс.</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Буквы Ст обозначают "Сталь", цифры – условный номер</w:t>
      </w:r>
      <w:r>
        <w:rPr>
          <w:color w:val="000000"/>
          <w:sz w:val="28"/>
          <w:szCs w:val="28"/>
          <w:lang w:eastAsia="ru-RU"/>
        </w:rPr>
        <w:t xml:space="preserve"> </w:t>
      </w:r>
      <w:r w:rsidRPr="002E268B">
        <w:rPr>
          <w:color w:val="000000"/>
          <w:sz w:val="28"/>
          <w:szCs w:val="28"/>
          <w:lang w:eastAsia="ru-RU"/>
        </w:rPr>
        <w:t xml:space="preserve">марки, буквы "кп", "пс", "сп" </w:t>
      </w:r>
      <w:r w:rsidRPr="002E268B">
        <w:rPr>
          <w:color w:val="000000"/>
          <w:sz w:val="28"/>
          <w:szCs w:val="28"/>
          <w:lang w:eastAsia="ru-RU"/>
        </w:rPr>
        <w:sym w:font="Symbol" w:char="F02D"/>
      </w:r>
      <w:r w:rsidRPr="002E268B">
        <w:rPr>
          <w:color w:val="000000"/>
          <w:sz w:val="28"/>
          <w:szCs w:val="28"/>
          <w:lang w:eastAsia="ru-RU"/>
        </w:rPr>
        <w:t xml:space="preserve"> степень раскисления ("кп" </w:t>
      </w:r>
      <w:r w:rsidRPr="002E268B">
        <w:rPr>
          <w:color w:val="000000"/>
          <w:sz w:val="28"/>
          <w:szCs w:val="28"/>
          <w:lang w:eastAsia="ru-RU"/>
        </w:rPr>
        <w:sym w:font="Symbol" w:char="F02D"/>
      </w:r>
      <w:r>
        <w:rPr>
          <w:color w:val="000000"/>
          <w:sz w:val="28"/>
          <w:szCs w:val="28"/>
          <w:lang w:eastAsia="ru-RU"/>
        </w:rPr>
        <w:t xml:space="preserve"> ки</w:t>
      </w:r>
      <w:r w:rsidRPr="002E268B">
        <w:rPr>
          <w:color w:val="000000"/>
          <w:sz w:val="28"/>
          <w:szCs w:val="28"/>
          <w:lang w:eastAsia="ru-RU"/>
        </w:rPr>
        <w:t>пящая, "пс" – полуспокойная, "сп" – спокойная</w:t>
      </w:r>
      <w:r>
        <w:rPr>
          <w:color w:val="000000"/>
          <w:sz w:val="28"/>
          <w:szCs w:val="28"/>
          <w:lang w:eastAsia="ru-RU"/>
        </w:rPr>
        <w:t>); буква "Г" свиде</w:t>
      </w:r>
      <w:r w:rsidRPr="002E268B">
        <w:rPr>
          <w:color w:val="000000"/>
          <w:sz w:val="28"/>
          <w:szCs w:val="28"/>
          <w:lang w:eastAsia="ru-RU"/>
        </w:rPr>
        <w:t>тельствует о повышенном содержании марганца (до 0,8…1,2 %).</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Условный но</w:t>
      </w:r>
      <w:r>
        <w:rPr>
          <w:color w:val="000000"/>
          <w:sz w:val="28"/>
          <w:szCs w:val="28"/>
          <w:lang w:eastAsia="ru-RU"/>
        </w:rPr>
        <w:t>мер марки соответствует определённому содержа</w:t>
      </w:r>
      <w:r w:rsidRPr="002E268B">
        <w:rPr>
          <w:color w:val="000000"/>
          <w:sz w:val="28"/>
          <w:szCs w:val="28"/>
          <w:lang w:eastAsia="ru-RU"/>
        </w:rPr>
        <w:t>нию углерода в стали</w:t>
      </w:r>
      <w:r>
        <w:rPr>
          <w:color w:val="000000"/>
          <w:sz w:val="28"/>
          <w:szCs w:val="28"/>
          <w:lang w:eastAsia="ru-RU"/>
        </w:rPr>
        <w:t>.</w:t>
      </w:r>
      <w:r w:rsidRPr="002E268B">
        <w:rPr>
          <w:color w:val="000000"/>
          <w:sz w:val="28"/>
          <w:szCs w:val="28"/>
          <w:lang w:eastAsia="ru-RU"/>
        </w:rPr>
        <w:t xml:space="preserve"> Эти стали содержат не более</w:t>
      </w:r>
      <w:r>
        <w:rPr>
          <w:color w:val="000000"/>
          <w:sz w:val="28"/>
          <w:szCs w:val="28"/>
          <w:lang w:eastAsia="ru-RU"/>
        </w:rPr>
        <w:t xml:space="preserve"> </w:t>
      </w:r>
      <w:r w:rsidRPr="002E268B">
        <w:rPr>
          <w:color w:val="000000"/>
          <w:sz w:val="28"/>
          <w:szCs w:val="28"/>
          <w:lang w:eastAsia="ru-RU"/>
        </w:rPr>
        <w:t>0,05% S и 0,04% Р. Структура стали обыкновенного качества в</w:t>
      </w:r>
      <w:r>
        <w:rPr>
          <w:color w:val="000000"/>
          <w:sz w:val="28"/>
          <w:szCs w:val="28"/>
          <w:lang w:eastAsia="ru-RU"/>
        </w:rPr>
        <w:t xml:space="preserve"> </w:t>
      </w:r>
      <w:r w:rsidRPr="002E268B">
        <w:rPr>
          <w:color w:val="000000"/>
          <w:sz w:val="28"/>
          <w:szCs w:val="28"/>
          <w:lang w:eastAsia="ru-RU"/>
        </w:rPr>
        <w:t xml:space="preserve">состоянии поставки обычно </w:t>
      </w:r>
      <w:r>
        <w:rPr>
          <w:color w:val="000000"/>
          <w:sz w:val="28"/>
          <w:szCs w:val="28"/>
          <w:lang w:eastAsia="ru-RU"/>
        </w:rPr>
        <w:t>феррит + перлит. Чем выше услов</w:t>
      </w:r>
      <w:r w:rsidRPr="002E268B">
        <w:rPr>
          <w:color w:val="000000"/>
          <w:sz w:val="28"/>
          <w:szCs w:val="28"/>
          <w:lang w:eastAsia="ru-RU"/>
        </w:rPr>
        <w:t xml:space="preserve">ный номер марки, тем больше в стали углерода и перлита, </w:t>
      </w:r>
      <w:r>
        <w:rPr>
          <w:color w:val="000000"/>
          <w:sz w:val="28"/>
          <w:szCs w:val="28"/>
          <w:lang w:eastAsia="ru-RU"/>
        </w:rPr>
        <w:t xml:space="preserve">и </w:t>
      </w:r>
      <w:r w:rsidRPr="002E268B">
        <w:rPr>
          <w:color w:val="000000"/>
          <w:sz w:val="28"/>
          <w:szCs w:val="28"/>
          <w:lang w:eastAsia="ru-RU"/>
        </w:rPr>
        <w:t>тем</w:t>
      </w:r>
      <w:r>
        <w:rPr>
          <w:color w:val="000000"/>
          <w:sz w:val="28"/>
          <w:szCs w:val="28"/>
          <w:lang w:eastAsia="ru-RU"/>
        </w:rPr>
        <w:t xml:space="preserve"> выше её</w:t>
      </w:r>
      <w:r w:rsidRPr="002E268B">
        <w:rPr>
          <w:color w:val="000000"/>
          <w:sz w:val="28"/>
          <w:szCs w:val="28"/>
          <w:lang w:eastAsia="ru-RU"/>
        </w:rPr>
        <w:t xml:space="preserve"> прочность, но меньше вязкость и пластичность.</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Качественные углеродистые стали в соответствии с</w:t>
      </w:r>
      <w:r>
        <w:rPr>
          <w:color w:val="000000"/>
          <w:sz w:val="28"/>
          <w:szCs w:val="28"/>
          <w:lang w:eastAsia="ru-RU"/>
        </w:rPr>
        <w:t xml:space="preserve"> </w:t>
      </w:r>
      <w:r w:rsidRPr="002E268B">
        <w:rPr>
          <w:color w:val="000000"/>
          <w:sz w:val="28"/>
          <w:szCs w:val="28"/>
          <w:lang w:eastAsia="ru-RU"/>
        </w:rPr>
        <w:t>ГОСТ 1050-88* выпускаются следующих марок:</w:t>
      </w:r>
      <w:r>
        <w:rPr>
          <w:color w:val="000000"/>
          <w:sz w:val="28"/>
          <w:szCs w:val="28"/>
          <w:lang w:eastAsia="ru-RU"/>
        </w:rPr>
        <w:t xml:space="preserve"> </w:t>
      </w:r>
      <w:r w:rsidRPr="002E268B">
        <w:rPr>
          <w:color w:val="000000"/>
          <w:sz w:val="28"/>
          <w:szCs w:val="28"/>
          <w:lang w:eastAsia="ru-RU"/>
        </w:rPr>
        <w:t>08, 10, 15, 20, 25, 30, 35, 40, 45, 50, 55, 58, 60;</w:t>
      </w:r>
      <w:r>
        <w:rPr>
          <w:color w:val="000000"/>
          <w:sz w:val="28"/>
          <w:szCs w:val="28"/>
          <w:lang w:eastAsia="ru-RU"/>
        </w:rPr>
        <w:t xml:space="preserve"> </w:t>
      </w:r>
      <w:r w:rsidRPr="002E268B">
        <w:rPr>
          <w:color w:val="000000"/>
          <w:sz w:val="28"/>
          <w:szCs w:val="28"/>
          <w:lang w:eastAsia="ru-RU"/>
        </w:rPr>
        <w:t>05кп, 08кп, 08пс, 10кп, 10пс, 11кп, 15кп, 15пс, 18кп, 20кп</w:t>
      </w:r>
      <w:r>
        <w:rPr>
          <w:color w:val="000000"/>
          <w:sz w:val="28"/>
          <w:szCs w:val="28"/>
          <w:lang w:eastAsia="ru-RU"/>
        </w:rPr>
        <w:t xml:space="preserve">, </w:t>
      </w:r>
      <w:r w:rsidRPr="002E268B">
        <w:rPr>
          <w:color w:val="000000"/>
          <w:sz w:val="28"/>
          <w:szCs w:val="28"/>
          <w:lang w:eastAsia="ru-RU"/>
        </w:rPr>
        <w:t>и 20пс.</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обозначении качественных углеродистых сталей слово</w:t>
      </w:r>
      <w:r>
        <w:rPr>
          <w:color w:val="000000"/>
          <w:sz w:val="28"/>
          <w:szCs w:val="28"/>
          <w:lang w:eastAsia="ru-RU"/>
        </w:rPr>
        <w:t xml:space="preserve"> </w:t>
      </w:r>
      <w:r w:rsidRPr="002E268B">
        <w:rPr>
          <w:color w:val="000000"/>
          <w:sz w:val="28"/>
          <w:szCs w:val="28"/>
          <w:lang w:eastAsia="ru-RU"/>
        </w:rPr>
        <w:t>"Сталь" или "Ст" в марке стали</w:t>
      </w:r>
      <w:r>
        <w:rPr>
          <w:color w:val="000000"/>
          <w:sz w:val="28"/>
          <w:szCs w:val="28"/>
          <w:lang w:eastAsia="ru-RU"/>
        </w:rPr>
        <w:t xml:space="preserve"> не пишется, а ставятся двузнач</w:t>
      </w:r>
      <w:r w:rsidRPr="002E268B">
        <w:rPr>
          <w:color w:val="000000"/>
          <w:sz w:val="28"/>
          <w:szCs w:val="28"/>
          <w:lang w:eastAsia="ru-RU"/>
        </w:rPr>
        <w:t>ные числа, показывающие содержание углерода в сотых долях</w:t>
      </w:r>
      <w:r>
        <w:rPr>
          <w:color w:val="000000"/>
          <w:sz w:val="28"/>
          <w:szCs w:val="28"/>
          <w:lang w:eastAsia="ru-RU"/>
        </w:rPr>
        <w:t xml:space="preserve"> </w:t>
      </w:r>
      <w:r w:rsidRPr="002E268B">
        <w:rPr>
          <w:color w:val="000000"/>
          <w:sz w:val="28"/>
          <w:szCs w:val="28"/>
          <w:lang w:eastAsia="ru-RU"/>
        </w:rPr>
        <w:t>процента. При этом допускается слово "Сталь" перед маркой</w:t>
      </w:r>
      <w:r>
        <w:rPr>
          <w:color w:val="000000"/>
          <w:sz w:val="28"/>
          <w:szCs w:val="28"/>
          <w:lang w:eastAsia="ru-RU"/>
        </w:rPr>
        <w:t xml:space="preserve"> </w:t>
      </w:r>
      <w:r w:rsidRPr="002E268B">
        <w:rPr>
          <w:color w:val="000000"/>
          <w:sz w:val="28"/>
          <w:szCs w:val="28"/>
          <w:lang w:eastAsia="ru-RU"/>
        </w:rPr>
        <w:t>для пояснения. По степени р</w:t>
      </w:r>
      <w:r>
        <w:rPr>
          <w:color w:val="000000"/>
          <w:sz w:val="28"/>
          <w:szCs w:val="28"/>
          <w:lang w:eastAsia="ru-RU"/>
        </w:rPr>
        <w:t>аскисления сталь обозначают: ки</w:t>
      </w:r>
      <w:r w:rsidRPr="002E268B">
        <w:rPr>
          <w:color w:val="000000"/>
          <w:sz w:val="28"/>
          <w:szCs w:val="28"/>
          <w:lang w:eastAsia="ru-RU"/>
        </w:rPr>
        <w:t>пящую – "кп", полуспокойную – "пс", спокойную – без индекса.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Эти стали содержат не более 0,04% и 0,035% Р. Их структура в</w:t>
      </w:r>
      <w:r>
        <w:rPr>
          <w:color w:val="000000"/>
          <w:sz w:val="28"/>
          <w:szCs w:val="28"/>
          <w:lang w:eastAsia="ru-RU"/>
        </w:rPr>
        <w:t xml:space="preserve"> термоупрочнё</w:t>
      </w:r>
      <w:r w:rsidRPr="002E268B">
        <w:rPr>
          <w:color w:val="000000"/>
          <w:sz w:val="28"/>
          <w:szCs w:val="28"/>
          <w:lang w:eastAsia="ru-RU"/>
        </w:rPr>
        <w:t>нном состоянии – феррит и перлит.</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соответствии с ГОСТ 977-88, если сталь предназначена</w:t>
      </w:r>
      <w:r>
        <w:rPr>
          <w:color w:val="000000"/>
          <w:sz w:val="28"/>
          <w:szCs w:val="28"/>
          <w:lang w:eastAsia="ru-RU"/>
        </w:rPr>
        <w:t xml:space="preserve"> </w:t>
      </w:r>
      <w:r w:rsidRPr="002E268B">
        <w:rPr>
          <w:color w:val="000000"/>
          <w:sz w:val="28"/>
          <w:szCs w:val="28"/>
          <w:lang w:eastAsia="ru-RU"/>
        </w:rPr>
        <w:t>для изготовления отливок, к марке углеродистой качественной</w:t>
      </w:r>
      <w:r>
        <w:rPr>
          <w:color w:val="000000"/>
          <w:sz w:val="28"/>
          <w:szCs w:val="28"/>
          <w:lang w:eastAsia="ru-RU"/>
        </w:rPr>
        <w:t xml:space="preserve"> </w:t>
      </w:r>
      <w:r w:rsidRPr="002E268B">
        <w:rPr>
          <w:color w:val="000000"/>
          <w:sz w:val="28"/>
          <w:szCs w:val="28"/>
          <w:lang w:eastAsia="ru-RU"/>
        </w:rPr>
        <w:t>конструкционной стали добавл</w:t>
      </w:r>
      <w:r>
        <w:rPr>
          <w:color w:val="000000"/>
          <w:sz w:val="28"/>
          <w:szCs w:val="28"/>
          <w:lang w:eastAsia="ru-RU"/>
        </w:rPr>
        <w:t xml:space="preserve">яется </w:t>
      </w:r>
      <w:r>
        <w:rPr>
          <w:color w:val="000000"/>
          <w:sz w:val="28"/>
          <w:szCs w:val="28"/>
          <w:lang w:eastAsia="ru-RU"/>
        </w:rPr>
        <w:lastRenderedPageBreak/>
        <w:t>буква «Л», которая ставит</w:t>
      </w:r>
      <w:r w:rsidRPr="002E268B">
        <w:rPr>
          <w:color w:val="000000"/>
          <w:sz w:val="28"/>
          <w:szCs w:val="28"/>
          <w:lang w:eastAsia="ru-RU"/>
        </w:rPr>
        <w:t>ся в конце марки. Предусмотрены следующие марки литейной</w:t>
      </w:r>
      <w:r>
        <w:rPr>
          <w:color w:val="000000"/>
          <w:sz w:val="28"/>
          <w:szCs w:val="28"/>
          <w:lang w:eastAsia="ru-RU"/>
        </w:rPr>
        <w:t xml:space="preserve"> </w:t>
      </w:r>
      <w:r w:rsidRPr="002E268B">
        <w:rPr>
          <w:color w:val="000000"/>
          <w:sz w:val="28"/>
          <w:szCs w:val="28"/>
          <w:lang w:eastAsia="ru-RU"/>
        </w:rPr>
        <w:t>углеродистой стали: 15Л, 20Л, 25Л, 30Л, 35Л, 40Л, 45Л, 50Л.</w:t>
      </w:r>
    </w:p>
    <w:p w:rsidR="00386B5A" w:rsidRPr="004973B3" w:rsidRDefault="00386B5A" w:rsidP="00386B5A">
      <w:pPr>
        <w:shd w:val="clear" w:color="auto" w:fill="FFFFFF"/>
        <w:spacing w:after="0" w:line="240" w:lineRule="auto"/>
        <w:jc w:val="center"/>
        <w:rPr>
          <w:b/>
          <w:color w:val="000000"/>
          <w:sz w:val="28"/>
          <w:szCs w:val="28"/>
          <w:u w:val="single"/>
          <w:lang w:eastAsia="ru-RU"/>
        </w:rPr>
      </w:pPr>
      <w:r w:rsidRPr="004973B3">
        <w:rPr>
          <w:b/>
          <w:color w:val="000000"/>
          <w:sz w:val="28"/>
          <w:szCs w:val="28"/>
          <w:u w:val="single"/>
          <w:lang w:eastAsia="ru-RU"/>
        </w:rPr>
        <w:t>Углеродистые инструментальные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Инструментальны</w:t>
      </w:r>
      <w:r>
        <w:rPr>
          <w:color w:val="000000"/>
          <w:sz w:val="28"/>
          <w:szCs w:val="28"/>
          <w:lang w:eastAsia="ru-RU"/>
        </w:rPr>
        <w:t>е стали применяют для изготовле</w:t>
      </w:r>
      <w:r w:rsidRPr="002E268B">
        <w:rPr>
          <w:color w:val="000000"/>
          <w:sz w:val="28"/>
          <w:szCs w:val="28"/>
          <w:lang w:eastAsia="ru-RU"/>
        </w:rPr>
        <w:t>ния режущего и измерительного инструмента, а также</w:t>
      </w:r>
      <w:r>
        <w:rPr>
          <w:color w:val="000000"/>
          <w:sz w:val="28"/>
          <w:szCs w:val="28"/>
          <w:lang w:eastAsia="ru-RU"/>
        </w:rPr>
        <w:t xml:space="preserve"> ин</w:t>
      </w:r>
      <w:r w:rsidRPr="002E268B">
        <w:rPr>
          <w:color w:val="000000"/>
          <w:sz w:val="28"/>
          <w:szCs w:val="28"/>
          <w:lang w:eastAsia="ru-RU"/>
        </w:rPr>
        <w:t>струментов, применяемых при обработке давлением (штампов,</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бойков и т.д.). Содержание углерода в них от 0,7 до 1,5%.</w:t>
      </w:r>
      <w:r>
        <w:rPr>
          <w:color w:val="000000"/>
          <w:sz w:val="28"/>
          <w:szCs w:val="28"/>
          <w:lang w:eastAsia="ru-RU"/>
        </w:rPr>
        <w:t xml:space="preserve"> </w:t>
      </w:r>
      <w:r w:rsidRPr="002E268B">
        <w:rPr>
          <w:color w:val="000000"/>
          <w:sz w:val="28"/>
          <w:szCs w:val="28"/>
          <w:lang w:eastAsia="ru-RU"/>
        </w:rPr>
        <w:t>Сталь для режущего инструмента должна обладать высокими</w:t>
      </w:r>
      <w:r>
        <w:rPr>
          <w:color w:val="000000"/>
          <w:sz w:val="28"/>
          <w:szCs w:val="28"/>
          <w:lang w:eastAsia="ru-RU"/>
        </w:rPr>
        <w:t xml:space="preserve"> твё</w:t>
      </w:r>
      <w:r w:rsidRPr="002E268B">
        <w:rPr>
          <w:color w:val="000000"/>
          <w:sz w:val="28"/>
          <w:szCs w:val="28"/>
          <w:lang w:eastAsia="ru-RU"/>
        </w:rPr>
        <w:t>рдостью, износостойкостью, теплостойкостью.</w:t>
      </w:r>
      <w:r>
        <w:rPr>
          <w:color w:val="000000"/>
          <w:sz w:val="28"/>
          <w:szCs w:val="28"/>
          <w:lang w:eastAsia="ru-RU"/>
        </w:rPr>
        <w:t xml:space="preserve"> </w:t>
      </w:r>
      <w:r w:rsidRPr="002E268B">
        <w:rPr>
          <w:color w:val="000000"/>
          <w:sz w:val="28"/>
          <w:szCs w:val="28"/>
          <w:lang w:eastAsia="ru-RU"/>
        </w:rPr>
        <w:t>Углеродистые инструментальные стали маркируют</w:t>
      </w:r>
      <w:r>
        <w:rPr>
          <w:color w:val="000000"/>
          <w:sz w:val="28"/>
          <w:szCs w:val="28"/>
          <w:lang w:eastAsia="ru-RU"/>
        </w:rPr>
        <w:t xml:space="preserve"> </w:t>
      </w:r>
      <w:r w:rsidRPr="002E268B">
        <w:rPr>
          <w:color w:val="000000"/>
          <w:sz w:val="28"/>
          <w:szCs w:val="28"/>
          <w:lang w:eastAsia="ru-RU"/>
        </w:rPr>
        <w:t>буквой У с цифрой, обознач</w:t>
      </w:r>
      <w:r>
        <w:rPr>
          <w:color w:val="000000"/>
          <w:sz w:val="28"/>
          <w:szCs w:val="28"/>
          <w:lang w:eastAsia="ru-RU"/>
        </w:rPr>
        <w:t>ающей среднее содержание углеро</w:t>
      </w:r>
      <w:r w:rsidRPr="002E268B">
        <w:rPr>
          <w:color w:val="000000"/>
          <w:sz w:val="28"/>
          <w:szCs w:val="28"/>
          <w:lang w:eastAsia="ru-RU"/>
        </w:rPr>
        <w:t>да, выраженное в десятых долях процента (ГОСТ 1435-99).</w:t>
      </w:r>
      <w:r>
        <w:rPr>
          <w:color w:val="000000"/>
          <w:sz w:val="28"/>
          <w:szCs w:val="28"/>
          <w:lang w:eastAsia="ru-RU"/>
        </w:rPr>
        <w:t xml:space="preserve"> </w:t>
      </w:r>
      <w:r w:rsidRPr="002E268B">
        <w:rPr>
          <w:color w:val="000000"/>
          <w:sz w:val="28"/>
          <w:szCs w:val="28"/>
          <w:lang w:eastAsia="ru-RU"/>
        </w:rPr>
        <w:t>Например, сталь марки У8 содержит в среднем 0,8 % углерода,</w:t>
      </w:r>
      <w:r>
        <w:rPr>
          <w:color w:val="000000"/>
          <w:sz w:val="28"/>
          <w:szCs w:val="28"/>
          <w:lang w:eastAsia="ru-RU"/>
        </w:rPr>
        <w:t xml:space="preserve"> </w:t>
      </w:r>
      <w:r w:rsidRPr="002E268B">
        <w:rPr>
          <w:color w:val="000000"/>
          <w:sz w:val="28"/>
          <w:szCs w:val="28"/>
          <w:lang w:eastAsia="ru-RU"/>
        </w:rPr>
        <w:t>сталь У10 – 1 % и т. д. Стал</w:t>
      </w:r>
      <w:r>
        <w:rPr>
          <w:color w:val="000000"/>
          <w:sz w:val="28"/>
          <w:szCs w:val="28"/>
          <w:lang w:eastAsia="ru-RU"/>
        </w:rPr>
        <w:t>и выпускают качественные и высо</w:t>
      </w:r>
      <w:r w:rsidRPr="002E268B">
        <w:rPr>
          <w:color w:val="000000"/>
          <w:sz w:val="28"/>
          <w:szCs w:val="28"/>
          <w:lang w:eastAsia="ru-RU"/>
        </w:rPr>
        <w:t>кокачественные. Для высококачественных сталей в конце марки</w:t>
      </w:r>
      <w:r>
        <w:rPr>
          <w:color w:val="000000"/>
          <w:sz w:val="28"/>
          <w:szCs w:val="28"/>
          <w:lang w:eastAsia="ru-RU"/>
        </w:rPr>
        <w:t xml:space="preserve"> </w:t>
      </w:r>
      <w:r w:rsidRPr="002E268B">
        <w:rPr>
          <w:color w:val="000000"/>
          <w:sz w:val="28"/>
          <w:szCs w:val="28"/>
          <w:lang w:eastAsia="ru-RU"/>
        </w:rPr>
        <w:t>ставят букву А. Например, стали У8, У10 – качественные, У8А,</w:t>
      </w:r>
      <w:r>
        <w:rPr>
          <w:color w:val="000000"/>
          <w:sz w:val="28"/>
          <w:szCs w:val="28"/>
          <w:lang w:eastAsia="ru-RU"/>
        </w:rPr>
        <w:t xml:space="preserve"> </w:t>
      </w:r>
      <w:r w:rsidRPr="002E268B">
        <w:rPr>
          <w:color w:val="000000"/>
          <w:sz w:val="28"/>
          <w:szCs w:val="28"/>
          <w:lang w:eastAsia="ru-RU"/>
        </w:rPr>
        <w:t xml:space="preserve">У10А – высококачественные. </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Из сталей У7, У8, У8А и</w:t>
      </w:r>
      <w:r>
        <w:rPr>
          <w:color w:val="000000"/>
          <w:sz w:val="28"/>
          <w:szCs w:val="28"/>
          <w:lang w:eastAsia="ru-RU"/>
        </w:rPr>
        <w:t>зготовляют зубила, штамповую ос</w:t>
      </w:r>
      <w:r w:rsidRPr="002E268B">
        <w:rPr>
          <w:color w:val="000000"/>
          <w:sz w:val="28"/>
          <w:szCs w:val="28"/>
          <w:lang w:eastAsia="ru-RU"/>
        </w:rPr>
        <w:t xml:space="preserve">настку, молотки, ножи, метчики, </w:t>
      </w:r>
      <w:r>
        <w:rPr>
          <w:color w:val="000000"/>
          <w:sz w:val="28"/>
          <w:szCs w:val="28"/>
          <w:lang w:eastAsia="ru-RU"/>
        </w:rPr>
        <w:t>отвертки и другие изделия, кото</w:t>
      </w:r>
      <w:r w:rsidRPr="002E268B">
        <w:rPr>
          <w:color w:val="000000"/>
          <w:sz w:val="28"/>
          <w:szCs w:val="28"/>
          <w:lang w:eastAsia="ru-RU"/>
        </w:rPr>
        <w:t>рые подвергаются ударным нагрузкам. Из сталей с более высоким</w:t>
      </w:r>
      <w:r>
        <w:rPr>
          <w:color w:val="000000"/>
          <w:sz w:val="28"/>
          <w:szCs w:val="28"/>
          <w:lang w:eastAsia="ru-RU"/>
        </w:rPr>
        <w:t xml:space="preserve"> </w:t>
      </w:r>
      <w:r w:rsidRPr="002E268B">
        <w:rPr>
          <w:color w:val="000000"/>
          <w:sz w:val="28"/>
          <w:szCs w:val="28"/>
          <w:lang w:eastAsia="ru-RU"/>
        </w:rPr>
        <w:t xml:space="preserve">содержанием углерода (У 10, </w:t>
      </w:r>
      <w:r>
        <w:rPr>
          <w:color w:val="000000"/>
          <w:sz w:val="28"/>
          <w:szCs w:val="28"/>
          <w:lang w:eastAsia="ru-RU"/>
        </w:rPr>
        <w:t>У11 У10А, У12А, У13А) изготовля</w:t>
      </w:r>
      <w:r w:rsidRPr="002E268B">
        <w:rPr>
          <w:color w:val="000000"/>
          <w:sz w:val="28"/>
          <w:szCs w:val="28"/>
          <w:lang w:eastAsia="ru-RU"/>
        </w:rPr>
        <w:t>ют напильники, надфили, фрезы, развертки, плашки, ножовочные</w:t>
      </w:r>
      <w:r>
        <w:rPr>
          <w:color w:val="000000"/>
          <w:sz w:val="28"/>
          <w:szCs w:val="28"/>
          <w:lang w:eastAsia="ru-RU"/>
        </w:rPr>
        <w:t xml:space="preserve"> </w:t>
      </w:r>
      <w:r w:rsidRPr="002E268B">
        <w:rPr>
          <w:color w:val="000000"/>
          <w:sz w:val="28"/>
          <w:szCs w:val="28"/>
          <w:lang w:eastAsia="ru-RU"/>
        </w:rPr>
        <w:t>полотна (дл</w:t>
      </w:r>
      <w:r>
        <w:rPr>
          <w:color w:val="000000"/>
          <w:sz w:val="28"/>
          <w:szCs w:val="28"/>
          <w:lang w:eastAsia="ru-RU"/>
        </w:rPr>
        <w:t>я ручных пил), рашпили и шаберы.</w:t>
      </w:r>
    </w:p>
    <w:p w:rsidR="00386B5A" w:rsidRPr="004973B3" w:rsidRDefault="00386B5A" w:rsidP="00386B5A">
      <w:pPr>
        <w:shd w:val="clear" w:color="auto" w:fill="FFFFFF"/>
        <w:spacing w:after="0" w:line="240" w:lineRule="auto"/>
        <w:jc w:val="center"/>
        <w:rPr>
          <w:b/>
          <w:color w:val="000000"/>
          <w:sz w:val="28"/>
          <w:szCs w:val="28"/>
          <w:u w:val="single"/>
          <w:lang w:eastAsia="ru-RU"/>
        </w:rPr>
      </w:pPr>
      <w:r w:rsidRPr="004973B3">
        <w:rPr>
          <w:b/>
          <w:color w:val="000000"/>
          <w:sz w:val="28"/>
          <w:szCs w:val="28"/>
          <w:u w:val="single"/>
          <w:lang w:eastAsia="ru-RU"/>
        </w:rPr>
        <w:t>Легированные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Легированными называют стали, в которых кроме</w:t>
      </w:r>
      <w:r>
        <w:rPr>
          <w:color w:val="000000"/>
          <w:sz w:val="28"/>
          <w:szCs w:val="28"/>
          <w:lang w:eastAsia="ru-RU"/>
        </w:rPr>
        <w:t xml:space="preserve"> </w:t>
      </w:r>
      <w:r w:rsidRPr="002E268B">
        <w:rPr>
          <w:color w:val="000000"/>
          <w:sz w:val="28"/>
          <w:szCs w:val="28"/>
          <w:lang w:eastAsia="ru-RU"/>
        </w:rPr>
        <w:t>обычных примесей и углер</w:t>
      </w:r>
      <w:r>
        <w:rPr>
          <w:color w:val="000000"/>
          <w:sz w:val="28"/>
          <w:szCs w:val="28"/>
          <w:lang w:eastAsia="ru-RU"/>
        </w:rPr>
        <w:t>ода содержатся специально вводи</w:t>
      </w:r>
      <w:r w:rsidRPr="002E268B">
        <w:rPr>
          <w:color w:val="000000"/>
          <w:sz w:val="28"/>
          <w:szCs w:val="28"/>
          <w:lang w:eastAsia="ru-RU"/>
        </w:rPr>
        <w:t>мые в определ</w:t>
      </w:r>
      <w:r>
        <w:rPr>
          <w:color w:val="000000"/>
          <w:sz w:val="28"/>
          <w:szCs w:val="28"/>
          <w:lang w:eastAsia="ru-RU"/>
        </w:rPr>
        <w:t>ё</w:t>
      </w:r>
      <w:r w:rsidRPr="002E268B">
        <w:rPr>
          <w:color w:val="000000"/>
          <w:sz w:val="28"/>
          <w:szCs w:val="28"/>
          <w:lang w:eastAsia="ru-RU"/>
        </w:rPr>
        <w:t>нных сочетаниях легирующие элементы (хром,</w:t>
      </w:r>
      <w:r>
        <w:rPr>
          <w:color w:val="000000"/>
          <w:sz w:val="28"/>
          <w:szCs w:val="28"/>
          <w:lang w:eastAsia="ru-RU"/>
        </w:rPr>
        <w:t xml:space="preserve"> </w:t>
      </w:r>
      <w:r w:rsidRPr="002E268B">
        <w:rPr>
          <w:color w:val="000000"/>
          <w:sz w:val="28"/>
          <w:szCs w:val="28"/>
          <w:lang w:eastAsia="ru-RU"/>
        </w:rPr>
        <w:t>никель, молибден и др., а та</w:t>
      </w:r>
      <w:r>
        <w:rPr>
          <w:color w:val="000000"/>
          <w:sz w:val="28"/>
          <w:szCs w:val="28"/>
          <w:lang w:eastAsia="ru-RU"/>
        </w:rPr>
        <w:t>кже марганец и кремний в количе</w:t>
      </w:r>
      <w:r w:rsidRPr="002E268B">
        <w:rPr>
          <w:color w:val="000000"/>
          <w:sz w:val="28"/>
          <w:szCs w:val="28"/>
          <w:lang w:eastAsia="ru-RU"/>
        </w:rPr>
        <w:t>ствах, превышающих 0,8…1,2 %).</w:t>
      </w:r>
      <w:r>
        <w:rPr>
          <w:color w:val="000000"/>
          <w:sz w:val="28"/>
          <w:szCs w:val="28"/>
          <w:lang w:eastAsia="ru-RU"/>
        </w:rPr>
        <w:t xml:space="preserve"> </w:t>
      </w:r>
      <w:r w:rsidRPr="002E268B">
        <w:rPr>
          <w:color w:val="000000"/>
          <w:sz w:val="28"/>
          <w:szCs w:val="28"/>
          <w:lang w:eastAsia="ru-RU"/>
        </w:rPr>
        <w:t xml:space="preserve">В зависимости от суммарного </w:t>
      </w:r>
      <w:r w:rsidRPr="004D00B0">
        <w:rPr>
          <w:color w:val="000000"/>
          <w:sz w:val="28"/>
          <w:szCs w:val="28"/>
          <w:u w:val="single"/>
          <w:lang w:eastAsia="ru-RU"/>
        </w:rPr>
        <w:t>содержания легирующих элементов</w:t>
      </w:r>
      <w:r w:rsidRPr="002E268B">
        <w:rPr>
          <w:color w:val="000000"/>
          <w:sz w:val="28"/>
          <w:szCs w:val="28"/>
          <w:lang w:eastAsia="ru-RU"/>
        </w:rPr>
        <w:t xml:space="preserve"> легированные стали делят на:</w:t>
      </w:r>
    </w:p>
    <w:p w:rsidR="00386B5A" w:rsidRPr="002E268B" w:rsidRDefault="00386B5A" w:rsidP="00386B5A">
      <w:pPr>
        <w:shd w:val="clear" w:color="auto" w:fill="FFFFFF"/>
        <w:spacing w:after="0" w:line="240" w:lineRule="auto"/>
        <w:rPr>
          <w:color w:val="000000"/>
          <w:sz w:val="28"/>
          <w:szCs w:val="28"/>
          <w:lang w:eastAsia="ru-RU"/>
        </w:rPr>
      </w:pPr>
      <w:r w:rsidRPr="004D00B0">
        <w:rPr>
          <w:i/>
          <w:color w:val="000000"/>
          <w:sz w:val="28"/>
          <w:szCs w:val="28"/>
          <w:lang w:eastAsia="ru-RU"/>
        </w:rPr>
        <w:t>низколегированные</w:t>
      </w:r>
      <w:r w:rsidRPr="002E268B">
        <w:rPr>
          <w:color w:val="000000"/>
          <w:sz w:val="28"/>
          <w:szCs w:val="28"/>
          <w:lang w:eastAsia="ru-RU"/>
        </w:rPr>
        <w:t xml:space="preserve"> (содержание легирующих элементов в</w:t>
      </w:r>
      <w:r>
        <w:rPr>
          <w:color w:val="000000"/>
          <w:sz w:val="28"/>
          <w:szCs w:val="28"/>
          <w:lang w:eastAsia="ru-RU"/>
        </w:rPr>
        <w:t xml:space="preserve"> </w:t>
      </w:r>
      <w:r w:rsidRPr="002E268B">
        <w:rPr>
          <w:color w:val="000000"/>
          <w:sz w:val="28"/>
          <w:szCs w:val="28"/>
          <w:lang w:eastAsia="ru-RU"/>
        </w:rPr>
        <w:t>сумме не более 2,5 %);</w:t>
      </w:r>
    </w:p>
    <w:p w:rsidR="00386B5A" w:rsidRPr="002E268B" w:rsidRDefault="00386B5A" w:rsidP="00386B5A">
      <w:pPr>
        <w:shd w:val="clear" w:color="auto" w:fill="FFFFFF"/>
        <w:spacing w:after="0" w:line="240" w:lineRule="auto"/>
        <w:rPr>
          <w:color w:val="000000"/>
          <w:sz w:val="28"/>
          <w:szCs w:val="28"/>
          <w:lang w:eastAsia="ru-RU"/>
        </w:rPr>
      </w:pPr>
      <w:r w:rsidRPr="004D00B0">
        <w:rPr>
          <w:i/>
          <w:color w:val="000000"/>
          <w:sz w:val="28"/>
          <w:szCs w:val="28"/>
          <w:lang w:eastAsia="ru-RU"/>
        </w:rPr>
        <w:t>легированные</w:t>
      </w:r>
      <w:r w:rsidRPr="002E268B">
        <w:rPr>
          <w:color w:val="000000"/>
          <w:sz w:val="28"/>
          <w:szCs w:val="28"/>
          <w:lang w:eastAsia="ru-RU"/>
        </w:rPr>
        <w:t xml:space="preserve"> (от 2,5 до 10 %);</w:t>
      </w:r>
    </w:p>
    <w:p w:rsidR="00386B5A" w:rsidRPr="002E268B" w:rsidRDefault="00386B5A" w:rsidP="00386B5A">
      <w:pPr>
        <w:shd w:val="clear" w:color="auto" w:fill="FFFFFF"/>
        <w:spacing w:after="0" w:line="240" w:lineRule="auto"/>
        <w:rPr>
          <w:color w:val="000000"/>
          <w:sz w:val="28"/>
          <w:szCs w:val="28"/>
          <w:lang w:eastAsia="ru-RU"/>
        </w:rPr>
      </w:pPr>
      <w:r w:rsidRPr="004D00B0">
        <w:rPr>
          <w:i/>
          <w:color w:val="000000"/>
          <w:sz w:val="28"/>
          <w:szCs w:val="28"/>
          <w:lang w:eastAsia="ru-RU"/>
        </w:rPr>
        <w:t>высоколегированные</w:t>
      </w:r>
      <w:r w:rsidRPr="002E268B">
        <w:rPr>
          <w:color w:val="000000"/>
          <w:sz w:val="28"/>
          <w:szCs w:val="28"/>
          <w:lang w:eastAsia="ru-RU"/>
        </w:rPr>
        <w:t xml:space="preserve"> (более 10 %).</w:t>
      </w:r>
    </w:p>
    <w:p w:rsidR="00386B5A" w:rsidRPr="002E268B" w:rsidRDefault="00386B5A" w:rsidP="00386B5A">
      <w:pPr>
        <w:shd w:val="clear" w:color="auto" w:fill="FFFFFF"/>
        <w:spacing w:after="0" w:line="240" w:lineRule="auto"/>
        <w:jc w:val="center"/>
        <w:rPr>
          <w:color w:val="000000"/>
          <w:sz w:val="28"/>
          <w:szCs w:val="28"/>
          <w:lang w:eastAsia="ru-RU"/>
        </w:rPr>
      </w:pPr>
      <w:r w:rsidRPr="004D00B0">
        <w:rPr>
          <w:color w:val="000000"/>
          <w:sz w:val="28"/>
          <w:szCs w:val="28"/>
          <w:u w:val="single"/>
          <w:lang w:eastAsia="ru-RU"/>
        </w:rPr>
        <w:t>По назначению</w:t>
      </w:r>
      <w:r w:rsidRPr="002E268B">
        <w:rPr>
          <w:color w:val="000000"/>
          <w:sz w:val="28"/>
          <w:szCs w:val="28"/>
          <w:lang w:eastAsia="ru-RU"/>
        </w:rPr>
        <w:t xml:space="preserve"> легир</w:t>
      </w:r>
      <w:r>
        <w:rPr>
          <w:color w:val="000000"/>
          <w:sz w:val="28"/>
          <w:szCs w:val="28"/>
          <w:lang w:eastAsia="ru-RU"/>
        </w:rPr>
        <w:t xml:space="preserve">ованные стали делят на: </w:t>
      </w:r>
      <w:r>
        <w:rPr>
          <w:color w:val="000000"/>
          <w:sz w:val="28"/>
          <w:szCs w:val="28"/>
          <w:lang w:eastAsia="ru-RU"/>
        </w:rPr>
        <w:br/>
      </w:r>
      <w:r w:rsidRPr="004D00B0">
        <w:rPr>
          <w:i/>
          <w:color w:val="000000"/>
          <w:sz w:val="28"/>
          <w:szCs w:val="28"/>
          <w:lang w:eastAsia="ru-RU"/>
        </w:rPr>
        <w:t>конструкционные</w:t>
      </w:r>
      <w:r w:rsidRPr="002E268B">
        <w:rPr>
          <w:color w:val="000000"/>
          <w:sz w:val="28"/>
          <w:szCs w:val="28"/>
          <w:lang w:eastAsia="ru-RU"/>
        </w:rPr>
        <w:t xml:space="preserve">, </w:t>
      </w:r>
      <w:r w:rsidRPr="004D00B0">
        <w:rPr>
          <w:i/>
          <w:color w:val="000000"/>
          <w:sz w:val="28"/>
          <w:szCs w:val="28"/>
          <w:lang w:eastAsia="ru-RU"/>
        </w:rPr>
        <w:t>инструментальные</w:t>
      </w:r>
      <w:r w:rsidRPr="002E268B">
        <w:rPr>
          <w:color w:val="000000"/>
          <w:sz w:val="28"/>
          <w:szCs w:val="28"/>
          <w:lang w:eastAsia="ru-RU"/>
        </w:rPr>
        <w:t xml:space="preserve"> и стали </w:t>
      </w:r>
      <w:r w:rsidRPr="004D00B0">
        <w:rPr>
          <w:i/>
          <w:color w:val="000000"/>
          <w:sz w:val="28"/>
          <w:szCs w:val="28"/>
          <w:lang w:eastAsia="ru-RU"/>
        </w:rPr>
        <w:t>специального назначения</w:t>
      </w:r>
      <w:r w:rsidRPr="002E268B">
        <w:rPr>
          <w:color w:val="000000"/>
          <w:sz w:val="28"/>
          <w:szCs w:val="28"/>
          <w:lang w:eastAsia="ru-RU"/>
        </w:rPr>
        <w:t>.</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Конструкционные легированные стали применяют в</w:t>
      </w:r>
      <w:r>
        <w:rPr>
          <w:color w:val="000000"/>
          <w:sz w:val="28"/>
          <w:szCs w:val="28"/>
          <w:lang w:eastAsia="ru-RU"/>
        </w:rPr>
        <w:t xml:space="preserve"> </w:t>
      </w:r>
      <w:r w:rsidRPr="002E268B">
        <w:rPr>
          <w:color w:val="000000"/>
          <w:sz w:val="28"/>
          <w:szCs w:val="28"/>
          <w:lang w:eastAsia="ru-RU"/>
        </w:rPr>
        <w:t>строительстве, машиностроении, приборостроении и т.д. По</w:t>
      </w:r>
      <w:r>
        <w:rPr>
          <w:color w:val="000000"/>
          <w:sz w:val="28"/>
          <w:szCs w:val="28"/>
          <w:lang w:eastAsia="ru-RU"/>
        </w:rPr>
        <w:t xml:space="preserve"> </w:t>
      </w:r>
      <w:r w:rsidRPr="002E268B">
        <w:rPr>
          <w:color w:val="000000"/>
          <w:sz w:val="28"/>
          <w:szCs w:val="28"/>
          <w:lang w:eastAsia="ru-RU"/>
        </w:rPr>
        <w:t>сравнению с углеродистыми легированные стали обладают</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благоприятным сочетанием </w:t>
      </w:r>
      <w:r>
        <w:rPr>
          <w:color w:val="000000"/>
          <w:sz w:val="28"/>
          <w:szCs w:val="28"/>
          <w:lang w:eastAsia="ru-RU"/>
        </w:rPr>
        <w:t>прочности, пластичности и вязко</w:t>
      </w:r>
      <w:r w:rsidRPr="002E268B">
        <w:rPr>
          <w:color w:val="000000"/>
          <w:sz w:val="28"/>
          <w:szCs w:val="28"/>
          <w:lang w:eastAsia="ru-RU"/>
        </w:rPr>
        <w:t>сти, а также высокой хладос</w:t>
      </w:r>
      <w:r>
        <w:rPr>
          <w:color w:val="000000"/>
          <w:sz w:val="28"/>
          <w:szCs w:val="28"/>
          <w:lang w:eastAsia="ru-RU"/>
        </w:rPr>
        <w:t>тойкостью. Из них производят ра</w:t>
      </w:r>
      <w:r w:rsidRPr="002E268B">
        <w:rPr>
          <w:color w:val="000000"/>
          <w:sz w:val="28"/>
          <w:szCs w:val="28"/>
          <w:lang w:eastAsia="ru-RU"/>
        </w:rPr>
        <w:t>мы машин и вагонов, мета</w:t>
      </w:r>
      <w:r>
        <w:rPr>
          <w:color w:val="000000"/>
          <w:sz w:val="28"/>
          <w:szCs w:val="28"/>
          <w:lang w:eastAsia="ru-RU"/>
        </w:rPr>
        <w:t>ллоконструкции промышленных зда</w:t>
      </w:r>
      <w:r w:rsidRPr="002E268B">
        <w:rPr>
          <w:color w:val="000000"/>
          <w:sz w:val="28"/>
          <w:szCs w:val="28"/>
          <w:lang w:eastAsia="ru-RU"/>
        </w:rPr>
        <w:t>ний, прол</w:t>
      </w:r>
      <w:r>
        <w:rPr>
          <w:color w:val="000000"/>
          <w:sz w:val="28"/>
          <w:szCs w:val="28"/>
          <w:lang w:eastAsia="ru-RU"/>
        </w:rPr>
        <w:t>ё</w:t>
      </w:r>
      <w:r w:rsidRPr="002E268B">
        <w:rPr>
          <w:color w:val="000000"/>
          <w:sz w:val="28"/>
          <w:szCs w:val="28"/>
          <w:lang w:eastAsia="ru-RU"/>
        </w:rPr>
        <w:t>ты мостов и эстак</w:t>
      </w:r>
      <w:r>
        <w:rPr>
          <w:color w:val="000000"/>
          <w:sz w:val="28"/>
          <w:szCs w:val="28"/>
          <w:lang w:eastAsia="ru-RU"/>
        </w:rPr>
        <w:t>ад, магистральные нефте- и газо</w:t>
      </w:r>
      <w:r w:rsidRPr="002E268B">
        <w:rPr>
          <w:color w:val="000000"/>
          <w:sz w:val="28"/>
          <w:szCs w:val="28"/>
          <w:lang w:eastAsia="ru-RU"/>
        </w:rPr>
        <w:t>проводы. В машиностроении</w:t>
      </w:r>
      <w:r>
        <w:rPr>
          <w:color w:val="000000"/>
          <w:sz w:val="28"/>
          <w:szCs w:val="28"/>
          <w:lang w:eastAsia="ru-RU"/>
        </w:rPr>
        <w:t xml:space="preserve"> из легированных сталей изготов</w:t>
      </w:r>
      <w:r w:rsidRPr="002E268B">
        <w:rPr>
          <w:color w:val="000000"/>
          <w:sz w:val="28"/>
          <w:szCs w:val="28"/>
          <w:lang w:eastAsia="ru-RU"/>
        </w:rPr>
        <w:t>ляют детали ответственного назначения – шестерни, толкатели,</w:t>
      </w:r>
      <w:r>
        <w:rPr>
          <w:color w:val="000000"/>
          <w:sz w:val="28"/>
          <w:szCs w:val="28"/>
          <w:lang w:eastAsia="ru-RU"/>
        </w:rPr>
        <w:t xml:space="preserve"> </w:t>
      </w:r>
      <w:r w:rsidRPr="002E268B">
        <w:rPr>
          <w:color w:val="000000"/>
          <w:sz w:val="28"/>
          <w:szCs w:val="28"/>
          <w:lang w:eastAsia="ru-RU"/>
        </w:rPr>
        <w:t>оси, плунжеры, гайки, болты, ч</w:t>
      </w:r>
      <w:r>
        <w:rPr>
          <w:color w:val="000000"/>
          <w:sz w:val="28"/>
          <w:szCs w:val="28"/>
          <w:lang w:eastAsia="ru-RU"/>
        </w:rPr>
        <w:t>ервяки, кулачки, звездочки, рес</w:t>
      </w:r>
      <w:r w:rsidRPr="002E268B">
        <w:rPr>
          <w:color w:val="000000"/>
          <w:sz w:val="28"/>
          <w:szCs w:val="28"/>
          <w:lang w:eastAsia="ru-RU"/>
        </w:rPr>
        <w:t>соры, пружины, сварные конструкции в самолетостроении,</w:t>
      </w:r>
      <w:r>
        <w:rPr>
          <w:color w:val="000000"/>
          <w:sz w:val="28"/>
          <w:szCs w:val="28"/>
          <w:lang w:eastAsia="ru-RU"/>
        </w:rPr>
        <w:t xml:space="preserve"> шпиндели, валы и т.д.</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Легированные констр</w:t>
      </w:r>
      <w:r>
        <w:rPr>
          <w:color w:val="000000"/>
          <w:sz w:val="28"/>
          <w:szCs w:val="28"/>
          <w:lang w:eastAsia="ru-RU"/>
        </w:rPr>
        <w:t>укционные стали маркируются циф</w:t>
      </w:r>
      <w:r w:rsidRPr="002E268B">
        <w:rPr>
          <w:color w:val="000000"/>
          <w:sz w:val="28"/>
          <w:szCs w:val="28"/>
          <w:lang w:eastAsia="ru-RU"/>
        </w:rPr>
        <w:t xml:space="preserve">рами и буквами, например, </w:t>
      </w:r>
      <w:r>
        <w:rPr>
          <w:color w:val="000000"/>
          <w:sz w:val="28"/>
          <w:szCs w:val="28"/>
          <w:lang w:eastAsia="ru-RU"/>
        </w:rPr>
        <w:t>15Х, 10Г2СД, 20Х2Н4А и т.д. Дву</w:t>
      </w:r>
      <w:r w:rsidRPr="002E268B">
        <w:rPr>
          <w:color w:val="000000"/>
          <w:sz w:val="28"/>
          <w:szCs w:val="28"/>
          <w:lang w:eastAsia="ru-RU"/>
        </w:rPr>
        <w:t>значные цифры, приводимые</w:t>
      </w:r>
      <w:r>
        <w:rPr>
          <w:color w:val="000000"/>
          <w:sz w:val="28"/>
          <w:szCs w:val="28"/>
          <w:lang w:eastAsia="ru-RU"/>
        </w:rPr>
        <w:t xml:space="preserve"> в начале марки, указывают сред</w:t>
      </w:r>
      <w:r w:rsidRPr="002E268B">
        <w:rPr>
          <w:color w:val="000000"/>
          <w:sz w:val="28"/>
          <w:szCs w:val="28"/>
          <w:lang w:eastAsia="ru-RU"/>
        </w:rPr>
        <w:t xml:space="preserve">нее содержание углерода в </w:t>
      </w:r>
      <w:r>
        <w:rPr>
          <w:color w:val="000000"/>
          <w:sz w:val="28"/>
          <w:szCs w:val="28"/>
          <w:lang w:eastAsia="ru-RU"/>
        </w:rPr>
        <w:t>сотых долях процента. Буквы рус</w:t>
      </w:r>
      <w:r w:rsidRPr="002E268B">
        <w:rPr>
          <w:color w:val="000000"/>
          <w:sz w:val="28"/>
          <w:szCs w:val="28"/>
          <w:lang w:eastAsia="ru-RU"/>
        </w:rPr>
        <w:t>ского алфавита обозначают легирующий элемент:</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Б – ниобий (Nb)</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lastRenderedPageBreak/>
        <w:t>Н – никель (Ni)</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Ф – ванадий (V)</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 вольфрам (W)</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М – молибден (Mo)</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Х – хром (Cr)</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Г– марганец (Mn)</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П – фосфор (P)</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Ц – цирконий (Zr)</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Д – медь (Cu)</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Р – бор (B)</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Ч – редкоземельный</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Е – селен (Se)</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С – кремний (Si)</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Ю – алюминий (Al)</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К – кобальт (Co)</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Т – титан (Ti)</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А – азот (N) только</w:t>
      </w:r>
      <w:r>
        <w:rPr>
          <w:color w:val="000000"/>
          <w:sz w:val="28"/>
          <w:szCs w:val="28"/>
          <w:lang w:eastAsia="ru-RU"/>
        </w:rPr>
        <w:t xml:space="preserve"> </w:t>
      </w:r>
      <w:r w:rsidRPr="002E268B">
        <w:rPr>
          <w:color w:val="000000"/>
          <w:sz w:val="28"/>
          <w:szCs w:val="28"/>
          <w:lang w:eastAsia="ru-RU"/>
        </w:rPr>
        <w:t>в середине обозначения</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Цифры после букв ук</w:t>
      </w:r>
      <w:r>
        <w:rPr>
          <w:color w:val="000000"/>
          <w:sz w:val="28"/>
          <w:szCs w:val="28"/>
          <w:lang w:eastAsia="ru-RU"/>
        </w:rPr>
        <w:t>азывают примерное содержание со</w:t>
      </w:r>
      <w:r w:rsidRPr="002E268B">
        <w:rPr>
          <w:color w:val="000000"/>
          <w:sz w:val="28"/>
          <w:szCs w:val="28"/>
          <w:lang w:eastAsia="ru-RU"/>
        </w:rPr>
        <w:t>ответствующего легирующего</w:t>
      </w:r>
      <w:r>
        <w:rPr>
          <w:color w:val="000000"/>
          <w:sz w:val="28"/>
          <w:szCs w:val="28"/>
          <w:lang w:eastAsia="ru-RU"/>
        </w:rPr>
        <w:t xml:space="preserve"> элемента в целых процентах. От</w:t>
      </w:r>
      <w:r w:rsidRPr="002E268B">
        <w:rPr>
          <w:color w:val="000000"/>
          <w:sz w:val="28"/>
          <w:szCs w:val="28"/>
          <w:lang w:eastAsia="ru-RU"/>
        </w:rPr>
        <w:t>сутствие цифры указывает,</w:t>
      </w:r>
      <w:r>
        <w:rPr>
          <w:color w:val="000000"/>
          <w:sz w:val="28"/>
          <w:szCs w:val="28"/>
          <w:lang w:eastAsia="ru-RU"/>
        </w:rPr>
        <w:t xml:space="preserve"> что содержание легирующего эле</w:t>
      </w:r>
      <w:r w:rsidRPr="002E268B">
        <w:rPr>
          <w:color w:val="000000"/>
          <w:sz w:val="28"/>
          <w:szCs w:val="28"/>
          <w:lang w:eastAsia="ru-RU"/>
        </w:rPr>
        <w:t>мента составляет до 1,5 % и менее.</w:t>
      </w:r>
      <w:r>
        <w:rPr>
          <w:color w:val="000000"/>
          <w:sz w:val="28"/>
          <w:szCs w:val="28"/>
          <w:lang w:eastAsia="ru-RU"/>
        </w:rPr>
        <w:t xml:space="preserve"> </w:t>
      </w:r>
      <w:r w:rsidRPr="002E268B">
        <w:rPr>
          <w:color w:val="000000"/>
          <w:sz w:val="28"/>
          <w:szCs w:val="28"/>
          <w:lang w:eastAsia="ru-RU"/>
        </w:rPr>
        <w:t>Основная масса легированных конструкционных сталей</w:t>
      </w:r>
      <w:r>
        <w:rPr>
          <w:color w:val="000000"/>
          <w:sz w:val="28"/>
          <w:szCs w:val="28"/>
          <w:lang w:eastAsia="ru-RU"/>
        </w:rPr>
        <w:t xml:space="preserve"> </w:t>
      </w:r>
      <w:r w:rsidRPr="002E268B">
        <w:rPr>
          <w:color w:val="000000"/>
          <w:sz w:val="28"/>
          <w:szCs w:val="28"/>
          <w:lang w:eastAsia="ru-RU"/>
        </w:rPr>
        <w:t>выплавляется качественным</w:t>
      </w:r>
      <w:r>
        <w:rPr>
          <w:color w:val="000000"/>
          <w:sz w:val="28"/>
          <w:szCs w:val="28"/>
          <w:lang w:eastAsia="ru-RU"/>
        </w:rPr>
        <w:t>и (например, 30ХГС). Высококаче</w:t>
      </w:r>
      <w:r w:rsidRPr="002E268B">
        <w:rPr>
          <w:color w:val="000000"/>
          <w:sz w:val="28"/>
          <w:szCs w:val="28"/>
          <w:lang w:eastAsia="ru-RU"/>
        </w:rPr>
        <w:t>ственные легированные ст</w:t>
      </w:r>
      <w:r>
        <w:rPr>
          <w:color w:val="000000"/>
          <w:sz w:val="28"/>
          <w:szCs w:val="28"/>
          <w:lang w:eastAsia="ru-RU"/>
        </w:rPr>
        <w:t>али обозначаются буквой "А", помещё</w:t>
      </w:r>
      <w:r w:rsidRPr="002E268B">
        <w:rPr>
          <w:color w:val="000000"/>
          <w:sz w:val="28"/>
          <w:szCs w:val="28"/>
          <w:lang w:eastAsia="ru-RU"/>
        </w:rPr>
        <w:t xml:space="preserve">нной в конце марки </w:t>
      </w:r>
      <w:r>
        <w:rPr>
          <w:color w:val="000000"/>
          <w:sz w:val="28"/>
          <w:szCs w:val="28"/>
          <w:lang w:eastAsia="ru-RU"/>
        </w:rPr>
        <w:t>(например, 30ХГСА). Особовысоко</w:t>
      </w:r>
      <w:r w:rsidRPr="002E268B">
        <w:rPr>
          <w:color w:val="000000"/>
          <w:sz w:val="28"/>
          <w:szCs w:val="28"/>
          <w:lang w:eastAsia="ru-RU"/>
        </w:rPr>
        <w:t>качественная сталь обоз</w:t>
      </w:r>
      <w:r>
        <w:rPr>
          <w:color w:val="000000"/>
          <w:sz w:val="28"/>
          <w:szCs w:val="28"/>
          <w:lang w:eastAsia="ru-RU"/>
        </w:rPr>
        <w:t>начается буквой «Ш», располагае</w:t>
      </w:r>
      <w:r w:rsidRPr="002E268B">
        <w:rPr>
          <w:color w:val="000000"/>
          <w:sz w:val="28"/>
          <w:szCs w:val="28"/>
          <w:lang w:eastAsia="ru-RU"/>
        </w:rPr>
        <w:t>мой в конце марки (например, 30ХГС-Ш, 30ХГСА-Ш). Если</w:t>
      </w:r>
      <w:r>
        <w:rPr>
          <w:color w:val="000000"/>
          <w:sz w:val="28"/>
          <w:szCs w:val="28"/>
          <w:lang w:eastAsia="ru-RU"/>
        </w:rPr>
        <w:t xml:space="preserve"> </w:t>
      </w:r>
      <w:r w:rsidRPr="002E268B">
        <w:rPr>
          <w:color w:val="000000"/>
          <w:sz w:val="28"/>
          <w:szCs w:val="28"/>
          <w:lang w:eastAsia="ru-RU"/>
        </w:rPr>
        <w:t>буква</w:t>
      </w:r>
      <w:r>
        <w:rPr>
          <w:color w:val="000000"/>
          <w:sz w:val="28"/>
          <w:szCs w:val="28"/>
          <w:lang w:eastAsia="ru-RU"/>
        </w:rPr>
        <w:t xml:space="preserve"> </w:t>
      </w:r>
      <w:r w:rsidRPr="002E268B">
        <w:rPr>
          <w:color w:val="000000"/>
          <w:sz w:val="28"/>
          <w:szCs w:val="28"/>
          <w:lang w:eastAsia="ru-RU"/>
        </w:rPr>
        <w:t>«А»</w:t>
      </w:r>
      <w:r>
        <w:rPr>
          <w:color w:val="000000"/>
          <w:sz w:val="28"/>
          <w:szCs w:val="28"/>
          <w:lang w:eastAsia="ru-RU"/>
        </w:rPr>
        <w:t xml:space="preserve"> </w:t>
      </w:r>
      <w:r w:rsidRPr="002E268B">
        <w:rPr>
          <w:color w:val="000000"/>
          <w:sz w:val="28"/>
          <w:szCs w:val="28"/>
          <w:lang w:eastAsia="ru-RU"/>
        </w:rPr>
        <w:t>расположена</w:t>
      </w:r>
      <w:r>
        <w:rPr>
          <w:color w:val="000000"/>
          <w:sz w:val="28"/>
          <w:szCs w:val="28"/>
          <w:lang w:eastAsia="ru-RU"/>
        </w:rPr>
        <w:t xml:space="preserve"> </w:t>
      </w:r>
      <w:r w:rsidRPr="002E268B">
        <w:rPr>
          <w:color w:val="000000"/>
          <w:sz w:val="28"/>
          <w:szCs w:val="28"/>
          <w:lang w:eastAsia="ru-RU"/>
        </w:rPr>
        <w:t>в</w:t>
      </w:r>
      <w:r>
        <w:rPr>
          <w:color w:val="000000"/>
          <w:sz w:val="28"/>
          <w:szCs w:val="28"/>
          <w:lang w:eastAsia="ru-RU"/>
        </w:rPr>
        <w:t xml:space="preserve"> </w:t>
      </w:r>
      <w:r w:rsidRPr="002E268B">
        <w:rPr>
          <w:color w:val="000000"/>
          <w:sz w:val="28"/>
          <w:szCs w:val="28"/>
          <w:lang w:eastAsia="ru-RU"/>
        </w:rPr>
        <w:t>середине</w:t>
      </w:r>
      <w:r>
        <w:rPr>
          <w:color w:val="000000"/>
          <w:sz w:val="28"/>
          <w:szCs w:val="28"/>
          <w:lang w:eastAsia="ru-RU"/>
        </w:rPr>
        <w:t xml:space="preserve"> </w:t>
      </w:r>
      <w:r w:rsidRPr="002E268B">
        <w:rPr>
          <w:color w:val="000000"/>
          <w:sz w:val="28"/>
          <w:szCs w:val="28"/>
          <w:lang w:eastAsia="ru-RU"/>
        </w:rPr>
        <w:t>марки</w:t>
      </w:r>
      <w:r>
        <w:rPr>
          <w:color w:val="000000"/>
          <w:sz w:val="28"/>
          <w:szCs w:val="28"/>
          <w:lang w:eastAsia="ru-RU"/>
        </w:rPr>
        <w:t xml:space="preserve"> </w:t>
      </w:r>
      <w:r w:rsidRPr="002E268B">
        <w:rPr>
          <w:color w:val="000000"/>
          <w:sz w:val="28"/>
          <w:szCs w:val="28"/>
          <w:lang w:eastAsia="ru-RU"/>
        </w:rPr>
        <w:t>(например,</w:t>
      </w:r>
      <w:r>
        <w:rPr>
          <w:color w:val="000000"/>
          <w:sz w:val="28"/>
          <w:szCs w:val="28"/>
          <w:lang w:eastAsia="ru-RU"/>
        </w:rPr>
        <w:t xml:space="preserve"> </w:t>
      </w:r>
      <w:r w:rsidRPr="002E268B">
        <w:rPr>
          <w:color w:val="000000"/>
          <w:sz w:val="28"/>
          <w:szCs w:val="28"/>
          <w:lang w:eastAsia="ru-RU"/>
        </w:rPr>
        <w:t>16Г2АФ), то сталь легирована азотом.</w:t>
      </w:r>
      <w:r>
        <w:rPr>
          <w:color w:val="000000"/>
          <w:sz w:val="28"/>
          <w:szCs w:val="28"/>
          <w:lang w:eastAsia="ru-RU"/>
        </w:rPr>
        <w:t xml:space="preserve"> </w:t>
      </w:r>
      <w:r w:rsidRPr="002E268B">
        <w:rPr>
          <w:color w:val="000000"/>
          <w:sz w:val="28"/>
          <w:szCs w:val="28"/>
          <w:lang w:eastAsia="ru-RU"/>
        </w:rPr>
        <w:t>При обозначении литейной легированной стали к марке</w:t>
      </w:r>
      <w:r>
        <w:rPr>
          <w:color w:val="000000"/>
          <w:sz w:val="28"/>
          <w:szCs w:val="28"/>
          <w:lang w:eastAsia="ru-RU"/>
        </w:rPr>
        <w:t xml:space="preserve"> </w:t>
      </w:r>
      <w:r w:rsidRPr="002E268B">
        <w:rPr>
          <w:color w:val="000000"/>
          <w:sz w:val="28"/>
          <w:szCs w:val="28"/>
          <w:lang w:eastAsia="ru-RU"/>
        </w:rPr>
        <w:t>конструкционной легированной стали добавляется буква «Л»,</w:t>
      </w:r>
      <w:r>
        <w:rPr>
          <w:color w:val="000000"/>
          <w:sz w:val="28"/>
          <w:szCs w:val="28"/>
          <w:lang w:eastAsia="ru-RU"/>
        </w:rPr>
        <w:t xml:space="preserve"> </w:t>
      </w:r>
      <w:r w:rsidRPr="002E268B">
        <w:rPr>
          <w:color w:val="000000"/>
          <w:sz w:val="28"/>
          <w:szCs w:val="28"/>
          <w:lang w:eastAsia="ru-RU"/>
        </w:rPr>
        <w:t>которая ставится в конце обозначения, например, 15ГЛ,</w:t>
      </w:r>
      <w:r>
        <w:rPr>
          <w:color w:val="000000"/>
          <w:sz w:val="28"/>
          <w:szCs w:val="28"/>
          <w:lang w:eastAsia="ru-RU"/>
        </w:rPr>
        <w:t xml:space="preserve"> </w:t>
      </w:r>
      <w:r w:rsidRPr="002E268B">
        <w:rPr>
          <w:color w:val="000000"/>
          <w:sz w:val="28"/>
          <w:szCs w:val="28"/>
          <w:lang w:eastAsia="ru-RU"/>
        </w:rPr>
        <w:t>40ХНЛ и т.д.</w:t>
      </w:r>
    </w:p>
    <w:p w:rsidR="00386B5A" w:rsidRPr="004D00B0" w:rsidRDefault="00386B5A" w:rsidP="00386B5A">
      <w:pPr>
        <w:shd w:val="clear" w:color="auto" w:fill="FFFFFF"/>
        <w:spacing w:after="0" w:line="240" w:lineRule="auto"/>
        <w:jc w:val="center"/>
        <w:rPr>
          <w:b/>
          <w:color w:val="000000"/>
          <w:sz w:val="28"/>
          <w:szCs w:val="28"/>
          <w:u w:val="single"/>
          <w:lang w:eastAsia="ru-RU"/>
        </w:rPr>
      </w:pPr>
      <w:r w:rsidRPr="004D00B0">
        <w:rPr>
          <w:b/>
          <w:color w:val="000000"/>
          <w:sz w:val="28"/>
          <w:szCs w:val="28"/>
          <w:u w:val="single"/>
          <w:lang w:eastAsia="ru-RU"/>
        </w:rPr>
        <w:t>Легированные инструментальные стали</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марках легированных инструментальных сталей,</w:t>
      </w:r>
      <w:r>
        <w:rPr>
          <w:color w:val="000000"/>
          <w:sz w:val="28"/>
          <w:szCs w:val="28"/>
          <w:lang w:eastAsia="ru-RU"/>
        </w:rPr>
        <w:t xml:space="preserve"> </w:t>
      </w:r>
      <w:r w:rsidRPr="002E268B">
        <w:rPr>
          <w:color w:val="000000"/>
          <w:sz w:val="28"/>
          <w:szCs w:val="28"/>
          <w:lang w:eastAsia="ru-RU"/>
        </w:rPr>
        <w:t>например</w:t>
      </w:r>
      <w:r>
        <w:rPr>
          <w:color w:val="000000"/>
          <w:sz w:val="28"/>
          <w:szCs w:val="28"/>
          <w:lang w:eastAsia="ru-RU"/>
        </w:rPr>
        <w:t>,</w:t>
      </w:r>
      <w:r w:rsidRPr="002E268B">
        <w:rPr>
          <w:color w:val="000000"/>
          <w:sz w:val="28"/>
          <w:szCs w:val="28"/>
          <w:lang w:eastAsia="ru-RU"/>
        </w:rPr>
        <w:t xml:space="preserve"> 9ХФ, 7X3, 3Х2В8Ф и др., цифра в начале марки</w:t>
      </w:r>
      <w:r>
        <w:rPr>
          <w:color w:val="000000"/>
          <w:sz w:val="28"/>
          <w:szCs w:val="28"/>
          <w:lang w:eastAsia="ru-RU"/>
        </w:rPr>
        <w:t xml:space="preserve"> </w:t>
      </w:r>
      <w:r w:rsidRPr="002E268B">
        <w:rPr>
          <w:color w:val="000000"/>
          <w:sz w:val="28"/>
          <w:szCs w:val="28"/>
          <w:lang w:eastAsia="ru-RU"/>
        </w:rPr>
        <w:t>указывает среднее содержание углерода в десятых долях</w:t>
      </w:r>
      <w:r>
        <w:rPr>
          <w:color w:val="000000"/>
          <w:sz w:val="28"/>
          <w:szCs w:val="28"/>
          <w:lang w:eastAsia="ru-RU"/>
        </w:rPr>
        <w:t xml:space="preserve"> </w:t>
      </w:r>
      <w:r w:rsidRPr="002E268B">
        <w:rPr>
          <w:color w:val="000000"/>
          <w:sz w:val="28"/>
          <w:szCs w:val="28"/>
          <w:lang w:eastAsia="ru-RU"/>
        </w:rPr>
        <w:t>процента, если его содерж</w:t>
      </w:r>
      <w:r>
        <w:rPr>
          <w:color w:val="000000"/>
          <w:sz w:val="28"/>
          <w:szCs w:val="28"/>
          <w:lang w:eastAsia="ru-RU"/>
        </w:rPr>
        <w:t>ание менее 1 % (ГОСТ 5950-2000)</w:t>
      </w:r>
      <w:r w:rsidRPr="002E268B">
        <w:rPr>
          <w:color w:val="000000"/>
          <w:sz w:val="28"/>
          <w:szCs w:val="28"/>
          <w:lang w:eastAsia="ru-RU"/>
        </w:rPr>
        <w:t>.</w:t>
      </w:r>
      <w:r>
        <w:rPr>
          <w:color w:val="000000"/>
          <w:sz w:val="28"/>
          <w:szCs w:val="28"/>
          <w:lang w:eastAsia="ru-RU"/>
        </w:rPr>
        <w:t xml:space="preserve"> </w:t>
      </w:r>
      <w:r w:rsidRPr="002E268B">
        <w:rPr>
          <w:color w:val="000000"/>
          <w:sz w:val="28"/>
          <w:szCs w:val="28"/>
          <w:lang w:eastAsia="ru-RU"/>
        </w:rPr>
        <w:t>При содержании углерода</w:t>
      </w:r>
      <w:r>
        <w:rPr>
          <w:color w:val="000000"/>
          <w:sz w:val="28"/>
          <w:szCs w:val="28"/>
          <w:lang w:eastAsia="ru-RU"/>
        </w:rPr>
        <w:t xml:space="preserve"> в сталях более 1 % цифру не пи</w:t>
      </w:r>
      <w:r w:rsidRPr="002E268B">
        <w:rPr>
          <w:color w:val="000000"/>
          <w:sz w:val="28"/>
          <w:szCs w:val="28"/>
          <w:lang w:eastAsia="ru-RU"/>
        </w:rPr>
        <w:t>шут. Расшифровка маро</w:t>
      </w:r>
      <w:r>
        <w:rPr>
          <w:color w:val="000000"/>
          <w:sz w:val="28"/>
          <w:szCs w:val="28"/>
          <w:lang w:eastAsia="ru-RU"/>
        </w:rPr>
        <w:t>к инструментальных сталей по со</w:t>
      </w:r>
      <w:r w:rsidRPr="002E268B">
        <w:rPr>
          <w:color w:val="000000"/>
          <w:sz w:val="28"/>
          <w:szCs w:val="28"/>
          <w:lang w:eastAsia="ru-RU"/>
        </w:rPr>
        <w:t xml:space="preserve">держанию легирующих </w:t>
      </w:r>
      <w:r>
        <w:rPr>
          <w:color w:val="000000"/>
          <w:sz w:val="28"/>
          <w:szCs w:val="28"/>
          <w:lang w:eastAsia="ru-RU"/>
        </w:rPr>
        <w:t>элементов такая же, как для кон</w:t>
      </w:r>
      <w:r w:rsidRPr="002E268B">
        <w:rPr>
          <w:color w:val="000000"/>
          <w:sz w:val="28"/>
          <w:szCs w:val="28"/>
          <w:lang w:eastAsia="ru-RU"/>
        </w:rPr>
        <w:t>струкционных сталей. Все инструментальные легированные</w:t>
      </w:r>
      <w:r>
        <w:rPr>
          <w:color w:val="000000"/>
          <w:sz w:val="28"/>
          <w:szCs w:val="28"/>
          <w:lang w:eastAsia="ru-RU"/>
        </w:rPr>
        <w:t xml:space="preserve"> </w:t>
      </w:r>
      <w:r w:rsidRPr="002E268B">
        <w:rPr>
          <w:color w:val="000000"/>
          <w:sz w:val="28"/>
          <w:szCs w:val="28"/>
          <w:lang w:eastAsia="ru-RU"/>
        </w:rPr>
        <w:t>стали всегда высококачественные и поэтому в обозначениях</w:t>
      </w:r>
      <w:r>
        <w:rPr>
          <w:color w:val="000000"/>
          <w:sz w:val="28"/>
          <w:szCs w:val="28"/>
          <w:lang w:eastAsia="ru-RU"/>
        </w:rPr>
        <w:t xml:space="preserve"> </w:t>
      </w:r>
      <w:r w:rsidRPr="002E268B">
        <w:rPr>
          <w:color w:val="000000"/>
          <w:sz w:val="28"/>
          <w:szCs w:val="28"/>
          <w:lang w:eastAsia="ru-RU"/>
        </w:rPr>
        <w:t>этих сталей буква «А» не ставится.</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Инструментальные легированные стали используют</w:t>
      </w:r>
      <w:r>
        <w:rPr>
          <w:color w:val="000000"/>
          <w:sz w:val="28"/>
          <w:szCs w:val="28"/>
          <w:lang w:eastAsia="ru-RU"/>
        </w:rPr>
        <w:t xml:space="preserve"> </w:t>
      </w:r>
      <w:r w:rsidRPr="002E268B">
        <w:rPr>
          <w:color w:val="000000"/>
          <w:sz w:val="28"/>
          <w:szCs w:val="28"/>
          <w:lang w:eastAsia="ru-RU"/>
        </w:rPr>
        <w:t>для изготовления:</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а) режущего и измерительного инструмента (9ХВГ, Р6М5, Р9, </w:t>
      </w:r>
      <w:r>
        <w:rPr>
          <w:color w:val="000000"/>
          <w:sz w:val="28"/>
          <w:szCs w:val="28"/>
          <w:lang w:eastAsia="ru-RU"/>
        </w:rPr>
        <w:t>Р18,</w:t>
      </w:r>
      <w:r w:rsidRPr="002E268B">
        <w:rPr>
          <w:color w:val="000000"/>
          <w:sz w:val="28"/>
          <w:szCs w:val="28"/>
          <w:lang w:eastAsia="ru-RU"/>
        </w:rPr>
        <w:t xml:space="preserve"> и др.). Бу</w:t>
      </w:r>
      <w:r>
        <w:rPr>
          <w:color w:val="000000"/>
          <w:sz w:val="28"/>
          <w:szCs w:val="28"/>
          <w:lang w:eastAsia="ru-RU"/>
        </w:rPr>
        <w:t>ква «Р» в сталях обозначает «ре</w:t>
      </w:r>
      <w:r w:rsidRPr="002E268B">
        <w:rPr>
          <w:color w:val="000000"/>
          <w:sz w:val="28"/>
          <w:szCs w:val="28"/>
          <w:lang w:eastAsia="ru-RU"/>
        </w:rPr>
        <w:t>жущая», цифра, стоящая п</w:t>
      </w:r>
      <w:r>
        <w:rPr>
          <w:color w:val="000000"/>
          <w:sz w:val="28"/>
          <w:szCs w:val="28"/>
          <w:lang w:eastAsia="ru-RU"/>
        </w:rPr>
        <w:t>осле буквы «Р», указывает на со</w:t>
      </w:r>
      <w:r w:rsidRPr="002E268B">
        <w:rPr>
          <w:color w:val="000000"/>
          <w:sz w:val="28"/>
          <w:szCs w:val="28"/>
          <w:lang w:eastAsia="ru-RU"/>
        </w:rPr>
        <w:t>держание вольфрама в процентах (от 8 до 19%);</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б) штампов холодного и горячего деформирования и</w:t>
      </w:r>
      <w:r>
        <w:rPr>
          <w:color w:val="000000"/>
          <w:sz w:val="28"/>
          <w:szCs w:val="28"/>
          <w:lang w:eastAsia="ru-RU"/>
        </w:rPr>
        <w:t xml:space="preserve"> </w:t>
      </w:r>
      <w:r w:rsidRPr="002E268B">
        <w:rPr>
          <w:color w:val="000000"/>
          <w:sz w:val="28"/>
          <w:szCs w:val="28"/>
          <w:lang w:eastAsia="ru-RU"/>
        </w:rPr>
        <w:t>накатного инструмента (Х6ВФ, 9X1, Х1</w:t>
      </w:r>
      <w:r>
        <w:rPr>
          <w:color w:val="000000"/>
          <w:sz w:val="28"/>
          <w:szCs w:val="28"/>
          <w:lang w:eastAsia="ru-RU"/>
        </w:rPr>
        <w:t>2Ф1</w:t>
      </w:r>
      <w:r w:rsidRPr="002E268B">
        <w:rPr>
          <w:color w:val="000000"/>
          <w:sz w:val="28"/>
          <w:szCs w:val="28"/>
          <w:lang w:eastAsia="ru-RU"/>
        </w:rPr>
        <w:t>, ЗХ2В8Ф,</w:t>
      </w:r>
      <w:r>
        <w:rPr>
          <w:color w:val="000000"/>
          <w:sz w:val="28"/>
          <w:szCs w:val="28"/>
          <w:lang w:eastAsia="ru-RU"/>
        </w:rPr>
        <w:t xml:space="preserve"> </w:t>
      </w:r>
      <w:r w:rsidRPr="002E268B">
        <w:rPr>
          <w:color w:val="000000"/>
          <w:sz w:val="28"/>
          <w:szCs w:val="28"/>
          <w:lang w:eastAsia="ru-RU"/>
        </w:rPr>
        <w:t>4ХС, В2С, 6Х6ВЗМФС, и др.).</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Стали специального </w:t>
      </w:r>
      <w:r>
        <w:rPr>
          <w:color w:val="000000"/>
          <w:sz w:val="28"/>
          <w:szCs w:val="28"/>
          <w:lang w:eastAsia="ru-RU"/>
        </w:rPr>
        <w:t>назначения – это стали, обладаю</w:t>
      </w:r>
      <w:r w:rsidRPr="002E268B">
        <w:rPr>
          <w:color w:val="000000"/>
          <w:sz w:val="28"/>
          <w:szCs w:val="28"/>
          <w:lang w:eastAsia="ru-RU"/>
        </w:rPr>
        <w:t>щие специальными свойств</w:t>
      </w:r>
      <w:r>
        <w:rPr>
          <w:color w:val="000000"/>
          <w:sz w:val="28"/>
          <w:szCs w:val="28"/>
          <w:lang w:eastAsia="ru-RU"/>
        </w:rPr>
        <w:t>ами – например, жаропрочные, жаростойкие, коррозионно</w:t>
      </w:r>
      <w:r w:rsidRPr="002E268B">
        <w:rPr>
          <w:color w:val="000000"/>
          <w:sz w:val="28"/>
          <w:szCs w:val="28"/>
          <w:lang w:eastAsia="ru-RU"/>
        </w:rPr>
        <w:t>стойк</w:t>
      </w:r>
      <w:r>
        <w:rPr>
          <w:color w:val="000000"/>
          <w:sz w:val="28"/>
          <w:szCs w:val="28"/>
          <w:lang w:eastAsia="ru-RU"/>
        </w:rPr>
        <w:t>ие и т.д. Например, для изготов</w:t>
      </w:r>
      <w:r w:rsidRPr="002E268B">
        <w:rPr>
          <w:color w:val="000000"/>
          <w:sz w:val="28"/>
          <w:szCs w:val="28"/>
          <w:lang w:eastAsia="ru-RU"/>
        </w:rPr>
        <w:t>ления различного рода высо</w:t>
      </w:r>
      <w:r>
        <w:rPr>
          <w:color w:val="000000"/>
          <w:sz w:val="28"/>
          <w:szCs w:val="28"/>
          <w:lang w:eastAsia="ru-RU"/>
        </w:rPr>
        <w:t>котемпературных установок, дета</w:t>
      </w:r>
      <w:r w:rsidRPr="002E268B">
        <w:rPr>
          <w:color w:val="000000"/>
          <w:sz w:val="28"/>
          <w:szCs w:val="28"/>
          <w:lang w:eastAsia="ru-RU"/>
        </w:rPr>
        <w:t>лей печей и газовых турбин применяют жаростойкие стали</w:t>
      </w:r>
      <w:r>
        <w:rPr>
          <w:color w:val="000000"/>
          <w:sz w:val="28"/>
          <w:szCs w:val="28"/>
          <w:lang w:eastAsia="ru-RU"/>
        </w:rPr>
        <w:t xml:space="preserve"> </w:t>
      </w:r>
      <w:r w:rsidRPr="002E268B">
        <w:rPr>
          <w:color w:val="000000"/>
          <w:sz w:val="28"/>
          <w:szCs w:val="28"/>
          <w:lang w:eastAsia="ru-RU"/>
        </w:rPr>
        <w:t xml:space="preserve">12Х17, 15Х25Т, </w:t>
      </w:r>
      <w:r w:rsidRPr="002E268B">
        <w:rPr>
          <w:color w:val="000000"/>
          <w:sz w:val="28"/>
          <w:szCs w:val="28"/>
          <w:lang w:eastAsia="ru-RU"/>
        </w:rPr>
        <w:lastRenderedPageBreak/>
        <w:t>20Х23Н13,</w:t>
      </w:r>
      <w:r>
        <w:rPr>
          <w:color w:val="000000"/>
          <w:sz w:val="28"/>
          <w:szCs w:val="28"/>
          <w:lang w:eastAsia="ru-RU"/>
        </w:rPr>
        <w:t xml:space="preserve"> 36Х18Н25С2 и др. Содержание уг</w:t>
      </w:r>
      <w:r w:rsidRPr="002E268B">
        <w:rPr>
          <w:color w:val="000000"/>
          <w:sz w:val="28"/>
          <w:szCs w:val="28"/>
          <w:lang w:eastAsia="ru-RU"/>
        </w:rPr>
        <w:t>лерода и легирующих элемен</w:t>
      </w:r>
      <w:r>
        <w:rPr>
          <w:color w:val="000000"/>
          <w:sz w:val="28"/>
          <w:szCs w:val="28"/>
          <w:lang w:eastAsia="ru-RU"/>
        </w:rPr>
        <w:t>тов в марках этих сталей опреде</w:t>
      </w:r>
      <w:r w:rsidRPr="002E268B">
        <w:rPr>
          <w:color w:val="000000"/>
          <w:sz w:val="28"/>
          <w:szCs w:val="28"/>
          <w:lang w:eastAsia="ru-RU"/>
        </w:rPr>
        <w:t>ляют так же, как и в марках конструкционных сталей.</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При обозначении лите</w:t>
      </w:r>
      <w:r>
        <w:rPr>
          <w:color w:val="000000"/>
          <w:sz w:val="28"/>
          <w:szCs w:val="28"/>
          <w:lang w:eastAsia="ru-RU"/>
        </w:rPr>
        <w:t>йной стали со специальными свой</w:t>
      </w:r>
      <w:r w:rsidRPr="002E268B">
        <w:rPr>
          <w:color w:val="000000"/>
          <w:sz w:val="28"/>
          <w:szCs w:val="28"/>
          <w:lang w:eastAsia="ru-RU"/>
        </w:rPr>
        <w:t>ствами к марке стали добавляется буква «Л», которая ставится</w:t>
      </w:r>
      <w:r>
        <w:rPr>
          <w:color w:val="000000"/>
          <w:sz w:val="28"/>
          <w:szCs w:val="28"/>
          <w:lang w:eastAsia="ru-RU"/>
        </w:rPr>
        <w:t xml:space="preserve"> </w:t>
      </w:r>
      <w:r w:rsidRPr="002E268B">
        <w:rPr>
          <w:color w:val="000000"/>
          <w:sz w:val="28"/>
          <w:szCs w:val="28"/>
          <w:lang w:eastAsia="ru-RU"/>
        </w:rPr>
        <w:t>в конце марки, например: 20Х23Н13Л и т.д.</w:t>
      </w:r>
    </w:p>
    <w:p w:rsidR="00386B5A" w:rsidRPr="002E268B" w:rsidRDefault="00386B5A" w:rsidP="00386B5A">
      <w:pPr>
        <w:shd w:val="clear" w:color="auto" w:fill="FFFFFF"/>
        <w:spacing w:after="0" w:line="240" w:lineRule="auto"/>
        <w:rPr>
          <w:color w:val="000000"/>
          <w:sz w:val="28"/>
          <w:szCs w:val="28"/>
          <w:lang w:eastAsia="ru-RU"/>
        </w:rPr>
      </w:pPr>
      <w:r w:rsidRPr="00F96E15">
        <w:rPr>
          <w:b/>
          <w:i/>
          <w:color w:val="000000"/>
          <w:sz w:val="32"/>
          <w:szCs w:val="28"/>
          <w:u w:val="single"/>
          <w:lang w:eastAsia="ru-RU"/>
        </w:rPr>
        <w:t>Чугун</w:t>
      </w:r>
      <w:r w:rsidRPr="00F96E15">
        <w:rPr>
          <w:color w:val="000000"/>
          <w:sz w:val="32"/>
          <w:szCs w:val="28"/>
          <w:lang w:eastAsia="ru-RU"/>
        </w:rPr>
        <w:t xml:space="preserve"> </w:t>
      </w:r>
      <w:r>
        <w:rPr>
          <w:color w:val="000000"/>
          <w:sz w:val="28"/>
          <w:szCs w:val="28"/>
          <w:lang w:eastAsia="ru-RU"/>
        </w:rPr>
        <w:t>–</w:t>
      </w:r>
      <w:r w:rsidRPr="002E268B">
        <w:rPr>
          <w:color w:val="000000"/>
          <w:sz w:val="28"/>
          <w:szCs w:val="28"/>
          <w:lang w:eastAsia="ru-RU"/>
        </w:rPr>
        <w:t xml:space="preserve"> сплав железа с углеродом и другими</w:t>
      </w:r>
      <w:r>
        <w:rPr>
          <w:color w:val="000000"/>
          <w:sz w:val="28"/>
          <w:szCs w:val="28"/>
          <w:lang w:eastAsia="ru-RU"/>
        </w:rPr>
        <w:t xml:space="preserve"> </w:t>
      </w:r>
      <w:r w:rsidRPr="002E268B">
        <w:rPr>
          <w:color w:val="000000"/>
          <w:sz w:val="28"/>
          <w:szCs w:val="28"/>
          <w:lang w:eastAsia="ru-RU"/>
        </w:rPr>
        <w:t>элементами</w:t>
      </w:r>
      <w:r>
        <w:rPr>
          <w:color w:val="000000"/>
          <w:sz w:val="28"/>
          <w:szCs w:val="28"/>
          <w:lang w:eastAsia="ru-RU"/>
        </w:rPr>
        <w:t>,</w:t>
      </w:r>
      <w:r w:rsidRPr="002E268B">
        <w:rPr>
          <w:color w:val="000000"/>
          <w:sz w:val="28"/>
          <w:szCs w:val="28"/>
          <w:lang w:eastAsia="ru-RU"/>
        </w:rPr>
        <w:t xml:space="preserve"> с содержани</w:t>
      </w:r>
      <w:r>
        <w:rPr>
          <w:color w:val="000000"/>
          <w:sz w:val="28"/>
          <w:szCs w:val="28"/>
          <w:lang w:eastAsia="ru-RU"/>
        </w:rPr>
        <w:t>ем углерода от 2,14 % до 6,67 %</w:t>
      </w:r>
      <w:r w:rsidRPr="002E268B">
        <w:rPr>
          <w:color w:val="000000"/>
          <w:sz w:val="28"/>
          <w:szCs w:val="28"/>
          <w:lang w:eastAsia="ru-RU"/>
        </w:rPr>
        <w:t>.</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Чугуны классифици</w:t>
      </w:r>
      <w:r>
        <w:rPr>
          <w:color w:val="000000"/>
          <w:sz w:val="28"/>
          <w:szCs w:val="28"/>
          <w:lang w:eastAsia="ru-RU"/>
        </w:rPr>
        <w:t>руют по следующим признакам: хи</w:t>
      </w:r>
      <w:r w:rsidRPr="002E268B">
        <w:rPr>
          <w:color w:val="000000"/>
          <w:sz w:val="28"/>
          <w:szCs w:val="28"/>
          <w:lang w:eastAsia="ru-RU"/>
        </w:rPr>
        <w:t>мическому составу, способу</w:t>
      </w:r>
      <w:r>
        <w:rPr>
          <w:color w:val="000000"/>
          <w:sz w:val="28"/>
          <w:szCs w:val="28"/>
          <w:lang w:eastAsia="ru-RU"/>
        </w:rPr>
        <w:t xml:space="preserve"> производства, от формы содержа</w:t>
      </w:r>
      <w:r w:rsidRPr="002E268B">
        <w:rPr>
          <w:color w:val="000000"/>
          <w:sz w:val="28"/>
          <w:szCs w:val="28"/>
          <w:lang w:eastAsia="ru-RU"/>
        </w:rPr>
        <w:t xml:space="preserve">ния в них углерода, </w:t>
      </w:r>
      <w:r>
        <w:rPr>
          <w:color w:val="000000"/>
          <w:sz w:val="28"/>
          <w:szCs w:val="28"/>
          <w:lang w:eastAsia="ru-RU"/>
        </w:rPr>
        <w:t>структуре, области применения</w:t>
      </w:r>
      <w:r w:rsidRPr="002E268B">
        <w:rPr>
          <w:color w:val="000000"/>
          <w:sz w:val="28"/>
          <w:szCs w:val="28"/>
          <w:lang w:eastAsia="ru-RU"/>
        </w:rPr>
        <w:t>.</w:t>
      </w:r>
    </w:p>
    <w:p w:rsidR="00386B5A" w:rsidRPr="002E268B" w:rsidRDefault="00386B5A" w:rsidP="00386B5A">
      <w:pPr>
        <w:shd w:val="clear" w:color="auto" w:fill="FFFFFF"/>
        <w:spacing w:after="0" w:line="240" w:lineRule="auto"/>
        <w:rPr>
          <w:color w:val="000000"/>
          <w:sz w:val="28"/>
          <w:szCs w:val="28"/>
          <w:lang w:eastAsia="ru-RU"/>
        </w:rPr>
      </w:pPr>
      <w:r w:rsidRPr="00F96E15">
        <w:rPr>
          <w:color w:val="000000"/>
          <w:sz w:val="28"/>
          <w:szCs w:val="28"/>
          <w:u w:val="single"/>
          <w:lang w:eastAsia="ru-RU"/>
        </w:rPr>
        <w:t>По химическому составу</w:t>
      </w:r>
      <w:r w:rsidRPr="002E268B">
        <w:rPr>
          <w:color w:val="000000"/>
          <w:sz w:val="28"/>
          <w:szCs w:val="28"/>
          <w:lang w:eastAsia="ru-RU"/>
        </w:rPr>
        <w:t xml:space="preserve"> различают </w:t>
      </w:r>
      <w:r w:rsidRPr="00F96E15">
        <w:rPr>
          <w:i/>
          <w:color w:val="000000"/>
          <w:sz w:val="28"/>
          <w:szCs w:val="28"/>
          <w:lang w:eastAsia="ru-RU"/>
        </w:rPr>
        <w:t>нелегированный</w:t>
      </w:r>
      <w:r w:rsidRPr="002E268B">
        <w:rPr>
          <w:color w:val="000000"/>
          <w:sz w:val="28"/>
          <w:szCs w:val="28"/>
          <w:lang w:eastAsia="ru-RU"/>
        </w:rPr>
        <w:t xml:space="preserve"> и</w:t>
      </w:r>
      <w:r>
        <w:rPr>
          <w:color w:val="000000"/>
          <w:sz w:val="28"/>
          <w:szCs w:val="28"/>
          <w:lang w:eastAsia="ru-RU"/>
        </w:rPr>
        <w:t xml:space="preserve"> </w:t>
      </w:r>
      <w:r w:rsidRPr="00F96E15">
        <w:rPr>
          <w:i/>
          <w:color w:val="000000"/>
          <w:sz w:val="28"/>
          <w:szCs w:val="28"/>
          <w:lang w:eastAsia="ru-RU"/>
        </w:rPr>
        <w:t>легированный</w:t>
      </w:r>
      <w:r w:rsidRPr="002E268B">
        <w:rPr>
          <w:color w:val="000000"/>
          <w:sz w:val="28"/>
          <w:szCs w:val="28"/>
          <w:lang w:eastAsia="ru-RU"/>
        </w:rPr>
        <w:t xml:space="preserve"> чугуны.</w:t>
      </w:r>
    </w:p>
    <w:p w:rsidR="00386B5A" w:rsidRPr="002E268B" w:rsidRDefault="00386B5A" w:rsidP="00386B5A">
      <w:pPr>
        <w:shd w:val="clear" w:color="auto" w:fill="FFFFFF"/>
        <w:spacing w:after="0" w:line="240" w:lineRule="auto"/>
        <w:rPr>
          <w:color w:val="000000"/>
          <w:sz w:val="28"/>
          <w:szCs w:val="28"/>
          <w:lang w:eastAsia="ru-RU"/>
        </w:rPr>
      </w:pPr>
      <w:r w:rsidRPr="00F96E15">
        <w:rPr>
          <w:color w:val="000000"/>
          <w:sz w:val="28"/>
          <w:szCs w:val="28"/>
          <w:u w:val="single"/>
          <w:lang w:eastAsia="ru-RU"/>
        </w:rPr>
        <w:t>По назначению</w:t>
      </w:r>
      <w:r w:rsidRPr="002E268B">
        <w:rPr>
          <w:color w:val="000000"/>
          <w:sz w:val="28"/>
          <w:szCs w:val="28"/>
          <w:lang w:eastAsia="ru-RU"/>
        </w:rPr>
        <w:t xml:space="preserve"> чугуны делятся</w:t>
      </w:r>
      <w:r w:rsidRPr="00F96E15">
        <w:rPr>
          <w:color w:val="000000"/>
          <w:sz w:val="28"/>
          <w:szCs w:val="28"/>
          <w:lang w:eastAsia="ru-RU"/>
        </w:rPr>
        <w:t xml:space="preserve"> </w:t>
      </w:r>
      <w:r w:rsidRPr="002E268B">
        <w:rPr>
          <w:color w:val="000000"/>
          <w:sz w:val="28"/>
          <w:szCs w:val="28"/>
          <w:lang w:eastAsia="ru-RU"/>
        </w:rPr>
        <w:t>на: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1) </w:t>
      </w:r>
      <w:r w:rsidRPr="00F96E15">
        <w:rPr>
          <w:i/>
          <w:color w:val="000000"/>
          <w:sz w:val="28"/>
          <w:szCs w:val="28"/>
          <w:lang w:eastAsia="ru-RU"/>
        </w:rPr>
        <w:t>передельные</w:t>
      </w:r>
      <w:r w:rsidRPr="002E268B">
        <w:rPr>
          <w:color w:val="000000"/>
          <w:sz w:val="28"/>
          <w:szCs w:val="28"/>
          <w:lang w:eastAsia="ru-RU"/>
        </w:rPr>
        <w:t>, пред</w:t>
      </w:r>
      <w:r>
        <w:rPr>
          <w:color w:val="000000"/>
          <w:sz w:val="28"/>
          <w:szCs w:val="28"/>
          <w:lang w:eastAsia="ru-RU"/>
        </w:rPr>
        <w:t>назначенные, в основном, для пе</w:t>
      </w:r>
      <w:r w:rsidRPr="002E268B">
        <w:rPr>
          <w:color w:val="000000"/>
          <w:sz w:val="28"/>
          <w:szCs w:val="28"/>
          <w:lang w:eastAsia="ru-RU"/>
        </w:rPr>
        <w:t>реработки в сталь;</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2) </w:t>
      </w:r>
      <w:r w:rsidRPr="00F96E15">
        <w:rPr>
          <w:i/>
          <w:color w:val="000000"/>
          <w:sz w:val="28"/>
          <w:szCs w:val="28"/>
          <w:lang w:eastAsia="ru-RU"/>
        </w:rPr>
        <w:t>литейные</w:t>
      </w:r>
      <w:r w:rsidRPr="002E268B">
        <w:rPr>
          <w:color w:val="000000"/>
          <w:sz w:val="28"/>
          <w:szCs w:val="28"/>
          <w:lang w:eastAsia="ru-RU"/>
        </w:rPr>
        <w:t>, служащие для производства фасонного</w:t>
      </w:r>
      <w:r>
        <w:rPr>
          <w:color w:val="000000"/>
          <w:sz w:val="28"/>
          <w:szCs w:val="28"/>
          <w:lang w:eastAsia="ru-RU"/>
        </w:rPr>
        <w:t xml:space="preserve"> </w:t>
      </w:r>
      <w:r w:rsidRPr="002E268B">
        <w:rPr>
          <w:color w:val="000000"/>
          <w:sz w:val="28"/>
          <w:szCs w:val="28"/>
          <w:lang w:eastAsia="ru-RU"/>
        </w:rPr>
        <w:t>литья различной степени сложности;</w:t>
      </w:r>
    </w:p>
    <w:p w:rsidR="00386B5A" w:rsidRPr="002E268B" w:rsidRDefault="00386B5A" w:rsidP="00386B5A">
      <w:pPr>
        <w:shd w:val="clear" w:color="auto" w:fill="FFFFFF"/>
        <w:spacing w:after="0" w:line="240" w:lineRule="auto"/>
        <w:rPr>
          <w:color w:val="000000"/>
          <w:sz w:val="28"/>
          <w:szCs w:val="28"/>
          <w:lang w:eastAsia="ru-RU"/>
        </w:rPr>
      </w:pPr>
      <w:r>
        <w:rPr>
          <w:color w:val="000000"/>
          <w:sz w:val="28"/>
          <w:szCs w:val="28"/>
          <w:lang w:eastAsia="ru-RU"/>
        </w:rPr>
        <w:t xml:space="preserve">3) </w:t>
      </w:r>
      <w:r w:rsidRPr="00F96E15">
        <w:rPr>
          <w:i/>
          <w:color w:val="000000"/>
          <w:sz w:val="28"/>
          <w:szCs w:val="28"/>
          <w:lang w:eastAsia="ru-RU"/>
        </w:rPr>
        <w:t>специальные</w:t>
      </w:r>
      <w:r w:rsidRPr="002E268B">
        <w:rPr>
          <w:color w:val="000000"/>
          <w:sz w:val="28"/>
          <w:szCs w:val="28"/>
          <w:lang w:eastAsia="ru-RU"/>
        </w:rPr>
        <w:t>, то е</w:t>
      </w:r>
      <w:r>
        <w:rPr>
          <w:color w:val="000000"/>
          <w:sz w:val="28"/>
          <w:szCs w:val="28"/>
          <w:lang w:eastAsia="ru-RU"/>
        </w:rPr>
        <w:t>сть коррозионностойкие, анти</w:t>
      </w:r>
      <w:r w:rsidRPr="002E268B">
        <w:rPr>
          <w:color w:val="000000"/>
          <w:sz w:val="28"/>
          <w:szCs w:val="28"/>
          <w:lang w:eastAsia="ru-RU"/>
        </w:rPr>
        <w:t>фрикционные, жаростойкие и др.</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Литейные чугуны, пре</w:t>
      </w:r>
      <w:r>
        <w:rPr>
          <w:color w:val="000000"/>
          <w:sz w:val="28"/>
          <w:szCs w:val="28"/>
          <w:lang w:eastAsia="ru-RU"/>
        </w:rPr>
        <w:t>дназначенные для получения отли</w:t>
      </w:r>
      <w:r w:rsidRPr="002E268B">
        <w:rPr>
          <w:color w:val="000000"/>
          <w:sz w:val="28"/>
          <w:szCs w:val="28"/>
          <w:lang w:eastAsia="ru-RU"/>
        </w:rPr>
        <w:t>вок, различают по виду высокоуглеродистых фаз, химическому</w:t>
      </w:r>
      <w:r>
        <w:rPr>
          <w:color w:val="000000"/>
          <w:sz w:val="28"/>
          <w:szCs w:val="28"/>
          <w:lang w:eastAsia="ru-RU"/>
        </w:rPr>
        <w:t xml:space="preserve"> </w:t>
      </w:r>
      <w:r w:rsidRPr="002E268B">
        <w:rPr>
          <w:color w:val="000000"/>
          <w:sz w:val="28"/>
          <w:szCs w:val="28"/>
          <w:lang w:eastAsia="ru-RU"/>
        </w:rPr>
        <w:t>составу, назначению и технологии получения.</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В зависимости от вида и формы содержания углерода в</w:t>
      </w:r>
      <w:r>
        <w:rPr>
          <w:color w:val="000000"/>
          <w:sz w:val="28"/>
          <w:szCs w:val="28"/>
          <w:lang w:eastAsia="ru-RU"/>
        </w:rPr>
        <w:t xml:space="preserve"> </w:t>
      </w:r>
      <w:r w:rsidRPr="002E268B">
        <w:rPr>
          <w:color w:val="000000"/>
          <w:sz w:val="28"/>
          <w:szCs w:val="28"/>
          <w:lang w:eastAsia="ru-RU"/>
        </w:rPr>
        <w:t>чугуне различают:</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1) </w:t>
      </w:r>
      <w:r w:rsidRPr="00F96E15">
        <w:rPr>
          <w:i/>
          <w:color w:val="000000"/>
          <w:sz w:val="28"/>
          <w:szCs w:val="28"/>
          <w:lang w:eastAsia="ru-RU"/>
        </w:rPr>
        <w:t>белый чугун</w:t>
      </w:r>
      <w:r w:rsidRPr="002E268B">
        <w:rPr>
          <w:color w:val="000000"/>
          <w:sz w:val="28"/>
          <w:szCs w:val="28"/>
          <w:lang w:eastAsia="ru-RU"/>
        </w:rPr>
        <w:t>, в котором почти весь углерод находится в</w:t>
      </w:r>
      <w:r>
        <w:rPr>
          <w:color w:val="000000"/>
          <w:sz w:val="28"/>
          <w:szCs w:val="28"/>
          <w:lang w:eastAsia="ru-RU"/>
        </w:rPr>
        <w:t xml:space="preserve"> </w:t>
      </w:r>
      <w:r w:rsidRPr="002E268B">
        <w:rPr>
          <w:color w:val="000000"/>
          <w:sz w:val="28"/>
          <w:szCs w:val="28"/>
          <w:lang w:eastAsia="ru-RU"/>
        </w:rPr>
        <w:t>связанном состоянии в виде цементита Fe3C и других карбидов;</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2) </w:t>
      </w:r>
      <w:r w:rsidRPr="00F96E15">
        <w:rPr>
          <w:i/>
          <w:color w:val="000000"/>
          <w:sz w:val="28"/>
          <w:szCs w:val="28"/>
          <w:lang w:eastAsia="ru-RU"/>
        </w:rPr>
        <w:t>половинчатый отбеленный чугун</w:t>
      </w:r>
      <w:r w:rsidRPr="002E268B">
        <w:rPr>
          <w:color w:val="000000"/>
          <w:sz w:val="28"/>
          <w:szCs w:val="28"/>
          <w:lang w:eastAsia="ru-RU"/>
        </w:rPr>
        <w:t xml:space="preserve"> (поверхностный слой</w:t>
      </w:r>
      <w:r>
        <w:rPr>
          <w:color w:val="000000"/>
          <w:sz w:val="28"/>
          <w:szCs w:val="28"/>
          <w:lang w:eastAsia="ru-RU"/>
        </w:rPr>
        <w:t xml:space="preserve"> </w:t>
      </w:r>
      <w:r w:rsidRPr="002E268B">
        <w:rPr>
          <w:color w:val="000000"/>
          <w:sz w:val="28"/>
          <w:szCs w:val="28"/>
          <w:lang w:eastAsia="ru-RU"/>
        </w:rPr>
        <w:t xml:space="preserve">отливки имеет структуру белого чугуна, а сердцевина </w:t>
      </w:r>
      <w:r w:rsidRPr="002E268B">
        <w:rPr>
          <w:color w:val="000000"/>
          <w:sz w:val="28"/>
          <w:szCs w:val="28"/>
          <w:lang w:eastAsia="ru-RU"/>
        </w:rPr>
        <w:sym w:font="Symbol" w:char="F02D"/>
      </w:r>
      <w:r w:rsidRPr="002E268B">
        <w:rPr>
          <w:color w:val="000000"/>
          <w:sz w:val="28"/>
          <w:szCs w:val="28"/>
          <w:lang w:eastAsia="ru-RU"/>
        </w:rPr>
        <w:t xml:space="preserve"> </w:t>
      </w:r>
      <w:r>
        <w:rPr>
          <w:color w:val="000000"/>
          <w:sz w:val="28"/>
          <w:szCs w:val="28"/>
          <w:lang w:eastAsia="ru-RU"/>
        </w:rPr>
        <w:t>струк</w:t>
      </w:r>
      <w:r w:rsidRPr="002E268B">
        <w:rPr>
          <w:color w:val="000000"/>
          <w:sz w:val="28"/>
          <w:szCs w:val="28"/>
          <w:lang w:eastAsia="ru-RU"/>
        </w:rPr>
        <w:t>туру серого графитизированного чугуна);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 xml:space="preserve">3) </w:t>
      </w:r>
      <w:r w:rsidRPr="00F96E15">
        <w:rPr>
          <w:i/>
          <w:color w:val="000000"/>
          <w:sz w:val="28"/>
          <w:szCs w:val="28"/>
          <w:lang w:eastAsia="ru-RU"/>
        </w:rPr>
        <w:t>графитизированный чугун</w:t>
      </w:r>
      <w:r w:rsidRPr="002E268B">
        <w:rPr>
          <w:color w:val="000000"/>
          <w:sz w:val="28"/>
          <w:szCs w:val="28"/>
          <w:lang w:eastAsia="ru-RU"/>
        </w:rPr>
        <w:t>, характеризуемый наличием</w:t>
      </w:r>
      <w:r>
        <w:rPr>
          <w:color w:val="000000"/>
          <w:sz w:val="28"/>
          <w:szCs w:val="28"/>
          <w:lang w:eastAsia="ru-RU"/>
        </w:rPr>
        <w:t xml:space="preserve"> </w:t>
      </w:r>
      <w:r w:rsidRPr="002E268B">
        <w:rPr>
          <w:color w:val="000000"/>
          <w:sz w:val="28"/>
          <w:szCs w:val="28"/>
          <w:lang w:eastAsia="ru-RU"/>
        </w:rPr>
        <w:t>в структуре свободного графита.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Белый чугун в изломе имеет блестящий белый цвет,</w:t>
      </w:r>
      <w:r>
        <w:rPr>
          <w:color w:val="000000"/>
          <w:sz w:val="28"/>
          <w:szCs w:val="28"/>
          <w:lang w:eastAsia="ru-RU"/>
        </w:rPr>
        <w:t xml:space="preserve"> </w:t>
      </w:r>
      <w:r w:rsidRPr="002E268B">
        <w:rPr>
          <w:color w:val="000000"/>
          <w:sz w:val="28"/>
          <w:szCs w:val="28"/>
          <w:lang w:eastAsia="ru-RU"/>
        </w:rPr>
        <w:t>тверд, хрупок, трудно поддается механической обработке.</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Графитизированный ч</w:t>
      </w:r>
      <w:r>
        <w:rPr>
          <w:color w:val="000000"/>
          <w:sz w:val="28"/>
          <w:szCs w:val="28"/>
          <w:lang w:eastAsia="ru-RU"/>
        </w:rPr>
        <w:t>угун по сравнению с белым чугуном имеет более тё</w:t>
      </w:r>
      <w:r w:rsidRPr="002E268B">
        <w:rPr>
          <w:color w:val="000000"/>
          <w:sz w:val="28"/>
          <w:szCs w:val="28"/>
          <w:lang w:eastAsia="ru-RU"/>
        </w:rPr>
        <w:t>мный цвет излома из-за наличия графита.</w:t>
      </w:r>
    </w:p>
    <w:p w:rsidR="00386B5A" w:rsidRPr="002E268B" w:rsidRDefault="00386B5A" w:rsidP="00386B5A">
      <w:pPr>
        <w:shd w:val="clear" w:color="auto" w:fill="FFFFFF"/>
        <w:spacing w:after="0" w:line="240" w:lineRule="auto"/>
        <w:rPr>
          <w:color w:val="000000"/>
          <w:sz w:val="28"/>
          <w:szCs w:val="28"/>
          <w:lang w:eastAsia="ru-RU"/>
        </w:rPr>
      </w:pPr>
      <w:r w:rsidRPr="002E268B">
        <w:rPr>
          <w:color w:val="000000"/>
          <w:sz w:val="28"/>
          <w:szCs w:val="28"/>
          <w:lang w:eastAsia="ru-RU"/>
        </w:rPr>
        <w:t>Структура графитизиро</w:t>
      </w:r>
      <w:r>
        <w:rPr>
          <w:color w:val="000000"/>
          <w:sz w:val="28"/>
          <w:szCs w:val="28"/>
          <w:lang w:eastAsia="ru-RU"/>
        </w:rPr>
        <w:t>ванных чугунов состоит из метал</w:t>
      </w:r>
      <w:r w:rsidRPr="002E268B">
        <w:rPr>
          <w:color w:val="000000"/>
          <w:sz w:val="28"/>
          <w:szCs w:val="28"/>
          <w:lang w:eastAsia="ru-RU"/>
        </w:rPr>
        <w:t>лической основы и графитных включений.</w:t>
      </w:r>
    </w:p>
    <w:p w:rsidR="00386B5A" w:rsidRPr="00B64CD9" w:rsidRDefault="00386B5A" w:rsidP="00386B5A">
      <w:pPr>
        <w:shd w:val="clear" w:color="auto" w:fill="FFFFFF"/>
        <w:spacing w:after="0" w:line="240" w:lineRule="auto"/>
        <w:rPr>
          <w:color w:val="000000"/>
          <w:sz w:val="28"/>
          <w:szCs w:val="28"/>
          <w:lang w:eastAsia="ru-RU"/>
        </w:rPr>
      </w:pPr>
    </w:p>
    <w:p w:rsidR="00386B5A" w:rsidRPr="00317BEE" w:rsidRDefault="00386B5A" w:rsidP="00317BEE">
      <w:pPr>
        <w:pStyle w:val="2"/>
        <w:rPr>
          <w:sz w:val="32"/>
          <w:u w:val="single"/>
        </w:rPr>
      </w:pPr>
      <w:bookmarkStart w:id="37" w:name="_Toc21997855"/>
      <w:r w:rsidRPr="00317BEE">
        <w:rPr>
          <w:sz w:val="32"/>
          <w:u w:val="single"/>
        </w:rPr>
        <w:t>Алюминий и его сплавы</w:t>
      </w:r>
      <w:bookmarkEnd w:id="37"/>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Алюминий. В зависимости от чистоты различают алюминий особой чистоты: А999 (99,999 % А1); высокой чистоты:</w:t>
      </w:r>
      <w:r>
        <w:rPr>
          <w:color w:val="000000"/>
          <w:sz w:val="28"/>
          <w:szCs w:val="28"/>
          <w:lang w:eastAsia="ru-RU"/>
        </w:rPr>
        <w:t xml:space="preserve"> </w:t>
      </w:r>
      <w:r w:rsidRPr="000365D2">
        <w:rPr>
          <w:color w:val="000000"/>
          <w:sz w:val="28"/>
          <w:szCs w:val="28"/>
          <w:lang w:eastAsia="ru-RU"/>
        </w:rPr>
        <w:t>А995 (99,995 % Al), A99 (99,99 % Al), A97 (99,97 % А1), А95</w:t>
      </w:r>
      <w:r>
        <w:rPr>
          <w:color w:val="000000"/>
          <w:sz w:val="28"/>
          <w:szCs w:val="28"/>
          <w:lang w:eastAsia="ru-RU"/>
        </w:rPr>
        <w:t xml:space="preserve"> </w:t>
      </w:r>
      <w:r w:rsidRPr="000365D2">
        <w:rPr>
          <w:color w:val="000000"/>
          <w:sz w:val="28"/>
          <w:szCs w:val="28"/>
          <w:lang w:eastAsia="ru-RU"/>
        </w:rPr>
        <w:t>(99,95 % А1) и технической чистоты: А85, А8, А7, А6, А5, А0</w:t>
      </w:r>
      <w:r>
        <w:rPr>
          <w:color w:val="000000"/>
          <w:sz w:val="28"/>
          <w:szCs w:val="28"/>
          <w:lang w:eastAsia="ru-RU"/>
        </w:rPr>
        <w:t xml:space="preserve"> </w:t>
      </w:r>
      <w:r w:rsidRPr="000365D2">
        <w:rPr>
          <w:color w:val="000000"/>
          <w:sz w:val="28"/>
          <w:szCs w:val="28"/>
          <w:lang w:eastAsia="ru-RU"/>
        </w:rPr>
        <w:t>(99,0 % А1) (ГОСТ 4784-97*).</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 xml:space="preserve">Технический алюминий изготовляют в виде листов, </w:t>
      </w:r>
      <w:r>
        <w:rPr>
          <w:color w:val="000000"/>
          <w:sz w:val="28"/>
          <w:szCs w:val="28"/>
          <w:lang w:eastAsia="ru-RU"/>
        </w:rPr>
        <w:t>профи</w:t>
      </w:r>
      <w:r w:rsidRPr="000365D2">
        <w:rPr>
          <w:color w:val="000000"/>
          <w:sz w:val="28"/>
          <w:szCs w:val="28"/>
          <w:lang w:eastAsia="ru-RU"/>
        </w:rPr>
        <w:t>лей, прутков, проволоки и других полуфабрикатов и маркируют</w:t>
      </w:r>
      <w:r>
        <w:rPr>
          <w:color w:val="000000"/>
          <w:sz w:val="28"/>
          <w:szCs w:val="28"/>
          <w:lang w:eastAsia="ru-RU"/>
        </w:rPr>
        <w:t xml:space="preserve"> </w:t>
      </w:r>
      <w:r w:rsidRPr="000365D2">
        <w:rPr>
          <w:color w:val="000000"/>
          <w:sz w:val="28"/>
          <w:szCs w:val="28"/>
          <w:lang w:eastAsia="ru-RU"/>
        </w:rPr>
        <w:t>АД0 и АД1. В качестве прим</w:t>
      </w:r>
      <w:r>
        <w:rPr>
          <w:color w:val="000000"/>
          <w:sz w:val="28"/>
          <w:szCs w:val="28"/>
          <w:lang w:eastAsia="ru-RU"/>
        </w:rPr>
        <w:t>есей в алюминии присутствуют Fe.</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lastRenderedPageBreak/>
        <w:t>Алюминиевые сплавы классифицируют по технологии</w:t>
      </w:r>
      <w:r>
        <w:rPr>
          <w:color w:val="000000"/>
          <w:sz w:val="28"/>
          <w:szCs w:val="28"/>
          <w:lang w:eastAsia="ru-RU"/>
        </w:rPr>
        <w:t xml:space="preserve"> </w:t>
      </w:r>
      <w:r w:rsidRPr="000365D2">
        <w:rPr>
          <w:color w:val="000000"/>
          <w:sz w:val="28"/>
          <w:szCs w:val="28"/>
          <w:lang w:eastAsia="ru-RU"/>
        </w:rPr>
        <w:t>изготовления, способности к</w:t>
      </w:r>
      <w:r>
        <w:rPr>
          <w:color w:val="000000"/>
          <w:sz w:val="28"/>
          <w:szCs w:val="28"/>
          <w:lang w:eastAsia="ru-RU"/>
        </w:rPr>
        <w:t xml:space="preserve"> упрочнению термической обработкой и свойствам.</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К деформируемым алюминиевым сплавам (ГОСТ 4784-97*)</w:t>
      </w:r>
      <w:r>
        <w:rPr>
          <w:color w:val="000000"/>
          <w:sz w:val="28"/>
          <w:szCs w:val="28"/>
          <w:lang w:eastAsia="ru-RU"/>
        </w:rPr>
        <w:t xml:space="preserve"> </w:t>
      </w:r>
      <w:r w:rsidRPr="000365D2">
        <w:rPr>
          <w:color w:val="000000"/>
          <w:sz w:val="28"/>
          <w:szCs w:val="28"/>
          <w:lang w:eastAsia="ru-RU"/>
        </w:rPr>
        <w:t>относят сплавы систем: Al–Mn; Al–Mg; Al–Cu–Mg; Al–Cu–Mn;</w:t>
      </w:r>
      <w:r>
        <w:rPr>
          <w:color w:val="000000"/>
          <w:sz w:val="28"/>
          <w:szCs w:val="28"/>
          <w:lang w:eastAsia="ru-RU"/>
        </w:rPr>
        <w:t xml:space="preserve"> </w:t>
      </w:r>
      <w:r w:rsidRPr="000365D2">
        <w:rPr>
          <w:color w:val="000000"/>
          <w:sz w:val="28"/>
          <w:szCs w:val="28"/>
          <w:lang w:eastAsia="ru-RU"/>
        </w:rPr>
        <w:t>Наиболее широко пр</w:t>
      </w:r>
      <w:r>
        <w:rPr>
          <w:color w:val="000000"/>
          <w:sz w:val="28"/>
          <w:szCs w:val="28"/>
          <w:lang w:eastAsia="ru-RU"/>
        </w:rPr>
        <w:t>именяются сплавы алюминия с мар</w:t>
      </w:r>
      <w:r w:rsidRPr="000365D2">
        <w:rPr>
          <w:color w:val="000000"/>
          <w:sz w:val="28"/>
          <w:szCs w:val="28"/>
          <w:lang w:eastAsia="ru-RU"/>
        </w:rPr>
        <w:t>ганцем и магнием: АМц (1,0 – 1,6 % марганца) и сплавы АМг2,</w:t>
      </w:r>
      <w:r>
        <w:rPr>
          <w:color w:val="000000"/>
          <w:sz w:val="28"/>
          <w:szCs w:val="28"/>
          <w:lang w:eastAsia="ru-RU"/>
        </w:rPr>
        <w:t xml:space="preserve"> </w:t>
      </w:r>
      <w:r w:rsidRPr="000365D2">
        <w:rPr>
          <w:color w:val="000000"/>
          <w:sz w:val="28"/>
          <w:szCs w:val="28"/>
          <w:lang w:eastAsia="ru-RU"/>
        </w:rPr>
        <w:t>АМг5 (соответственно 1,8 – 2,6 и 4,8 – 5,8 % магния и 0,2 – 0,6 и</w:t>
      </w:r>
      <w:r>
        <w:rPr>
          <w:color w:val="000000"/>
          <w:sz w:val="28"/>
          <w:szCs w:val="28"/>
          <w:lang w:eastAsia="ru-RU"/>
        </w:rPr>
        <w:t xml:space="preserve"> </w:t>
      </w:r>
      <w:r w:rsidRPr="000365D2">
        <w:rPr>
          <w:color w:val="000000"/>
          <w:sz w:val="28"/>
          <w:szCs w:val="28"/>
          <w:lang w:eastAsia="ru-RU"/>
        </w:rPr>
        <w:t>Сплавы систем А1</w:t>
      </w:r>
      <w:r w:rsidRPr="000365D2">
        <w:rPr>
          <w:color w:val="000000"/>
          <w:sz w:val="28"/>
          <w:szCs w:val="28"/>
          <w:lang w:eastAsia="ru-RU"/>
        </w:rPr>
        <w:sym w:font="Symbol" w:char="F02D"/>
      </w:r>
      <w:r w:rsidRPr="000365D2">
        <w:rPr>
          <w:color w:val="000000"/>
          <w:sz w:val="28"/>
          <w:szCs w:val="28"/>
          <w:lang w:eastAsia="ru-RU"/>
        </w:rPr>
        <w:t>Сu</w:t>
      </w:r>
      <w:r w:rsidRPr="000365D2">
        <w:rPr>
          <w:color w:val="000000"/>
          <w:sz w:val="28"/>
          <w:szCs w:val="28"/>
          <w:lang w:eastAsia="ru-RU"/>
        </w:rPr>
        <w:sym w:font="Symbol" w:char="F02D"/>
      </w:r>
      <w:r>
        <w:rPr>
          <w:color w:val="000000"/>
          <w:sz w:val="28"/>
          <w:szCs w:val="28"/>
          <w:lang w:eastAsia="ru-RU"/>
        </w:rPr>
        <w:t>Mg, Al–Cu–Mn и Al–Mg–Si назы</w:t>
      </w:r>
      <w:r w:rsidRPr="000365D2">
        <w:rPr>
          <w:color w:val="000000"/>
          <w:sz w:val="28"/>
          <w:szCs w:val="28"/>
          <w:lang w:eastAsia="ru-RU"/>
        </w:rPr>
        <w:t>вают дюралюмины и авиали.</w:t>
      </w:r>
      <w:r>
        <w:rPr>
          <w:color w:val="000000"/>
          <w:sz w:val="28"/>
          <w:szCs w:val="28"/>
          <w:lang w:eastAsia="ru-RU"/>
        </w:rPr>
        <w:t xml:space="preserve"> </w:t>
      </w:r>
      <w:r w:rsidRPr="000365D2">
        <w:rPr>
          <w:color w:val="000000"/>
          <w:sz w:val="28"/>
          <w:szCs w:val="28"/>
          <w:lang w:eastAsia="ru-RU"/>
        </w:rPr>
        <w:t>Дюралюмины – сплавы системы А1</w:t>
      </w:r>
      <w:r w:rsidRPr="000365D2">
        <w:rPr>
          <w:color w:val="000000"/>
          <w:sz w:val="28"/>
          <w:szCs w:val="28"/>
          <w:lang w:eastAsia="ru-RU"/>
        </w:rPr>
        <w:sym w:font="Symbol" w:char="F02D"/>
      </w:r>
      <w:r w:rsidRPr="000365D2">
        <w:rPr>
          <w:color w:val="000000"/>
          <w:sz w:val="28"/>
          <w:szCs w:val="28"/>
          <w:lang w:eastAsia="ru-RU"/>
        </w:rPr>
        <w:t>Сu</w:t>
      </w:r>
      <w:r w:rsidRPr="000365D2">
        <w:rPr>
          <w:color w:val="000000"/>
          <w:sz w:val="28"/>
          <w:szCs w:val="28"/>
          <w:lang w:eastAsia="ru-RU"/>
        </w:rPr>
        <w:sym w:font="Symbol" w:char="F02D"/>
      </w:r>
      <w:r w:rsidRPr="000365D2">
        <w:rPr>
          <w:color w:val="000000"/>
          <w:sz w:val="28"/>
          <w:szCs w:val="28"/>
          <w:lang w:eastAsia="ru-RU"/>
        </w:rPr>
        <w:t>Mg и системы</w:t>
      </w:r>
      <w:r>
        <w:rPr>
          <w:color w:val="000000"/>
          <w:sz w:val="28"/>
          <w:szCs w:val="28"/>
          <w:lang w:eastAsia="ru-RU"/>
        </w:rPr>
        <w:t xml:space="preserve"> </w:t>
      </w:r>
      <w:r w:rsidRPr="000365D2">
        <w:rPr>
          <w:color w:val="000000"/>
          <w:sz w:val="28"/>
          <w:szCs w:val="28"/>
          <w:lang w:eastAsia="ru-RU"/>
        </w:rPr>
        <w:t>Al–Cu–Mn. Наиболее известны сплав Д18, содержащий 2,2 – 3,0</w:t>
      </w:r>
      <w:r>
        <w:rPr>
          <w:color w:val="000000"/>
          <w:sz w:val="28"/>
          <w:szCs w:val="28"/>
          <w:lang w:eastAsia="ru-RU"/>
        </w:rPr>
        <w:t xml:space="preserve"> </w:t>
      </w:r>
      <w:r w:rsidRPr="000365D2">
        <w:rPr>
          <w:color w:val="000000"/>
          <w:sz w:val="28"/>
          <w:szCs w:val="28"/>
          <w:lang w:eastAsia="ru-RU"/>
        </w:rPr>
        <w:t>% меди и 0,2 – 0,5 % магния, и сплав Д16, содержащий 3,8 – 4,6 %</w:t>
      </w:r>
      <w:r>
        <w:rPr>
          <w:color w:val="000000"/>
          <w:sz w:val="28"/>
          <w:szCs w:val="28"/>
          <w:lang w:eastAsia="ru-RU"/>
        </w:rPr>
        <w:t xml:space="preserve"> </w:t>
      </w:r>
      <w:r w:rsidRPr="000365D2">
        <w:rPr>
          <w:color w:val="000000"/>
          <w:sz w:val="28"/>
          <w:szCs w:val="28"/>
          <w:lang w:eastAsia="ru-RU"/>
        </w:rPr>
        <w:t>меди, 1,2 – 1,8 % магния и 0,3 – 0,9 % марганца.</w:t>
      </w:r>
      <w:r>
        <w:rPr>
          <w:color w:val="000000"/>
          <w:sz w:val="28"/>
          <w:szCs w:val="28"/>
          <w:lang w:eastAsia="ru-RU"/>
        </w:rPr>
        <w:t xml:space="preserve"> </w:t>
      </w:r>
      <w:r w:rsidRPr="000365D2">
        <w:rPr>
          <w:color w:val="000000"/>
          <w:sz w:val="28"/>
          <w:szCs w:val="28"/>
          <w:lang w:eastAsia="ru-RU"/>
        </w:rPr>
        <w:t xml:space="preserve">Сплавы авиаль (АВ и др.) </w:t>
      </w:r>
      <w:r w:rsidRPr="000365D2">
        <w:rPr>
          <w:color w:val="000000"/>
          <w:sz w:val="28"/>
          <w:szCs w:val="28"/>
          <w:lang w:eastAsia="ru-RU"/>
        </w:rPr>
        <w:sym w:font="Symbol" w:char="F02D"/>
      </w:r>
      <w:r w:rsidRPr="000365D2">
        <w:rPr>
          <w:color w:val="000000"/>
          <w:sz w:val="28"/>
          <w:szCs w:val="28"/>
          <w:lang w:eastAsia="ru-RU"/>
        </w:rPr>
        <w:t xml:space="preserve"> многокомпонентные сплавы</w:t>
      </w:r>
      <w:r>
        <w:rPr>
          <w:color w:val="000000"/>
          <w:sz w:val="28"/>
          <w:szCs w:val="28"/>
          <w:lang w:eastAsia="ru-RU"/>
        </w:rPr>
        <w:t xml:space="preserve"> </w:t>
      </w:r>
      <w:r w:rsidRPr="000365D2">
        <w:rPr>
          <w:color w:val="000000"/>
          <w:sz w:val="28"/>
          <w:szCs w:val="28"/>
          <w:lang w:eastAsia="ru-RU"/>
        </w:rPr>
        <w:t>системы Al – Mg – Si, соде</w:t>
      </w:r>
      <w:r>
        <w:rPr>
          <w:color w:val="000000"/>
          <w:sz w:val="28"/>
          <w:szCs w:val="28"/>
          <w:lang w:eastAsia="ru-RU"/>
        </w:rPr>
        <w:t>ржащие, кроме основных компонен</w:t>
      </w:r>
      <w:r w:rsidRPr="000365D2">
        <w:rPr>
          <w:color w:val="000000"/>
          <w:sz w:val="28"/>
          <w:szCs w:val="28"/>
          <w:lang w:eastAsia="ru-RU"/>
        </w:rPr>
        <w:t>тов (алюминия, марганца и кремния), в небольших количествах</w:t>
      </w:r>
      <w:r>
        <w:rPr>
          <w:color w:val="000000"/>
          <w:sz w:val="28"/>
          <w:szCs w:val="28"/>
          <w:lang w:eastAsia="ru-RU"/>
        </w:rPr>
        <w:t xml:space="preserve"> </w:t>
      </w:r>
      <w:r w:rsidRPr="000365D2">
        <w:rPr>
          <w:color w:val="000000"/>
          <w:sz w:val="28"/>
          <w:szCs w:val="28"/>
          <w:lang w:eastAsia="ru-RU"/>
        </w:rPr>
        <w:t>(не более 0,5 %) железо, медь, титан и др. элементы.</w:t>
      </w:r>
    </w:p>
    <w:p w:rsidR="00386B5A" w:rsidRPr="00B64CD9" w:rsidRDefault="00386B5A" w:rsidP="00386B5A">
      <w:pPr>
        <w:shd w:val="clear" w:color="auto" w:fill="FFFFFF"/>
        <w:spacing w:after="0" w:line="240" w:lineRule="auto"/>
        <w:rPr>
          <w:color w:val="000000"/>
          <w:sz w:val="28"/>
          <w:szCs w:val="28"/>
          <w:lang w:eastAsia="ru-RU"/>
        </w:rPr>
      </w:pP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Высокопрочными алюм</w:t>
      </w:r>
      <w:r>
        <w:rPr>
          <w:color w:val="000000"/>
          <w:sz w:val="28"/>
          <w:szCs w:val="28"/>
          <w:lang w:eastAsia="ru-RU"/>
        </w:rPr>
        <w:t>иниевыми сплавами являются спла</w:t>
      </w:r>
      <w:r w:rsidRPr="000365D2">
        <w:rPr>
          <w:color w:val="000000"/>
          <w:sz w:val="28"/>
          <w:szCs w:val="28"/>
          <w:lang w:eastAsia="ru-RU"/>
        </w:rPr>
        <w:t>вы типа В95, содержащие 1,4 – 2,0 % меди, 1,8 – 2,8 % магния,</w:t>
      </w:r>
      <w:r>
        <w:rPr>
          <w:color w:val="000000"/>
          <w:sz w:val="28"/>
          <w:szCs w:val="28"/>
          <w:lang w:eastAsia="ru-RU"/>
        </w:rPr>
        <w:t xml:space="preserve"> </w:t>
      </w:r>
      <w:r w:rsidRPr="000365D2">
        <w:rPr>
          <w:color w:val="000000"/>
          <w:sz w:val="28"/>
          <w:szCs w:val="28"/>
          <w:lang w:eastAsia="ru-RU"/>
        </w:rPr>
        <w:t>0,2 – 0,6 % марганца, 5,0 – 7,0 % цинка и 0,1 – 0,25 % хрома.</w:t>
      </w:r>
      <w:r>
        <w:rPr>
          <w:color w:val="000000"/>
          <w:sz w:val="28"/>
          <w:szCs w:val="28"/>
          <w:lang w:eastAsia="ru-RU"/>
        </w:rPr>
        <w:t xml:space="preserve"> </w:t>
      </w:r>
      <w:r w:rsidRPr="000365D2">
        <w:rPr>
          <w:color w:val="000000"/>
          <w:sz w:val="28"/>
          <w:szCs w:val="28"/>
          <w:lang w:eastAsia="ru-RU"/>
        </w:rPr>
        <w:t>Известен и ряд других сложных деформируемых сплавов</w:t>
      </w:r>
      <w:r>
        <w:rPr>
          <w:color w:val="000000"/>
          <w:sz w:val="28"/>
          <w:szCs w:val="28"/>
          <w:lang w:eastAsia="ru-RU"/>
        </w:rPr>
        <w:t xml:space="preserve"> </w:t>
      </w:r>
      <w:r w:rsidRPr="000365D2">
        <w:rPr>
          <w:color w:val="000000"/>
          <w:sz w:val="28"/>
          <w:szCs w:val="28"/>
          <w:lang w:eastAsia="ru-RU"/>
        </w:rPr>
        <w:t>для ковки, штамповки и работы при повышенных температурах:</w:t>
      </w:r>
      <w:r>
        <w:rPr>
          <w:color w:val="000000"/>
          <w:sz w:val="28"/>
          <w:szCs w:val="28"/>
          <w:lang w:eastAsia="ru-RU"/>
        </w:rPr>
        <w:t xml:space="preserve"> </w:t>
      </w:r>
      <w:r w:rsidRPr="000365D2">
        <w:rPr>
          <w:color w:val="000000"/>
          <w:sz w:val="28"/>
          <w:szCs w:val="28"/>
          <w:lang w:eastAsia="ru-RU"/>
        </w:rPr>
        <w:t>АК4, АК6, АК8, АК4-1.</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Литейные алюминиевые сплавы (ГОСТ 1583-93) принято</w:t>
      </w:r>
      <w:r>
        <w:rPr>
          <w:color w:val="000000"/>
          <w:sz w:val="28"/>
          <w:szCs w:val="28"/>
          <w:lang w:eastAsia="ru-RU"/>
        </w:rPr>
        <w:t xml:space="preserve"> </w:t>
      </w:r>
      <w:r w:rsidRPr="000365D2">
        <w:rPr>
          <w:color w:val="000000"/>
          <w:sz w:val="28"/>
          <w:szCs w:val="28"/>
          <w:lang w:eastAsia="ru-RU"/>
        </w:rPr>
        <w:t>маркировать буквами и цифрами</w:t>
      </w:r>
      <w:r>
        <w:rPr>
          <w:color w:val="000000"/>
          <w:sz w:val="28"/>
          <w:szCs w:val="28"/>
          <w:lang w:eastAsia="ru-RU"/>
        </w:rPr>
        <w:t>, где первая буква «А», а после</w:t>
      </w:r>
      <w:r w:rsidRPr="000365D2">
        <w:rPr>
          <w:color w:val="000000"/>
          <w:sz w:val="28"/>
          <w:szCs w:val="28"/>
          <w:lang w:eastAsia="ru-RU"/>
        </w:rPr>
        <w:t>дующие буквы обозначают другие компоненты с</w:t>
      </w:r>
      <w:r>
        <w:rPr>
          <w:color w:val="000000"/>
          <w:sz w:val="28"/>
          <w:szCs w:val="28"/>
          <w:lang w:eastAsia="ru-RU"/>
        </w:rPr>
        <w:t>плава с содержа</w:t>
      </w:r>
      <w:r w:rsidRPr="000365D2">
        <w:rPr>
          <w:color w:val="000000"/>
          <w:sz w:val="28"/>
          <w:szCs w:val="28"/>
          <w:lang w:eastAsia="ru-RU"/>
        </w:rPr>
        <w:t>нием более 1 %. Цифра, стоящая после обозначения компонентов</w:t>
      </w:r>
      <w:r>
        <w:rPr>
          <w:color w:val="000000"/>
          <w:sz w:val="28"/>
          <w:szCs w:val="28"/>
          <w:lang w:eastAsia="ru-RU"/>
        </w:rPr>
        <w:t xml:space="preserve"> </w:t>
      </w:r>
      <w:r w:rsidRPr="000365D2">
        <w:rPr>
          <w:color w:val="000000"/>
          <w:sz w:val="28"/>
          <w:szCs w:val="28"/>
          <w:lang w:eastAsia="ru-RU"/>
        </w:rPr>
        <w:t>сплава (кроме алюминия), ука</w:t>
      </w:r>
      <w:r>
        <w:rPr>
          <w:color w:val="000000"/>
          <w:sz w:val="28"/>
          <w:szCs w:val="28"/>
          <w:lang w:eastAsia="ru-RU"/>
        </w:rPr>
        <w:t>зывает их содержание в округлён</w:t>
      </w:r>
      <w:r w:rsidRPr="000365D2">
        <w:rPr>
          <w:color w:val="000000"/>
          <w:sz w:val="28"/>
          <w:szCs w:val="28"/>
          <w:lang w:eastAsia="ru-RU"/>
        </w:rPr>
        <w:t>ных целых процентах. Например, в марке АК12 12 % кремния,</w:t>
      </w:r>
      <w:r>
        <w:rPr>
          <w:color w:val="000000"/>
          <w:sz w:val="28"/>
          <w:szCs w:val="28"/>
          <w:lang w:eastAsia="ru-RU"/>
        </w:rPr>
        <w:t xml:space="preserve"> </w:t>
      </w:r>
      <w:r w:rsidRPr="000365D2">
        <w:rPr>
          <w:color w:val="000000"/>
          <w:sz w:val="28"/>
          <w:szCs w:val="28"/>
          <w:lang w:eastAsia="ru-RU"/>
        </w:rPr>
        <w:t xml:space="preserve">остальное </w:t>
      </w:r>
      <w:r w:rsidRPr="000365D2">
        <w:rPr>
          <w:color w:val="000000"/>
          <w:sz w:val="28"/>
          <w:szCs w:val="28"/>
          <w:lang w:eastAsia="ru-RU"/>
        </w:rPr>
        <w:sym w:font="Symbol" w:char="F02D"/>
      </w:r>
      <w:r w:rsidRPr="000365D2">
        <w:rPr>
          <w:color w:val="000000"/>
          <w:sz w:val="28"/>
          <w:szCs w:val="28"/>
          <w:lang w:eastAsia="ru-RU"/>
        </w:rPr>
        <w:t xml:space="preserve"> алюминий, в марке АК5М2 5 % кремния и 2 % меди,</w:t>
      </w:r>
      <w:r>
        <w:rPr>
          <w:color w:val="000000"/>
          <w:sz w:val="28"/>
          <w:szCs w:val="28"/>
          <w:lang w:eastAsia="ru-RU"/>
        </w:rPr>
        <w:t xml:space="preserve"> </w:t>
      </w:r>
      <w:r w:rsidRPr="000365D2">
        <w:rPr>
          <w:color w:val="000000"/>
          <w:sz w:val="28"/>
          <w:szCs w:val="28"/>
          <w:lang w:eastAsia="ru-RU"/>
        </w:rPr>
        <w:t xml:space="preserve">остальное </w:t>
      </w:r>
      <w:r w:rsidRPr="000365D2">
        <w:rPr>
          <w:color w:val="000000"/>
          <w:sz w:val="28"/>
          <w:szCs w:val="28"/>
          <w:lang w:eastAsia="ru-RU"/>
        </w:rPr>
        <w:sym w:font="Symbol" w:char="F02D"/>
      </w:r>
      <w:r w:rsidRPr="000365D2">
        <w:rPr>
          <w:color w:val="000000"/>
          <w:sz w:val="28"/>
          <w:szCs w:val="28"/>
          <w:lang w:eastAsia="ru-RU"/>
        </w:rPr>
        <w:t xml:space="preserve"> алюминий. Все литейные алюминиевые сплавы делят</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на пять групп, из которых наибольшей известностью пользуются</w:t>
      </w:r>
      <w:r>
        <w:rPr>
          <w:color w:val="000000"/>
          <w:sz w:val="28"/>
          <w:szCs w:val="28"/>
          <w:lang w:eastAsia="ru-RU"/>
        </w:rPr>
        <w:t xml:space="preserve"> </w:t>
      </w:r>
      <w:r w:rsidRPr="000365D2">
        <w:rPr>
          <w:color w:val="000000"/>
          <w:sz w:val="28"/>
          <w:szCs w:val="28"/>
          <w:lang w:eastAsia="ru-RU"/>
        </w:rPr>
        <w:t xml:space="preserve">силумины </w:t>
      </w:r>
      <w:r w:rsidRPr="000365D2">
        <w:rPr>
          <w:color w:val="000000"/>
          <w:sz w:val="28"/>
          <w:szCs w:val="28"/>
          <w:lang w:eastAsia="ru-RU"/>
        </w:rPr>
        <w:sym w:font="Symbol" w:char="F02D"/>
      </w:r>
      <w:r w:rsidRPr="000365D2">
        <w:rPr>
          <w:color w:val="000000"/>
          <w:sz w:val="28"/>
          <w:szCs w:val="28"/>
          <w:lang w:eastAsia="ru-RU"/>
        </w:rPr>
        <w:t xml:space="preserve"> сплавы алюминия с кремнием и сплавы алюминия с</w:t>
      </w:r>
      <w:r>
        <w:rPr>
          <w:color w:val="000000"/>
          <w:sz w:val="28"/>
          <w:szCs w:val="28"/>
          <w:lang w:eastAsia="ru-RU"/>
        </w:rPr>
        <w:t xml:space="preserve"> </w:t>
      </w:r>
      <w:r w:rsidRPr="000365D2">
        <w:rPr>
          <w:color w:val="000000"/>
          <w:sz w:val="28"/>
          <w:szCs w:val="28"/>
          <w:lang w:eastAsia="ru-RU"/>
        </w:rPr>
        <w:t>медью. Типичным силумином является сплав АК12, содержащий</w:t>
      </w:r>
      <w:r>
        <w:rPr>
          <w:color w:val="000000"/>
          <w:sz w:val="28"/>
          <w:szCs w:val="28"/>
          <w:lang w:eastAsia="ru-RU"/>
        </w:rPr>
        <w:t xml:space="preserve"> </w:t>
      </w:r>
      <w:r w:rsidRPr="000365D2">
        <w:rPr>
          <w:color w:val="000000"/>
          <w:sz w:val="28"/>
          <w:szCs w:val="28"/>
          <w:lang w:eastAsia="ru-RU"/>
        </w:rPr>
        <w:t xml:space="preserve">10 – 13 % кремния. В конце </w:t>
      </w:r>
      <w:r>
        <w:rPr>
          <w:color w:val="000000"/>
          <w:sz w:val="28"/>
          <w:szCs w:val="28"/>
          <w:lang w:eastAsia="ru-RU"/>
        </w:rPr>
        <w:t>марок литейных алюминиевых спла</w:t>
      </w:r>
      <w:r w:rsidRPr="000365D2">
        <w:rPr>
          <w:color w:val="000000"/>
          <w:sz w:val="28"/>
          <w:szCs w:val="28"/>
          <w:lang w:eastAsia="ru-RU"/>
        </w:rPr>
        <w:t xml:space="preserve">вов могут стоять дополнительные обозначения: ч </w:t>
      </w:r>
      <w:r w:rsidRPr="000365D2">
        <w:rPr>
          <w:color w:val="000000"/>
          <w:sz w:val="28"/>
          <w:szCs w:val="28"/>
          <w:lang w:eastAsia="ru-RU"/>
        </w:rPr>
        <w:sym w:font="Symbol" w:char="F02D"/>
      </w:r>
      <w:r w:rsidRPr="000365D2">
        <w:rPr>
          <w:color w:val="000000"/>
          <w:sz w:val="28"/>
          <w:szCs w:val="28"/>
          <w:lang w:eastAsia="ru-RU"/>
        </w:rPr>
        <w:t xml:space="preserve"> чистый; пч </w:t>
      </w:r>
      <w:r w:rsidRPr="000365D2">
        <w:rPr>
          <w:color w:val="000000"/>
          <w:sz w:val="28"/>
          <w:szCs w:val="28"/>
          <w:lang w:eastAsia="ru-RU"/>
        </w:rPr>
        <w:sym w:font="Symbol" w:char="F02D"/>
      </w:r>
      <w:r>
        <w:rPr>
          <w:color w:val="000000"/>
          <w:sz w:val="28"/>
          <w:szCs w:val="28"/>
          <w:lang w:eastAsia="ru-RU"/>
        </w:rPr>
        <w:t xml:space="preserve"> </w:t>
      </w:r>
      <w:r w:rsidRPr="000365D2">
        <w:rPr>
          <w:color w:val="000000"/>
          <w:sz w:val="28"/>
          <w:szCs w:val="28"/>
          <w:lang w:eastAsia="ru-RU"/>
        </w:rPr>
        <w:t xml:space="preserve">повышенной чистоты; оч </w:t>
      </w:r>
      <w:r w:rsidRPr="000365D2">
        <w:rPr>
          <w:color w:val="000000"/>
          <w:sz w:val="28"/>
          <w:szCs w:val="28"/>
          <w:lang w:eastAsia="ru-RU"/>
        </w:rPr>
        <w:sym w:font="Symbol" w:char="F02D"/>
      </w:r>
      <w:r w:rsidRPr="000365D2">
        <w:rPr>
          <w:color w:val="000000"/>
          <w:sz w:val="28"/>
          <w:szCs w:val="28"/>
          <w:lang w:eastAsia="ru-RU"/>
        </w:rPr>
        <w:t xml:space="preserve"> особой чистоты; л </w:t>
      </w:r>
      <w:r w:rsidRPr="000365D2">
        <w:rPr>
          <w:color w:val="000000"/>
          <w:sz w:val="28"/>
          <w:szCs w:val="28"/>
          <w:lang w:eastAsia="ru-RU"/>
        </w:rPr>
        <w:sym w:font="Symbol" w:char="F02D"/>
      </w:r>
      <w:r w:rsidRPr="000365D2">
        <w:rPr>
          <w:color w:val="000000"/>
          <w:sz w:val="28"/>
          <w:szCs w:val="28"/>
          <w:lang w:eastAsia="ru-RU"/>
        </w:rPr>
        <w:t xml:space="preserve"> литейные сплавы;</w:t>
      </w:r>
      <w:r>
        <w:rPr>
          <w:color w:val="000000"/>
          <w:sz w:val="28"/>
          <w:szCs w:val="28"/>
          <w:lang w:eastAsia="ru-RU"/>
        </w:rPr>
        <w:t xml:space="preserve"> </w:t>
      </w:r>
      <w:r w:rsidRPr="000365D2">
        <w:rPr>
          <w:color w:val="000000"/>
          <w:sz w:val="28"/>
          <w:szCs w:val="28"/>
          <w:lang w:eastAsia="ru-RU"/>
        </w:rPr>
        <w:t xml:space="preserve">с </w:t>
      </w:r>
      <w:r w:rsidRPr="000365D2">
        <w:rPr>
          <w:color w:val="000000"/>
          <w:sz w:val="28"/>
          <w:szCs w:val="28"/>
          <w:lang w:eastAsia="ru-RU"/>
        </w:rPr>
        <w:sym w:font="Symbol" w:char="F02D"/>
      </w:r>
      <w:r w:rsidRPr="000365D2">
        <w:rPr>
          <w:color w:val="000000"/>
          <w:sz w:val="28"/>
          <w:szCs w:val="28"/>
          <w:lang w:eastAsia="ru-RU"/>
        </w:rPr>
        <w:t xml:space="preserve"> селективный, например, АМг10ч.</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 xml:space="preserve">Порошковые алюминиевые сплавы </w:t>
      </w:r>
      <w:r w:rsidRPr="000365D2">
        <w:rPr>
          <w:color w:val="000000"/>
          <w:sz w:val="28"/>
          <w:szCs w:val="28"/>
          <w:lang w:eastAsia="ru-RU"/>
        </w:rPr>
        <w:sym w:font="Symbol" w:char="F02D"/>
      </w:r>
      <w:r w:rsidRPr="000365D2">
        <w:rPr>
          <w:color w:val="000000"/>
          <w:sz w:val="28"/>
          <w:szCs w:val="28"/>
          <w:lang w:eastAsia="ru-RU"/>
        </w:rPr>
        <w:t xml:space="preserve"> сплавы, получаемые</w:t>
      </w:r>
      <w:r>
        <w:rPr>
          <w:color w:val="000000"/>
          <w:sz w:val="28"/>
          <w:szCs w:val="28"/>
          <w:lang w:eastAsia="ru-RU"/>
        </w:rPr>
        <w:t xml:space="preserve"> </w:t>
      </w:r>
      <w:r w:rsidRPr="000365D2">
        <w:rPr>
          <w:color w:val="000000"/>
          <w:sz w:val="28"/>
          <w:szCs w:val="28"/>
          <w:lang w:eastAsia="ru-RU"/>
        </w:rPr>
        <w:t>спеканием порошка алюминия с</w:t>
      </w:r>
      <w:r>
        <w:rPr>
          <w:color w:val="000000"/>
          <w:sz w:val="28"/>
          <w:szCs w:val="28"/>
          <w:lang w:eastAsia="ru-RU"/>
        </w:rPr>
        <w:t xml:space="preserve"> порошками других металлов и не</w:t>
      </w:r>
      <w:r w:rsidRPr="000365D2">
        <w:rPr>
          <w:color w:val="000000"/>
          <w:sz w:val="28"/>
          <w:szCs w:val="28"/>
          <w:lang w:eastAsia="ru-RU"/>
        </w:rPr>
        <w:t xml:space="preserve">металлов. Например, САП (спеченная алюминиевая пудра) </w:t>
      </w:r>
      <w:r w:rsidRPr="000365D2">
        <w:rPr>
          <w:color w:val="000000"/>
          <w:sz w:val="28"/>
          <w:szCs w:val="28"/>
          <w:lang w:eastAsia="ru-RU"/>
        </w:rPr>
        <w:sym w:font="Symbol" w:char="F02D"/>
      </w:r>
      <w:r>
        <w:rPr>
          <w:color w:val="000000"/>
          <w:sz w:val="28"/>
          <w:szCs w:val="28"/>
          <w:lang w:eastAsia="ru-RU"/>
        </w:rPr>
        <w:t xml:space="preserve"> спечё</w:t>
      </w:r>
      <w:r w:rsidRPr="000365D2">
        <w:rPr>
          <w:color w:val="000000"/>
          <w:sz w:val="28"/>
          <w:szCs w:val="28"/>
          <w:lang w:eastAsia="ru-RU"/>
        </w:rPr>
        <w:t xml:space="preserve">нные сплавы </w:t>
      </w:r>
      <w:r>
        <w:rPr>
          <w:color w:val="000000"/>
          <w:sz w:val="28"/>
          <w:szCs w:val="28"/>
          <w:lang w:eastAsia="ru-RU"/>
        </w:rPr>
        <w:t>на основе А1-А12О3, и САС (спечённые алюминие</w:t>
      </w:r>
      <w:r w:rsidRPr="000365D2">
        <w:rPr>
          <w:color w:val="000000"/>
          <w:sz w:val="28"/>
          <w:szCs w:val="28"/>
          <w:lang w:eastAsia="ru-RU"/>
        </w:rPr>
        <w:t xml:space="preserve">вые сплавы) </w:t>
      </w:r>
      <w:r w:rsidRPr="000365D2">
        <w:rPr>
          <w:color w:val="000000"/>
          <w:sz w:val="28"/>
          <w:szCs w:val="28"/>
          <w:lang w:eastAsia="ru-RU"/>
        </w:rPr>
        <w:sym w:font="Symbol" w:char="F02D"/>
      </w:r>
      <w:r>
        <w:rPr>
          <w:color w:val="000000"/>
          <w:sz w:val="28"/>
          <w:szCs w:val="28"/>
          <w:lang w:eastAsia="ru-RU"/>
        </w:rPr>
        <w:t xml:space="preserve"> спечё</w:t>
      </w:r>
      <w:r w:rsidRPr="000365D2">
        <w:rPr>
          <w:color w:val="000000"/>
          <w:sz w:val="28"/>
          <w:szCs w:val="28"/>
          <w:lang w:eastAsia="ru-RU"/>
        </w:rPr>
        <w:t>нные сплавы на основе алюминия, содержащие</w:t>
      </w:r>
      <w:r>
        <w:rPr>
          <w:color w:val="000000"/>
          <w:sz w:val="28"/>
          <w:szCs w:val="28"/>
          <w:lang w:eastAsia="ru-RU"/>
        </w:rPr>
        <w:t xml:space="preserve"> </w:t>
      </w:r>
      <w:r w:rsidRPr="000365D2">
        <w:rPr>
          <w:color w:val="000000"/>
          <w:sz w:val="28"/>
          <w:szCs w:val="28"/>
          <w:lang w:eastAsia="ru-RU"/>
        </w:rPr>
        <w:t>кремний и никель.</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Алюминий имеет малую п</w:t>
      </w:r>
      <w:r>
        <w:rPr>
          <w:color w:val="000000"/>
          <w:sz w:val="28"/>
          <w:szCs w:val="28"/>
          <w:lang w:eastAsia="ru-RU"/>
        </w:rPr>
        <w:t>лотность, высокие электропровод</w:t>
      </w:r>
      <w:r w:rsidRPr="000365D2">
        <w:rPr>
          <w:color w:val="000000"/>
          <w:sz w:val="28"/>
          <w:szCs w:val="28"/>
          <w:lang w:eastAsia="ru-RU"/>
        </w:rPr>
        <w:t>ность, теплопроводность и корро</w:t>
      </w:r>
      <w:r>
        <w:rPr>
          <w:color w:val="000000"/>
          <w:sz w:val="28"/>
          <w:szCs w:val="28"/>
          <w:lang w:eastAsia="ru-RU"/>
        </w:rPr>
        <w:t>зионную стойкость, что определя</w:t>
      </w:r>
      <w:r w:rsidRPr="000365D2">
        <w:rPr>
          <w:color w:val="000000"/>
          <w:sz w:val="28"/>
          <w:szCs w:val="28"/>
          <w:lang w:eastAsia="ru-RU"/>
        </w:rPr>
        <w:t>ет его широкое применение. Алюминий и его сплавы применяют в</w:t>
      </w:r>
      <w:r>
        <w:rPr>
          <w:color w:val="000000"/>
          <w:sz w:val="28"/>
          <w:szCs w:val="28"/>
          <w:lang w:eastAsia="ru-RU"/>
        </w:rPr>
        <w:t xml:space="preserve"> </w:t>
      </w:r>
      <w:r w:rsidRPr="000365D2">
        <w:rPr>
          <w:color w:val="000000"/>
          <w:sz w:val="28"/>
          <w:szCs w:val="28"/>
          <w:lang w:eastAsia="ru-RU"/>
        </w:rPr>
        <w:t>электротехнике, авиации, ма</w:t>
      </w:r>
      <w:r>
        <w:rPr>
          <w:color w:val="000000"/>
          <w:sz w:val="28"/>
          <w:szCs w:val="28"/>
          <w:lang w:eastAsia="ru-RU"/>
        </w:rPr>
        <w:t>шиностроении, пищевой промышлен</w:t>
      </w:r>
      <w:r w:rsidRPr="000365D2">
        <w:rPr>
          <w:color w:val="000000"/>
          <w:sz w:val="28"/>
          <w:szCs w:val="28"/>
          <w:lang w:eastAsia="ru-RU"/>
        </w:rPr>
        <w:t>ности, строительстве и многих других отраслях производства.</w:t>
      </w:r>
    </w:p>
    <w:p w:rsidR="00386B5A" w:rsidRPr="00317BEE" w:rsidRDefault="00386B5A" w:rsidP="00317BEE">
      <w:pPr>
        <w:pStyle w:val="2"/>
        <w:rPr>
          <w:sz w:val="32"/>
          <w:u w:val="single"/>
        </w:rPr>
      </w:pPr>
      <w:bookmarkStart w:id="38" w:name="_Toc21997856"/>
      <w:r w:rsidRPr="00317BEE">
        <w:rPr>
          <w:sz w:val="32"/>
          <w:u w:val="single"/>
        </w:rPr>
        <w:lastRenderedPageBreak/>
        <w:t>Медь</w:t>
      </w:r>
      <w:bookmarkEnd w:id="38"/>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В зависимости от чистоты медь изготовляют</w:t>
      </w:r>
      <w:r>
        <w:rPr>
          <w:color w:val="000000"/>
          <w:sz w:val="28"/>
          <w:szCs w:val="28"/>
          <w:lang w:eastAsia="ru-RU"/>
        </w:rPr>
        <w:t xml:space="preserve"> </w:t>
      </w:r>
      <w:r w:rsidRPr="000365D2">
        <w:rPr>
          <w:color w:val="000000"/>
          <w:sz w:val="28"/>
          <w:szCs w:val="28"/>
          <w:lang w:eastAsia="ru-RU"/>
        </w:rPr>
        <w:t>следующих марок: М00 (99,99 % Сu), М0 (99,97 % Сu), Ml</w:t>
      </w:r>
      <w:r>
        <w:rPr>
          <w:color w:val="000000"/>
          <w:sz w:val="28"/>
          <w:szCs w:val="28"/>
          <w:lang w:eastAsia="ru-RU"/>
        </w:rPr>
        <w:t xml:space="preserve"> </w:t>
      </w:r>
      <w:r w:rsidRPr="000365D2">
        <w:rPr>
          <w:color w:val="000000"/>
          <w:sz w:val="28"/>
          <w:szCs w:val="28"/>
          <w:lang w:eastAsia="ru-RU"/>
        </w:rPr>
        <w:t>(99,9 % Сu), М2 (99,7 % Сu), М3 (99,50 % Сu), М4 (99,0 % Сu),</w:t>
      </w:r>
      <w:r>
        <w:rPr>
          <w:color w:val="000000"/>
          <w:sz w:val="28"/>
          <w:szCs w:val="28"/>
          <w:lang w:eastAsia="ru-RU"/>
        </w:rPr>
        <w:t xml:space="preserve"> </w:t>
      </w:r>
      <w:r w:rsidRPr="000365D2">
        <w:rPr>
          <w:color w:val="000000"/>
          <w:sz w:val="28"/>
          <w:szCs w:val="28"/>
          <w:lang w:eastAsia="ru-RU"/>
        </w:rPr>
        <w:t xml:space="preserve">М0б </w:t>
      </w:r>
      <w:r w:rsidRPr="004C5B1D">
        <w:rPr>
          <w:i/>
          <w:color w:val="000000"/>
          <w:sz w:val="28"/>
          <w:szCs w:val="28"/>
          <w:lang w:eastAsia="ru-RU"/>
        </w:rPr>
        <w:t>бескислородная</w:t>
      </w:r>
      <w:r w:rsidRPr="000365D2">
        <w:rPr>
          <w:color w:val="000000"/>
          <w:sz w:val="28"/>
          <w:szCs w:val="28"/>
          <w:lang w:eastAsia="ru-RU"/>
        </w:rPr>
        <w:t xml:space="preserve"> (99,97 % Cu), медь </w:t>
      </w:r>
      <w:r w:rsidRPr="004C5B1D">
        <w:rPr>
          <w:i/>
          <w:color w:val="000000"/>
          <w:sz w:val="28"/>
          <w:szCs w:val="28"/>
          <w:lang w:eastAsia="ru-RU"/>
        </w:rPr>
        <w:t>вакуумная</w:t>
      </w:r>
      <w:r w:rsidRPr="000365D2">
        <w:rPr>
          <w:color w:val="000000"/>
          <w:sz w:val="28"/>
          <w:szCs w:val="28"/>
          <w:lang w:eastAsia="ru-RU"/>
        </w:rPr>
        <w:t xml:space="preserve"> (99,99 % Cu)</w:t>
      </w:r>
      <w:r>
        <w:rPr>
          <w:color w:val="000000"/>
          <w:sz w:val="28"/>
          <w:szCs w:val="28"/>
          <w:lang w:eastAsia="ru-RU"/>
        </w:rPr>
        <w:t xml:space="preserve"> </w:t>
      </w:r>
      <w:r w:rsidRPr="000365D2">
        <w:rPr>
          <w:color w:val="000000"/>
          <w:sz w:val="28"/>
          <w:szCs w:val="28"/>
          <w:lang w:eastAsia="ru-RU"/>
        </w:rPr>
        <w:t>(ГОСТ 859-2001</w:t>
      </w:r>
      <w:r>
        <w:rPr>
          <w:color w:val="000000"/>
          <w:sz w:val="28"/>
          <w:szCs w:val="28"/>
          <w:lang w:eastAsia="ru-RU"/>
        </w:rPr>
        <w:t>)</w:t>
      </w:r>
      <w:r w:rsidRPr="000365D2">
        <w:rPr>
          <w:color w:val="000000"/>
          <w:sz w:val="28"/>
          <w:szCs w:val="28"/>
          <w:lang w:eastAsia="ru-RU"/>
        </w:rPr>
        <w:t>. Присутствующие в меди примеси оказывают</w:t>
      </w:r>
      <w:r>
        <w:rPr>
          <w:color w:val="000000"/>
          <w:sz w:val="28"/>
          <w:szCs w:val="28"/>
          <w:lang w:eastAsia="ru-RU"/>
        </w:rPr>
        <w:t xml:space="preserve"> </w:t>
      </w:r>
      <w:r w:rsidRPr="000365D2">
        <w:rPr>
          <w:color w:val="000000"/>
          <w:sz w:val="28"/>
          <w:szCs w:val="28"/>
          <w:lang w:eastAsia="ru-RU"/>
        </w:rPr>
        <w:t>большое влияние на ее свойства.</w:t>
      </w:r>
    </w:p>
    <w:p w:rsidR="00386B5A" w:rsidRPr="004C5B1D" w:rsidRDefault="00386B5A" w:rsidP="00386B5A">
      <w:pPr>
        <w:shd w:val="clear" w:color="auto" w:fill="FFFFFF"/>
        <w:spacing w:after="0" w:line="240" w:lineRule="auto"/>
        <w:jc w:val="center"/>
        <w:rPr>
          <w:b/>
          <w:color w:val="000000"/>
          <w:sz w:val="28"/>
          <w:szCs w:val="28"/>
          <w:u w:val="single"/>
          <w:lang w:eastAsia="ru-RU"/>
        </w:rPr>
      </w:pPr>
      <w:r>
        <w:rPr>
          <w:b/>
          <w:color w:val="000000"/>
          <w:sz w:val="28"/>
          <w:szCs w:val="28"/>
          <w:u w:val="single"/>
          <w:lang w:eastAsia="ru-RU"/>
        </w:rPr>
        <w:t>Медные сплавы</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Различают две основные группы медных сплавов:</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 xml:space="preserve">1) </w:t>
      </w:r>
      <w:r w:rsidRPr="004C5B1D">
        <w:rPr>
          <w:b/>
          <w:i/>
          <w:color w:val="000000"/>
          <w:sz w:val="28"/>
          <w:szCs w:val="28"/>
          <w:lang w:eastAsia="ru-RU"/>
        </w:rPr>
        <w:t>латуни</w:t>
      </w:r>
      <w:r w:rsidRPr="000365D2">
        <w:rPr>
          <w:color w:val="000000"/>
          <w:sz w:val="28"/>
          <w:szCs w:val="28"/>
          <w:lang w:eastAsia="ru-RU"/>
        </w:rPr>
        <w:t xml:space="preserve"> </w:t>
      </w:r>
      <w:r w:rsidRPr="000365D2">
        <w:rPr>
          <w:color w:val="000000"/>
          <w:sz w:val="28"/>
          <w:szCs w:val="28"/>
          <w:lang w:eastAsia="ru-RU"/>
        </w:rPr>
        <w:sym w:font="Symbol" w:char="F02D"/>
      </w:r>
      <w:r w:rsidRPr="000365D2">
        <w:rPr>
          <w:color w:val="000000"/>
          <w:sz w:val="28"/>
          <w:szCs w:val="28"/>
          <w:lang w:eastAsia="ru-RU"/>
        </w:rPr>
        <w:t xml:space="preserve"> сплавы меди с цинком;</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 xml:space="preserve">2) </w:t>
      </w:r>
      <w:r w:rsidRPr="004C5B1D">
        <w:rPr>
          <w:b/>
          <w:i/>
          <w:color w:val="000000"/>
          <w:sz w:val="28"/>
          <w:szCs w:val="28"/>
          <w:lang w:eastAsia="ru-RU"/>
        </w:rPr>
        <w:t>бронзы</w:t>
      </w:r>
      <w:r w:rsidRPr="000365D2">
        <w:rPr>
          <w:color w:val="000000"/>
          <w:sz w:val="28"/>
          <w:szCs w:val="28"/>
          <w:lang w:eastAsia="ru-RU"/>
        </w:rPr>
        <w:t xml:space="preserve"> </w:t>
      </w:r>
      <w:r w:rsidRPr="000365D2">
        <w:rPr>
          <w:color w:val="000000"/>
          <w:sz w:val="28"/>
          <w:szCs w:val="28"/>
          <w:lang w:eastAsia="ru-RU"/>
        </w:rPr>
        <w:sym w:font="Symbol" w:char="F02D"/>
      </w:r>
      <w:r w:rsidRPr="000365D2">
        <w:rPr>
          <w:color w:val="000000"/>
          <w:sz w:val="28"/>
          <w:szCs w:val="28"/>
          <w:lang w:eastAsia="ru-RU"/>
        </w:rPr>
        <w:t xml:space="preserve"> сплавы меди с другими элементами, в числе</w:t>
      </w:r>
      <w:r>
        <w:rPr>
          <w:color w:val="000000"/>
          <w:sz w:val="28"/>
          <w:szCs w:val="28"/>
          <w:lang w:eastAsia="ru-RU"/>
        </w:rPr>
        <w:t xml:space="preserve"> </w:t>
      </w:r>
      <w:r w:rsidRPr="000365D2">
        <w:rPr>
          <w:color w:val="000000"/>
          <w:sz w:val="28"/>
          <w:szCs w:val="28"/>
          <w:lang w:eastAsia="ru-RU"/>
        </w:rPr>
        <w:t>которых может быть и цинк,</w:t>
      </w:r>
      <w:r>
        <w:rPr>
          <w:color w:val="000000"/>
          <w:sz w:val="28"/>
          <w:szCs w:val="28"/>
          <w:lang w:eastAsia="ru-RU"/>
        </w:rPr>
        <w:t xml:space="preserve"> но только наряду с другими эле</w:t>
      </w:r>
      <w:r w:rsidRPr="000365D2">
        <w:rPr>
          <w:color w:val="000000"/>
          <w:sz w:val="28"/>
          <w:szCs w:val="28"/>
          <w:lang w:eastAsia="ru-RU"/>
        </w:rPr>
        <w:t>ментами.</w:t>
      </w:r>
    </w:p>
    <w:p w:rsidR="00386B5A" w:rsidRPr="000365D2" w:rsidRDefault="00386B5A" w:rsidP="00386B5A">
      <w:pPr>
        <w:shd w:val="clear" w:color="auto" w:fill="FFFFFF"/>
        <w:spacing w:after="0" w:line="240" w:lineRule="auto"/>
        <w:jc w:val="center"/>
        <w:rPr>
          <w:color w:val="000000"/>
          <w:sz w:val="28"/>
          <w:szCs w:val="28"/>
          <w:lang w:eastAsia="ru-RU"/>
        </w:rPr>
      </w:pPr>
      <w:r w:rsidRPr="004C5B1D">
        <w:rPr>
          <w:b/>
          <w:color w:val="000000"/>
          <w:sz w:val="28"/>
          <w:szCs w:val="28"/>
          <w:u w:val="single"/>
          <w:lang w:eastAsia="ru-RU"/>
        </w:rPr>
        <w:t>Латуни</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Медно-цинковые дефо</w:t>
      </w:r>
      <w:r>
        <w:rPr>
          <w:color w:val="000000"/>
          <w:sz w:val="28"/>
          <w:szCs w:val="28"/>
          <w:lang w:eastAsia="ru-RU"/>
        </w:rPr>
        <w:t>рмируемые латуни выпускают вось</w:t>
      </w:r>
      <w:r w:rsidRPr="000365D2">
        <w:rPr>
          <w:color w:val="000000"/>
          <w:sz w:val="28"/>
          <w:szCs w:val="28"/>
          <w:lang w:eastAsia="ru-RU"/>
        </w:rPr>
        <w:t>ми марок: Л96, Л90, Л85, Л80, Л70, Л68, Л63, Л60, где буква</w:t>
      </w:r>
      <w:r>
        <w:rPr>
          <w:color w:val="000000"/>
          <w:sz w:val="28"/>
          <w:szCs w:val="28"/>
          <w:lang w:eastAsia="ru-RU"/>
        </w:rPr>
        <w:t xml:space="preserve"> </w:t>
      </w:r>
      <w:r w:rsidRPr="000365D2">
        <w:rPr>
          <w:color w:val="000000"/>
          <w:sz w:val="28"/>
          <w:szCs w:val="28"/>
          <w:lang w:eastAsia="ru-RU"/>
        </w:rPr>
        <w:t xml:space="preserve">«Л» </w:t>
      </w:r>
      <w:r w:rsidRPr="000365D2">
        <w:rPr>
          <w:color w:val="000000"/>
          <w:sz w:val="28"/>
          <w:szCs w:val="28"/>
          <w:lang w:eastAsia="ru-RU"/>
        </w:rPr>
        <w:sym w:font="Symbol" w:char="F02D"/>
      </w:r>
      <w:r w:rsidRPr="000365D2">
        <w:rPr>
          <w:color w:val="000000"/>
          <w:sz w:val="28"/>
          <w:szCs w:val="28"/>
          <w:lang w:eastAsia="ru-RU"/>
        </w:rPr>
        <w:t xml:space="preserve"> латунь, число указывает среднее содержание меди.</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В обозначениях марок латуней более сложного состава</w:t>
      </w:r>
      <w:r>
        <w:rPr>
          <w:color w:val="000000"/>
          <w:sz w:val="28"/>
          <w:szCs w:val="28"/>
          <w:lang w:eastAsia="ru-RU"/>
        </w:rPr>
        <w:t xml:space="preserve"> </w:t>
      </w:r>
      <w:r w:rsidRPr="000365D2">
        <w:rPr>
          <w:color w:val="000000"/>
          <w:sz w:val="28"/>
          <w:szCs w:val="28"/>
          <w:lang w:eastAsia="ru-RU"/>
        </w:rPr>
        <w:t>после буквы Л следует сокращенное обозначение легирующих</w:t>
      </w:r>
      <w:r>
        <w:rPr>
          <w:color w:val="000000"/>
          <w:sz w:val="28"/>
          <w:szCs w:val="28"/>
          <w:lang w:eastAsia="ru-RU"/>
        </w:rPr>
        <w:t xml:space="preserve"> </w:t>
      </w:r>
      <w:r w:rsidRPr="000365D2">
        <w:rPr>
          <w:color w:val="000000"/>
          <w:sz w:val="28"/>
          <w:szCs w:val="28"/>
          <w:lang w:eastAsia="ru-RU"/>
        </w:rPr>
        <w:t>элементов:</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А – алюминий</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Ж – железо</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Кд – кадмий</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Б – бериллий</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С – свинец</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О – олово</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Мц – марганец</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Мг – магний</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Ф – фосфор</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Су – сурьма</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Ср – серебро</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Х – хром</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К – кремний</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Мш – мышьяк</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Ц – цинк</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Н – никель</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Т– титан</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Цифры, стоящие после обозначения легирующих элементов,</w:t>
      </w:r>
      <w:r>
        <w:rPr>
          <w:color w:val="000000"/>
          <w:sz w:val="28"/>
          <w:szCs w:val="28"/>
          <w:lang w:eastAsia="ru-RU"/>
        </w:rPr>
        <w:t xml:space="preserve"> </w:t>
      </w:r>
      <w:r w:rsidRPr="000365D2">
        <w:rPr>
          <w:color w:val="000000"/>
          <w:sz w:val="28"/>
          <w:szCs w:val="28"/>
          <w:lang w:eastAsia="ru-RU"/>
        </w:rPr>
        <w:t>указывают содержание меди и этих элементов. Например: ЛС-59-1</w:t>
      </w:r>
      <w:r>
        <w:rPr>
          <w:color w:val="000000"/>
          <w:sz w:val="28"/>
          <w:szCs w:val="28"/>
          <w:lang w:eastAsia="ru-RU"/>
        </w:rPr>
        <w:t xml:space="preserve"> </w:t>
      </w:r>
      <w:r w:rsidRPr="000365D2">
        <w:rPr>
          <w:color w:val="000000"/>
          <w:sz w:val="28"/>
          <w:szCs w:val="28"/>
          <w:lang w:eastAsia="ru-RU"/>
        </w:rPr>
        <w:t>означает латунь свинцовистая, содержащая 59 % меди и 1 %</w:t>
      </w:r>
      <w:r>
        <w:rPr>
          <w:color w:val="000000"/>
          <w:sz w:val="28"/>
          <w:szCs w:val="28"/>
          <w:lang w:eastAsia="ru-RU"/>
        </w:rPr>
        <w:t xml:space="preserve"> </w:t>
      </w:r>
      <w:r w:rsidRPr="000365D2">
        <w:rPr>
          <w:color w:val="000000"/>
          <w:sz w:val="28"/>
          <w:szCs w:val="28"/>
          <w:lang w:eastAsia="ru-RU"/>
        </w:rPr>
        <w:t xml:space="preserve">свинца; ЛМцА-57-3-1 </w:t>
      </w:r>
      <w:r w:rsidRPr="000365D2">
        <w:rPr>
          <w:color w:val="000000"/>
          <w:sz w:val="28"/>
          <w:szCs w:val="28"/>
          <w:lang w:eastAsia="ru-RU"/>
        </w:rPr>
        <w:sym w:font="Symbol" w:char="F02D"/>
      </w:r>
      <w:r w:rsidRPr="000365D2">
        <w:rPr>
          <w:color w:val="000000"/>
          <w:sz w:val="28"/>
          <w:szCs w:val="28"/>
          <w:lang w:eastAsia="ru-RU"/>
        </w:rPr>
        <w:t xml:space="preserve"> латунь марганцови</w:t>
      </w:r>
      <w:r>
        <w:rPr>
          <w:color w:val="000000"/>
          <w:sz w:val="28"/>
          <w:szCs w:val="28"/>
          <w:lang w:eastAsia="ru-RU"/>
        </w:rPr>
        <w:t>сто-алюминиевая, со</w:t>
      </w:r>
      <w:r w:rsidRPr="000365D2">
        <w:rPr>
          <w:color w:val="000000"/>
          <w:sz w:val="28"/>
          <w:szCs w:val="28"/>
          <w:lang w:eastAsia="ru-RU"/>
        </w:rPr>
        <w:t>держащая 57 % меди, 3 % м</w:t>
      </w:r>
      <w:r>
        <w:rPr>
          <w:color w:val="000000"/>
          <w:sz w:val="28"/>
          <w:szCs w:val="28"/>
          <w:lang w:eastAsia="ru-RU"/>
        </w:rPr>
        <w:t>арганца и 1 % алюминия. Содержа</w:t>
      </w:r>
      <w:r w:rsidRPr="000365D2">
        <w:rPr>
          <w:color w:val="000000"/>
          <w:sz w:val="28"/>
          <w:szCs w:val="28"/>
          <w:lang w:eastAsia="ru-RU"/>
        </w:rPr>
        <w:t>ние цинка определяется по разности от 100 % (ГОСТ 15527-2004).</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В марках литейных лат</w:t>
      </w:r>
      <w:r>
        <w:rPr>
          <w:color w:val="000000"/>
          <w:sz w:val="28"/>
          <w:szCs w:val="28"/>
          <w:lang w:eastAsia="ru-RU"/>
        </w:rPr>
        <w:t>уней указывается содержание цин</w:t>
      </w:r>
      <w:r w:rsidRPr="000365D2">
        <w:rPr>
          <w:color w:val="000000"/>
          <w:sz w:val="28"/>
          <w:szCs w:val="28"/>
          <w:lang w:eastAsia="ru-RU"/>
        </w:rPr>
        <w:t>ка, а количество каждого легирующего элемента ставится непосредственно за буквой, его обозначающей. Например, латунь</w:t>
      </w:r>
      <w:r>
        <w:rPr>
          <w:color w:val="000000"/>
          <w:sz w:val="28"/>
          <w:szCs w:val="28"/>
          <w:lang w:eastAsia="ru-RU"/>
        </w:rPr>
        <w:t xml:space="preserve"> </w:t>
      </w:r>
      <w:r w:rsidRPr="000365D2">
        <w:rPr>
          <w:color w:val="000000"/>
          <w:sz w:val="28"/>
          <w:szCs w:val="28"/>
          <w:lang w:eastAsia="ru-RU"/>
        </w:rPr>
        <w:t>ЛЦ40Мц3А содержит 40 % цинка, 3% марганца и 1 % алюминия.</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lastRenderedPageBreak/>
        <w:t>В группу латуней входят также томпак (90 % и более меди,</w:t>
      </w:r>
      <w:r>
        <w:rPr>
          <w:color w:val="000000"/>
          <w:sz w:val="28"/>
          <w:szCs w:val="28"/>
          <w:lang w:eastAsia="ru-RU"/>
        </w:rPr>
        <w:t xml:space="preserve"> </w:t>
      </w:r>
      <w:r w:rsidRPr="000365D2">
        <w:rPr>
          <w:color w:val="000000"/>
          <w:sz w:val="28"/>
          <w:szCs w:val="28"/>
          <w:lang w:eastAsia="ru-RU"/>
        </w:rPr>
        <w:t>остальное — цинк, если эти сплавы содержат до 86 % меди, их</w:t>
      </w:r>
      <w:r>
        <w:rPr>
          <w:color w:val="000000"/>
          <w:sz w:val="28"/>
          <w:szCs w:val="28"/>
          <w:lang w:eastAsia="ru-RU"/>
        </w:rPr>
        <w:t xml:space="preserve"> </w:t>
      </w:r>
      <w:r w:rsidRPr="000365D2">
        <w:rPr>
          <w:color w:val="000000"/>
          <w:sz w:val="28"/>
          <w:szCs w:val="28"/>
          <w:lang w:eastAsia="ru-RU"/>
        </w:rPr>
        <w:t>называют полутомпаками) и много других, не только двойных,</w:t>
      </w:r>
      <w:r>
        <w:rPr>
          <w:color w:val="000000"/>
          <w:sz w:val="28"/>
          <w:szCs w:val="28"/>
          <w:lang w:eastAsia="ru-RU"/>
        </w:rPr>
        <w:t xml:space="preserve"> </w:t>
      </w:r>
      <w:r w:rsidRPr="000365D2">
        <w:rPr>
          <w:color w:val="000000"/>
          <w:sz w:val="28"/>
          <w:szCs w:val="28"/>
          <w:lang w:eastAsia="ru-RU"/>
        </w:rPr>
        <w:t>но и более сложных сплавов.</w:t>
      </w:r>
    </w:p>
    <w:p w:rsidR="00386B5A" w:rsidRPr="002A40BF" w:rsidRDefault="00386B5A" w:rsidP="00386B5A">
      <w:pPr>
        <w:shd w:val="clear" w:color="auto" w:fill="FFFFFF"/>
        <w:spacing w:after="0" w:line="240" w:lineRule="auto"/>
        <w:jc w:val="center"/>
        <w:rPr>
          <w:b/>
          <w:color w:val="000000"/>
          <w:sz w:val="28"/>
          <w:szCs w:val="28"/>
          <w:u w:val="single"/>
          <w:lang w:eastAsia="ru-RU"/>
        </w:rPr>
      </w:pPr>
      <w:r>
        <w:rPr>
          <w:b/>
          <w:color w:val="000000"/>
          <w:sz w:val="28"/>
          <w:szCs w:val="28"/>
          <w:u w:val="single"/>
          <w:lang w:eastAsia="ru-RU"/>
        </w:rPr>
        <w:t>Бронзы</w:t>
      </w:r>
    </w:p>
    <w:p w:rsidR="00386B5A" w:rsidRPr="000365D2" w:rsidRDefault="00386B5A" w:rsidP="00386B5A">
      <w:pPr>
        <w:shd w:val="clear" w:color="auto" w:fill="FFFFFF"/>
        <w:spacing w:after="0" w:line="240" w:lineRule="auto"/>
        <w:rPr>
          <w:color w:val="000000"/>
          <w:sz w:val="28"/>
          <w:szCs w:val="28"/>
          <w:lang w:eastAsia="ru-RU"/>
        </w:rPr>
      </w:pPr>
      <w:r w:rsidRPr="000365D2">
        <w:rPr>
          <w:color w:val="000000"/>
          <w:sz w:val="28"/>
          <w:szCs w:val="28"/>
          <w:lang w:eastAsia="ru-RU"/>
        </w:rPr>
        <w:t>Бронзы маркируют русск</w:t>
      </w:r>
      <w:r>
        <w:rPr>
          <w:color w:val="000000"/>
          <w:sz w:val="28"/>
          <w:szCs w:val="28"/>
          <w:lang w:eastAsia="ru-RU"/>
        </w:rPr>
        <w:t>ими буквами Бр, за которыми ста</w:t>
      </w:r>
      <w:r w:rsidRPr="000365D2">
        <w:rPr>
          <w:color w:val="000000"/>
          <w:sz w:val="28"/>
          <w:szCs w:val="28"/>
          <w:lang w:eastAsia="ru-RU"/>
        </w:rPr>
        <w:t>вятся буквы и числа.</w:t>
      </w:r>
      <w:r>
        <w:rPr>
          <w:color w:val="000000"/>
          <w:sz w:val="28"/>
          <w:szCs w:val="28"/>
          <w:lang w:eastAsia="ru-RU"/>
        </w:rPr>
        <w:t xml:space="preserve"> </w:t>
      </w:r>
      <w:r w:rsidRPr="000365D2">
        <w:rPr>
          <w:color w:val="000000"/>
          <w:sz w:val="28"/>
          <w:szCs w:val="28"/>
          <w:lang w:eastAsia="ru-RU"/>
        </w:rPr>
        <w:t>В марках деформируемых бронз сначала помещают буквы</w:t>
      </w:r>
      <w:r>
        <w:rPr>
          <w:color w:val="000000"/>
          <w:sz w:val="28"/>
          <w:szCs w:val="28"/>
          <w:lang w:eastAsia="ru-RU"/>
        </w:rPr>
        <w:t xml:space="preserve"> </w:t>
      </w:r>
      <w:r w:rsidRPr="000365D2">
        <w:rPr>
          <w:color w:val="000000"/>
          <w:sz w:val="28"/>
          <w:szCs w:val="28"/>
          <w:lang w:eastAsia="ru-RU"/>
        </w:rPr>
        <w:sym w:font="Symbol" w:char="F02D"/>
      </w:r>
      <w:r w:rsidRPr="000365D2">
        <w:rPr>
          <w:color w:val="000000"/>
          <w:sz w:val="28"/>
          <w:szCs w:val="28"/>
          <w:lang w:eastAsia="ru-RU"/>
        </w:rPr>
        <w:t xml:space="preserve"> символы легирующих элементов: О </w:t>
      </w:r>
      <w:r w:rsidRPr="000365D2">
        <w:rPr>
          <w:color w:val="000000"/>
          <w:sz w:val="28"/>
          <w:szCs w:val="28"/>
          <w:lang w:eastAsia="ru-RU"/>
        </w:rPr>
        <w:sym w:font="Symbol" w:char="F02D"/>
      </w:r>
      <w:r w:rsidRPr="000365D2">
        <w:rPr>
          <w:color w:val="000000"/>
          <w:sz w:val="28"/>
          <w:szCs w:val="28"/>
          <w:lang w:eastAsia="ru-RU"/>
        </w:rPr>
        <w:t xml:space="preserve"> олово, А </w:t>
      </w:r>
      <w:r w:rsidRPr="000365D2">
        <w:rPr>
          <w:color w:val="000000"/>
          <w:sz w:val="28"/>
          <w:szCs w:val="28"/>
          <w:lang w:eastAsia="ru-RU"/>
        </w:rPr>
        <w:sym w:font="Symbol" w:char="F02D"/>
      </w:r>
      <w:r w:rsidRPr="000365D2">
        <w:rPr>
          <w:color w:val="000000"/>
          <w:sz w:val="28"/>
          <w:szCs w:val="28"/>
          <w:lang w:eastAsia="ru-RU"/>
        </w:rPr>
        <w:t xml:space="preserve"> алюминий, Ж</w:t>
      </w:r>
      <w:r>
        <w:rPr>
          <w:color w:val="000000"/>
          <w:sz w:val="28"/>
          <w:szCs w:val="28"/>
          <w:lang w:eastAsia="ru-RU"/>
        </w:rPr>
        <w:t xml:space="preserve"> </w:t>
      </w:r>
      <w:r w:rsidRPr="000365D2">
        <w:rPr>
          <w:color w:val="000000"/>
          <w:sz w:val="28"/>
          <w:szCs w:val="28"/>
          <w:lang w:eastAsia="ru-RU"/>
        </w:rPr>
        <w:sym w:font="Symbol" w:char="F02D"/>
      </w:r>
      <w:r w:rsidRPr="000365D2">
        <w:rPr>
          <w:color w:val="000000"/>
          <w:sz w:val="28"/>
          <w:szCs w:val="28"/>
          <w:lang w:eastAsia="ru-RU"/>
        </w:rPr>
        <w:t xml:space="preserve"> железо, Ф </w:t>
      </w:r>
      <w:r w:rsidRPr="000365D2">
        <w:rPr>
          <w:color w:val="000000"/>
          <w:sz w:val="28"/>
          <w:szCs w:val="28"/>
          <w:lang w:eastAsia="ru-RU"/>
        </w:rPr>
        <w:sym w:font="Symbol" w:char="F02D"/>
      </w:r>
      <w:r w:rsidRPr="000365D2">
        <w:rPr>
          <w:color w:val="000000"/>
          <w:sz w:val="28"/>
          <w:szCs w:val="28"/>
          <w:lang w:eastAsia="ru-RU"/>
        </w:rPr>
        <w:t xml:space="preserve"> фосфор, Т </w:t>
      </w:r>
      <w:r w:rsidRPr="000365D2">
        <w:rPr>
          <w:color w:val="000000"/>
          <w:sz w:val="28"/>
          <w:szCs w:val="28"/>
          <w:lang w:eastAsia="ru-RU"/>
        </w:rPr>
        <w:sym w:font="Symbol" w:char="F02D"/>
      </w:r>
      <w:r w:rsidRPr="000365D2">
        <w:rPr>
          <w:color w:val="000000"/>
          <w:sz w:val="28"/>
          <w:szCs w:val="28"/>
          <w:lang w:eastAsia="ru-RU"/>
        </w:rPr>
        <w:t xml:space="preserve"> титан, Ц </w:t>
      </w:r>
      <w:r w:rsidRPr="000365D2">
        <w:rPr>
          <w:color w:val="000000"/>
          <w:sz w:val="28"/>
          <w:szCs w:val="28"/>
          <w:lang w:eastAsia="ru-RU"/>
        </w:rPr>
        <w:sym w:font="Symbol" w:char="F02D"/>
      </w:r>
      <w:r>
        <w:rPr>
          <w:color w:val="000000"/>
          <w:sz w:val="28"/>
          <w:szCs w:val="28"/>
          <w:lang w:eastAsia="ru-RU"/>
        </w:rPr>
        <w:t xml:space="preserve"> цинк и др., а затем числа, </w:t>
      </w:r>
      <w:r w:rsidRPr="000365D2">
        <w:rPr>
          <w:color w:val="000000"/>
          <w:sz w:val="28"/>
          <w:szCs w:val="28"/>
          <w:lang w:eastAsia="ru-RU"/>
        </w:rPr>
        <w:t>указывающие их содержание.</w:t>
      </w:r>
      <w:r>
        <w:rPr>
          <w:color w:val="000000"/>
          <w:sz w:val="28"/>
          <w:szCs w:val="28"/>
          <w:lang w:eastAsia="ru-RU"/>
        </w:rPr>
        <w:t xml:space="preserve"> Например, бронза БрОЦ4-3 содер</w:t>
      </w:r>
      <w:r w:rsidRPr="000365D2">
        <w:rPr>
          <w:color w:val="000000"/>
          <w:sz w:val="28"/>
          <w:szCs w:val="28"/>
          <w:lang w:eastAsia="ru-RU"/>
        </w:rPr>
        <w:t xml:space="preserve">жит в среднем 4 % олова, 3 % цинка, остальное </w:t>
      </w:r>
      <w:r w:rsidRPr="000365D2">
        <w:rPr>
          <w:color w:val="000000"/>
          <w:sz w:val="28"/>
          <w:szCs w:val="28"/>
          <w:lang w:eastAsia="ru-RU"/>
        </w:rPr>
        <w:sym w:font="Symbol" w:char="F02D"/>
      </w:r>
      <w:r w:rsidRPr="000365D2">
        <w:rPr>
          <w:color w:val="000000"/>
          <w:sz w:val="28"/>
          <w:szCs w:val="28"/>
          <w:lang w:eastAsia="ru-RU"/>
        </w:rPr>
        <w:t xml:space="preserve"> медь.</w:t>
      </w:r>
      <w:r>
        <w:rPr>
          <w:color w:val="000000"/>
          <w:sz w:val="28"/>
          <w:szCs w:val="28"/>
          <w:lang w:eastAsia="ru-RU"/>
        </w:rPr>
        <w:t xml:space="preserve"> </w:t>
      </w:r>
      <w:r w:rsidRPr="000365D2">
        <w:rPr>
          <w:color w:val="000000"/>
          <w:sz w:val="28"/>
          <w:szCs w:val="28"/>
          <w:lang w:eastAsia="ru-RU"/>
        </w:rPr>
        <w:t>В марках литейных бро</w:t>
      </w:r>
      <w:r>
        <w:rPr>
          <w:color w:val="000000"/>
          <w:sz w:val="28"/>
          <w:szCs w:val="28"/>
          <w:lang w:eastAsia="ru-RU"/>
        </w:rPr>
        <w:t>нз после каждой буквы легирующе</w:t>
      </w:r>
      <w:r w:rsidRPr="000365D2">
        <w:rPr>
          <w:color w:val="000000"/>
          <w:sz w:val="28"/>
          <w:szCs w:val="28"/>
          <w:lang w:eastAsia="ru-RU"/>
        </w:rPr>
        <w:t>го элемента указывается его среднее содержание. Например,</w:t>
      </w:r>
      <w:r>
        <w:rPr>
          <w:color w:val="000000"/>
          <w:sz w:val="28"/>
          <w:szCs w:val="28"/>
          <w:lang w:eastAsia="ru-RU"/>
        </w:rPr>
        <w:t xml:space="preserve"> </w:t>
      </w:r>
      <w:r w:rsidRPr="000365D2">
        <w:rPr>
          <w:color w:val="000000"/>
          <w:sz w:val="28"/>
          <w:szCs w:val="28"/>
          <w:lang w:eastAsia="ru-RU"/>
        </w:rPr>
        <w:t>БрО6Ц6С3 содержит 6 % олова</w:t>
      </w:r>
      <w:r>
        <w:rPr>
          <w:color w:val="000000"/>
          <w:sz w:val="28"/>
          <w:szCs w:val="28"/>
          <w:lang w:eastAsia="ru-RU"/>
        </w:rPr>
        <w:t>, 6 % цинка, 3 % свинца, осталь</w:t>
      </w:r>
      <w:r w:rsidRPr="000365D2">
        <w:rPr>
          <w:color w:val="000000"/>
          <w:sz w:val="28"/>
          <w:szCs w:val="28"/>
          <w:lang w:eastAsia="ru-RU"/>
        </w:rPr>
        <w:t xml:space="preserve">ное </w:t>
      </w:r>
      <w:r w:rsidRPr="000365D2">
        <w:rPr>
          <w:color w:val="000000"/>
          <w:sz w:val="28"/>
          <w:szCs w:val="28"/>
          <w:lang w:eastAsia="ru-RU"/>
        </w:rPr>
        <w:sym w:font="Symbol" w:char="F02D"/>
      </w:r>
      <w:r w:rsidRPr="000365D2">
        <w:rPr>
          <w:color w:val="000000"/>
          <w:sz w:val="28"/>
          <w:szCs w:val="28"/>
          <w:lang w:eastAsia="ru-RU"/>
        </w:rPr>
        <w:t xml:space="preserve"> медь.</w:t>
      </w:r>
    </w:p>
    <w:p w:rsidR="00386B5A" w:rsidRPr="00B64CD9" w:rsidRDefault="00386B5A" w:rsidP="00386B5A">
      <w:pPr>
        <w:shd w:val="clear" w:color="auto" w:fill="FFFFFF"/>
        <w:spacing w:after="0" w:line="240" w:lineRule="auto"/>
        <w:rPr>
          <w:color w:val="000000"/>
          <w:sz w:val="28"/>
          <w:szCs w:val="28"/>
          <w:lang w:eastAsia="ru-RU"/>
        </w:rPr>
      </w:pPr>
    </w:p>
    <w:p w:rsidR="00386B5A" w:rsidRDefault="00386B5A" w:rsidP="00386B5A">
      <w:pPr>
        <w:shd w:val="clear" w:color="auto" w:fill="FFFFFF"/>
        <w:spacing w:after="0" w:line="240" w:lineRule="auto"/>
        <w:jc w:val="center"/>
        <w:rPr>
          <w:b/>
          <w:color w:val="000000"/>
          <w:sz w:val="28"/>
          <w:szCs w:val="28"/>
          <w:u w:val="single"/>
          <w:lang w:eastAsia="ru-RU"/>
        </w:rPr>
      </w:pPr>
    </w:p>
    <w:p w:rsidR="00386B5A" w:rsidRPr="00317BEE" w:rsidRDefault="00386B5A" w:rsidP="00317BEE">
      <w:pPr>
        <w:pStyle w:val="2"/>
        <w:rPr>
          <w:sz w:val="32"/>
          <w:u w:val="single"/>
        </w:rPr>
      </w:pPr>
      <w:bookmarkStart w:id="39" w:name="_Toc21997857"/>
      <w:r w:rsidRPr="00317BEE">
        <w:rPr>
          <w:sz w:val="32"/>
          <w:u w:val="single"/>
        </w:rPr>
        <w:t>Источники информации</w:t>
      </w:r>
      <w:bookmarkEnd w:id="39"/>
    </w:p>
    <w:p w:rsidR="00386B5A" w:rsidRPr="00B64CD9" w:rsidRDefault="00386B5A" w:rsidP="00386B5A">
      <w:pPr>
        <w:shd w:val="clear" w:color="auto" w:fill="FFFFFF"/>
        <w:spacing w:after="0" w:line="240" w:lineRule="auto"/>
        <w:rPr>
          <w:color w:val="000000"/>
          <w:sz w:val="28"/>
          <w:szCs w:val="28"/>
          <w:lang w:eastAsia="ru-RU"/>
        </w:rPr>
      </w:pP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Металлические конструкции. В 3 т. Т. 3 / Под общ. ред. В.В. Кузнецова. – М.: Изд-во АСВ, 1999 – 528 с.</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Арзамасов, Б.Н. Материаловедение: учебник для вузов / Б.Н. Арзамасов, В.И. Макарова, Г.Г. Мухин [и др.]; Под общ. ред. Б.Н. Арзамасова, Г.Г. Мухина. – М.: Изд-во МГТУ им. Н.Э. Баумана, 2001 – 648 с.</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Технология конструкционных материалов: учебное пособие для вузов / Под ред. М.А. Шатерина. – СПб.: Политехника, 2005 – 597 с.</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 xml:space="preserve">Изучение микроструктуры чугунов: методические указания / Сост. Т.Ю. Малеткина, В.П. Першин. – Томск: Изд-во Том. гос. архит.-строит. ун-та, 2006 – 16 с. </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 xml:space="preserve">ГОСТ 380-2005. Сталь углеродистая обыкновенного качества. Марки. </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535-88*. Прокат сортовой и фасонный из стали углеродистой обыкновенного качества. Общие технические требования.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1050-88*. Прокат сортовой, калиброванный со специальной отделкой поверхности из углеродистой качественной конструкционной стали. Общие технические требования.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14637-89*. Прокат толстолистовой из углеродистой стали обыкновенного качества.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16523-89*. Прокат тонколистовой из углеродистой стали качественной и обыкновенного качества общего назначения.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17066-94. Прокат тонколистовой из конструкционной низколегированной стали.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27772-88*. Прокат для строительных стальных конструкций. Общие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1414-75*. Прокат из конструкционной стали высокой обрабатываемости резанием.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801-78*. Сталь подшипниковая.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lastRenderedPageBreak/>
        <w:t>ГОСТ 19281-89*. Прокат из стали повышенной прочности. Общие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5950-2000. Прутки и полосы из инструментальной легированной стали.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6727-80. Проволока из низкоуглеродистой стали холоднотянутая для армирования железобетонных конструкций.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10884-94. Сталь арматурная термомеханически упрочнѐнная для железобетонных конструкций.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5781-82*. Сталь горячекатаная для армирования железобетонных конструкций.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1412-85. Чугун с пластинчатым графитом для отливок.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28394-89. Чугун с вермикулярным графитом для отливок.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7293-85*. Чугун с шаровидным графитом для отливок.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1585-85*. Чугун антифрикционный для отливок.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18175-78. Бронзы безоловянные, обрабатываемые давлением.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17328-78Е. Бронзы безоловянные литейные в чушках.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11069-74. Алюминий первичный.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4784-97*. Алюминий и сплавы алюминиевые деформируемые.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1583-93. Сплавы алюминиевые литейные.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859-2001. Медь.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5017-74. Бронзы оловянные, обрабатываемые давлением.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19807-91. Титан и сплавы титановые деформируемые.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15527-2004. Сплавы медно-цинковые (латуни), обрабатываемые давлением. Марки.</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1435-99. Прутки, полосы и мотки из инструментальной нелегированной стали. Общие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4543-71. Прокат из легированной конструкционной стали. Технические условия.</w:t>
      </w:r>
    </w:p>
    <w:p w:rsidR="00386B5A" w:rsidRPr="000B0869" w:rsidRDefault="00386B5A" w:rsidP="00031CC9">
      <w:pPr>
        <w:pStyle w:val="af7"/>
        <w:numPr>
          <w:ilvl w:val="0"/>
          <w:numId w:val="28"/>
        </w:numPr>
        <w:shd w:val="clear" w:color="auto" w:fill="FFFFFF"/>
        <w:suppressAutoHyphens w:val="0"/>
        <w:spacing w:after="0" w:line="240" w:lineRule="auto"/>
        <w:rPr>
          <w:color w:val="000000"/>
          <w:sz w:val="28"/>
          <w:szCs w:val="28"/>
          <w:lang w:eastAsia="ru-RU"/>
        </w:rPr>
      </w:pPr>
      <w:r w:rsidRPr="000B0869">
        <w:rPr>
          <w:color w:val="000000"/>
          <w:sz w:val="28"/>
          <w:szCs w:val="28"/>
          <w:lang w:eastAsia="ru-RU"/>
        </w:rPr>
        <w:t>ГОСТ 19265-73. Прутки и полосы из быстрорежущей стали. Технические условия.</w:t>
      </w:r>
    </w:p>
    <w:p w:rsidR="00386B5A" w:rsidRPr="000B0869" w:rsidRDefault="0083796D" w:rsidP="00031CC9">
      <w:pPr>
        <w:pStyle w:val="af7"/>
        <w:numPr>
          <w:ilvl w:val="0"/>
          <w:numId w:val="28"/>
        </w:numPr>
        <w:suppressAutoHyphens w:val="0"/>
        <w:spacing w:after="0" w:line="240" w:lineRule="auto"/>
        <w:jc w:val="left"/>
        <w:rPr>
          <w:sz w:val="28"/>
          <w:szCs w:val="28"/>
          <w:lang w:eastAsia="ru-RU"/>
        </w:rPr>
      </w:pPr>
      <w:hyperlink r:id="rId51" w:tooltip="Бернштейн, Марк Львович" w:history="1">
        <w:r w:rsidR="00386B5A" w:rsidRPr="000B0869">
          <w:rPr>
            <w:i/>
            <w:iCs/>
            <w:sz w:val="28"/>
            <w:szCs w:val="28"/>
            <w:lang w:eastAsia="ru-RU"/>
          </w:rPr>
          <w:t>М. Л. Бернштейн</w:t>
        </w:r>
      </w:hyperlink>
      <w:r w:rsidR="00386B5A" w:rsidRPr="000B0869">
        <w:rPr>
          <w:i/>
          <w:iCs/>
          <w:sz w:val="28"/>
          <w:szCs w:val="28"/>
          <w:lang w:eastAsia="ru-RU"/>
        </w:rPr>
        <w:t>, В. А. Займовский.</w:t>
      </w:r>
      <w:r w:rsidR="00386B5A" w:rsidRPr="000B0869">
        <w:rPr>
          <w:sz w:val="28"/>
          <w:szCs w:val="28"/>
          <w:lang w:eastAsia="ru-RU"/>
        </w:rPr>
        <w:t> Механические свойства металлов. — 2-е изд.. — М.: Металлургия, 1979.</w:t>
      </w:r>
    </w:p>
    <w:p w:rsidR="00386B5A" w:rsidRPr="000B0869" w:rsidRDefault="0083796D" w:rsidP="00031CC9">
      <w:pPr>
        <w:pStyle w:val="af7"/>
        <w:numPr>
          <w:ilvl w:val="0"/>
          <w:numId w:val="28"/>
        </w:numPr>
        <w:suppressAutoHyphens w:val="0"/>
        <w:spacing w:after="0" w:line="240" w:lineRule="auto"/>
        <w:jc w:val="left"/>
        <w:rPr>
          <w:sz w:val="28"/>
          <w:szCs w:val="28"/>
          <w:lang w:eastAsia="ru-RU"/>
        </w:rPr>
      </w:pPr>
      <w:hyperlink r:id="rId52" w:tooltip="Фридман, Яков Борисович" w:history="1">
        <w:r w:rsidR="00386B5A" w:rsidRPr="000B0869">
          <w:rPr>
            <w:i/>
            <w:iCs/>
            <w:sz w:val="28"/>
            <w:szCs w:val="28"/>
            <w:lang w:eastAsia="ru-RU"/>
          </w:rPr>
          <w:t>Я. Б. Фридман</w:t>
        </w:r>
      </w:hyperlink>
      <w:r w:rsidR="00386B5A" w:rsidRPr="000B0869">
        <w:rPr>
          <w:i/>
          <w:iCs/>
          <w:sz w:val="28"/>
          <w:szCs w:val="28"/>
          <w:lang w:eastAsia="ru-RU"/>
        </w:rPr>
        <w:t>.</w:t>
      </w:r>
      <w:r w:rsidR="00386B5A" w:rsidRPr="000B0869">
        <w:rPr>
          <w:sz w:val="28"/>
          <w:szCs w:val="28"/>
          <w:lang w:eastAsia="ru-RU"/>
        </w:rPr>
        <w:t> Механические свойства металлов. — Изд. 3, в 2-х частях. — М.: Машиностроение, 1974.</w:t>
      </w:r>
    </w:p>
    <w:p w:rsidR="00386B5A" w:rsidRPr="000B0869" w:rsidRDefault="00386B5A" w:rsidP="00031CC9">
      <w:pPr>
        <w:pStyle w:val="af7"/>
        <w:numPr>
          <w:ilvl w:val="0"/>
          <w:numId w:val="28"/>
        </w:numPr>
        <w:suppressAutoHyphens w:val="0"/>
        <w:spacing w:after="0" w:line="240" w:lineRule="auto"/>
        <w:jc w:val="left"/>
        <w:rPr>
          <w:sz w:val="28"/>
          <w:szCs w:val="28"/>
          <w:lang w:eastAsia="ru-RU"/>
        </w:rPr>
      </w:pPr>
      <w:r w:rsidRPr="000B0869">
        <w:rPr>
          <w:i/>
          <w:iCs/>
          <w:sz w:val="28"/>
          <w:szCs w:val="28"/>
          <w:lang w:eastAsia="ru-RU"/>
        </w:rPr>
        <w:t>Ходаков Ю. В., Эпштейн Д. А., Глориозов П. А. и др.</w:t>
      </w:r>
      <w:r w:rsidRPr="000B0869">
        <w:rPr>
          <w:sz w:val="28"/>
          <w:szCs w:val="28"/>
          <w:lang w:eastAsia="ru-RU"/>
        </w:rPr>
        <w:t> Преподавание неорганической химии в средней школе. Методическое пособие для учителей. — М.: Просвещение, 1975. — 416 с. — (Методическая библиотека школы).</w:t>
      </w:r>
    </w:p>
    <w:p w:rsidR="00386B5A" w:rsidRPr="00B075C7" w:rsidRDefault="00386B5A" w:rsidP="00386B5A"/>
    <w:p w:rsidR="0036118D" w:rsidRPr="00B1057B" w:rsidRDefault="0036118D" w:rsidP="007474E7"/>
    <w:p w:rsidR="0036118D" w:rsidRPr="00B1057B" w:rsidRDefault="0036118D" w:rsidP="007474E7"/>
    <w:p w:rsidR="00FD3CE4" w:rsidRPr="00B1057B" w:rsidRDefault="00FD3CE4" w:rsidP="007474E7">
      <w:pPr>
        <w:pStyle w:val="1"/>
        <w:rPr>
          <w:color w:val="auto"/>
        </w:rPr>
      </w:pPr>
      <w:bookmarkStart w:id="40" w:name="_Toc21997858"/>
      <w:r w:rsidRPr="00B1057B">
        <w:rPr>
          <w:color w:val="auto"/>
          <w:lang w:val="en-US"/>
        </w:rPr>
        <w:lastRenderedPageBreak/>
        <w:t>I</w:t>
      </w:r>
      <w:r w:rsidR="0036118D" w:rsidRPr="00B1057B">
        <w:rPr>
          <w:color w:val="auto"/>
          <w:lang w:val="en-US"/>
        </w:rPr>
        <w:t>V</w:t>
      </w:r>
      <w:r w:rsidRPr="00B1057B">
        <w:rPr>
          <w:color w:val="auto"/>
        </w:rPr>
        <w:t xml:space="preserve">. </w:t>
      </w:r>
      <w:r w:rsidR="0036118D" w:rsidRPr="00B1057B">
        <w:rPr>
          <w:color w:val="auto"/>
        </w:rPr>
        <w:t>Черчение</w:t>
      </w:r>
      <w:bookmarkEnd w:id="40"/>
    </w:p>
    <w:p w:rsidR="00333EB5" w:rsidRPr="00B1057B" w:rsidRDefault="00333EB5" w:rsidP="000678AB">
      <w:pPr>
        <w:pStyle w:val="2"/>
      </w:pPr>
      <w:bookmarkStart w:id="41" w:name="_Toc21997859"/>
      <w:r w:rsidRPr="00B1057B">
        <w:t>Введение</w:t>
      </w:r>
      <w:bookmarkEnd w:id="41"/>
    </w:p>
    <w:p w:rsidR="00333EB5" w:rsidRPr="00B1057B" w:rsidRDefault="00333EB5" w:rsidP="000678AB">
      <w:r w:rsidRPr="00B1057B">
        <w:t>Всероссийская олимпиада школьников по технологии (по направлению «Техника и техническое творчество») предполагает выявление уровня подготовки школьников в области технической графики и черчения, в том числе с помощью компьютерных технологий. Большое количество заданий ориентировано на чтение чертежей, эскизов и иной технико-технологической документации; на умение самостоятельно выполнять эскиз, технический рисунок, чертёж; на способность выражать свои мысли, идеи, подкрепляя их графическими изображениями; на умение читать, анализировать и отвечать на вопросы.</w:t>
      </w:r>
    </w:p>
    <w:p w:rsidR="00333EB5" w:rsidRPr="00B1057B" w:rsidRDefault="00333EB5" w:rsidP="00333EB5">
      <w:pPr>
        <w:rPr>
          <w:b/>
        </w:rPr>
      </w:pPr>
      <w:r w:rsidRPr="00B1057B">
        <w:rPr>
          <w:b/>
        </w:rPr>
        <w:t>Поэтому школьнику, собирающемуся успешно выполнить задания олимпиады, следует пройти хорошую подготовку по черчению:</w:t>
      </w:r>
    </w:p>
    <w:p w:rsidR="00333EB5" w:rsidRPr="00B1057B" w:rsidRDefault="00333EB5" w:rsidP="00031CC9">
      <w:pPr>
        <w:pStyle w:val="af7"/>
        <w:numPr>
          <w:ilvl w:val="0"/>
          <w:numId w:val="16"/>
        </w:numPr>
      </w:pPr>
      <w:r w:rsidRPr="00B1057B">
        <w:t>знать основные правила оформления графической технической документации;</w:t>
      </w:r>
    </w:p>
    <w:p w:rsidR="00333EB5" w:rsidRPr="00B1057B" w:rsidRDefault="00333EB5" w:rsidP="00031CC9">
      <w:pPr>
        <w:pStyle w:val="af7"/>
        <w:numPr>
          <w:ilvl w:val="0"/>
          <w:numId w:val="16"/>
        </w:numPr>
      </w:pPr>
      <w:r w:rsidRPr="00B1057B">
        <w:t>уметь читать и понимать вопросы и технические задания, чертежи и технические рисунки;</w:t>
      </w:r>
    </w:p>
    <w:p w:rsidR="00333EB5" w:rsidRPr="00B1057B" w:rsidRDefault="00333EB5" w:rsidP="00031CC9">
      <w:pPr>
        <w:pStyle w:val="af7"/>
        <w:numPr>
          <w:ilvl w:val="0"/>
          <w:numId w:val="16"/>
        </w:numPr>
      </w:pPr>
      <w:r w:rsidRPr="00B1057B">
        <w:t>знать алгоритм и правила построения комплексного чертежа, эскиза и технического рисунка; правила выполнения и чтения видов, сечений и разрезов на комплексных чертежах; условные обозначения материалов на чертежах; изображение резьбы на чертежах;</w:t>
      </w:r>
    </w:p>
    <w:p w:rsidR="00333EB5" w:rsidRPr="00B1057B" w:rsidRDefault="00333EB5" w:rsidP="00031CC9">
      <w:pPr>
        <w:pStyle w:val="af7"/>
        <w:numPr>
          <w:ilvl w:val="0"/>
          <w:numId w:val="16"/>
        </w:numPr>
      </w:pPr>
      <w:r w:rsidRPr="00B1057B">
        <w:t>знать основные типы разъемных и неразъемных соединений (на уровне ознакомления);</w:t>
      </w:r>
    </w:p>
    <w:p w:rsidR="00333EB5" w:rsidRPr="00B1057B" w:rsidRDefault="00333EB5" w:rsidP="00031CC9">
      <w:pPr>
        <w:pStyle w:val="af7"/>
        <w:numPr>
          <w:ilvl w:val="0"/>
          <w:numId w:val="16"/>
        </w:numPr>
      </w:pPr>
      <w:r w:rsidRPr="00B1057B">
        <w:t>уметь анализировать форму предмета по чертежу, наглядному изображению; анализировать графический состав изображений;</w:t>
      </w:r>
    </w:p>
    <w:p w:rsidR="00333EB5" w:rsidRPr="00B1057B" w:rsidRDefault="00333EB5" w:rsidP="00031CC9">
      <w:pPr>
        <w:pStyle w:val="af7"/>
        <w:numPr>
          <w:ilvl w:val="0"/>
          <w:numId w:val="16"/>
        </w:numPr>
      </w:pPr>
      <w:r w:rsidRPr="00B1057B">
        <w:t>выполнять наглядные изображения, аксонометрические проекции, технические рисунки и наброски, виды предметов, определять главный вид и оптимальное количество видов, выполнять геометрические построения, сечения и разрезы на комплексных чертежах несложных моделей и деталей;</w:t>
      </w:r>
    </w:p>
    <w:p w:rsidR="00333EB5" w:rsidRPr="00B1057B" w:rsidRDefault="00333EB5" w:rsidP="00031CC9">
      <w:pPr>
        <w:pStyle w:val="af7"/>
        <w:numPr>
          <w:ilvl w:val="0"/>
          <w:numId w:val="16"/>
        </w:numPr>
      </w:pPr>
      <w:r w:rsidRPr="00B1057B">
        <w:t>владеть приемами работы с основными чертежными инструментами, уметь правильно и рационально использовать чертежные инструменты, соблюдать правила организации рабочего места; правила безопасной работы;</w:t>
      </w:r>
    </w:p>
    <w:p w:rsidR="00333EB5" w:rsidRPr="00B1057B" w:rsidRDefault="00333EB5" w:rsidP="00031CC9">
      <w:pPr>
        <w:pStyle w:val="af7"/>
        <w:numPr>
          <w:ilvl w:val="0"/>
          <w:numId w:val="16"/>
        </w:numPr>
      </w:pPr>
      <w:r w:rsidRPr="00B1057B">
        <w:t>пользоваться государственными стандартами (ЕСКД), учебником, учебными пособиями, справочной литературой;</w:t>
      </w:r>
    </w:p>
    <w:p w:rsidR="00333EB5" w:rsidRPr="00B1057B" w:rsidRDefault="00333EB5" w:rsidP="00031CC9">
      <w:pPr>
        <w:pStyle w:val="af7"/>
        <w:numPr>
          <w:ilvl w:val="0"/>
          <w:numId w:val="16"/>
        </w:numPr>
      </w:pPr>
      <w:r w:rsidRPr="00B1057B">
        <w:t>приводить примеры использования графики в жизни, быту и профессиональной деятельности человека;</w:t>
      </w:r>
    </w:p>
    <w:p w:rsidR="00333EB5" w:rsidRPr="00B1057B" w:rsidRDefault="00333EB5" w:rsidP="00031CC9">
      <w:pPr>
        <w:pStyle w:val="af7"/>
        <w:numPr>
          <w:ilvl w:val="0"/>
          <w:numId w:val="16"/>
        </w:numPr>
      </w:pPr>
      <w:r w:rsidRPr="00B1057B">
        <w:t>выражать средствами графики идеи, намерения; реализовывать тренировочные проекты, в том числе творческие.</w:t>
      </w:r>
    </w:p>
    <w:p w:rsidR="00333EB5" w:rsidRPr="00B1057B" w:rsidRDefault="00333EB5" w:rsidP="00333EB5">
      <w:pPr>
        <w:rPr>
          <w:b/>
        </w:rPr>
      </w:pPr>
      <w:r w:rsidRPr="00B1057B">
        <w:rPr>
          <w:b/>
        </w:rPr>
        <w:t>Все задания олимпиады по технологии можно разделить на разделы:</w:t>
      </w:r>
    </w:p>
    <w:p w:rsidR="00333EB5" w:rsidRPr="00B1057B" w:rsidRDefault="00333EB5" w:rsidP="00031CC9">
      <w:pPr>
        <w:numPr>
          <w:ilvl w:val="0"/>
          <w:numId w:val="9"/>
        </w:numPr>
        <w:tabs>
          <w:tab w:val="left" w:pos="720"/>
        </w:tabs>
        <w:suppressAutoHyphens w:val="0"/>
        <w:autoSpaceDE w:val="0"/>
        <w:autoSpaceDN w:val="0"/>
        <w:adjustRightInd w:val="0"/>
      </w:pPr>
      <w:r w:rsidRPr="00B1057B">
        <w:t>теория (умение выполнять задания в тестовой форме на бумаге);</w:t>
      </w:r>
    </w:p>
    <w:p w:rsidR="00333EB5" w:rsidRPr="00B1057B" w:rsidRDefault="00333EB5" w:rsidP="00031CC9">
      <w:pPr>
        <w:numPr>
          <w:ilvl w:val="0"/>
          <w:numId w:val="9"/>
        </w:numPr>
        <w:tabs>
          <w:tab w:val="left" w:pos="720"/>
        </w:tabs>
        <w:suppressAutoHyphens w:val="0"/>
        <w:autoSpaceDE w:val="0"/>
        <w:autoSpaceDN w:val="0"/>
        <w:adjustRightInd w:val="0"/>
      </w:pPr>
      <w:r w:rsidRPr="00B1057B">
        <w:t>творческие задания (входят в теорию, рассчитаны на способность продумать и спроектировать несложный технический объект, оформить эскиз и технический рисунок всего объекта и отдельных его деталей);</w:t>
      </w:r>
    </w:p>
    <w:p w:rsidR="00333EB5" w:rsidRPr="00B1057B" w:rsidRDefault="00333EB5" w:rsidP="00031CC9">
      <w:pPr>
        <w:numPr>
          <w:ilvl w:val="0"/>
          <w:numId w:val="9"/>
        </w:numPr>
        <w:tabs>
          <w:tab w:val="left" w:pos="720"/>
        </w:tabs>
        <w:suppressAutoHyphens w:val="0"/>
        <w:autoSpaceDE w:val="0"/>
        <w:autoSpaceDN w:val="0"/>
        <w:adjustRightInd w:val="0"/>
      </w:pPr>
      <w:r w:rsidRPr="00B1057B">
        <w:t>практика (умение спроектировать технический объект, спланировать работу по его созданию на базе мастерской и выполнить эту работу, оформить документацию);</w:t>
      </w:r>
    </w:p>
    <w:p w:rsidR="00333EB5" w:rsidRPr="00B1057B" w:rsidRDefault="00333EB5" w:rsidP="00031CC9">
      <w:pPr>
        <w:numPr>
          <w:ilvl w:val="0"/>
          <w:numId w:val="9"/>
        </w:numPr>
        <w:tabs>
          <w:tab w:val="left" w:pos="720"/>
        </w:tabs>
        <w:suppressAutoHyphens w:val="0"/>
        <w:autoSpaceDE w:val="0"/>
        <w:autoSpaceDN w:val="0"/>
        <w:adjustRightInd w:val="0"/>
      </w:pPr>
      <w:r w:rsidRPr="00B1057B">
        <w:t>проект (большая работа, выполняемая заранее самостоятельно или с помощью тренеров и учителей; содержит значительное количество графической документации).</w:t>
      </w:r>
    </w:p>
    <w:p w:rsidR="006B5B1D" w:rsidRPr="00B1057B" w:rsidRDefault="006B5B1D" w:rsidP="000678AB">
      <w:pPr>
        <w:pStyle w:val="2"/>
      </w:pPr>
      <w:bookmarkStart w:id="42" w:name="_Toc18197585"/>
      <w:bookmarkStart w:id="43" w:name="_Toc21997860"/>
      <w:r w:rsidRPr="00B1057B">
        <w:lastRenderedPageBreak/>
        <w:t>Примерный план подготовки по черчению</w:t>
      </w:r>
      <w:bookmarkEnd w:id="42"/>
      <w:bookmarkEnd w:id="43"/>
    </w:p>
    <w:p w:rsidR="006B5B1D" w:rsidRPr="00B1057B" w:rsidRDefault="006B5B1D" w:rsidP="000678AB">
      <w:r w:rsidRPr="00B1057B">
        <w:t>Исходя из сказанного выше, подготовку по черчению и графике к олимпиаде рекомендуется выполнять по следующим темам:</w:t>
      </w:r>
    </w:p>
    <w:p w:rsidR="006B5B1D" w:rsidRPr="00B1057B" w:rsidRDefault="006B5B1D" w:rsidP="00031CC9">
      <w:pPr>
        <w:pStyle w:val="af7"/>
        <w:numPr>
          <w:ilvl w:val="0"/>
          <w:numId w:val="17"/>
        </w:numPr>
      </w:pPr>
      <w:r w:rsidRPr="00B1057B">
        <w:t xml:space="preserve">Обзор заданий олимпиады по технологии из области черчения. </w:t>
      </w:r>
    </w:p>
    <w:p w:rsidR="006B5B1D" w:rsidRPr="00B1057B" w:rsidRDefault="006B5B1D" w:rsidP="00031CC9">
      <w:pPr>
        <w:pStyle w:val="af7"/>
        <w:numPr>
          <w:ilvl w:val="0"/>
          <w:numId w:val="17"/>
        </w:numPr>
      </w:pPr>
      <w:r w:rsidRPr="00B1057B">
        <w:t>ГОСТ ЕСКД. Правила выполнения и оформления чертежей.</w:t>
      </w:r>
    </w:p>
    <w:p w:rsidR="006B5B1D" w:rsidRPr="00B1057B" w:rsidRDefault="006B5B1D" w:rsidP="00031CC9">
      <w:pPr>
        <w:pStyle w:val="af7"/>
        <w:numPr>
          <w:ilvl w:val="0"/>
          <w:numId w:val="17"/>
        </w:numPr>
      </w:pPr>
      <w:r w:rsidRPr="00B1057B">
        <w:t>Шрифты чертёжные. Обозначения на чертежах.</w:t>
      </w:r>
    </w:p>
    <w:p w:rsidR="006B5B1D" w:rsidRPr="00B1057B" w:rsidRDefault="006B5B1D" w:rsidP="00031CC9">
      <w:pPr>
        <w:pStyle w:val="af7"/>
        <w:numPr>
          <w:ilvl w:val="0"/>
          <w:numId w:val="17"/>
        </w:numPr>
      </w:pPr>
      <w:r w:rsidRPr="00B1057B">
        <w:t>Комплексные чертежи. Сечения и разрезы на чертеже.</w:t>
      </w:r>
    </w:p>
    <w:p w:rsidR="006B5B1D" w:rsidRPr="00B1057B" w:rsidRDefault="006B5B1D" w:rsidP="00031CC9">
      <w:pPr>
        <w:pStyle w:val="af7"/>
        <w:numPr>
          <w:ilvl w:val="0"/>
          <w:numId w:val="17"/>
        </w:numPr>
      </w:pPr>
      <w:r w:rsidRPr="00B1057B">
        <w:t>Аксонометрия. Техническое рисование.</w:t>
      </w:r>
    </w:p>
    <w:p w:rsidR="006B5B1D" w:rsidRPr="00B1057B" w:rsidRDefault="006B5B1D" w:rsidP="00031CC9">
      <w:pPr>
        <w:pStyle w:val="af7"/>
        <w:numPr>
          <w:ilvl w:val="0"/>
          <w:numId w:val="17"/>
        </w:numPr>
      </w:pPr>
      <w:r w:rsidRPr="00B1057B">
        <w:t>Соединения деталей. Изображение резьбы.</w:t>
      </w:r>
    </w:p>
    <w:p w:rsidR="006B5B1D" w:rsidRPr="00B1057B" w:rsidRDefault="006B5B1D" w:rsidP="00031CC9">
      <w:pPr>
        <w:pStyle w:val="af7"/>
        <w:numPr>
          <w:ilvl w:val="0"/>
          <w:numId w:val="17"/>
        </w:numPr>
      </w:pPr>
      <w:r w:rsidRPr="00B1057B">
        <w:t>Коррекция типичных ошибок и неточностей, допускаемых участниками технологической олимпиады.</w:t>
      </w:r>
    </w:p>
    <w:p w:rsidR="006B5B1D" w:rsidRPr="00B1057B" w:rsidRDefault="006B5B1D" w:rsidP="00031CC9">
      <w:pPr>
        <w:pStyle w:val="af7"/>
        <w:numPr>
          <w:ilvl w:val="0"/>
          <w:numId w:val="17"/>
        </w:numPr>
      </w:pPr>
      <w:r w:rsidRPr="00B1057B">
        <w:t>Тренировки по заданиям олимпиады по технологии.</w:t>
      </w:r>
    </w:p>
    <w:p w:rsidR="006B5B1D" w:rsidRPr="00B1057B" w:rsidRDefault="006B5B1D" w:rsidP="000678AB">
      <w:pPr>
        <w:pStyle w:val="2"/>
      </w:pPr>
      <w:bookmarkStart w:id="44" w:name="_Toc18197586"/>
      <w:bookmarkStart w:id="45" w:name="_Toc21997861"/>
      <w:r w:rsidRPr="00B1057B">
        <w:t>Примерное содержание подготовки</w:t>
      </w:r>
      <w:bookmarkEnd w:id="44"/>
      <w:bookmarkEnd w:id="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9529"/>
      </w:tblGrid>
      <w:tr w:rsidR="00B1057B" w:rsidRPr="00B1057B" w:rsidTr="006B5B1D">
        <w:trPr>
          <w:tblHeader/>
        </w:trPr>
        <w:tc>
          <w:tcPr>
            <w:tcW w:w="301" w:type="pct"/>
            <w:vAlign w:val="center"/>
          </w:tcPr>
          <w:p w:rsidR="006B5B1D" w:rsidRPr="00B1057B" w:rsidRDefault="006B5B1D" w:rsidP="000678AB">
            <w:pPr>
              <w:pStyle w:val="aff4"/>
              <w:spacing w:line="240" w:lineRule="auto"/>
              <w:jc w:val="center"/>
              <w:rPr>
                <w:b/>
              </w:rPr>
            </w:pPr>
            <w:r w:rsidRPr="00B1057B">
              <w:rPr>
                <w:b/>
              </w:rPr>
              <w:t>№</w:t>
            </w:r>
          </w:p>
        </w:tc>
        <w:tc>
          <w:tcPr>
            <w:tcW w:w="4699" w:type="pct"/>
            <w:vAlign w:val="center"/>
          </w:tcPr>
          <w:p w:rsidR="006B5B1D" w:rsidRPr="00B1057B" w:rsidRDefault="006B5B1D" w:rsidP="000678AB">
            <w:pPr>
              <w:pStyle w:val="aff4"/>
              <w:spacing w:line="240" w:lineRule="auto"/>
              <w:jc w:val="center"/>
              <w:rPr>
                <w:b/>
              </w:rPr>
            </w:pPr>
            <w:r w:rsidRPr="00B1057B">
              <w:rPr>
                <w:b/>
              </w:rPr>
              <w:t>Тема занятия</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 xml:space="preserve">Обзор заданий олимпиады по технологии из области черчения </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Введение. ТБ на занятиях по технологии. Основные цели и задачи олимпиады с точки зрения графики и черчения. Обзор типовых вопросов и заданий олимпиады, касающихся графики и черчения.</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пробный тест по заданиям олимпиады.</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ГОСТ ЕСКД. Правила выполнения и оформления чертежей</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vAlign w:val="center"/>
          </w:tcPr>
          <w:p w:rsidR="006B5B1D" w:rsidRPr="00B1057B" w:rsidRDefault="006B5B1D" w:rsidP="000678AB">
            <w:pPr>
              <w:pStyle w:val="aff4"/>
              <w:spacing w:line="240" w:lineRule="auto"/>
              <w:jc w:val="left"/>
              <w:rPr>
                <w:sz w:val="22"/>
              </w:rPr>
            </w:pPr>
            <w:r w:rsidRPr="00B1057B">
              <w:rPr>
                <w:sz w:val="22"/>
              </w:rPr>
              <w:t xml:space="preserve">Стандарты ЕСКД. Виды графических изображений. Чертежные инструменты, материалы, принадлежности. Организация рабочего места. </w:t>
            </w:r>
          </w:p>
          <w:p w:rsidR="006B5B1D" w:rsidRPr="00B1057B" w:rsidRDefault="006B5B1D" w:rsidP="000678AB">
            <w:pPr>
              <w:pStyle w:val="aff4"/>
              <w:spacing w:line="240" w:lineRule="auto"/>
              <w:jc w:val="left"/>
              <w:rPr>
                <w:sz w:val="22"/>
              </w:rPr>
            </w:pPr>
            <w:r w:rsidRPr="00B1057B">
              <w:rPr>
                <w:sz w:val="22"/>
              </w:rPr>
              <w:t>Правила оформления чертежа. Форматы чертёжные. Обозначение размеров. Масштабы. Линии чертежа, параметры, назначение. Основная надпись.</w:t>
            </w:r>
          </w:p>
          <w:p w:rsidR="006B5B1D" w:rsidRPr="00B1057B" w:rsidRDefault="006B5B1D" w:rsidP="000678AB">
            <w:pPr>
              <w:pStyle w:val="aff4"/>
              <w:spacing w:after="60" w:line="240" w:lineRule="auto"/>
              <w:jc w:val="left"/>
              <w:rPr>
                <w:sz w:val="22"/>
              </w:rPr>
            </w:pPr>
            <w:r w:rsidRPr="00B1057B">
              <w:rPr>
                <w:b/>
                <w:sz w:val="22"/>
              </w:rPr>
              <w:t>Практика:</w:t>
            </w:r>
            <w:r w:rsidRPr="00B1057B">
              <w:rPr>
                <w:sz w:val="22"/>
              </w:rPr>
              <w:t xml:space="preserve"> графическая работа «Оформление чертежа». </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Шрифты чертёжные. Обозначения на чертежах</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Чертежный шрифт. Параметры шрифтов. Основные правила нанесения размеров. Правила нанесения и обозначения размеров.</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рабочий лист «Шрифты чертёжные». Анализ работ.</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Проецирование. Комплексные чертежи. Сечения и разрезы</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Виды проецирования. Проецирование на три плоскости проекций. Виды. Местные виды. Комплексный чертеж. Алгоритм выполнения комплексного чертежа. Виды разрезов и правила их построения.</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графическая работа «Комплексный чертёж» Анализ работ.</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keepNext/>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Аксонометрия. Техническое рисование</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 xml:space="preserve">Аксонометрические проекции. Аксонометрические проекции плоскогранной  фигуры. Аксонометрия окружности. Технический рисунок. Приёмы выполнения технических рисунков. Нанесение оттенения. Шраффировка. </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Графическая работа «Технический рисунок в аксонометрии». Анализ работ.</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Соединения деталей. Изображение резьбы</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Общие сведения о соединениях деталей. Разъёмные и неразъёмные соединения. Изображение и обозначение резьбы. Сборочные чертежи.</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Графическая работа «Соединения деталей». Анализ работ.</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Коррекция типичных ошибок и неточностей, допускаемых участниками технологической олимпиады</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Типичные ошибки и неточности, допускаемые участниками технологической олимпиады. Обзор и анализ образцов работ. Проверка и коррекция ошибок и неточностей.</w:t>
            </w:r>
          </w:p>
          <w:p w:rsidR="006B5B1D" w:rsidRPr="00B1057B" w:rsidRDefault="006B5B1D" w:rsidP="000678AB">
            <w:pPr>
              <w:pStyle w:val="aff4"/>
              <w:spacing w:after="60" w:line="240" w:lineRule="auto"/>
              <w:rPr>
                <w:sz w:val="22"/>
              </w:rPr>
            </w:pPr>
            <w:r w:rsidRPr="00B1057B">
              <w:rPr>
                <w:b/>
                <w:sz w:val="22"/>
              </w:rPr>
              <w:t>Практика:</w:t>
            </w:r>
            <w:r w:rsidRPr="00B1057B">
              <w:rPr>
                <w:sz w:val="22"/>
              </w:rPr>
              <w:t xml:space="preserve"> Графическая работа «Творческое задание».</w:t>
            </w:r>
          </w:p>
        </w:tc>
      </w:tr>
      <w:tr w:rsidR="00B1057B" w:rsidRPr="00B1057B" w:rsidTr="006B5B1D">
        <w:tc>
          <w:tcPr>
            <w:tcW w:w="301" w:type="pct"/>
            <w:tcBorders>
              <w:bottom w:val="single" w:sz="4" w:space="0" w:color="BFBFBF" w:themeColor="background1" w:themeShade="BF"/>
            </w:tcBorders>
            <w:vAlign w:val="center"/>
          </w:tcPr>
          <w:p w:rsidR="006B5B1D" w:rsidRPr="00B1057B" w:rsidRDefault="006B5B1D" w:rsidP="00031CC9">
            <w:pPr>
              <w:pStyle w:val="aff4"/>
              <w:numPr>
                <w:ilvl w:val="0"/>
                <w:numId w:val="6"/>
              </w:numPr>
              <w:spacing w:line="240" w:lineRule="auto"/>
              <w:jc w:val="center"/>
            </w:pPr>
          </w:p>
        </w:tc>
        <w:tc>
          <w:tcPr>
            <w:tcW w:w="4699" w:type="pct"/>
            <w:tcBorders>
              <w:bottom w:val="single" w:sz="4" w:space="0" w:color="BFBFBF" w:themeColor="background1" w:themeShade="BF"/>
            </w:tcBorders>
          </w:tcPr>
          <w:p w:rsidR="006B5B1D" w:rsidRPr="00B1057B" w:rsidRDefault="006B5B1D" w:rsidP="000678AB">
            <w:pPr>
              <w:pStyle w:val="aff4"/>
              <w:keepNext/>
              <w:spacing w:line="240" w:lineRule="auto"/>
              <w:rPr>
                <w:b/>
              </w:rPr>
            </w:pPr>
            <w:r w:rsidRPr="00B1057B">
              <w:rPr>
                <w:b/>
              </w:rPr>
              <w:t>Тренировки по заданиям Олимпиады по технологии</w:t>
            </w:r>
          </w:p>
        </w:tc>
      </w:tr>
      <w:tr w:rsidR="00B1057B" w:rsidRPr="00B1057B" w:rsidTr="006B5B1D">
        <w:tc>
          <w:tcPr>
            <w:tcW w:w="301" w:type="pct"/>
            <w:tcBorders>
              <w:top w:val="single" w:sz="4" w:space="0" w:color="BFBFBF" w:themeColor="background1" w:themeShade="BF"/>
            </w:tcBorders>
            <w:vAlign w:val="center"/>
          </w:tcPr>
          <w:p w:rsidR="006B5B1D" w:rsidRPr="00B1057B" w:rsidRDefault="006B5B1D" w:rsidP="000678AB">
            <w:pPr>
              <w:pStyle w:val="aff4"/>
              <w:spacing w:line="240" w:lineRule="auto"/>
              <w:jc w:val="center"/>
              <w:rPr>
                <w:sz w:val="22"/>
              </w:rPr>
            </w:pPr>
          </w:p>
        </w:tc>
        <w:tc>
          <w:tcPr>
            <w:tcW w:w="4699" w:type="pct"/>
            <w:tcBorders>
              <w:top w:val="single" w:sz="4" w:space="0" w:color="BFBFBF" w:themeColor="background1" w:themeShade="BF"/>
            </w:tcBorders>
          </w:tcPr>
          <w:p w:rsidR="006B5B1D" w:rsidRPr="00B1057B" w:rsidRDefault="006B5B1D" w:rsidP="000678AB">
            <w:pPr>
              <w:pStyle w:val="aff4"/>
              <w:spacing w:line="240" w:lineRule="auto"/>
              <w:rPr>
                <w:sz w:val="22"/>
              </w:rPr>
            </w:pPr>
            <w:r w:rsidRPr="00B1057B">
              <w:rPr>
                <w:sz w:val="22"/>
              </w:rPr>
              <w:t>Обзор пройденного. Тест по основам черчения. Тренировочные графические задания.</w:t>
            </w:r>
          </w:p>
          <w:p w:rsidR="006B5B1D" w:rsidRPr="00B1057B" w:rsidRDefault="006B5B1D" w:rsidP="000678AB">
            <w:pPr>
              <w:pStyle w:val="aff4"/>
              <w:spacing w:after="60" w:line="240" w:lineRule="auto"/>
              <w:rPr>
                <w:sz w:val="22"/>
              </w:rPr>
            </w:pPr>
            <w:r w:rsidRPr="00B1057B">
              <w:rPr>
                <w:sz w:val="22"/>
              </w:rPr>
              <w:t>Подведение итогов.</w:t>
            </w:r>
          </w:p>
        </w:tc>
      </w:tr>
    </w:tbl>
    <w:p w:rsidR="006B5B1D" w:rsidRPr="00B1057B" w:rsidRDefault="006B5B1D" w:rsidP="000678AB">
      <w:pPr>
        <w:pStyle w:val="2"/>
      </w:pPr>
      <w:bookmarkStart w:id="46" w:name="_Toc18197587"/>
      <w:bookmarkStart w:id="47" w:name="_Toc21997862"/>
      <w:r w:rsidRPr="00B1057B">
        <w:t>Дидактические материалы к темам курса</w:t>
      </w:r>
      <w:bookmarkEnd w:id="46"/>
      <w:bookmarkEnd w:id="47"/>
    </w:p>
    <w:p w:rsidR="006B5B1D" w:rsidRPr="00B1057B" w:rsidRDefault="006B5B1D" w:rsidP="00FF28F7">
      <w:pPr>
        <w:pStyle w:val="3"/>
      </w:pPr>
      <w:bookmarkStart w:id="48" w:name="_Toc18197588"/>
      <w:bookmarkStart w:id="49" w:name="_Toc21997863"/>
      <w:r w:rsidRPr="00B1057B">
        <w:t>Материалы к Теме 1 «Задания Олимпиады по технологии из области черчения».</w:t>
      </w:r>
      <w:bookmarkEnd w:id="48"/>
      <w:bookmarkEnd w:id="49"/>
      <w:r w:rsidRPr="00B1057B">
        <w:t xml:space="preserve"> </w:t>
      </w:r>
    </w:p>
    <w:p w:rsidR="006B5B1D" w:rsidRPr="00B1057B" w:rsidRDefault="006B5B1D" w:rsidP="000678AB">
      <w:r w:rsidRPr="00B1057B">
        <w:t>Олимпиада по технологии содержит значительное количество заданий и тестов из области черчения. Черчение – специфический «язык» техники и технологии. Владение навыками грамотного чтения и составления технической и технологической документации во многом определяет успешность мастера.</w:t>
      </w:r>
    </w:p>
    <w:p w:rsidR="006B5B1D" w:rsidRPr="00B1057B" w:rsidRDefault="006B5B1D" w:rsidP="000678AB">
      <w:r w:rsidRPr="00B1057B">
        <w:rPr>
          <w:noProof/>
          <w:lang w:eastAsia="ru-RU"/>
        </w:rPr>
        <w:drawing>
          <wp:anchor distT="0" distB="0" distL="114300" distR="114300" simplePos="0" relativeHeight="251681792" behindDoc="1" locked="0" layoutInCell="1" allowOverlap="1" wp14:anchorId="7409949F" wp14:editId="2E977B58">
            <wp:simplePos x="0" y="0"/>
            <wp:positionH relativeFrom="margin">
              <wp:align>right</wp:align>
            </wp:positionH>
            <wp:positionV relativeFrom="paragraph">
              <wp:posOffset>10160</wp:posOffset>
            </wp:positionV>
            <wp:extent cx="971550" cy="971550"/>
            <wp:effectExtent l="0" t="0" r="0" b="0"/>
            <wp:wrapSquare wrapText="bothSides"/>
            <wp:docPr id="513" name="Рисунок 513" descr="http://qrcoder.ru/code/?https%3A%2F%2Frg.ru%2F2014%2F01%2F29%2Folimpiadi-dok.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coder.ru/code/?https%3A%2F%2Frg.ru%2F2014%2F01%2F29%2Folimpiadi-dok.html&amp;3&amp;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r w:rsidRPr="00B1057B">
        <w:t xml:space="preserve">Порядок проведения всероссийской олимпиады школьников: </w:t>
      </w:r>
    </w:p>
    <w:p w:rsidR="006B5B1D" w:rsidRPr="00B1057B" w:rsidRDefault="0083796D" w:rsidP="0087442E">
      <w:pPr>
        <w:tabs>
          <w:tab w:val="left" w:pos="7717"/>
        </w:tabs>
        <w:ind w:left="108" w:firstLine="0"/>
        <w:jc w:val="left"/>
      </w:pPr>
      <w:hyperlink r:id="rId54" w:history="1">
        <w:r w:rsidR="006B5B1D" w:rsidRPr="00B1057B">
          <w:rPr>
            <w:rStyle w:val="a5"/>
            <w:color w:val="auto"/>
          </w:rPr>
          <w:t>https://rg.ru/2014/01/29/olimpiadi-dok.html</w:t>
        </w:r>
      </w:hyperlink>
      <w:r w:rsidR="006B5B1D" w:rsidRPr="00B1057B">
        <w:t xml:space="preserve"> </w:t>
      </w:r>
    </w:p>
    <w:p w:rsidR="006B5B1D" w:rsidRPr="00B1057B" w:rsidRDefault="006B5B1D" w:rsidP="000678AB">
      <w:r w:rsidRPr="00B1057B">
        <w:t>Приведём несколько примеров заданий прошлых Олимпиад, касающихся непосредственно технической графики и черчения, чтобы составить общее впечатление о них.</w:t>
      </w:r>
    </w:p>
    <w:p w:rsidR="006B5B1D" w:rsidRPr="00B1057B" w:rsidRDefault="006B5B1D" w:rsidP="000678AB">
      <w:r w:rsidRPr="00B1057B">
        <w:t>В первую очередь, это типовые тестовые задания с выбором верного ответа среди нескольких (выявление знаний теории черчения).</w:t>
      </w:r>
    </w:p>
    <w:p w:rsidR="006B5B1D" w:rsidRPr="00B1057B" w:rsidRDefault="006B5B1D" w:rsidP="0087442E">
      <w:pPr>
        <w:pStyle w:val="aff5"/>
        <w:spacing w:line="276" w:lineRule="auto"/>
      </w:pPr>
      <w:r w:rsidRPr="00B1057B">
        <w:drawing>
          <wp:inline distT="0" distB="0" distL="0" distR="0" wp14:anchorId="0463A1E2" wp14:editId="7D461671">
            <wp:extent cx="4455795" cy="762000"/>
            <wp:effectExtent l="19050" t="19050" r="20955" b="19050"/>
            <wp:docPr id="514" name="Рисунок 514" descr="E:\DOC\GM\YandexDisk\ЧРЧ\!МЕТОДИЧКА ЦПМ (2019)\Распечатки\Тест(5к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OC\GM\YandexDisk\ЧРЧ\!МЕТОДИЧКА ЦПМ (2019)\Распечатки\Тест(5кл).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75606" cy="765388"/>
                    </a:xfrm>
                    <a:prstGeom prst="rect">
                      <a:avLst/>
                    </a:prstGeom>
                    <a:ln>
                      <a:solidFill>
                        <a:schemeClr val="bg1">
                          <a:lumMod val="65000"/>
                        </a:schemeClr>
                      </a:solidFill>
                    </a:ln>
                  </pic:spPr>
                </pic:pic>
              </a:graphicData>
            </a:graphic>
          </wp:inline>
        </w:drawing>
      </w:r>
    </w:p>
    <w:p w:rsidR="006B5B1D" w:rsidRPr="00B1057B" w:rsidRDefault="006B5B1D" w:rsidP="000678AB">
      <w:pPr>
        <w:pStyle w:val="a"/>
      </w:pPr>
      <w:r w:rsidRPr="00B1057B">
        <w:t>Образец тестового задания из области черчения.</w:t>
      </w:r>
    </w:p>
    <w:p w:rsidR="006B5B1D" w:rsidRPr="00B1057B" w:rsidRDefault="006B5B1D" w:rsidP="0087442E">
      <w:r w:rsidRPr="00B1057B">
        <w:t>Далее вам повстречаются задания на умение читать графическое изображение, анализировать и понимать по изображению состав и назначение деталей и механизмов.</w:t>
      </w:r>
    </w:p>
    <w:p w:rsidR="006B5B1D" w:rsidRPr="00B1057B" w:rsidRDefault="006B5B1D" w:rsidP="0087442E">
      <w:pPr>
        <w:pStyle w:val="aff5"/>
        <w:spacing w:line="276" w:lineRule="auto"/>
      </w:pPr>
      <w:r w:rsidRPr="00B1057B">
        <w:drawing>
          <wp:inline distT="0" distB="0" distL="0" distR="0" wp14:anchorId="04D7E7DD" wp14:editId="69E6B1AB">
            <wp:extent cx="4318635" cy="1819275"/>
            <wp:effectExtent l="19050" t="19050" r="24765" b="28575"/>
            <wp:docPr id="515" name="Рисунок 515" descr="E:\DOC\GM\YandexDisk\ЧРЧ\!МЕТОДИЧКА ЦПМ (2019)\Распечатки\Сборка_Кулач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OC\GM\YandexDisk\ЧРЧ\!МЕТОДИЧКА ЦПМ (2019)\Распечатки\Сборка_Кулачок.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23221" cy="1821207"/>
                    </a:xfrm>
                    <a:prstGeom prst="rect">
                      <a:avLst/>
                    </a:prstGeom>
                    <a:ln>
                      <a:solidFill>
                        <a:schemeClr val="bg1">
                          <a:lumMod val="65000"/>
                        </a:schemeClr>
                      </a:solidFill>
                    </a:ln>
                  </pic:spPr>
                </pic:pic>
              </a:graphicData>
            </a:graphic>
          </wp:inline>
        </w:drawing>
      </w:r>
    </w:p>
    <w:p w:rsidR="006B5B1D" w:rsidRPr="00B1057B" w:rsidRDefault="006B5B1D" w:rsidP="00B84B15">
      <w:pPr>
        <w:pStyle w:val="a"/>
      </w:pPr>
      <w:r w:rsidRPr="00B1057B">
        <w:t>Образец теоретического задания из области черчения.</w:t>
      </w:r>
    </w:p>
    <w:p w:rsidR="006B5B1D" w:rsidRPr="00B1057B" w:rsidRDefault="006B5B1D" w:rsidP="0087442E">
      <w:r w:rsidRPr="00B1057B">
        <w:lastRenderedPageBreak/>
        <w:t>Вам также встретятся задания практического плана, на выявление умений читать техническое задание и пользоваться чертёжными инструментами для его реализации. Всегда обращайте особое внимание на критерии оценивания Вашей работы, это позволит набрать больше рейтинговых баллов и точнее распределять усилия.</w:t>
      </w:r>
    </w:p>
    <w:p w:rsidR="006B5B1D" w:rsidRPr="00B1057B" w:rsidRDefault="006B5B1D" w:rsidP="0087442E">
      <w:pPr>
        <w:pStyle w:val="aff5"/>
        <w:spacing w:line="276" w:lineRule="auto"/>
      </w:pPr>
      <w:r w:rsidRPr="00B1057B">
        <w:drawing>
          <wp:inline distT="0" distB="0" distL="0" distR="0" wp14:anchorId="523AE9A7" wp14:editId="39228129">
            <wp:extent cx="4680000" cy="545183"/>
            <wp:effectExtent l="190500" t="190500" r="196850" b="198120"/>
            <wp:docPr id="516" name="Рисунок 516" descr="E:\DOC\GM\YandexDisk\ЧРЧ\!МЕТОДИЧКА ЦПМ (2019)\Распечатки\Теор (6к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OC\GM\YandexDisk\ЧРЧ\!МЕТОДИЧКА ЦПМ (2019)\Распечатки\Теор (6кл).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80000" cy="545183"/>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87442E">
      <w:pPr>
        <w:pStyle w:val="aff5"/>
        <w:spacing w:line="276" w:lineRule="auto"/>
      </w:pPr>
      <w:r w:rsidRPr="00B1057B">
        <w:drawing>
          <wp:inline distT="0" distB="0" distL="0" distR="0" wp14:anchorId="7BC1E565" wp14:editId="588A5C49">
            <wp:extent cx="4680000" cy="343037"/>
            <wp:effectExtent l="190500" t="190500" r="196850" b="190500"/>
            <wp:docPr id="517" name="Рисунок 517" descr="E:\DOC\GM\YandexDisk\ЧРЧ\!МЕТОДИЧКА ЦПМ (2019)\Распечатки\Теор_критерии (6кл).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DOC\GM\YandexDisk\ЧРЧ\!МЕТОДИЧКА ЦПМ (2019)\Распечатки\Теор_критерии (6кл).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0000" cy="343037"/>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B84B15">
      <w:pPr>
        <w:pStyle w:val="a"/>
      </w:pPr>
      <w:r w:rsidRPr="00B1057B">
        <w:t>Образец практического задания и критерии его оценивания.</w:t>
      </w:r>
    </w:p>
    <w:p w:rsidR="006B5B1D" w:rsidRPr="00B1057B" w:rsidRDefault="006B5B1D" w:rsidP="0087442E">
      <w:r w:rsidRPr="00B1057B">
        <w:t>Среди заданий вам встретятся косвенно относящиеся к черчению вопросы: по чтению или построению электрических и кинематических схем. Здесь также понадобится показать свои навыки владения чертёжными принадлежностями и грамотно использовать условные обозначения.</w:t>
      </w:r>
    </w:p>
    <w:p w:rsidR="006B5B1D" w:rsidRPr="00B1057B" w:rsidRDefault="006B5B1D" w:rsidP="0087442E">
      <w:pPr>
        <w:pStyle w:val="aff5"/>
        <w:spacing w:line="276" w:lineRule="auto"/>
      </w:pPr>
      <w:r w:rsidRPr="00B1057B">
        <w:drawing>
          <wp:inline distT="0" distB="0" distL="0" distR="0" wp14:anchorId="4F033B74" wp14:editId="4A0CB04D">
            <wp:extent cx="4680000" cy="1170000"/>
            <wp:effectExtent l="190500" t="190500" r="196850" b="182880"/>
            <wp:docPr id="518" name="Рисунок 518" descr="E:\DOC\GM\YandexDisk\ЧРЧ\!МЕТОДИЧКА ЦПМ (2019)\Распечатки\ЭлектроЦеп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OC\GM\YandexDisk\ЧРЧ\!МЕТОДИЧКА ЦПМ (2019)\Распечатки\ЭлектроЦепь.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80000" cy="1170000"/>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B84B15">
      <w:pPr>
        <w:pStyle w:val="a"/>
      </w:pPr>
      <w:r w:rsidRPr="00B1057B">
        <w:t>Образец задания по электротехнике с элементами черчения.</w:t>
      </w:r>
    </w:p>
    <w:p w:rsidR="006B5B1D" w:rsidRPr="00B1057B" w:rsidRDefault="006B5B1D" w:rsidP="0087442E">
      <w:r w:rsidRPr="00B1057B">
        <w:t>На олимпиаде надо уметь демонстрировать свои конструктивные творческие способности. Одной из форм проявления творчества является написание эссе по определённому плану. Также обращайте свое внимание на критерии оценки.</w:t>
      </w:r>
    </w:p>
    <w:p w:rsidR="006B5B1D" w:rsidRPr="00B1057B" w:rsidRDefault="006B5B1D" w:rsidP="0087442E">
      <w:pPr>
        <w:pStyle w:val="aff5"/>
        <w:keepNext w:val="0"/>
        <w:spacing w:line="276" w:lineRule="auto"/>
      </w:pPr>
      <w:r w:rsidRPr="00B1057B">
        <w:drawing>
          <wp:inline distT="0" distB="0" distL="0" distR="0" wp14:anchorId="63D447AC" wp14:editId="61CE792F">
            <wp:extent cx="4678933" cy="2133600"/>
            <wp:effectExtent l="190500" t="190500" r="198120" b="152400"/>
            <wp:docPr id="519" name="Рисунок 519" descr="E:\DOC\GM\YandexDisk\ЧРЧ\!МЕТОДИЧКА ЦПМ (2019)\Распечатки\ТворчЗадани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OC\GM\YandexDisk\ЧРЧ\!МЕТОДИЧКА ЦПМ (2019)\Распечатки\ТворчЗадание.png"/>
                    <pic:cNvPicPr>
                      <a:picLocks noChangeAspect="1" noChangeArrowheads="1"/>
                    </pic:cNvPicPr>
                  </pic:nvPicPr>
                  <pic:blipFill rotWithShape="1">
                    <a:blip r:embed="rId60">
                      <a:extLst>
                        <a:ext uri="{28A0092B-C50C-407E-A947-70E740481C1C}">
                          <a14:useLocalDpi xmlns:a14="http://schemas.microsoft.com/office/drawing/2010/main" val="0"/>
                        </a:ext>
                      </a:extLst>
                    </a:blip>
                    <a:srcRect b="10899"/>
                    <a:stretch/>
                  </pic:blipFill>
                  <pic:spPr bwMode="auto">
                    <a:xfrm>
                      <a:off x="0" y="0"/>
                      <a:ext cx="4680000" cy="2134086"/>
                    </a:xfrm>
                    <a:prstGeom prst="flowChartDocumen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Образец задания «Эссе» с элементами черчения.</w:t>
      </w:r>
    </w:p>
    <w:p w:rsidR="006B5B1D" w:rsidRPr="00B1057B" w:rsidRDefault="006B5B1D" w:rsidP="0087442E">
      <w:pPr>
        <w:pStyle w:val="aff5"/>
        <w:spacing w:line="276" w:lineRule="auto"/>
      </w:pPr>
      <w:r w:rsidRPr="00B1057B">
        <w:lastRenderedPageBreak/>
        <w:drawing>
          <wp:inline distT="0" distB="0" distL="0" distR="0" wp14:anchorId="490BE8E6" wp14:editId="68F29DD0">
            <wp:extent cx="4680000" cy="814308"/>
            <wp:effectExtent l="190500" t="190500" r="196850" b="195580"/>
            <wp:docPr id="520" name="Рисунок 520" descr="E:\DOC\GM\YandexDisk\ЧРЧ\!МЕТОДИЧКА ЦПМ (2019)\Распечатки\ТворчЗадание_критер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OC\GM\YandexDisk\ЧРЧ\!МЕТОДИЧКА ЦПМ (2019)\Распечатки\ТворчЗадание_критерии.pn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7179" t="65760" r="7270" b="23728"/>
                    <a:stretch/>
                  </pic:blipFill>
                  <pic:spPr bwMode="auto">
                    <a:xfrm>
                      <a:off x="0" y="0"/>
                      <a:ext cx="4680000" cy="81430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Критерии оценивания технической графики в «Эссе».</w:t>
      </w:r>
    </w:p>
    <w:p w:rsidR="006B5B1D" w:rsidRPr="00B1057B" w:rsidRDefault="006B5B1D" w:rsidP="0087442E">
      <w:r w:rsidRPr="00B1057B">
        <w:t>Работая над творческим заданием, прочтите условие несколько раз, убедитесь, что точно его поняли. На специальном листе с разметкой выполните эскиз требуемого изделия, обязательно соблюдая правила ГОСТ ЕСКД, но не оформляя рамку и штамп (основную надпись). Далее в таблице рабочего листа потребуется указать технологическую информацию о разрабатываемом изделии. Следите, чтобы данные на чертеже (вернее, эскизе) соответствовала этой информации. Чтобы не получилось так, что вы пишете про деревянную поделку 10-сантиметровой высоты, а на эскизе изображаете габаритный размер 10 (мм!) и штрихуете местный разрез как металл. Будьте бдительны!</w:t>
      </w:r>
    </w:p>
    <w:p w:rsidR="006B5B1D" w:rsidRPr="00B1057B" w:rsidRDefault="006B5B1D" w:rsidP="0087442E">
      <w:pPr>
        <w:pStyle w:val="aff5"/>
        <w:spacing w:line="276" w:lineRule="auto"/>
      </w:pPr>
      <w:r w:rsidRPr="00B1057B">
        <w:drawing>
          <wp:inline distT="0" distB="0" distL="0" distR="0" wp14:anchorId="3E9D21BC" wp14:editId="2D23F5BA">
            <wp:extent cx="4679315" cy="4673600"/>
            <wp:effectExtent l="190500" t="190500" r="197485" b="127000"/>
            <wp:docPr id="521" name="Рисунок 521" descr="E:\DOC\GM\YandexDisk\ЧРЧ\!МЕТОДИЧКА ЦПМ (2019)\Распечатки\ans-tech-10-11-msk_titt_teor-sch-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GM\YandexDisk\ЧРЧ\!МЕТОДИЧКА ЦПМ (2019)\Распечатки\ans-tech-10-11-msk_titt_teor-sch-17-8.pn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4000" t="7834" r="4352" b="22606"/>
                    <a:stretch/>
                  </pic:blipFill>
                  <pic:spPr bwMode="auto">
                    <a:xfrm>
                      <a:off x="0" y="0"/>
                      <a:ext cx="4679315" cy="4673600"/>
                    </a:xfrm>
                    <a:prstGeom prst="flowChartDocumen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Образец творческого задания с элементами черчения.</w:t>
      </w:r>
    </w:p>
    <w:p w:rsidR="006B5B1D" w:rsidRPr="00B1057B" w:rsidRDefault="006B5B1D" w:rsidP="0087442E">
      <w:r w:rsidRPr="00B1057B">
        <w:t xml:space="preserve">В практическом задании навыки технического рисования и черчения понадобятся более всего. Согласно заданию, вам потребуется придумать, изобразить вначале наброском, а затем по правилам ЕСКД некое техническое изделие (см. пример ниже и задания прошлых лет на сайте олимпиады), которое затем потребуется воплотить в реальность, руководствуясь </w:t>
      </w:r>
      <w:r w:rsidRPr="00B1057B">
        <w:lastRenderedPageBreak/>
        <w:t>созданными чертежами. За верное оформление графической документации начисляются значительные баллы. Всё надо успеть сделать в отведённое время.</w:t>
      </w:r>
    </w:p>
    <w:p w:rsidR="006B5B1D" w:rsidRPr="00B1057B" w:rsidRDefault="006B5B1D" w:rsidP="0087442E">
      <w:pPr>
        <w:pStyle w:val="aff5"/>
        <w:spacing w:line="276" w:lineRule="auto"/>
      </w:pPr>
      <w:r w:rsidRPr="00B1057B">
        <w:drawing>
          <wp:inline distT="0" distB="0" distL="0" distR="0" wp14:anchorId="57969E89" wp14:editId="484CCFED">
            <wp:extent cx="4679859" cy="4616450"/>
            <wp:effectExtent l="190500" t="190500" r="197485" b="184150"/>
            <wp:docPr id="522" name="Рисунок 522" descr="E:\DOC\GM\YandexDisk\ЧРЧ\!МЕТОДИЧКА ЦПМ (2019)\Распечатки\tasks-tech-10-11-msk_titt_prak-sch-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OC\GM\YandexDisk\ЧРЧ\!МЕТОДИЧКА ЦПМ (2019)\Распечатки\tasks-tech-10-11-msk_titt_prak-sch-17-8.png"/>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19326" b="7707"/>
                    <a:stretch/>
                  </pic:blipFill>
                  <pic:spPr bwMode="auto">
                    <a:xfrm>
                      <a:off x="0" y="0"/>
                      <a:ext cx="4681632" cy="461819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87442E">
      <w:pPr>
        <w:pStyle w:val="aff5"/>
        <w:spacing w:line="276" w:lineRule="auto"/>
      </w:pPr>
      <w:r w:rsidRPr="00B1057B">
        <w:drawing>
          <wp:inline distT="0" distB="0" distL="0" distR="0" wp14:anchorId="45D18EFD" wp14:editId="13675C3A">
            <wp:extent cx="4679315" cy="3003550"/>
            <wp:effectExtent l="190500" t="190500" r="197485" b="196850"/>
            <wp:docPr id="523" name="Рисунок 523" descr="E:\DOC\GM\YandexDisk\ЧРЧ\!МЕТОДИЧКА ЦПМ (2019)\Распечатки\tasks-tech-10-11-msk_titt_prak-sch-1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C\GM\YandexDisk\ЧРЧ\!МЕТОДИЧКА ЦПМ (2019)\Распечатки\tasks-tech-10-11-msk_titt_prak-sch-17-8(4).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13715" b="35953"/>
                    <a:stretch/>
                  </pic:blipFill>
                  <pic:spPr bwMode="auto">
                    <a:xfrm>
                      <a:off x="0" y="0"/>
                      <a:ext cx="4687268" cy="30086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Образец практического задания с элементами черчения.</w:t>
      </w:r>
    </w:p>
    <w:p w:rsidR="006B5B1D" w:rsidRPr="00B1057B" w:rsidRDefault="006B5B1D" w:rsidP="0087442E">
      <w:r w:rsidRPr="00B1057B">
        <w:lastRenderedPageBreak/>
        <w:t>Что касается оформления графической документации в проектной пояснительной записке, то здесь несколько «проще», так как это домашняя заготовка, и вам могут помочь ваши друзья, учителя и прочие единомышленники. Не стесняйтесь просить помощи у учителей и тренеров! Они с радостью помогут вам.</w:t>
      </w:r>
    </w:p>
    <w:p w:rsidR="006B5B1D" w:rsidRPr="00B1057B" w:rsidRDefault="006B5B1D" w:rsidP="0087442E">
      <w:r w:rsidRPr="00B1057B">
        <w:rPr>
          <w:noProof/>
          <w:lang w:eastAsia="ru-RU"/>
        </w:rPr>
        <w:drawing>
          <wp:anchor distT="0" distB="0" distL="114300" distR="114300" simplePos="0" relativeHeight="251722752" behindDoc="0" locked="0" layoutInCell="1" allowOverlap="1" wp14:anchorId="7F49C827" wp14:editId="4C906B04">
            <wp:simplePos x="0" y="0"/>
            <wp:positionH relativeFrom="margin">
              <wp:align>right</wp:align>
            </wp:positionH>
            <wp:positionV relativeFrom="paragraph">
              <wp:posOffset>534035</wp:posOffset>
            </wp:positionV>
            <wp:extent cx="1079500" cy="1079500"/>
            <wp:effectExtent l="0" t="0" r="6350" b="6350"/>
            <wp:wrapSquare wrapText="bothSides"/>
            <wp:docPr id="524" name="Рисунок 524" descr="http://qrcoder.ru/code/?http%3A%2F%2Fpedagogic.ru%2Fbooks%2Fitem%2Ff00%2Fs00%2Fz0000043%2Findex.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qrcoder.ru/code/?http%3A%2F%2Fpedagogic.ru%2Fbooks%2Fitem%2Ff00%2Fs00%2Fz0000043%2Findex.shtml&amp;3&amp;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anchor>
        </w:drawing>
      </w:r>
      <w:r w:rsidRPr="00B1057B">
        <w:t xml:space="preserve">Ну а далее поговорим бегло об основных понятиях и правилах черчения, а также о том, где прочитать больше. Обратите внимание на </w:t>
      </w:r>
      <w:r w:rsidRPr="00B1057B">
        <w:rPr>
          <w:lang w:val="en-US"/>
        </w:rPr>
        <w:t>QR</w:t>
      </w:r>
      <w:r w:rsidRPr="00B1057B">
        <w:t xml:space="preserve">-коды в тексте. Они помогут вам открыть источники информации в Интернет по соответствующим темам с помощью вашего смартфона – надо только иметь подключение к сети Интернет и установить бесплатное приложение для сканирования таких кодов, например, </w:t>
      </w:r>
      <w:r w:rsidRPr="00B1057B">
        <w:rPr>
          <w:lang w:val="en-US"/>
        </w:rPr>
        <w:t>QR</w:t>
      </w:r>
      <w:r w:rsidRPr="00B1057B">
        <w:t xml:space="preserve"> </w:t>
      </w:r>
      <w:r w:rsidRPr="00B1057B">
        <w:rPr>
          <w:lang w:val="en-US"/>
        </w:rPr>
        <w:t>Scanner</w:t>
      </w:r>
      <w:r w:rsidRPr="00B1057B">
        <w:t>. Также рекомендуем воспользоваться информацией в конце данного методического пособия – списком хорошей литературы по черчению. Учебники доступны и в электронном виде, и на бумажных носителях.</w:t>
      </w:r>
      <w:r w:rsidRPr="00B1057B">
        <w:rPr>
          <w:noProof/>
        </w:rPr>
        <w:t xml:space="preserve"> </w:t>
      </w:r>
    </w:p>
    <w:p w:rsidR="006B5B1D" w:rsidRPr="00B1057B" w:rsidRDefault="006B5B1D" w:rsidP="00FF28F7">
      <w:pPr>
        <w:pStyle w:val="3"/>
      </w:pPr>
      <w:bookmarkStart w:id="50" w:name="_Toc18197589"/>
      <w:bookmarkStart w:id="51" w:name="_Toc21997864"/>
      <w:r w:rsidRPr="00B1057B">
        <w:t>Материалы к Теме 2 «Основы черчения. ГОСТ ЕСКД. Правила выполнения и оформления чертежей».</w:t>
      </w:r>
      <w:bookmarkEnd w:id="50"/>
      <w:bookmarkEnd w:id="51"/>
    </w:p>
    <w:p w:rsidR="006B5B1D" w:rsidRPr="00B1057B" w:rsidRDefault="006B5B1D" w:rsidP="0087442E">
      <w:pPr>
        <w:pStyle w:val="50"/>
      </w:pPr>
      <w:r w:rsidRPr="00B1057B">
        <w:t>Правила оформления чертежа согласно ЕСКД</w:t>
      </w:r>
    </w:p>
    <w:p w:rsidR="006B5B1D" w:rsidRPr="00B1057B" w:rsidRDefault="006B5B1D" w:rsidP="0087442E">
      <w:r w:rsidRPr="00B1057B">
        <w:rPr>
          <w:noProof/>
          <w:lang w:eastAsia="ru-RU"/>
        </w:rPr>
        <w:drawing>
          <wp:anchor distT="0" distB="0" distL="114300" distR="114300" simplePos="0" relativeHeight="251683840" behindDoc="0" locked="0" layoutInCell="1" allowOverlap="1" wp14:anchorId="5B665331" wp14:editId="7F92575D">
            <wp:simplePos x="0" y="0"/>
            <wp:positionH relativeFrom="margin">
              <wp:align>right</wp:align>
            </wp:positionH>
            <wp:positionV relativeFrom="paragraph">
              <wp:posOffset>10160</wp:posOffset>
            </wp:positionV>
            <wp:extent cx="936000" cy="956800"/>
            <wp:effectExtent l="0" t="0" r="0" b="0"/>
            <wp:wrapSquare wrapText="bothSides"/>
            <wp:docPr id="525" name="Рисунок 525" descr="http://qrcoder.ru/code/?http%3A%2F%2Fdocs.cntd.ru%2Fdocument%2Fgost-2-109-73&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rcoder.ru/code/?http%3A%2F%2Fdocs.cntd.ru%2Fdocument%2Fgost-2-109-73&amp;3&amp;0"/>
                    <pic:cNvPicPr>
                      <a:picLocks noChangeAspect="1" noChangeArrowheads="1"/>
                    </pic:cNvPicPr>
                  </pic:nvPicPr>
                  <pic:blipFill rotWithShape="1">
                    <a:blip r:embed="rId66">
                      <a:extLst>
                        <a:ext uri="{28A0092B-C50C-407E-A947-70E740481C1C}">
                          <a14:useLocalDpi xmlns:a14="http://schemas.microsoft.com/office/drawing/2010/main" val="0"/>
                        </a:ext>
                      </a:extLst>
                    </a:blip>
                    <a:srcRect l="7561" t="5671" r="7372" b="7372"/>
                    <a:stretch/>
                  </pic:blipFill>
                  <pic:spPr bwMode="auto">
                    <a:xfrm>
                      <a:off x="0" y="0"/>
                      <a:ext cx="936000" cy="95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057B">
        <w:t xml:space="preserve">Все технические чертежи выполняются по правилам, определяемым комплексом государственных стандартов (ГОСТ) под названием «Единая система конструкторской документации» (ЕСКД). Соблюдение этих правил обязательно для всех организаций и лиц. </w:t>
      </w:r>
    </w:p>
    <w:p w:rsidR="006B5B1D" w:rsidRPr="00B1057B" w:rsidRDefault="006B5B1D" w:rsidP="0087442E">
      <w:r w:rsidRPr="00B1057B">
        <w:rPr>
          <w:b/>
          <w:bCs/>
        </w:rPr>
        <w:t>Стандарт ЕСКД</w:t>
      </w:r>
      <w:r w:rsidRPr="00B1057B">
        <w:t xml:space="preserve"> – это нормативный документ, устанавливающий единые правила выполнения и оформления конструкторских документов для всех отраслей промышленности, строительства, транспорта и учебных заведений, утвержденный компетентным органом (Государственным комитетом по стандартизации). Стандарты периодически обновляются. </w:t>
      </w:r>
    </w:p>
    <w:p w:rsidR="006B5B1D" w:rsidRPr="00B1057B" w:rsidRDefault="006B5B1D" w:rsidP="0087442E">
      <w:pPr>
        <w:pStyle w:val="50"/>
      </w:pPr>
      <w:r w:rsidRPr="00B1057B">
        <w:t>Линии чертежа</w:t>
      </w:r>
    </w:p>
    <w:p w:rsidR="006B5B1D" w:rsidRPr="00B1057B" w:rsidRDefault="006B5B1D" w:rsidP="0087442E">
      <w:pPr>
        <w:pStyle w:val="aff5"/>
        <w:spacing w:line="276" w:lineRule="auto"/>
      </w:pPr>
      <w:r w:rsidRPr="00B1057B">
        <w:lastRenderedPageBreak/>
        <w:drawing>
          <wp:anchor distT="0" distB="0" distL="114300" distR="114300" simplePos="0" relativeHeight="251687936" behindDoc="0" locked="0" layoutInCell="1" allowOverlap="1" wp14:anchorId="2C2E7F73" wp14:editId="0EDC3194">
            <wp:simplePos x="0" y="0"/>
            <wp:positionH relativeFrom="margin">
              <wp:align>right</wp:align>
            </wp:positionH>
            <wp:positionV relativeFrom="paragraph">
              <wp:posOffset>1609057</wp:posOffset>
            </wp:positionV>
            <wp:extent cx="1008000" cy="1008000"/>
            <wp:effectExtent l="0" t="0" r="1905" b="1905"/>
            <wp:wrapSquare wrapText="bothSides"/>
            <wp:docPr id="526" name="Рисунок 526" descr="http://qrcoder.ru/code/?http%3A%2F%2Fpedagogic.ru%2Fbooks%2Fitem%2Ff00%2Fs00%2Fz0000043%2Fst004.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qrcoder.ru/code/?http%3A%2F%2Fpedagogic.ru%2Fbooks%2Fitem%2Ff00%2Fs00%2Fz0000043%2Fst004.shtml&amp;3&amp;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drawing>
          <wp:anchor distT="0" distB="0" distL="114300" distR="114300" simplePos="0" relativeHeight="251685888" behindDoc="0" locked="0" layoutInCell="1" allowOverlap="1" wp14:anchorId="3066A33A" wp14:editId="6C90C534">
            <wp:simplePos x="0" y="0"/>
            <wp:positionH relativeFrom="margin">
              <wp:align>right</wp:align>
            </wp:positionH>
            <wp:positionV relativeFrom="paragraph">
              <wp:posOffset>6985</wp:posOffset>
            </wp:positionV>
            <wp:extent cx="1008000" cy="1008000"/>
            <wp:effectExtent l="0" t="0" r="1905" b="1905"/>
            <wp:wrapSquare wrapText="bothSides"/>
            <wp:docPr id="527" name="Рисунок 527" descr="http://qrcoder.ru/code/?http%3A%2F%2Fdocs.cntd.ru%2Fdocument%2Fgost-2-303-68-eskd&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qrcoder.ru/code/?http%3A%2F%2Fdocs.cntd.ru%2Fdocument%2Fgost-2-303-68-eskd&amp;3&amp;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pic:spPr>
                </pic:pic>
              </a:graphicData>
            </a:graphic>
            <wp14:sizeRelH relativeFrom="margin">
              <wp14:pctWidth>0</wp14:pctWidth>
            </wp14:sizeRelH>
            <wp14:sizeRelV relativeFrom="margin">
              <wp14:pctHeight>0</wp14:pctHeight>
            </wp14:sizeRelV>
          </wp:anchor>
        </w:drawing>
      </w:r>
      <w:r w:rsidRPr="00B1057B">
        <w:drawing>
          <wp:inline distT="0" distB="0" distL="0" distR="0" wp14:anchorId="08EA53A1" wp14:editId="20970528">
            <wp:extent cx="3672000" cy="2515243"/>
            <wp:effectExtent l="0" t="0" r="5080" b="0"/>
            <wp:docPr id="528" name="cc-m-textwithimage-image-5668162917" descr="https://image.jimcdn.com/app/cms/image/transf/dimension=670x1024:format=jpg/path/s654dda41c71d4c3b/image/i9cfdef82a9155f9e/version/1406437849/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textwithimage-image-5668162917" descr="https://image.jimcdn.com/app/cms/image/transf/dimension=670x1024:format=jpg/path/s654dda41c71d4c3b/image/i9cfdef82a9155f9e/version/1406437849/image.jpg"/>
                    <pic:cNvPicPr>
                      <a:picLocks noChangeAspect="1" noChangeArrowheads="1"/>
                    </pic:cNvPicPr>
                  </pic:nvPicPr>
                  <pic:blipFill>
                    <a:blip r:embed="rId69" cstate="print"/>
                    <a:srcRect/>
                    <a:stretch>
                      <a:fillRect/>
                    </a:stretch>
                  </pic:blipFill>
                  <pic:spPr bwMode="auto">
                    <a:xfrm>
                      <a:off x="0" y="0"/>
                      <a:ext cx="3672000" cy="2515243"/>
                    </a:xfrm>
                    <a:prstGeom prst="rect">
                      <a:avLst/>
                    </a:prstGeom>
                    <a:noFill/>
                    <a:ln w="9525">
                      <a:noFill/>
                      <a:miter lim="800000"/>
                      <a:headEnd/>
                      <a:tailEnd/>
                    </a:ln>
                  </pic:spPr>
                </pic:pic>
              </a:graphicData>
            </a:graphic>
          </wp:inline>
        </w:drawing>
      </w:r>
      <w:r w:rsidRPr="00B1057B">
        <w:t xml:space="preserve"> </w:t>
      </w:r>
    </w:p>
    <w:p w:rsidR="006B5B1D" w:rsidRPr="00B1057B" w:rsidRDefault="006B5B1D" w:rsidP="00B84B15">
      <w:pPr>
        <w:pStyle w:val="a"/>
      </w:pPr>
      <w:r w:rsidRPr="00B1057B">
        <w:t>Использование линий различного типа.</w:t>
      </w:r>
    </w:p>
    <w:p w:rsidR="006B5B1D" w:rsidRPr="00B1057B" w:rsidRDefault="006B5B1D" w:rsidP="0087442E">
      <w:r w:rsidRPr="00B1057B">
        <w:t>Каждая линия имеет своё назначение. Их надо усвоить и не пренебрегать. Чертёж, выполненный линиями одного типа и толщины некрасив и непонятен.</w:t>
      </w:r>
    </w:p>
    <w:p w:rsidR="006B5B1D" w:rsidRPr="00B1057B" w:rsidRDefault="006B5B1D" w:rsidP="0087442E">
      <w:pPr>
        <w:pStyle w:val="50"/>
      </w:pPr>
      <w:r w:rsidRPr="00B1057B">
        <w:t>Форматы листов, рамка и основная надпись чертежа</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3"/>
      </w:tblGrid>
      <w:tr w:rsidR="00B1057B" w:rsidRPr="00B1057B" w:rsidTr="006B5B1D">
        <w:tc>
          <w:tcPr>
            <w:tcW w:w="3402" w:type="dxa"/>
          </w:tcPr>
          <w:p w:rsidR="006B5B1D" w:rsidRPr="00B1057B" w:rsidRDefault="006B5B1D" w:rsidP="0087442E">
            <w:pPr>
              <w:pStyle w:val="aff5"/>
              <w:spacing w:line="276" w:lineRule="auto"/>
              <w:rPr>
                <w:b/>
                <w:bCs/>
                <w:sz w:val="36"/>
                <w:szCs w:val="36"/>
              </w:rPr>
            </w:pPr>
            <w:r w:rsidRPr="00B1057B">
              <w:drawing>
                <wp:inline distT="0" distB="0" distL="0" distR="0" wp14:anchorId="5CAD95D0" wp14:editId="0A5934F1">
                  <wp:extent cx="2016000" cy="2323045"/>
                  <wp:effectExtent l="0" t="0" r="3810" b="1270"/>
                  <wp:docPr id="529" name="cc-m-imagesubtitle-image-5668145617" descr="https://image.jimcdn.com/app/cms/image/transf/dimension=323x10000:format=png/path/s654dda41c71d4c3b/image/ice638fea489ff87f/version/140838847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5668145617" descr="https://image.jimcdn.com/app/cms/image/transf/dimension=323x10000:format=png/path/s654dda41c71d4c3b/image/ice638fea489ff87f/version/1408388471/image.png"/>
                          <pic:cNvPicPr>
                            <a:picLocks noChangeAspect="1" noChangeArrowheads="1"/>
                          </pic:cNvPicPr>
                        </pic:nvPicPr>
                        <pic:blipFill>
                          <a:blip r:embed="rId70" cstate="print"/>
                          <a:srcRect/>
                          <a:stretch>
                            <a:fillRect/>
                          </a:stretch>
                        </pic:blipFill>
                        <pic:spPr bwMode="auto">
                          <a:xfrm>
                            <a:off x="0" y="0"/>
                            <a:ext cx="2016000" cy="2323045"/>
                          </a:xfrm>
                          <a:prstGeom prst="rect">
                            <a:avLst/>
                          </a:prstGeom>
                          <a:noFill/>
                          <a:ln w="9525">
                            <a:noFill/>
                            <a:miter lim="800000"/>
                            <a:headEnd/>
                            <a:tailEnd/>
                          </a:ln>
                        </pic:spPr>
                      </pic:pic>
                    </a:graphicData>
                  </a:graphic>
                </wp:inline>
              </w:drawing>
            </w:r>
          </w:p>
        </w:tc>
        <w:tc>
          <w:tcPr>
            <w:tcW w:w="5953" w:type="dxa"/>
          </w:tcPr>
          <w:p w:rsidR="006B5B1D" w:rsidRPr="00B1057B" w:rsidRDefault="006B5B1D" w:rsidP="0087442E">
            <w:r w:rsidRPr="00B1057B">
              <w:rPr>
                <w:noProof/>
                <w:lang w:eastAsia="ru-RU"/>
              </w:rPr>
              <w:drawing>
                <wp:anchor distT="0" distB="0" distL="114300" distR="114300" simplePos="0" relativeHeight="251689984" behindDoc="0" locked="0" layoutInCell="1" allowOverlap="1" wp14:anchorId="1B50B601" wp14:editId="0262FD8A">
                  <wp:simplePos x="0" y="0"/>
                  <wp:positionH relativeFrom="column">
                    <wp:posOffset>2700020</wp:posOffset>
                  </wp:positionH>
                  <wp:positionV relativeFrom="paragraph">
                    <wp:posOffset>8890</wp:posOffset>
                  </wp:positionV>
                  <wp:extent cx="1008000" cy="1008000"/>
                  <wp:effectExtent l="0" t="0" r="1905" b="1905"/>
                  <wp:wrapSquare wrapText="bothSides"/>
                  <wp:docPr id="530" name="Рисунок 530" descr="http://qrcoder.ru/code/?http%3A%2F%2Fpedagogic.ru%2Fbooks%2Fitem%2Ff00%2Fs00%2Fz0000043%2Fst005.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qrcoder.ru/code/?http%3A%2F%2Fpedagogic.ru%2Fbooks%2Fitem%2Ff00%2Fs00%2Fz0000043%2Fst005.shtml&amp;3&amp;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 xml:space="preserve">Чертежи выполняют на листах строго определенных размеров, установленных ГОСТ 2.301-68 (СТ СЭВ 1181-78). Это облегчает их хранение. </w:t>
            </w:r>
          </w:p>
          <w:p w:rsidR="006B5B1D" w:rsidRPr="00B1057B" w:rsidRDefault="006B5B1D" w:rsidP="0087442E">
            <w:pPr>
              <w:rPr>
                <w:b/>
                <w:bCs/>
                <w:sz w:val="36"/>
                <w:szCs w:val="36"/>
              </w:rPr>
            </w:pPr>
            <w:r w:rsidRPr="00B1057B">
              <w:t xml:space="preserve">Форматы листов определяются размерами внешней рамки. Обрамляющая линия наносится на расстоянии 5 мм от внешней рамки (края листа) в направлении поля чертежа для форматов A3 и А4. Толщина обрамляющей линии не менее 0,7 мм. </w:t>
            </w:r>
          </w:p>
        </w:tc>
      </w:tr>
    </w:tbl>
    <w:p w:rsidR="006B5B1D" w:rsidRPr="00B1057B" w:rsidRDefault="006B5B1D" w:rsidP="0087442E">
      <w:r w:rsidRPr="00B1057B">
        <w:t xml:space="preserve">На чертежах в правом нижнем углу располагают основную надпись. Форму, размеры и содержание ее устанавливает стандарт. </w:t>
      </w:r>
    </w:p>
    <w:p w:rsidR="006B5B1D" w:rsidRPr="00B1057B" w:rsidRDefault="006B5B1D" w:rsidP="0087442E">
      <w:r w:rsidRPr="00B1057B">
        <w:t xml:space="preserve">В графах основных надписей (номера граф на рис. указаны в скобках) приводят: </w:t>
      </w:r>
    </w:p>
    <w:p w:rsidR="006B5B1D" w:rsidRPr="00B1057B" w:rsidRDefault="006B5B1D" w:rsidP="000678AB">
      <w:pPr>
        <w:contextualSpacing/>
      </w:pPr>
      <w:r w:rsidRPr="00B1057B">
        <w:lastRenderedPageBreak/>
        <w:t xml:space="preserve">1 – наименование изделия </w:t>
      </w:r>
    </w:p>
    <w:p w:rsidR="006B5B1D" w:rsidRPr="00B1057B" w:rsidRDefault="006B5B1D" w:rsidP="000678AB">
      <w:pPr>
        <w:contextualSpacing/>
      </w:pPr>
      <w:r w:rsidRPr="00B1057B">
        <w:t xml:space="preserve">2 – обозначение документа (код документа) </w:t>
      </w:r>
    </w:p>
    <w:p w:rsidR="006B5B1D" w:rsidRPr="00B1057B" w:rsidRDefault="006B5B1D" w:rsidP="000678AB">
      <w:pPr>
        <w:contextualSpacing/>
      </w:pPr>
      <w:r w:rsidRPr="00B1057B">
        <w:t xml:space="preserve">3 – обозначение по стандарту материала детали </w:t>
      </w:r>
    </w:p>
    <w:p w:rsidR="006B5B1D" w:rsidRPr="00B1057B" w:rsidRDefault="006B5B1D" w:rsidP="000678AB">
      <w:pPr>
        <w:contextualSpacing/>
      </w:pPr>
      <w:r w:rsidRPr="00B1057B">
        <w:t xml:space="preserve">4 – литеру документа </w:t>
      </w:r>
    </w:p>
    <w:p w:rsidR="006B5B1D" w:rsidRPr="00B1057B" w:rsidRDefault="006B5B1D" w:rsidP="000678AB">
      <w:pPr>
        <w:contextualSpacing/>
      </w:pPr>
      <w:r w:rsidRPr="00B1057B">
        <w:t xml:space="preserve">5 – массу изделия в килограммах </w:t>
      </w:r>
    </w:p>
    <w:p w:rsidR="006B5B1D" w:rsidRPr="00B1057B" w:rsidRDefault="006B5B1D" w:rsidP="000678AB">
      <w:pPr>
        <w:contextualSpacing/>
      </w:pPr>
      <w:r w:rsidRPr="00B1057B">
        <w:t xml:space="preserve">6 – масштаб </w:t>
      </w:r>
    </w:p>
    <w:p w:rsidR="006B5B1D" w:rsidRPr="00B1057B" w:rsidRDefault="006B5B1D" w:rsidP="000678AB">
      <w:pPr>
        <w:contextualSpacing/>
      </w:pPr>
      <w:r w:rsidRPr="00B1057B">
        <w:t xml:space="preserve">7 – порядковый номер листа </w:t>
      </w:r>
    </w:p>
    <w:p w:rsidR="006B5B1D" w:rsidRPr="00B1057B" w:rsidRDefault="006B5B1D" w:rsidP="000678AB">
      <w:pPr>
        <w:contextualSpacing/>
      </w:pPr>
      <w:r w:rsidRPr="00B1057B">
        <w:t xml:space="preserve">8 – общее количество листов документа </w:t>
      </w:r>
    </w:p>
    <w:p w:rsidR="006B5B1D" w:rsidRPr="00B1057B" w:rsidRDefault="006B5B1D" w:rsidP="000678AB">
      <w:pPr>
        <w:contextualSpacing/>
      </w:pPr>
      <w:r w:rsidRPr="00B1057B">
        <w:t xml:space="preserve">9 – наименование изготовителя чертежа </w:t>
      </w:r>
    </w:p>
    <w:p w:rsidR="006B5B1D" w:rsidRPr="00B1057B" w:rsidRDefault="006B5B1D" w:rsidP="000678AB">
      <w:pPr>
        <w:contextualSpacing/>
      </w:pPr>
      <w:r w:rsidRPr="00B1057B">
        <w:t xml:space="preserve">10, 11, 12 – в строке “Разраб.” – фамилию, подпись и дату, в строке “Пров.” – фамилию преподавателя, его подпись и дату </w:t>
      </w:r>
    </w:p>
    <w:p w:rsidR="006B5B1D" w:rsidRPr="00B1057B" w:rsidRDefault="006B5B1D" w:rsidP="0087442E">
      <w:pPr>
        <w:pStyle w:val="aff5"/>
        <w:spacing w:line="276" w:lineRule="auto"/>
      </w:pPr>
      <w:r w:rsidRPr="00B1057B">
        <w:drawing>
          <wp:inline distT="0" distB="0" distL="0" distR="0" wp14:anchorId="2AA53AF3" wp14:editId="1FD34F61">
            <wp:extent cx="4305300" cy="1605708"/>
            <wp:effectExtent l="0" t="0" r="0" b="0"/>
            <wp:docPr id="531" name="cc-m-imagesubtitle-image-5668153417" descr="https://image.jimcdn.com/app/cms/image/transf/none/path/s654dda41c71d4c3b/image/i367581f3c5863a18/version/135447092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5668153417" descr="https://image.jimcdn.com/app/cms/image/transf/none/path/s654dda41c71d4c3b/image/i367581f3c5863a18/version/1354470920/image.png"/>
                    <pic:cNvPicPr>
                      <a:picLocks noChangeAspect="1" noChangeArrowheads="1"/>
                    </pic:cNvPicPr>
                  </pic:nvPicPr>
                  <pic:blipFill>
                    <a:blip r:embed="rId72" cstate="print"/>
                    <a:srcRect/>
                    <a:stretch>
                      <a:fillRect/>
                    </a:stretch>
                  </pic:blipFill>
                  <pic:spPr bwMode="auto">
                    <a:xfrm>
                      <a:off x="0" y="0"/>
                      <a:ext cx="4313043" cy="1608596"/>
                    </a:xfrm>
                    <a:prstGeom prst="rect">
                      <a:avLst/>
                    </a:prstGeom>
                    <a:noFill/>
                    <a:ln w="9525">
                      <a:noFill/>
                      <a:miter lim="800000"/>
                      <a:headEnd/>
                      <a:tailEnd/>
                    </a:ln>
                  </pic:spPr>
                </pic:pic>
              </a:graphicData>
            </a:graphic>
          </wp:inline>
        </w:drawing>
      </w:r>
    </w:p>
    <w:p w:rsidR="006B5B1D" w:rsidRPr="00B1057B" w:rsidRDefault="006B5B1D" w:rsidP="00B84B15">
      <w:pPr>
        <w:pStyle w:val="a"/>
      </w:pPr>
      <w:r w:rsidRPr="00B1057B">
        <w:t>Основная надпись на учебном чертеже</w:t>
      </w:r>
    </w:p>
    <w:p w:rsidR="006B5B1D" w:rsidRPr="00B1057B" w:rsidRDefault="006B5B1D" w:rsidP="0087442E">
      <w:r w:rsidRPr="00B1057B">
        <w:t>На учебных школьных чертежах будем выполнять основную надпись упрощённо.</w:t>
      </w:r>
    </w:p>
    <w:p w:rsidR="006B5B1D" w:rsidRPr="00B1057B" w:rsidRDefault="006B5B1D" w:rsidP="0087442E">
      <w:pPr>
        <w:pStyle w:val="aff5"/>
        <w:spacing w:line="276" w:lineRule="auto"/>
      </w:pPr>
      <w:r w:rsidRPr="00B1057B">
        <w:drawing>
          <wp:inline distT="0" distB="0" distL="0" distR="0" wp14:anchorId="0898F137" wp14:editId="6E6A8E90">
            <wp:extent cx="4162425" cy="1490431"/>
            <wp:effectExtent l="0" t="0" r="0" b="0"/>
            <wp:docPr id="532" name="Рисунок 1" descr="D:\DOC\Глеб-Сан\!SCHOOL\!ЧЕРЧЕНИЕ\= 8 класс  =\01.Введение\Штамп (заполн.).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Глеб-Сан\!SCHOOL\!ЧЕРЧЕНИЕ\= 8 класс  =\01.Введение\Штамп (заполн.).png"/>
                    <pic:cNvPicPr>
                      <a:picLocks noChangeAspect="1" noChangeArrowheads="1"/>
                    </pic:cNvPicPr>
                  </pic:nvPicPr>
                  <pic:blipFill>
                    <a:blip r:embed="rId73" cstate="print">
                      <a:extLst>
                        <a:ext uri="{BEBA8EAE-BF5A-486C-A8C5-ECC9F3942E4B}">
                          <a14:imgProps xmlns:a14="http://schemas.microsoft.com/office/drawing/2010/main">
                            <a14:imgLayer r:embed="rId74">
                              <a14:imgEffect>
                                <a14:saturation sat="0"/>
                              </a14:imgEffect>
                            </a14:imgLayer>
                          </a14:imgProps>
                        </a:ext>
                      </a:extLst>
                    </a:blip>
                    <a:srcRect/>
                    <a:stretch>
                      <a:fillRect/>
                    </a:stretch>
                  </pic:blipFill>
                  <pic:spPr bwMode="auto">
                    <a:xfrm>
                      <a:off x="0" y="0"/>
                      <a:ext cx="4181191" cy="1497150"/>
                    </a:xfrm>
                    <a:prstGeom prst="rect">
                      <a:avLst/>
                    </a:prstGeom>
                    <a:noFill/>
                    <a:ln w="9525">
                      <a:noFill/>
                      <a:miter lim="800000"/>
                      <a:headEnd/>
                      <a:tailEnd/>
                    </a:ln>
                  </pic:spPr>
                </pic:pic>
              </a:graphicData>
            </a:graphic>
          </wp:inline>
        </w:drawing>
      </w:r>
    </w:p>
    <w:p w:rsidR="006B5B1D" w:rsidRPr="00B1057B" w:rsidRDefault="006B5B1D" w:rsidP="00B84B15">
      <w:pPr>
        <w:pStyle w:val="a"/>
      </w:pPr>
      <w:r w:rsidRPr="00B1057B">
        <w:t>Пример заполнения основной надписи</w:t>
      </w:r>
    </w:p>
    <w:p w:rsidR="006B5B1D" w:rsidRPr="00B1057B" w:rsidRDefault="006B5B1D" w:rsidP="0087442E">
      <w:pPr>
        <w:pStyle w:val="50"/>
      </w:pPr>
      <w:r w:rsidRPr="00B1057B">
        <w:t>Нанесение размеров</w:t>
      </w:r>
    </w:p>
    <w:p w:rsidR="006B5B1D" w:rsidRPr="00B1057B" w:rsidRDefault="006B5B1D" w:rsidP="0087442E">
      <w:pPr>
        <w:pStyle w:val="aff5"/>
        <w:spacing w:line="276" w:lineRule="auto"/>
      </w:pPr>
      <w:r w:rsidRPr="00B1057B">
        <w:lastRenderedPageBreak/>
        <w:drawing>
          <wp:anchor distT="0" distB="0" distL="114300" distR="114300" simplePos="0" relativeHeight="251724800" behindDoc="0" locked="0" layoutInCell="1" allowOverlap="1" wp14:anchorId="08EC2460" wp14:editId="663C264D">
            <wp:simplePos x="0" y="0"/>
            <wp:positionH relativeFrom="margin">
              <wp:align>right</wp:align>
            </wp:positionH>
            <wp:positionV relativeFrom="paragraph">
              <wp:posOffset>868680</wp:posOffset>
            </wp:positionV>
            <wp:extent cx="1057275" cy="1057275"/>
            <wp:effectExtent l="0" t="0" r="9525" b="9525"/>
            <wp:wrapSquare wrapText="bothSides"/>
            <wp:docPr id="71" name="Рисунок 71" descr="http://qrcoder.ru/code/?http%3A%2F%2Fdocs.cntd.ru%2Fdocument%2F1200086238&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qrcoder.ru/code/?http%3A%2F%2Fdocs.cntd.ru%2Fdocument%2F1200086238&amp;3&amp;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anchor>
        </w:drawing>
      </w:r>
      <w:r w:rsidRPr="00B1057B">
        <w:drawing>
          <wp:inline distT="0" distB="0" distL="0" distR="0" wp14:anchorId="2C96575A" wp14:editId="1EA1E972">
            <wp:extent cx="3737069" cy="3267075"/>
            <wp:effectExtent l="0" t="0" r="0" b="0"/>
            <wp:docPr id="70" name="Рисунок 70" descr="https://konspekta.net/megapredmetru/baza1/1382633657104.files/image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konspekta.net/megapredmetru/baza1/1382633657104.files/image026.pn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7912"/>
                    <a:stretch/>
                  </pic:blipFill>
                  <pic:spPr bwMode="auto">
                    <a:xfrm>
                      <a:off x="0" y="0"/>
                      <a:ext cx="3737069" cy="3267075"/>
                    </a:xfrm>
                    <a:prstGeom prst="rect">
                      <a:avLst/>
                    </a:prstGeom>
                    <a:noFill/>
                    <a:ln>
                      <a:noFill/>
                    </a:ln>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Демонстрация правил нанесения размеров на чертеже</w:t>
      </w:r>
      <w:r w:rsidRPr="00B1057B">
        <w:rPr>
          <w:rStyle w:val="aff8"/>
          <w:sz w:val="24"/>
        </w:rPr>
        <w:footnoteReference w:id="1"/>
      </w:r>
    </w:p>
    <w:p w:rsidR="006B5B1D" w:rsidRPr="00B1057B" w:rsidRDefault="006B5B1D" w:rsidP="0087442E">
      <w:pPr>
        <w:pStyle w:val="50"/>
      </w:pPr>
      <w:r w:rsidRPr="00B1057B">
        <w:t>Масштабы</w:t>
      </w:r>
    </w:p>
    <w:p w:rsidR="006B5B1D" w:rsidRPr="00B1057B" w:rsidRDefault="006B5B1D" w:rsidP="0087442E">
      <w:r w:rsidRPr="00B1057B">
        <w:t xml:space="preserve">Изделия на чертежах предпочтительно вычерчивать в натуральную величину, т. е. 1 : 1. Если этого сделать нельзя, то применяют масштабы уменьшения или увеличения </w:t>
      </w:r>
    </w:p>
    <w:p w:rsidR="006B5B1D" w:rsidRPr="00B1057B" w:rsidRDefault="006B5B1D" w:rsidP="0087442E">
      <w:r w:rsidRPr="00B1057B">
        <w:rPr>
          <w:b/>
          <w:bCs/>
        </w:rPr>
        <w:t>МАСШТАБ</w:t>
      </w:r>
      <w:r w:rsidRPr="00B1057B">
        <w:t xml:space="preserve"> — это отношение размеров изображения действительным размерам предмета </w:t>
      </w:r>
    </w:p>
    <w:p w:rsidR="006B5B1D" w:rsidRPr="00B1057B" w:rsidRDefault="006B5B1D" w:rsidP="0087442E">
      <w:r w:rsidRPr="00B1057B">
        <w:t xml:space="preserve">ГОСТ 2.302-68 (СТ СЭВ 1180-78) предусматривает следующие масштабы: </w:t>
      </w:r>
    </w:p>
    <w:p w:rsidR="006B5B1D" w:rsidRPr="00B1057B" w:rsidRDefault="006B5B1D" w:rsidP="0087442E">
      <w:pPr>
        <w:pStyle w:val="aff5"/>
        <w:spacing w:line="276" w:lineRule="auto"/>
      </w:pPr>
      <w:r w:rsidRPr="00B1057B">
        <w:drawing>
          <wp:anchor distT="0" distB="0" distL="114300" distR="114300" simplePos="0" relativeHeight="251692032" behindDoc="0" locked="0" layoutInCell="1" allowOverlap="1" wp14:anchorId="44857469" wp14:editId="4ECFAA3F">
            <wp:simplePos x="0" y="0"/>
            <wp:positionH relativeFrom="margin">
              <wp:align>right</wp:align>
            </wp:positionH>
            <wp:positionV relativeFrom="paragraph">
              <wp:posOffset>7620</wp:posOffset>
            </wp:positionV>
            <wp:extent cx="1008000" cy="1008000"/>
            <wp:effectExtent l="0" t="0" r="1905" b="1905"/>
            <wp:wrapSquare wrapText="bothSides"/>
            <wp:docPr id="533" name="Рисунок 533" descr="http://qrcoder.ru/code/?http%3A%2F%2Fdocs.cntd.ru%2Fdocument%2F1200006583&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qrcoder.ru/code/?http%3A%2F%2Fdocs.cntd.ru%2Fdocument%2F1200006583&amp;3&amp;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drawing>
          <wp:inline distT="0" distB="0" distL="0" distR="0" wp14:anchorId="0FC32561" wp14:editId="4C7DC2B2">
            <wp:extent cx="2700000" cy="801585"/>
            <wp:effectExtent l="0" t="0" r="5715" b="0"/>
            <wp:docPr id="534" name="cc-m-imagesubtitle-image-5668157717" descr="https://image.jimcdn.com/app/cms/image/transf/none/path/s654dda41c71d4c3b/image/i0a36fc8172c8c238/version/1354471424/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m-imagesubtitle-image-5668157717" descr="https://image.jimcdn.com/app/cms/image/transf/none/path/s654dda41c71d4c3b/image/i0a36fc8172c8c238/version/1354471424/image.png"/>
                    <pic:cNvPicPr>
                      <a:picLocks noChangeAspect="1" noChangeArrowheads="1"/>
                    </pic:cNvPicPr>
                  </pic:nvPicPr>
                  <pic:blipFill>
                    <a:blip r:embed="rId78" cstate="print"/>
                    <a:srcRect/>
                    <a:stretch>
                      <a:fillRect/>
                    </a:stretch>
                  </pic:blipFill>
                  <pic:spPr bwMode="auto">
                    <a:xfrm>
                      <a:off x="0" y="0"/>
                      <a:ext cx="2700000" cy="801585"/>
                    </a:xfrm>
                    <a:prstGeom prst="rect">
                      <a:avLst/>
                    </a:prstGeom>
                    <a:noFill/>
                    <a:ln w="9525">
                      <a:noFill/>
                      <a:miter lim="800000"/>
                      <a:headEnd/>
                      <a:tailEnd/>
                    </a:ln>
                  </pic:spPr>
                </pic:pic>
              </a:graphicData>
            </a:graphic>
          </wp:inline>
        </w:drawing>
      </w:r>
    </w:p>
    <w:p w:rsidR="006B5B1D" w:rsidRPr="00B1057B" w:rsidRDefault="006B5B1D" w:rsidP="0087442E">
      <w:r w:rsidRPr="00B1057B">
        <w:t xml:space="preserve">При этом, на чертеже наносят только действительные размеры. </w:t>
      </w:r>
    </w:p>
    <w:p w:rsidR="006B5B1D" w:rsidRPr="00B1057B" w:rsidRDefault="006B5B1D" w:rsidP="00FF28F7">
      <w:pPr>
        <w:pStyle w:val="3"/>
      </w:pPr>
      <w:bookmarkStart w:id="52" w:name="_Toc18197590"/>
      <w:bookmarkStart w:id="53" w:name="_Toc21997865"/>
      <w:r w:rsidRPr="00B1057B">
        <w:t>Материалы к Теме 3 «Шрифты чертёжные. Обозначения на чертежах».</w:t>
      </w:r>
      <w:bookmarkEnd w:id="52"/>
      <w:bookmarkEnd w:id="53"/>
    </w:p>
    <w:p w:rsidR="006B5B1D" w:rsidRPr="00B1057B" w:rsidRDefault="006B5B1D" w:rsidP="0087442E">
      <w:pPr>
        <w:pStyle w:val="50"/>
      </w:pPr>
      <w:r w:rsidRPr="00B1057B">
        <w:t>Шрифты чертежные</w:t>
      </w:r>
    </w:p>
    <w:p w:rsidR="006B5B1D" w:rsidRPr="00B1057B" w:rsidRDefault="006B5B1D" w:rsidP="0087442E">
      <w:r w:rsidRPr="00B1057B">
        <w:rPr>
          <w:noProof/>
          <w:lang w:eastAsia="ru-RU"/>
        </w:rPr>
        <w:drawing>
          <wp:anchor distT="0" distB="0" distL="114300" distR="114300" simplePos="0" relativeHeight="251694080" behindDoc="0" locked="0" layoutInCell="1" allowOverlap="1" wp14:anchorId="0FA2F2F2" wp14:editId="794EDDF1">
            <wp:simplePos x="0" y="0"/>
            <wp:positionH relativeFrom="margin">
              <wp:align>right</wp:align>
            </wp:positionH>
            <wp:positionV relativeFrom="paragraph">
              <wp:posOffset>7620</wp:posOffset>
            </wp:positionV>
            <wp:extent cx="1007745" cy="1007745"/>
            <wp:effectExtent l="0" t="0" r="1905" b="1905"/>
            <wp:wrapSquare wrapText="bothSides"/>
            <wp:docPr id="535" name="Рисунок 535" descr="http://qrcoder.ru/code/?http%3A%2F%2Fdocs.cntd.ru%2Fdocument%2Fgost-2-304-81-eskd&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qrcoder.ru/code/?http%3A%2F%2Fdocs.cntd.ru%2Fdocument%2Fgost-2-304-81-eskd&amp;3&amp;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07745" cy="1007745"/>
                    </a:xfrm>
                    <a:prstGeom prst="rect">
                      <a:avLst/>
                    </a:prstGeom>
                    <a:noFill/>
                    <a:ln>
                      <a:noFill/>
                    </a:ln>
                  </pic:spPr>
                </pic:pic>
              </a:graphicData>
            </a:graphic>
          </wp:anchor>
        </w:drawing>
      </w:r>
      <w:r w:rsidRPr="00B1057B">
        <w:t xml:space="preserve">Все надписи на чертежах должны быть выполнены чертежным шрифтом. Начертание букв и цифр чертежного шрифта устанавливается стандартом ГОСТ 2.304—81. Стандарт определяет высоту и ширину буки и цифр, толщину линий обводки, расстояние между буквами, словами и строчками. Стандарт устанавливает десять размеров шрифта: 1,8; 2,5; 3,5; 5; 7; 10; 14; 20; 28; 40. За размер шрифта принимается величина, определяющая высоту прописной (заглавной) буквы. Шрифт может быть выполнен как с наклоном в 75°, так и без наклона. </w:t>
      </w:r>
    </w:p>
    <w:p w:rsidR="006B5B1D" w:rsidRPr="00B1057B" w:rsidRDefault="006B5B1D" w:rsidP="0087442E">
      <w:pPr>
        <w:rPr>
          <w:b/>
        </w:rPr>
      </w:pPr>
      <w:r w:rsidRPr="00B1057B">
        <w:rPr>
          <w:b/>
        </w:rPr>
        <w:t xml:space="preserve">При написании чертежного шрифта следует усвоить правила: </w:t>
      </w:r>
    </w:p>
    <w:p w:rsidR="006B5B1D" w:rsidRPr="00B1057B" w:rsidRDefault="006B5B1D" w:rsidP="00031CC9">
      <w:pPr>
        <w:pStyle w:val="af7"/>
        <w:numPr>
          <w:ilvl w:val="0"/>
          <w:numId w:val="8"/>
        </w:numPr>
        <w:suppressAutoHyphens w:val="0"/>
        <w:spacing w:after="200"/>
      </w:pPr>
      <w:r w:rsidRPr="00B1057B">
        <w:lastRenderedPageBreak/>
        <w:t xml:space="preserve">Все надписи на чертеже должны быть выполнены от руки. </w:t>
      </w:r>
    </w:p>
    <w:p w:rsidR="006B5B1D" w:rsidRPr="00B1057B" w:rsidRDefault="006B5B1D" w:rsidP="00031CC9">
      <w:pPr>
        <w:pStyle w:val="af7"/>
        <w:numPr>
          <w:ilvl w:val="0"/>
          <w:numId w:val="8"/>
        </w:numPr>
        <w:suppressAutoHyphens w:val="0"/>
        <w:spacing w:after="200"/>
      </w:pPr>
      <w:r w:rsidRPr="00B1057B">
        <w:t xml:space="preserve">Высота букв, цифр и знаков на чертежах должна быть не менее 3,5 мм. </w:t>
      </w:r>
    </w:p>
    <w:p w:rsidR="006B5B1D" w:rsidRPr="00B1057B" w:rsidRDefault="006B5B1D" w:rsidP="00031CC9">
      <w:pPr>
        <w:pStyle w:val="af7"/>
        <w:numPr>
          <w:ilvl w:val="0"/>
          <w:numId w:val="8"/>
        </w:numPr>
        <w:suppressAutoHyphens w:val="0"/>
        <w:spacing w:after="200"/>
      </w:pPr>
      <w:r w:rsidRPr="00B1057B">
        <w:t xml:space="preserve">Начертание букв выполняйте по частям. Движение руки при выполнении прямолинейных элементов букв осуществляется сверху вниз или слева направо, а закругленных — движением вниз и влево или вниз и вправо. </w:t>
      </w:r>
    </w:p>
    <w:p w:rsidR="006B5B1D" w:rsidRPr="00B1057B" w:rsidRDefault="006B5B1D" w:rsidP="00031CC9">
      <w:pPr>
        <w:pStyle w:val="af7"/>
        <w:numPr>
          <w:ilvl w:val="0"/>
          <w:numId w:val="8"/>
        </w:numPr>
        <w:suppressAutoHyphens w:val="0"/>
        <w:spacing w:after="200"/>
      </w:pPr>
      <w:r w:rsidRPr="00B1057B">
        <w:t xml:space="preserve">Одинаковые элементы различных букв, цифр, знаков следует выполнять одним и тем же приемом, что способствует выработке автоматизма при их написании. </w:t>
      </w:r>
    </w:p>
    <w:p w:rsidR="006B5B1D" w:rsidRPr="00B1057B" w:rsidRDefault="006B5B1D" w:rsidP="00031CC9">
      <w:pPr>
        <w:pStyle w:val="af7"/>
        <w:numPr>
          <w:ilvl w:val="0"/>
          <w:numId w:val="8"/>
        </w:numPr>
        <w:suppressAutoHyphens w:val="0"/>
        <w:spacing w:after="200"/>
      </w:pPr>
      <w:r w:rsidRPr="00B1057B">
        <w:t xml:space="preserve">Выдерживайте заданный наклон шрифта с помощью направляющих штрихов. </w:t>
      </w:r>
    </w:p>
    <w:p w:rsidR="006B5B1D" w:rsidRPr="00B1057B" w:rsidRDefault="006B5B1D" w:rsidP="00031CC9">
      <w:pPr>
        <w:pStyle w:val="af7"/>
        <w:numPr>
          <w:ilvl w:val="0"/>
          <w:numId w:val="8"/>
        </w:numPr>
        <w:suppressAutoHyphens w:val="0"/>
        <w:spacing w:after="200"/>
      </w:pPr>
      <w:r w:rsidRPr="00B1057B">
        <w:t xml:space="preserve">Строго соблюдайте конструкцию каждой буквы и соотношение высоты и ширины буквы. </w:t>
      </w:r>
    </w:p>
    <w:p w:rsidR="006B5B1D" w:rsidRPr="00B1057B" w:rsidRDefault="006B5B1D" w:rsidP="00031CC9">
      <w:pPr>
        <w:pStyle w:val="af7"/>
        <w:numPr>
          <w:ilvl w:val="0"/>
          <w:numId w:val="8"/>
        </w:numPr>
        <w:suppressAutoHyphens w:val="0"/>
        <w:spacing w:after="200"/>
      </w:pPr>
      <w:r w:rsidRPr="00B1057B">
        <w:t xml:space="preserve">Старайтесь выдерживать такое расстояние между буквами, чтобы зрительно оно казалось одинаковым. </w:t>
      </w:r>
    </w:p>
    <w:p w:rsidR="006B5B1D" w:rsidRPr="00B1057B" w:rsidRDefault="006B5B1D" w:rsidP="00031CC9">
      <w:pPr>
        <w:pStyle w:val="af7"/>
        <w:numPr>
          <w:ilvl w:val="0"/>
          <w:numId w:val="8"/>
        </w:numPr>
        <w:suppressAutoHyphens w:val="0"/>
        <w:spacing w:after="200"/>
      </w:pPr>
      <w:r w:rsidRPr="00B1057B">
        <w:t xml:space="preserve">Четкость, ясность и удобство чтения чертежа зависят от качества его выполнения и правильного выбора размеров шрифта. </w:t>
      </w:r>
    </w:p>
    <w:p w:rsidR="006B5B1D" w:rsidRPr="00B1057B" w:rsidRDefault="006B5B1D" w:rsidP="00031CC9">
      <w:pPr>
        <w:pStyle w:val="af7"/>
        <w:numPr>
          <w:ilvl w:val="0"/>
          <w:numId w:val="8"/>
        </w:numPr>
        <w:suppressAutoHyphens w:val="0"/>
        <w:spacing w:after="200"/>
      </w:pPr>
      <w:r w:rsidRPr="00B1057B">
        <w:t xml:space="preserve">Все надписи на чертеже должны быть аккуратными. </w:t>
      </w:r>
    </w:p>
    <w:p w:rsidR="006B5B1D" w:rsidRPr="00B1057B" w:rsidRDefault="006B5B1D" w:rsidP="00FF28F7">
      <w:pPr>
        <w:pStyle w:val="3"/>
      </w:pPr>
      <w:bookmarkStart w:id="54" w:name="_Toc18197591"/>
      <w:bookmarkStart w:id="55" w:name="_Toc21997866"/>
      <w:r w:rsidRPr="00B1057B">
        <w:t>Материалы к Теме 4 «Комплексные чертежи. Сечения и разрезы».</w:t>
      </w:r>
      <w:bookmarkEnd w:id="54"/>
      <w:bookmarkEnd w:id="55"/>
    </w:p>
    <w:p w:rsidR="006B5B1D" w:rsidRPr="00B1057B" w:rsidRDefault="006B5B1D" w:rsidP="0087442E">
      <w:r w:rsidRPr="00B1057B">
        <w:rPr>
          <w:noProof/>
          <w:lang w:eastAsia="ru-RU"/>
        </w:rPr>
        <w:drawing>
          <wp:anchor distT="0" distB="0" distL="114300" distR="114300" simplePos="0" relativeHeight="251696128" behindDoc="0" locked="0" layoutInCell="1" allowOverlap="1" wp14:anchorId="61A550F2" wp14:editId="1E1F516C">
            <wp:simplePos x="0" y="0"/>
            <wp:positionH relativeFrom="margin">
              <wp:align>right</wp:align>
            </wp:positionH>
            <wp:positionV relativeFrom="paragraph">
              <wp:posOffset>23495</wp:posOffset>
            </wp:positionV>
            <wp:extent cx="1008000" cy="1008000"/>
            <wp:effectExtent l="0" t="0" r="1905" b="1905"/>
            <wp:wrapSquare wrapText="bothSides"/>
            <wp:docPr id="536" name="Рисунок 536" descr="http://qrcoder.ru/code/?http%3A%2F%2Fpedagogic.ru%2Fbooks%2Fitem%2Ff00%2Fs00%2Fz0000043%2Fst003.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qrcoder.ru/code/?http%3A%2F%2Fpedagogic.ru%2Fbooks%2Fitem%2Ff00%2Fs00%2Fz0000043%2Fst003.shtml&amp;3&amp;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С помощью методов проецирования в черчении получают виды предметов (деталей).</w:t>
      </w:r>
    </w:p>
    <w:p w:rsidR="006B5B1D" w:rsidRPr="00B1057B" w:rsidRDefault="006B5B1D" w:rsidP="0087442E">
      <w:r w:rsidRPr="00B1057B">
        <w:rPr>
          <w:bCs/>
        </w:rPr>
        <w:t>Видом</w:t>
      </w:r>
      <w:r w:rsidRPr="00B1057B">
        <w:t xml:space="preserve"> называют изображение обращенной к наблюдателю видимой части поверхности предмета.</w:t>
      </w:r>
    </w:p>
    <w:p w:rsidR="006B5B1D" w:rsidRPr="00B1057B" w:rsidRDefault="006B5B1D" w:rsidP="0087442E">
      <w:r w:rsidRPr="00B1057B">
        <w:t>Названия видов зависят от того, с какой стороны смотрят на предмет. Исходным является вид спереди, который также называют главным видом.</w:t>
      </w:r>
    </w:p>
    <w:p w:rsidR="006B5B1D" w:rsidRPr="00B1057B" w:rsidRDefault="006B5B1D" w:rsidP="0087442E">
      <w:pPr>
        <w:pStyle w:val="aff5"/>
        <w:spacing w:line="276" w:lineRule="auto"/>
      </w:pPr>
      <w:r w:rsidRPr="00B1057B">
        <w:drawing>
          <wp:inline distT="0" distB="0" distL="0" distR="0" wp14:anchorId="3283593A" wp14:editId="7402DA5D">
            <wp:extent cx="3600000" cy="1845907"/>
            <wp:effectExtent l="190500" t="190500" r="191135" b="193040"/>
            <wp:docPr id="537" name="Рисунок 537" descr="Ð Ð¸Ñ. 3. ÐÐ¸Ð´Ñ Ð½Ð° ÑÐµÑÑÐµÐ¶Ðµ: Ð° - Ð½Ð°Ð¿ÑÐ°Ð²Ð»ÐµÐ½Ð¸Ðµ Ð²Ð·Ð³Ð»ÑÐ´Ð°: Ð± - ÑÐ°ÑÐ¿Ð¾Ð»Ð¾Ð¶ÐµÐ½Ð¸Ðµ Ð²Ð¸Ð´Ð¾Ð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Ð Ð¸Ñ. 3. ÐÐ¸Ð´Ñ Ð½Ð° ÑÐµÑÑÐµÐ¶Ðµ: Ð° - Ð½Ð°Ð¿ÑÐ°Ð²Ð»ÐµÐ½Ð¸Ðµ Ð²Ð·Ð³Ð»ÑÐ´Ð°: Ð± - ÑÐ°ÑÐ¿Ð¾Ð»Ð¾Ð¶ÐµÐ½Ð¸Ðµ Ð²Ð¸Ð´Ð¾Ð²"/>
                    <pic:cNvPicPr>
                      <a:picLocks noChangeAspect="1" noChangeArrowheads="1"/>
                    </pic:cNvPicPr>
                  </pic:nvPicPr>
                  <pic:blipFill>
                    <a:blip r:embed="rId81">
                      <a:grayscl/>
                      <a:extLst>
                        <a:ext uri="{28A0092B-C50C-407E-A947-70E740481C1C}">
                          <a14:useLocalDpi xmlns:a14="http://schemas.microsoft.com/office/drawing/2010/main" val="0"/>
                        </a:ext>
                      </a:extLst>
                    </a:blip>
                    <a:srcRect/>
                    <a:stretch>
                      <a:fillRect/>
                    </a:stretch>
                  </pic:blipFill>
                  <pic:spPr bwMode="auto">
                    <a:xfrm>
                      <a:off x="0" y="0"/>
                      <a:ext cx="3600000" cy="1845907"/>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B84B15">
      <w:pPr>
        <w:pStyle w:val="a"/>
      </w:pPr>
      <w:r w:rsidRPr="00B1057B">
        <w:t xml:space="preserve">Виды на чертеже: </w:t>
      </w:r>
      <w:r w:rsidRPr="00B1057B">
        <w:rPr>
          <w:rFonts w:ascii="GOST type B" w:hAnsi="GOST type B"/>
          <w:b/>
          <w:i/>
        </w:rPr>
        <w:t>а</w:t>
      </w:r>
      <w:r w:rsidRPr="00B1057B">
        <w:rPr>
          <w:i/>
        </w:rPr>
        <w:t>)</w:t>
      </w:r>
      <w:r w:rsidRPr="00B1057B">
        <w:t xml:space="preserve"> – направление взгляда: </w:t>
      </w:r>
      <w:r w:rsidRPr="00B1057B">
        <w:rPr>
          <w:rFonts w:ascii="GOST type B" w:hAnsi="GOST type B"/>
          <w:b/>
          <w:i/>
        </w:rPr>
        <w:t>б</w:t>
      </w:r>
      <w:r w:rsidRPr="00B1057B">
        <w:rPr>
          <w:i/>
        </w:rPr>
        <w:t>)</w:t>
      </w:r>
      <w:r w:rsidRPr="00B1057B">
        <w:t xml:space="preserve"> – расположение видов</w:t>
      </w:r>
    </w:p>
    <w:p w:rsidR="006B5B1D" w:rsidRPr="00B1057B" w:rsidRDefault="006B5B1D" w:rsidP="0087442E">
      <w:pPr>
        <w:shd w:val="clear" w:color="auto" w:fill="D9D9D9" w:themeFill="background1" w:themeFillShade="D9"/>
      </w:pPr>
      <w:r w:rsidRPr="00B1057B">
        <w:rPr>
          <w:noProof/>
          <w:lang w:eastAsia="ru-RU"/>
        </w:rPr>
        <w:drawing>
          <wp:anchor distT="0" distB="0" distL="114300" distR="114300" simplePos="0" relativeHeight="251698176" behindDoc="0" locked="0" layoutInCell="1" allowOverlap="1" wp14:anchorId="2C8008E3" wp14:editId="46E1C3E8">
            <wp:simplePos x="0" y="0"/>
            <wp:positionH relativeFrom="margin">
              <wp:align>right</wp:align>
            </wp:positionH>
            <wp:positionV relativeFrom="paragraph">
              <wp:posOffset>42545</wp:posOffset>
            </wp:positionV>
            <wp:extent cx="1008000" cy="1008000"/>
            <wp:effectExtent l="0" t="0" r="1905" b="1905"/>
            <wp:wrapSquare wrapText="bothSides"/>
            <wp:docPr id="538" name="Рисунок 538" descr="http://qrcoder.ru/code/?http%3A%2F%2Fdocs.cntd.ru%2Fdocument%2F1200069435&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qrcoder.ru/code/?http%3A%2F%2Fdocs.cntd.ru%2Fdocument%2F1200069435&amp;3&amp;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Каждый вид имеет строго определенное место на чертеже. Вид слева располагают справа от главного вида и на одном уровне с ним, вид сверху – под главным видом. Нарушать это правило, располагая виды на произвольных местах, нельзя. Произвольные места могут занимать дополнительные виды, при этом сопровождаясь особыми пометками.</w:t>
      </w:r>
    </w:p>
    <w:p w:rsidR="006B5B1D" w:rsidRPr="00B1057B" w:rsidRDefault="006B5B1D" w:rsidP="0087442E">
      <w:r w:rsidRPr="00B1057B">
        <w:t>Зная правило расположения видов, можно представить форму предмета по его плоским изображениям. Для этого нужно сопоставить все виды, данные на чертеже, и воссоздать в воображении объемную форму предмета.</w:t>
      </w:r>
    </w:p>
    <w:p w:rsidR="006B5B1D" w:rsidRPr="00B1057B" w:rsidRDefault="006B5B1D" w:rsidP="0087442E">
      <w:r w:rsidRPr="00B1057B">
        <w:rPr>
          <w:b/>
        </w:rPr>
        <w:t>Комплексным чертежом</w:t>
      </w:r>
      <w:r w:rsidRPr="00B1057B">
        <w:t xml:space="preserve"> называют особую совокупность изображений предмета на плоскостях проекций. Фронтальная проекция (главный вид) располагают на фронтальной </w:t>
      </w:r>
      <w:r w:rsidRPr="00B1057B">
        <w:lastRenderedPageBreak/>
        <w:t>проекционной плоскости. Горизонтальная проекция (вид сверху) располагается под фронтальной, а профильная (вид слева) – справа от фронтальной и на одном уровне с ней. Нарушать это правило расположения проекций нельзя.</w:t>
      </w:r>
    </w:p>
    <w:p w:rsidR="006B5B1D" w:rsidRPr="00B1057B" w:rsidRDefault="006B5B1D" w:rsidP="0087442E">
      <w:pPr>
        <w:pStyle w:val="aff5"/>
        <w:spacing w:line="276" w:lineRule="auto"/>
      </w:pPr>
      <w:r w:rsidRPr="00B1057B">
        <w:drawing>
          <wp:inline distT="0" distB="0" distL="0" distR="0" wp14:anchorId="5E257425" wp14:editId="5DE5999D">
            <wp:extent cx="1993265" cy="2110514"/>
            <wp:effectExtent l="190500" t="190500" r="197485" b="194945"/>
            <wp:docPr id="539" name="Рисунок 539" descr="Ð Ð¸Ñ. 112. ÐÐ¾Ð»ÑÑÐµÐ½Ð¸Ðµ ÐºÐ¾Ð¼Ð¿Ð»ÐµÐºÑÐ½Ð¾Ð³Ð¾ ÑÐµÑÑÐµ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Ð Ð¸Ñ. 112. ÐÐ¾Ð»ÑÑÐµÐ½Ð¸Ðµ ÐºÐ¾Ð¼Ð¿Ð»ÐµÐºÑÐ½Ð¾Ð³Ð¾ ÑÐµÑÑÐµÐ¶Ð°"/>
                    <pic:cNvPicPr>
                      <a:picLocks noChangeAspect="1" noChangeArrowheads="1"/>
                    </pic:cNvPicPr>
                  </pic:nvPicPr>
                  <pic:blipFill rotWithShape="1">
                    <a:blip r:embed="rId83">
                      <a:extLst>
                        <a:ext uri="{28A0092B-C50C-407E-A947-70E740481C1C}">
                          <a14:useLocalDpi xmlns:a14="http://schemas.microsoft.com/office/drawing/2010/main" val="0"/>
                        </a:ext>
                      </a:extLst>
                    </a:blip>
                    <a:srcRect l="61429" t="56808" b="8420"/>
                    <a:stretch/>
                  </pic:blipFill>
                  <pic:spPr bwMode="auto">
                    <a:xfrm>
                      <a:off x="0" y="0"/>
                      <a:ext cx="1996821" cy="211427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Комплексный чертёж предмета.</w:t>
      </w:r>
    </w:p>
    <w:p w:rsidR="006B5B1D" w:rsidRPr="00B1057B" w:rsidRDefault="006B5B1D" w:rsidP="0087442E">
      <w:r w:rsidRPr="00B1057B">
        <w:t xml:space="preserve">Главный вид, получаемый на фронтальной плоскости проекций, является исходным, он должен давать наиболее полное представление о форме и размерах предмета. Остальные проекции располагаются в зависимости от главного вида. Такое расположение проекций называют </w:t>
      </w:r>
      <w:r w:rsidRPr="00B1057B">
        <w:rPr>
          <w:b/>
          <w:bCs/>
        </w:rPr>
        <w:t>проекционной связью</w:t>
      </w:r>
      <w:r w:rsidRPr="00B1057B">
        <w:t>.</w:t>
      </w:r>
    </w:p>
    <w:p w:rsidR="006B5B1D" w:rsidRPr="00B1057B" w:rsidRDefault="006B5B1D" w:rsidP="0087442E">
      <w:r w:rsidRPr="00B1057B">
        <w:t xml:space="preserve">Проекционная связь показывают на чертежах тонкими сплошными линиями, которые называются </w:t>
      </w:r>
      <w:r w:rsidRPr="00B1057B">
        <w:rPr>
          <w:b/>
          <w:bCs/>
        </w:rPr>
        <w:t>линиями связи</w:t>
      </w:r>
      <w:r w:rsidRPr="00B1057B">
        <w:t>.</w:t>
      </w:r>
    </w:p>
    <w:p w:rsidR="006B5B1D" w:rsidRPr="00B1057B" w:rsidRDefault="006B5B1D" w:rsidP="0087442E">
      <w:r w:rsidRPr="00B1057B">
        <w:t xml:space="preserve">Многие предметы (например, детали в машиностроении) обладают довольно сложной формой, которую трудно пояснить только с помощью видов. Чаще всего речь идёт о выявлении внутренней формы предметов. И она бывает настолько сложна, что линии невидимого контура «не справляются» с её наглядным описанием. Поэтому в ряде случаев применяют разрезы и сечения. И даже соединяют часть вида с частью разреза – для лучшего понимания формы. </w:t>
      </w:r>
    </w:p>
    <w:p w:rsidR="006B5B1D" w:rsidRPr="00B1057B" w:rsidRDefault="006B5B1D" w:rsidP="0087442E">
      <w:r w:rsidRPr="00B1057B">
        <w:rPr>
          <w:b/>
          <w:bCs/>
        </w:rPr>
        <w:t>Секущей плоскостью</w:t>
      </w:r>
      <w:r w:rsidRPr="00B1057B">
        <w:t xml:space="preserve"> называют вспомогательную плоскость, которой мысленно рассекают деталь, чтобы показать особенности её внутреннего строения.</w:t>
      </w:r>
    </w:p>
    <w:p w:rsidR="006B5B1D" w:rsidRPr="00B1057B" w:rsidRDefault="006B5B1D" w:rsidP="0087442E">
      <w:pPr>
        <w:pStyle w:val="aff5"/>
        <w:spacing w:line="276" w:lineRule="auto"/>
      </w:pPr>
      <w:r w:rsidRPr="00B1057B">
        <w:drawing>
          <wp:anchor distT="0" distB="0" distL="114300" distR="114300" simplePos="0" relativeHeight="251704320" behindDoc="0" locked="0" layoutInCell="1" allowOverlap="1" wp14:anchorId="4C4304A2" wp14:editId="4215AA92">
            <wp:simplePos x="0" y="0"/>
            <wp:positionH relativeFrom="margin">
              <wp:align>right</wp:align>
            </wp:positionH>
            <wp:positionV relativeFrom="paragraph">
              <wp:posOffset>324485</wp:posOffset>
            </wp:positionV>
            <wp:extent cx="1008000" cy="1008000"/>
            <wp:effectExtent l="0" t="0" r="1905" b="1905"/>
            <wp:wrapSquare wrapText="bothSides"/>
            <wp:docPr id="67" name="Рисунок 67" descr="http://qrcoder.ru/code/?http%3A%2F%2Fpedagogic.ru%2Fbooks%2Fitem%2Ff00%2Fs00%2Fz0000043%2Fst029.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qrcoder.ru/code/?http%3A%2F%2Fpedagogic.ru%2Fbooks%2Fitem%2Ff00%2Fs00%2Fz0000043%2Fst029.shtml&amp;3&amp;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drawing>
          <wp:inline distT="0" distB="0" distL="0" distR="0" wp14:anchorId="543D7635" wp14:editId="54ECC0EB">
            <wp:extent cx="1800225" cy="1763052"/>
            <wp:effectExtent l="0" t="0" r="0" b="8890"/>
            <wp:docPr id="540" name="Рисунок 540" descr="Ð Ð¸Ñ. 209. ÐÐ¾ÑÑÑÐ¾ÐµÐ½Ð¸Ðµ ÑÑÐ¾Ð½ÑÐ°Ð»ÑÐ½Ð¾Ð³Ð¾ ÑÐ°Ð·ÑÐµ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Ð Ð¸Ñ. 209. ÐÐ¾ÑÑÑÐ¾ÐµÐ½Ð¸Ðµ ÑÑÐ¾Ð½ÑÐ°Ð»ÑÐ½Ð¾Ð³Ð¾ ÑÐ°Ð·ÑÐµÐ·Ð°"/>
                    <pic:cNvPicPr>
                      <a:picLocks noChangeAspect="1" noChangeArrowheads="1"/>
                    </pic:cNvPicPr>
                  </pic:nvPicPr>
                  <pic:blipFill rotWithShape="1">
                    <a:blip r:embed="rId85">
                      <a:extLst>
                        <a:ext uri="{BEBA8EAE-BF5A-486C-A8C5-ECC9F3942E4B}">
                          <a14:imgProps xmlns:a14="http://schemas.microsoft.com/office/drawing/2010/main">
                            <a14:imgLayer r:embed="rId86">
                              <a14:imgEffect>
                                <a14:saturation sat="0"/>
                              </a14:imgEffect>
                            </a14:imgLayer>
                          </a14:imgProps>
                        </a:ext>
                        <a:ext uri="{28A0092B-C50C-407E-A947-70E740481C1C}">
                          <a14:useLocalDpi xmlns:a14="http://schemas.microsoft.com/office/drawing/2010/main" val="0"/>
                        </a:ext>
                      </a:extLst>
                    </a:blip>
                    <a:srcRect b="60987"/>
                    <a:stretch/>
                  </pic:blipFill>
                  <pic:spPr bwMode="auto">
                    <a:xfrm>
                      <a:off x="0" y="0"/>
                      <a:ext cx="1813739" cy="1776287"/>
                    </a:xfrm>
                    <a:prstGeom prst="rect">
                      <a:avLst/>
                    </a:prstGeom>
                    <a:noFill/>
                    <a:ln>
                      <a:noFill/>
                    </a:ln>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Мысленное рассечение предмета секущей плоскостью.</w:t>
      </w:r>
    </w:p>
    <w:p w:rsidR="006B5B1D" w:rsidRPr="00B1057B" w:rsidRDefault="006B5B1D" w:rsidP="0087442E">
      <w:r w:rsidRPr="00B1057B">
        <w:rPr>
          <w:b/>
        </w:rPr>
        <w:t>Разрезом</w:t>
      </w:r>
      <w:r w:rsidRPr="00B1057B">
        <w:t xml:space="preserve"> называют изображение предмета, мысленно рассеченного плоскостью (или несколькими плоскостями), при этом ту часть предмета, которая расположена между глазом наблюдателя и секущей плоскостью, как бы удаляют. </w:t>
      </w:r>
    </w:p>
    <w:p w:rsidR="006B5B1D" w:rsidRPr="00B1057B" w:rsidRDefault="006B5B1D" w:rsidP="0087442E">
      <w:pPr>
        <w:pStyle w:val="aff5"/>
        <w:spacing w:line="276" w:lineRule="auto"/>
      </w:pPr>
      <w:r w:rsidRPr="00B1057B">
        <w:lastRenderedPageBreak/>
        <w:drawing>
          <wp:inline distT="0" distB="0" distL="0" distR="0" wp14:anchorId="19B1E645" wp14:editId="58DB91F3">
            <wp:extent cx="2520000" cy="1732036"/>
            <wp:effectExtent l="114300" t="114300" r="147320" b="154305"/>
            <wp:docPr id="543" name="Рисунок 543" descr="Ð Ð¸Ñ. 209. ÐÐ¾ÑÑÑÐ¾ÐµÐ½Ð¸Ðµ ÑÑÐ¾Ð½ÑÐ°Ð»ÑÐ½Ð¾Ð³Ð¾ ÑÐ°Ð·ÑÐµ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Ð Ð¸Ñ. 209. ÐÐ¾ÑÑÑÐ¾ÐµÐ½Ð¸Ðµ ÑÑÐ¾Ð½ÑÐ°Ð»ÑÐ½Ð¾Ð³Ð¾ ÑÐ°Ð·ÑÐµÐ·Ð°"/>
                    <pic:cNvPicPr>
                      <a:picLocks noChangeAspect="1" noChangeArrowheads="1"/>
                    </pic:cNvPicPr>
                  </pic:nvPicPr>
                  <pic:blipFill rotWithShape="1">
                    <a:blip r:embed="rId87">
                      <a:extLst>
                        <a:ext uri="{28A0092B-C50C-407E-A947-70E740481C1C}">
                          <a14:useLocalDpi xmlns:a14="http://schemas.microsoft.com/office/drawing/2010/main" val="0"/>
                        </a:ext>
                      </a:extLst>
                    </a:blip>
                    <a:srcRect t="42068" b="30552"/>
                    <a:stretch/>
                  </pic:blipFill>
                  <pic:spPr bwMode="auto">
                    <a:xfrm>
                      <a:off x="0" y="0"/>
                      <a:ext cx="2520000" cy="17320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sidRPr="00B1057B">
        <w:drawing>
          <wp:inline distT="0" distB="0" distL="0" distR="0" wp14:anchorId="7A7AE98C" wp14:editId="585E8AA2">
            <wp:extent cx="2520000" cy="1784071"/>
            <wp:effectExtent l="114300" t="114300" r="147320" b="140335"/>
            <wp:docPr id="554" name="Рисунок 554" descr="Ð Ð¸Ñ. 209. ÐÐ¾ÑÑÑÐ¾ÐµÐ½Ð¸Ðµ ÑÑÐ¾Ð½ÑÐ°Ð»ÑÐ½Ð¾Ð³Ð¾ ÑÐ°Ð·ÑÐµ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Ð Ð¸Ñ. 209. ÐÐ¾ÑÑÑÐ¾ÐµÐ½Ð¸Ðµ ÑÑÐ¾Ð½ÑÐ°Ð»ÑÐ½Ð¾Ð³Ð¾ ÑÐ°Ð·ÑÐµÐ·Ð°"/>
                    <pic:cNvPicPr>
                      <a:picLocks noChangeAspect="1" noChangeArrowheads="1"/>
                    </pic:cNvPicPr>
                  </pic:nvPicPr>
                  <pic:blipFill rotWithShape="1">
                    <a:blip r:embed="rId85">
                      <a:extLst>
                        <a:ext uri="{BEBA8EAE-BF5A-486C-A8C5-ECC9F3942E4B}">
                          <a14:imgProps xmlns:a14="http://schemas.microsoft.com/office/drawing/2010/main">
                            <a14:imgLayer r:embed="rId86">
                              <a14:imgEffect>
                                <a14:saturation sat="0"/>
                              </a14:imgEffect>
                            </a14:imgLayer>
                          </a14:imgProps>
                        </a:ext>
                        <a:ext uri="{28A0092B-C50C-407E-A947-70E740481C1C}">
                          <a14:useLocalDpi xmlns:a14="http://schemas.microsoft.com/office/drawing/2010/main" val="0"/>
                        </a:ext>
                      </a:extLst>
                    </a:blip>
                    <a:srcRect t="71798"/>
                    <a:stretch/>
                  </pic:blipFill>
                  <pic:spPr bwMode="auto">
                    <a:xfrm>
                      <a:off x="0" y="0"/>
                      <a:ext cx="2520000" cy="1784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 xml:space="preserve">Разница между обычным изображением комплексной взаимосвязи видов </w:t>
      </w:r>
      <w:r w:rsidR="00CF79A6" w:rsidRPr="00B1057B">
        <w:br/>
      </w:r>
      <w:r w:rsidRPr="00B1057B">
        <w:t xml:space="preserve">и изображением с применением разреза. </w:t>
      </w:r>
      <w:r w:rsidR="00CF79A6" w:rsidRPr="00B1057B">
        <w:br/>
      </w:r>
      <w:r w:rsidRPr="00B1057B">
        <w:t>Разрез нагляднее, чем штриховые линии внутреннего контура.</w:t>
      </w:r>
    </w:p>
    <w:p w:rsidR="006B5B1D" w:rsidRPr="00B1057B" w:rsidRDefault="006B5B1D" w:rsidP="0087442E">
      <w:r w:rsidRPr="00B1057B">
        <w:rPr>
          <w:noProof/>
          <w:lang w:eastAsia="ru-RU"/>
        </w:rPr>
        <w:drawing>
          <wp:anchor distT="0" distB="0" distL="114300" distR="114300" simplePos="0" relativeHeight="251706368" behindDoc="0" locked="0" layoutInCell="1" allowOverlap="1" wp14:anchorId="3DF93C8C" wp14:editId="1D949C94">
            <wp:simplePos x="0" y="0"/>
            <wp:positionH relativeFrom="margin">
              <wp:posOffset>5349875</wp:posOffset>
            </wp:positionH>
            <wp:positionV relativeFrom="paragraph">
              <wp:posOffset>372745</wp:posOffset>
            </wp:positionV>
            <wp:extent cx="1007745" cy="1007745"/>
            <wp:effectExtent l="0" t="0" r="1905" b="1905"/>
            <wp:wrapSquare wrapText="bothSides"/>
            <wp:docPr id="69" name="Рисунок 69" descr="http://qrcoder.ru/code/?http%3A%2F%2Fpedagogic.ru%2Fbooks%2Fitem%2Ff00%2Fs00%2Fz0000043%2Fst028.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qrcoder.ru/code/?http%3A%2F%2Fpedagogic.ru%2Fbooks%2Fitem%2Ff00%2Fs00%2Fz0000043%2Fst028.shtml&amp;3&amp;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07745"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rPr>
          <w:b/>
          <w:bCs/>
        </w:rPr>
        <w:t>Сечением</w:t>
      </w:r>
      <w:r w:rsidRPr="00B1057B">
        <w:t xml:space="preserve"> называют изображение фигуры, получающейся при мысленном рассечении предмета одной или несколькими плоскостями. </w:t>
      </w:r>
    </w:p>
    <w:p w:rsidR="006B5B1D" w:rsidRPr="00B1057B" w:rsidRDefault="006B5B1D" w:rsidP="0087442E">
      <w:r w:rsidRPr="00B1057B">
        <w:t xml:space="preserve">На сечении показывают только то, что находится в секущей плоскости. На разрезе показывают то, что находится в секущей плоскости и что расположено за ней. Иначе говоря, разрез состоит из сечения, уже изученного нами, и того, что расположено за секущей плоскостью. </w:t>
      </w:r>
    </w:p>
    <w:p w:rsidR="006B5B1D" w:rsidRPr="00B1057B" w:rsidRDefault="006B5B1D" w:rsidP="0087442E">
      <w:r w:rsidRPr="00B1057B">
        <w:t>Сечения применяют, в основном, чтобы показать поперечную форму предмета.</w:t>
      </w:r>
    </w:p>
    <w:p w:rsidR="006B5B1D" w:rsidRPr="00B1057B" w:rsidRDefault="006B5B1D" w:rsidP="0087442E"/>
    <w:p w:rsidR="006B5B1D" w:rsidRPr="00B1057B" w:rsidRDefault="006B5B1D" w:rsidP="0087442E">
      <w:pPr>
        <w:pStyle w:val="aff5"/>
        <w:spacing w:line="276" w:lineRule="auto"/>
      </w:pPr>
      <w:r w:rsidRPr="00B1057B">
        <w:drawing>
          <wp:inline distT="0" distB="0" distL="0" distR="0" wp14:anchorId="6947ABCF" wp14:editId="7D97206D">
            <wp:extent cx="3024000" cy="1673662"/>
            <wp:effectExtent l="0" t="0" r="5080" b="3175"/>
            <wp:docPr id="68" name="Рисунок 68" descr="Ð Ð¸Ñ. 186. ÐÐµÑÐ°Ð»Ñ, Ð´Ð»Ñ Ð²ÑÑÐ²Ð»ÐµÐ½Ð¸Ñ ÑÐ¾ÑÐ¼Ñ ÐºÐ¾ÑÐ¾ÑÐ¾Ð¹ Ð½ÐµÐ¾Ð±ÑÐ¾Ð´Ð¸Ð¼Ð¾ ÑÐµÑÐµÐ½Ð¸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Ð Ð¸Ñ. 186. ÐÐµÑÐ°Ð»Ñ, Ð´Ð»Ñ Ð²ÑÑÐ²Ð»ÐµÐ½Ð¸Ñ ÑÐ¾ÑÐ¼Ñ ÐºÐ¾ÑÐ¾ÑÐ¾Ð¹ Ð½ÐµÐ¾Ð±ÑÐ¾Ð´Ð¸Ð¼Ð¾ ÑÐµÑÐµÐ½Ð¸Ñ"/>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024000" cy="1673662"/>
                    </a:xfrm>
                    <a:prstGeom prst="rect">
                      <a:avLst/>
                    </a:prstGeom>
                    <a:noFill/>
                    <a:ln>
                      <a:noFill/>
                    </a:ln>
                  </pic:spPr>
                </pic:pic>
              </a:graphicData>
            </a:graphic>
          </wp:inline>
        </w:drawing>
      </w:r>
    </w:p>
    <w:p w:rsidR="006B5B1D" w:rsidRPr="00B1057B" w:rsidRDefault="006B5B1D" w:rsidP="00B84B15">
      <w:pPr>
        <w:pStyle w:val="a"/>
      </w:pPr>
      <w:r w:rsidRPr="00B1057B">
        <w:t>Пример детали, для выявления формы которой необходимо сечение.</w:t>
      </w:r>
    </w:p>
    <w:p w:rsidR="006B5B1D" w:rsidRPr="00B1057B" w:rsidRDefault="006B5B1D" w:rsidP="0087442E">
      <w:r w:rsidRPr="00B1057B">
        <w:rPr>
          <w:noProof/>
          <w:lang w:eastAsia="ru-RU"/>
        </w:rPr>
        <w:drawing>
          <wp:anchor distT="0" distB="0" distL="114300" distR="114300" simplePos="0" relativeHeight="251700224" behindDoc="0" locked="0" layoutInCell="1" allowOverlap="1" wp14:anchorId="29C3FBF2" wp14:editId="5EA5409D">
            <wp:simplePos x="0" y="0"/>
            <wp:positionH relativeFrom="margin">
              <wp:align>right</wp:align>
            </wp:positionH>
            <wp:positionV relativeFrom="paragraph">
              <wp:posOffset>16510</wp:posOffset>
            </wp:positionV>
            <wp:extent cx="1057275" cy="1057275"/>
            <wp:effectExtent l="0" t="0" r="9525" b="9525"/>
            <wp:wrapSquare wrapText="bothSides"/>
            <wp:docPr id="557" name="Рисунок 557" descr="http://qrcoder.ru/code/?http%3A%2F%2Fdocs.cntd.ru%2Fdocument%2F1200006585&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qrcoder.ru/code/?http%3A%2F%2Fdocs.cntd.ru%2Fdocument%2F1200006585&amp;3&amp;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anchor>
        </w:drawing>
      </w:r>
      <w:r w:rsidRPr="00B1057B">
        <w:rPr>
          <w:shd w:val="clear" w:color="auto" w:fill="FFFFFF"/>
        </w:rPr>
        <w:t>Различные предметы сделаны из различных материалов, что важно для того, кто будет создавать детали по чертежу. Для понимания материалов разработаны специальные типы штриховок на разрезах и сечениях. Графические обозначения материалов в сечениях в зависимости от вида материалов должны соответствовать приведенным в справочной таблице.</w:t>
      </w:r>
    </w:p>
    <w:p w:rsidR="006B5B1D" w:rsidRPr="00B1057B" w:rsidRDefault="006B5B1D" w:rsidP="0087442E">
      <w:r w:rsidRPr="00B1057B">
        <w:rPr>
          <w:shd w:val="clear" w:color="auto" w:fill="FFFFFF"/>
        </w:rPr>
        <w:t>Форма многих деталей не может быть выявлена только разрезом или видом. Выполнять же два изображения – вид и разрез нерационально. Поэтому допускается соединять на одном изображении часть вида и часть соответствующего разреза. Разделяются они, как правило, по осевой линии симметрии.</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B1057B" w:rsidRPr="00B1057B" w:rsidTr="006B5B1D">
        <w:tc>
          <w:tcPr>
            <w:tcW w:w="4672" w:type="dxa"/>
          </w:tcPr>
          <w:p w:rsidR="006B5B1D" w:rsidRPr="00B1057B" w:rsidRDefault="006B5B1D" w:rsidP="0087442E">
            <w:pPr>
              <w:ind w:firstLine="0"/>
              <w:jc w:val="center"/>
            </w:pPr>
          </w:p>
          <w:p w:rsidR="006B5B1D" w:rsidRPr="00B1057B" w:rsidRDefault="006B5B1D" w:rsidP="0087442E">
            <w:pPr>
              <w:ind w:firstLine="0"/>
              <w:jc w:val="center"/>
            </w:pPr>
            <w:r w:rsidRPr="00B1057B">
              <w:rPr>
                <w:noProof/>
                <w:lang w:eastAsia="ru-RU"/>
              </w:rPr>
              <w:drawing>
                <wp:inline distT="0" distB="0" distL="0" distR="0" wp14:anchorId="04ACAEBD" wp14:editId="6FB84B1E">
                  <wp:extent cx="2700000" cy="781790"/>
                  <wp:effectExtent l="0" t="0" r="5715" b="0"/>
                  <wp:docPr id="560" name="Рисунок 560" descr="Ð Ð¸Ñ. 232. Ð¡Ð¾ÐµÐ´Ð¸Ð½ÐµÐ½Ð¸Ðµ ÑÐ°ÑÑÐ¸ Ð²Ð¸Ð´Ð° Ð¸ ÑÐ°ÑÑÐ¸ ÑÐ°Ð·ÑÐµÐ·Ð° (Ð²Ð²ÐµÐ¾Ñ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Ð Ð¸Ñ. 232. Ð¡Ð¾ÐµÐ´Ð¸Ð½ÐµÐ½Ð¸Ðµ ÑÐ°ÑÑÐ¸ Ð²Ð¸Ð´Ð° Ð¸ ÑÐ°ÑÑÐ¸ ÑÐ°Ð·ÑÐµÐ·Ð° (Ð²Ð²ÐµÐ¾ÑÑ)"/>
                          <pic:cNvPicPr>
                            <a:picLocks noChangeAspect="1" noChangeArrowheads="1"/>
                          </pic:cNvPicPr>
                        </pic:nvPicPr>
                        <pic:blipFill rotWithShape="1">
                          <a:blip r:embed="rId91">
                            <a:extLst>
                              <a:ext uri="{28A0092B-C50C-407E-A947-70E740481C1C}">
                                <a14:useLocalDpi xmlns:a14="http://schemas.microsoft.com/office/drawing/2010/main" val="0"/>
                              </a:ext>
                            </a:extLst>
                          </a:blip>
                          <a:srcRect b="86202"/>
                          <a:stretch/>
                        </pic:blipFill>
                        <pic:spPr bwMode="auto">
                          <a:xfrm>
                            <a:off x="0" y="0"/>
                            <a:ext cx="2700000" cy="781790"/>
                          </a:xfrm>
                          <a:prstGeom prst="rect">
                            <a:avLst/>
                          </a:prstGeom>
                          <a:noFill/>
                          <a:ln>
                            <a:noFill/>
                          </a:ln>
                          <a:extLst>
                            <a:ext uri="{53640926-AAD7-44D8-BBD7-CCE9431645EC}">
                              <a14:shadowObscured xmlns:a14="http://schemas.microsoft.com/office/drawing/2010/main"/>
                            </a:ext>
                          </a:extLst>
                        </pic:spPr>
                      </pic:pic>
                    </a:graphicData>
                  </a:graphic>
                </wp:inline>
              </w:drawing>
            </w:r>
          </w:p>
          <w:p w:rsidR="006B5B1D" w:rsidRPr="00B1057B" w:rsidRDefault="006B5B1D" w:rsidP="0087442E">
            <w:pPr>
              <w:ind w:firstLine="0"/>
              <w:jc w:val="center"/>
            </w:pPr>
          </w:p>
        </w:tc>
        <w:tc>
          <w:tcPr>
            <w:tcW w:w="4673" w:type="dxa"/>
            <w:vAlign w:val="center"/>
          </w:tcPr>
          <w:p w:rsidR="006B5B1D" w:rsidRPr="00B1057B" w:rsidRDefault="006B5B1D" w:rsidP="0087442E">
            <w:pPr>
              <w:ind w:firstLine="0"/>
              <w:jc w:val="center"/>
            </w:pPr>
            <w:r w:rsidRPr="00B1057B">
              <w:rPr>
                <w:noProof/>
                <w:lang w:eastAsia="ru-RU"/>
              </w:rPr>
              <w:drawing>
                <wp:inline distT="0" distB="0" distL="0" distR="0" wp14:anchorId="0C26C286" wp14:editId="460155A3">
                  <wp:extent cx="1260000" cy="2017701"/>
                  <wp:effectExtent l="0" t="0" r="0" b="1905"/>
                  <wp:docPr id="64" name="Рисунок 64" descr="Ð Ð¸Ñ. 232. Ð¡Ð¾ÐµÐ´Ð¸Ð½ÐµÐ½Ð¸Ðµ ÑÐ°ÑÑÐ¸ Ð²Ð¸Ð´Ð° Ð¸ ÑÐ°ÑÑÐ¸ ÑÐ°Ð·ÑÐµÐ·Ð° (Ð²Ð²ÐµÐ¾Ñ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Ð Ð¸Ñ. 232. Ð¡Ð¾ÐµÐ´Ð¸Ð½ÐµÐ½Ð¸Ðµ ÑÐ°ÑÑÐ¸ Ð²Ð¸Ð´Ð° Ð¸ ÑÐ°ÑÑÐ¸ ÑÐ°Ð·ÑÐµÐ·Ð° (Ð²Ð²ÐµÐ¾ÑÑ)"/>
                          <pic:cNvPicPr>
                            <a:picLocks noChangeAspect="1" noChangeArrowheads="1"/>
                          </pic:cNvPicPr>
                        </pic:nvPicPr>
                        <pic:blipFill rotWithShape="1">
                          <a:blip r:embed="rId91">
                            <a:extLst>
                              <a:ext uri="{28A0092B-C50C-407E-A947-70E740481C1C}">
                                <a14:useLocalDpi xmlns:a14="http://schemas.microsoft.com/office/drawing/2010/main" val="0"/>
                              </a:ext>
                            </a:extLst>
                          </a:blip>
                          <a:srcRect l="27463" t="63158" r="28359" b="3130"/>
                          <a:stretch/>
                        </pic:blipFill>
                        <pic:spPr bwMode="auto">
                          <a:xfrm>
                            <a:off x="0" y="0"/>
                            <a:ext cx="1260000" cy="20177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B5B1D" w:rsidRPr="00B1057B" w:rsidRDefault="006B5B1D" w:rsidP="00B84B15">
      <w:pPr>
        <w:pStyle w:val="a"/>
      </w:pPr>
      <w:r w:rsidRPr="00B1057B">
        <w:drawing>
          <wp:anchor distT="0" distB="0" distL="114300" distR="114300" simplePos="0" relativeHeight="251702272" behindDoc="0" locked="0" layoutInCell="1" allowOverlap="1" wp14:anchorId="3C3F2894" wp14:editId="5E0491DA">
            <wp:simplePos x="0" y="0"/>
            <wp:positionH relativeFrom="margin">
              <wp:posOffset>5348605</wp:posOffset>
            </wp:positionH>
            <wp:positionV relativeFrom="paragraph">
              <wp:posOffset>750570</wp:posOffset>
            </wp:positionV>
            <wp:extent cx="1007745" cy="1007745"/>
            <wp:effectExtent l="0" t="0" r="1905" b="1905"/>
            <wp:wrapSquare wrapText="bothSides"/>
            <wp:docPr id="66" name="Рисунок 66" descr="http://qrcoder.ru/code/?http%3A%2F%2Fpedagogic.ru%2Fbooks%2Fitem%2Ff00%2Fs00%2Fz0000043%2Fst033.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qrcoder.ru/code/?http%3A%2F%2Fpedagogic.ru%2Fbooks%2Fitem%2Ff00%2Fs00%2Fz0000043%2Fst033.shtml&amp;3&amp;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07745"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Соединение вида и разреза. Только вид или только разрез (слева) способны описать только внешний вид и только внутреннее строение соответственно, а вот их комбинация – гораздо нагляднее характеризует деталь в</w:t>
      </w:r>
      <w:r w:rsidR="00CF79A6" w:rsidRPr="00B1057B">
        <w:t xml:space="preserve"> целом</w:t>
      </w:r>
      <w:r w:rsidRPr="00B1057B">
        <w:t>.</w:t>
      </w:r>
    </w:p>
    <w:p w:rsidR="006B5B1D" w:rsidRPr="00B1057B" w:rsidRDefault="006B5B1D" w:rsidP="0087442E">
      <w:r w:rsidRPr="00B1057B">
        <w:t>Сплошные детали в разрезе не изображают. Чтобы показать в такой детали небольшое углубление или отверстие, применяют местный разрез.</w:t>
      </w:r>
    </w:p>
    <w:p w:rsidR="006B5B1D" w:rsidRPr="00B1057B" w:rsidRDefault="006B5B1D" w:rsidP="0087442E">
      <w:r w:rsidRPr="00B1057B">
        <w:rPr>
          <w:b/>
          <w:bCs/>
        </w:rPr>
        <w:t>Местным</w:t>
      </w:r>
      <w:r w:rsidRPr="00B1057B">
        <w:t xml:space="preserve"> называют разрез, служащий для выявления устройства предмета лишь в отдельном, ограниченном месте</w:t>
      </w:r>
    </w:p>
    <w:p w:rsidR="006B5B1D" w:rsidRPr="00B1057B" w:rsidRDefault="006B5B1D" w:rsidP="0087442E"/>
    <w:p w:rsidR="006B5B1D" w:rsidRPr="00B1057B" w:rsidRDefault="006B5B1D" w:rsidP="0087442E">
      <w:pPr>
        <w:pStyle w:val="aff5"/>
        <w:spacing w:line="276" w:lineRule="auto"/>
      </w:pPr>
      <w:r w:rsidRPr="00B1057B">
        <w:drawing>
          <wp:inline distT="0" distB="0" distL="0" distR="0" wp14:anchorId="705C3B19" wp14:editId="1D54254C">
            <wp:extent cx="2880000" cy="1154307"/>
            <wp:effectExtent l="0" t="0" r="0" b="8255"/>
            <wp:docPr id="65" name="Рисунок 65" descr="Ð Ð¸Ñ. 244. ÐÑÐ°Ð²Ð¸Ð»ÑÐ½Ð¾Ðµ Ð¸ Ð¾ÑÐ¸Ð±Ð¾ÑÐ½Ð¾Ðµ Ð²ÑÐ¿Ð¾Ð»Ð½ÐµÐ½Ð¸Ðµ Ð¼ÐµÑÑÐ½Ð¾Ð³Ð¾ ÑÐ°Ð·ÑÐµÐ·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Ð Ð¸Ñ. 244. ÐÑÐ°Ð²Ð¸Ð»ÑÐ½Ð¾Ðµ Ð¸ Ð¾ÑÐ¸Ð±Ð¾ÑÐ½Ð¾Ðµ Ð²ÑÐ¿Ð¾Ð»Ð½ÐµÐ½Ð¸Ðµ Ð¼ÐµÑÑÐ½Ð¾Ð³Ð¾ ÑÐ°Ð·ÑÐµÐ·Ð°"/>
                    <pic:cNvPicPr>
                      <a:picLocks noChangeAspect="1" noChangeArrowheads="1"/>
                    </pic:cNvPicPr>
                  </pic:nvPicPr>
                  <pic:blipFill>
                    <a:blip r:embed="rId93">
                      <a:extLst>
                        <a:ext uri="{BEBA8EAE-BF5A-486C-A8C5-ECC9F3942E4B}">
                          <a14:imgProps xmlns:a14="http://schemas.microsoft.com/office/drawing/2010/main">
                            <a14:imgLayer r:embed="rId9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80000" cy="1154307"/>
                    </a:xfrm>
                    <a:prstGeom prst="rect">
                      <a:avLst/>
                    </a:prstGeom>
                    <a:noFill/>
                    <a:ln>
                      <a:noFill/>
                    </a:ln>
                  </pic:spPr>
                </pic:pic>
              </a:graphicData>
            </a:graphic>
          </wp:inline>
        </w:drawing>
      </w:r>
    </w:p>
    <w:p w:rsidR="006B5B1D" w:rsidRPr="00B1057B" w:rsidRDefault="006B5B1D" w:rsidP="00B84B15">
      <w:pPr>
        <w:pStyle w:val="a"/>
      </w:pPr>
      <w:r w:rsidRPr="00B1057B">
        <w:t xml:space="preserve">Изображение местного разреза. Верно делать ограничение разреза </w:t>
      </w:r>
      <w:r w:rsidR="00CF79A6" w:rsidRPr="00B1057B">
        <w:br/>
      </w:r>
      <w:r w:rsidRPr="00B1057B">
        <w:t>тонкой волнистой чертой. не сливающейся с другими линиями чертежа.</w:t>
      </w:r>
    </w:p>
    <w:p w:rsidR="006B5B1D" w:rsidRPr="00B1057B" w:rsidRDefault="006B5B1D" w:rsidP="0087442E">
      <w:r w:rsidRPr="00B1057B">
        <w:t>В случаях, если изделие (деталь) обладает сложной формой, то делают дополнительные виды и/или разрезы, располагая их наиболее понятным образом в непосредственной связи с самим изделием. В ряде случаев, под углом – но с соблюдением направления осевых линий, либо повёрнуто (о чём делается специальная пометка).</w:t>
      </w:r>
    </w:p>
    <w:p w:rsidR="006B5B1D" w:rsidRPr="00B1057B" w:rsidRDefault="006B5B1D" w:rsidP="0087442E">
      <w:pPr>
        <w:pStyle w:val="aff5"/>
        <w:spacing w:line="276" w:lineRule="auto"/>
      </w:pPr>
      <w:r w:rsidRPr="00B1057B">
        <w:drawing>
          <wp:inline distT="0" distB="0" distL="0" distR="0" wp14:anchorId="402787C9" wp14:editId="4791062E">
            <wp:extent cx="4140000" cy="2375157"/>
            <wp:effectExtent l="0" t="0" r="0" b="6350"/>
            <wp:docPr id="561" name="Рисунок 561" descr="Ð Ð¸Ñ. 229. Ð Ð°ÑÐ¿Ð¾Ð»Ð¾Ð¶ÐµÐ½Ð¸Ðµ ÑÐ°Ð·ÑÐµÐ·Ð¾Ð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Ð Ð¸Ñ. 229. Ð Ð°ÑÐ¿Ð¾Ð»Ð¾Ð¶ÐµÐ½Ð¸Ðµ ÑÐ°Ð·ÑÐµÐ·Ð¾Ð²"/>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140000" cy="2375157"/>
                    </a:xfrm>
                    <a:prstGeom prst="rect">
                      <a:avLst/>
                    </a:prstGeom>
                    <a:noFill/>
                    <a:ln>
                      <a:noFill/>
                    </a:ln>
                  </pic:spPr>
                </pic:pic>
              </a:graphicData>
            </a:graphic>
          </wp:inline>
        </w:drawing>
      </w:r>
    </w:p>
    <w:p w:rsidR="006B5B1D" w:rsidRPr="00B1057B" w:rsidRDefault="006B5B1D" w:rsidP="00B84B15">
      <w:pPr>
        <w:pStyle w:val="a"/>
      </w:pPr>
      <w:r w:rsidRPr="00B1057B">
        <w:t>Пример расположения разрезов на чертеже изделия сложной формы.</w:t>
      </w:r>
    </w:p>
    <w:p w:rsidR="006B5B1D" w:rsidRPr="00B1057B" w:rsidRDefault="006B5B1D" w:rsidP="00FF28F7">
      <w:pPr>
        <w:pStyle w:val="3"/>
      </w:pPr>
      <w:bookmarkStart w:id="56" w:name="_Toc18197592"/>
      <w:bookmarkStart w:id="57" w:name="_Toc21997867"/>
      <w:r w:rsidRPr="00B1057B">
        <w:lastRenderedPageBreak/>
        <w:t>Материалы к Теме 5 «Аксонометрия. Техническое рисование».</w:t>
      </w:r>
      <w:bookmarkEnd w:id="56"/>
      <w:bookmarkEnd w:id="57"/>
    </w:p>
    <w:p w:rsidR="006B5B1D" w:rsidRPr="00B1057B" w:rsidRDefault="006B5B1D" w:rsidP="0087442E">
      <w:r w:rsidRPr="00B1057B">
        <w:rPr>
          <w:noProof/>
          <w:lang w:eastAsia="ru-RU"/>
        </w:rPr>
        <w:drawing>
          <wp:anchor distT="0" distB="0" distL="114300" distR="114300" simplePos="0" relativeHeight="251708416" behindDoc="0" locked="0" layoutInCell="1" allowOverlap="1" wp14:anchorId="21A6FC96" wp14:editId="1E34D339">
            <wp:simplePos x="0" y="0"/>
            <wp:positionH relativeFrom="margin">
              <wp:align>right</wp:align>
            </wp:positionH>
            <wp:positionV relativeFrom="paragraph">
              <wp:posOffset>6350</wp:posOffset>
            </wp:positionV>
            <wp:extent cx="1007745" cy="1007745"/>
            <wp:effectExtent l="0" t="0" r="1905" b="1905"/>
            <wp:wrapSquare wrapText="bothSides"/>
            <wp:docPr id="562" name="Рисунок 562" descr="http://qrcoder.ru/code/?http%3A%2F%2Fpedagogic.ru%2Fbooks%2Fitem%2Ff00%2Fs00%2Fz0000043%2Fst014.s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qrcoder.ru/code/?http%3A%2F%2Fpedagogic.ru%2Fbooks%2Fitem%2Ff00%2Fs00%2Fz0000043%2Fst014.shtml&amp;3&amp;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007745" cy="1007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rPr>
          <w:b/>
          <w:bCs/>
        </w:rPr>
        <w:t>Аксонометрия</w:t>
      </w:r>
      <w:r w:rsidRPr="00B1057B">
        <w:t xml:space="preserve"> – греческое слово, в переводе означает измерение по осям. При построении аксонометрических проекций размеры откладывают вдоль базовых осей х, у, z. Аксонометрические проекции применяют в тех случаях, когда требуется наглядность.</w:t>
      </w:r>
    </w:p>
    <w:p w:rsidR="006B5B1D" w:rsidRPr="00B1057B" w:rsidRDefault="006B5B1D" w:rsidP="0087442E">
      <w:r w:rsidRPr="00B1057B">
        <w:t>Наиболее часто строят прямоугольные проекции – изометрическую и фронтальную диметрическую.</w:t>
      </w:r>
    </w:p>
    <w:p w:rsidR="006B5B1D" w:rsidRPr="00B1057B" w:rsidRDefault="006B5B1D" w:rsidP="0087442E">
      <w:pPr>
        <w:pStyle w:val="aff5"/>
        <w:spacing w:line="276" w:lineRule="auto"/>
      </w:pPr>
      <w:r w:rsidRPr="00B1057B">
        <w:drawing>
          <wp:anchor distT="0" distB="0" distL="114300" distR="114300" simplePos="0" relativeHeight="251710464" behindDoc="0" locked="0" layoutInCell="1" allowOverlap="1" wp14:anchorId="6B97E52E" wp14:editId="3D400DBF">
            <wp:simplePos x="0" y="0"/>
            <wp:positionH relativeFrom="margin">
              <wp:align>right</wp:align>
            </wp:positionH>
            <wp:positionV relativeFrom="paragraph">
              <wp:posOffset>12065</wp:posOffset>
            </wp:positionV>
            <wp:extent cx="1008000" cy="1008000"/>
            <wp:effectExtent l="0" t="0" r="1905" b="1905"/>
            <wp:wrapSquare wrapText="bothSides"/>
            <wp:docPr id="563" name="Рисунок 563" descr="http://qrcoder.ru/code/?http%3A%2F%2Fdocs.cntd.ru%2Fdocument%2F1200006595&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qrcoder.ru/code/?http%3A%2F%2Fdocs.cntd.ru%2Fdocument%2F1200006595&amp;3&amp;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 xml:space="preserve"> </w:t>
      </w:r>
      <w:r w:rsidRPr="00B1057B">
        <w:drawing>
          <wp:inline distT="0" distB="0" distL="0" distR="0" wp14:anchorId="5D5C31ED" wp14:editId="34F42D43">
            <wp:extent cx="1404000" cy="1110129"/>
            <wp:effectExtent l="0" t="0" r="5715" b="0"/>
            <wp:docPr id="564" name="Рисунок 564" descr="Ð Ð¸Ñ. 83. ÐÐ±ÑÐ°Ð·Ð¾Ð²Ð°Ð½Ð¸Ðµ Ð°ÐºÑÐ¾Ð½Ð¾Ð¼ÐµÑÑÐ¸ÑÐµÑÐºÐ¸Ñ Ð¿ÑÐ¾ÐµÐºÑÐ¸Ð¹: Ð° Ð¸ Ð± - ÑÑÐ¾Ð½ÑÐ°Ð»ÑÐ½Ð¾Ð¹ Ð´Ð¸-Ð¼ÐµÑÑÐ¸ÑÐµÑÐºÐ¾Ð¹; Ð² Ð¸ Ð³ - Ð¸Ð·Ð¾Ð¼ÐµÑÑÐ¸ÑÐµÑÐºÐ¾Ð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 Ð¸Ñ. 83. ÐÐ±ÑÐ°Ð·Ð¾Ð²Ð°Ð½Ð¸Ðµ Ð°ÐºÑÐ¾Ð½Ð¾Ð¼ÐµÑÑÐ¸ÑÐµÑÐºÐ¸Ñ Ð¿ÑÐ¾ÐµÐºÑÐ¸Ð¹: Ð° Ð¸ Ð± - ÑÑÐ¾Ð½ÑÐ°Ð»ÑÐ½Ð¾Ð¹ Ð´Ð¸-Ð¼ÐµÑÑÐ¸ÑÐµÑÐºÐ¾Ð¹; Ð² Ð¸ Ð³ - Ð¸Ð·Ð¾Ð¼ÐµÑÑÐ¸ÑÐµÑÐºÐ¾Ð¹"/>
                    <pic:cNvPicPr>
                      <a:picLocks noChangeAspect="1" noChangeArrowheads="1"/>
                    </pic:cNvPicPr>
                  </pic:nvPicPr>
                  <pic:blipFill rotWithShape="1">
                    <a:blip r:embed="rId98">
                      <a:extLst>
                        <a:ext uri="{28A0092B-C50C-407E-A947-70E740481C1C}">
                          <a14:useLocalDpi xmlns:a14="http://schemas.microsoft.com/office/drawing/2010/main" val="0"/>
                        </a:ext>
                      </a:extLst>
                    </a:blip>
                    <a:srcRect l="64498" t="64496" r="3443" b="5691"/>
                    <a:stretch/>
                  </pic:blipFill>
                  <pic:spPr bwMode="auto">
                    <a:xfrm>
                      <a:off x="0" y="0"/>
                      <a:ext cx="1404000" cy="1110129"/>
                    </a:xfrm>
                    <a:prstGeom prst="rect">
                      <a:avLst/>
                    </a:prstGeom>
                    <a:noFill/>
                    <a:ln>
                      <a:noFill/>
                    </a:ln>
                    <a:extLst>
                      <a:ext uri="{53640926-AAD7-44D8-BBD7-CCE9431645EC}">
                        <a14:shadowObscured xmlns:a14="http://schemas.microsoft.com/office/drawing/2010/main"/>
                      </a:ext>
                    </a:extLst>
                  </pic:spPr>
                </pic:pic>
              </a:graphicData>
            </a:graphic>
          </wp:inline>
        </w:drawing>
      </w:r>
      <w:r w:rsidRPr="00B1057B">
        <w:t xml:space="preserve">     </w:t>
      </w:r>
      <w:r w:rsidRPr="00B1057B">
        <w:drawing>
          <wp:inline distT="0" distB="0" distL="0" distR="0" wp14:anchorId="167926DA" wp14:editId="40D445EC">
            <wp:extent cx="1285875" cy="1285875"/>
            <wp:effectExtent l="0" t="0" r="9525" b="9525"/>
            <wp:docPr id="565" name="Рисунок 565" descr="Ð Ð¸Ñ. 83. ÐÐ±ÑÐ°Ð·Ð¾Ð²Ð°Ð½Ð¸Ðµ Ð°ÐºÑÐ¾Ð½Ð¾Ð¼ÐµÑÑÐ¸ÑÐµÑÐºÐ¸Ñ Ð¿ÑÐ¾ÐµÐºÑÐ¸Ð¹: Ð° Ð¸ Ð± - ÑÑÐ¾Ð½ÑÐ°Ð»ÑÐ½Ð¾Ð¹ Ð´Ð¸-Ð¼ÐµÑÑÐ¸ÑÐµÑÐºÐ¾Ð¹; Ð² Ð¸ Ð³ - Ð¸Ð·Ð¾Ð¼ÐµÑÑÐ¸ÑÐµÑÐºÐ¾Ð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 Ð¸Ñ. 83. ÐÐ±ÑÐ°Ð·Ð¾Ð²Ð°Ð½Ð¸Ðµ Ð°ÐºÑÐ¾Ð½Ð¾Ð¼ÐµÑÑÐ¸ÑÐµÑÐºÐ¸Ñ Ð¿ÑÐ¾ÐµÐºÑÐ¸Ð¹: Ð° Ð¸ Ð± - ÑÑÐ¾Ð½ÑÐ°Ð»ÑÐ½Ð¾Ð¹ Ð´Ð¸-Ð¼ÐµÑÑÐ¸ÑÐµÑÐºÐ¾Ð¹; Ð² Ð¸ Ð³ - Ð¸Ð·Ð¾Ð¼ÐµÑÑÐ¸ÑÐµÑÐºÐ¾Ð¹"/>
                    <pic:cNvPicPr>
                      <a:picLocks noChangeAspect="1" noChangeArrowheads="1"/>
                    </pic:cNvPicPr>
                  </pic:nvPicPr>
                  <pic:blipFill rotWithShape="1">
                    <a:blip r:embed="rId98">
                      <a:extLst>
                        <a:ext uri="{28A0092B-C50C-407E-A947-70E740481C1C}">
                          <a14:useLocalDpi xmlns:a14="http://schemas.microsoft.com/office/drawing/2010/main" val="0"/>
                        </a:ext>
                      </a:extLst>
                    </a:blip>
                    <a:srcRect t="64496" r="74086" b="5027"/>
                    <a:stretch/>
                  </pic:blipFill>
                  <pic:spPr bwMode="auto">
                    <a:xfrm>
                      <a:off x="0" y="0"/>
                      <a:ext cx="1288476" cy="1288476"/>
                    </a:xfrm>
                    <a:prstGeom prst="rect">
                      <a:avLst/>
                    </a:prstGeom>
                    <a:noFill/>
                    <a:ln>
                      <a:noFill/>
                    </a:ln>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Изометрическая и диметрическая проекции куба.</w:t>
      </w:r>
    </w:p>
    <w:p w:rsidR="006B5B1D" w:rsidRPr="00B1057B" w:rsidRDefault="006B5B1D" w:rsidP="0087442E">
      <w:pPr>
        <w:rPr>
          <w:shd w:val="clear" w:color="auto" w:fill="FFFFFF"/>
        </w:rPr>
      </w:pPr>
      <w:r w:rsidRPr="00B1057B">
        <w:rPr>
          <w:b/>
        </w:rPr>
        <w:t xml:space="preserve">Техническим рисунком </w:t>
      </w:r>
      <w:r w:rsidRPr="00B1057B">
        <w:rPr>
          <w:shd w:val="clear" w:color="auto" w:fill="FFFFFF"/>
        </w:rPr>
        <w:t>называют наглядное изображение, обладающее основными свойствами аксонометрических проекций или перспективного рисунка, выполненное без применения чертежных инструментов, в глазомерном масштабе, с соблюдением пропорций и возможным оттенением формы.</w:t>
      </w:r>
    </w:p>
    <w:p w:rsidR="006B5B1D" w:rsidRPr="00B1057B" w:rsidRDefault="006B5B1D" w:rsidP="0087442E">
      <w:pPr>
        <w:pStyle w:val="aff5"/>
        <w:spacing w:line="276" w:lineRule="auto"/>
      </w:pPr>
      <w:r w:rsidRPr="00B1057B">
        <w:drawing>
          <wp:inline distT="0" distB="0" distL="0" distR="0" wp14:anchorId="2A8B4893" wp14:editId="3C6C0113">
            <wp:extent cx="4318523" cy="1304925"/>
            <wp:effectExtent l="0" t="0" r="6350" b="0"/>
            <wp:docPr id="566" name="Рисунок 566" descr="http://cherch.ru/images/stories/pic2/image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herch.ru/images/stories/pic2/image019.jpg"/>
                    <pic:cNvPicPr>
                      <a:picLocks noChangeAspect="1" noChangeArrowheads="1"/>
                    </pic:cNvPicPr>
                  </pic:nvPicPr>
                  <pic:blipFill rotWithShape="1">
                    <a:blip r:embed="rId99">
                      <a:extLst>
                        <a:ext uri="{28A0092B-C50C-407E-A947-70E740481C1C}">
                          <a14:useLocalDpi xmlns:a14="http://schemas.microsoft.com/office/drawing/2010/main" val="0"/>
                        </a:ext>
                      </a:extLst>
                    </a:blip>
                    <a:srcRect b="16565"/>
                    <a:stretch/>
                  </pic:blipFill>
                  <pic:spPr bwMode="auto">
                    <a:xfrm>
                      <a:off x="0" y="0"/>
                      <a:ext cx="4320000" cy="1305371"/>
                    </a:xfrm>
                    <a:prstGeom prst="rect">
                      <a:avLst/>
                    </a:prstGeom>
                    <a:noFill/>
                    <a:ln>
                      <a:noFill/>
                    </a:ln>
                    <a:extLst>
                      <a:ext uri="{53640926-AAD7-44D8-BBD7-CCE9431645EC}">
                        <a14:shadowObscured xmlns:a14="http://schemas.microsoft.com/office/drawing/2010/main"/>
                      </a:ext>
                    </a:extLst>
                  </pic:spPr>
                </pic:pic>
              </a:graphicData>
            </a:graphic>
          </wp:inline>
        </w:drawing>
      </w:r>
    </w:p>
    <w:p w:rsidR="006B5B1D" w:rsidRPr="00B1057B" w:rsidRDefault="006B5B1D" w:rsidP="000540D6">
      <w:pPr>
        <w:pStyle w:val="a"/>
      </w:pPr>
      <w:r w:rsidRPr="00B1057B">
        <w:t>Технические рисунки с выявлением объема разными способами:</w:t>
      </w:r>
      <w:r w:rsidRPr="00B1057B">
        <w:br/>
        <w:t>шатировкой, шраффировкой и точечным оттенением (соответственно).</w:t>
      </w:r>
    </w:p>
    <w:p w:rsidR="006B5B1D" w:rsidRPr="00B1057B" w:rsidRDefault="006B5B1D" w:rsidP="0087442E">
      <w:pPr>
        <w:pStyle w:val="aff5"/>
        <w:spacing w:line="276" w:lineRule="auto"/>
      </w:pPr>
      <w:r w:rsidRPr="00B1057B">
        <w:drawing>
          <wp:anchor distT="0" distB="0" distL="114300" distR="114300" simplePos="0" relativeHeight="251712512" behindDoc="0" locked="0" layoutInCell="1" allowOverlap="1" wp14:anchorId="16720F4B" wp14:editId="30C17E79">
            <wp:simplePos x="0" y="0"/>
            <wp:positionH relativeFrom="margin">
              <wp:align>right</wp:align>
            </wp:positionH>
            <wp:positionV relativeFrom="paragraph">
              <wp:posOffset>89535</wp:posOffset>
            </wp:positionV>
            <wp:extent cx="1151890" cy="1151890"/>
            <wp:effectExtent l="0" t="0" r="0" b="0"/>
            <wp:wrapSquare wrapText="bothSides"/>
            <wp:docPr id="567" name="Рисунок 567" descr="http://qrcoder.ru/code/?http%3A%2F%2Fcherch.ru%2Fgraficheskoe_otobrazhenie%2Ftechnicheskiy_risunok.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qrcoder.ru/code/?http%3A%2F%2Fcherch.ru%2Fgraficheskoe_otobrazhenie%2Ftechnicheskiy_risunok.html&amp;3&amp;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anchor>
        </w:drawing>
      </w:r>
      <w:r w:rsidRPr="00B1057B">
        <w:drawing>
          <wp:inline distT="0" distB="0" distL="0" distR="0" wp14:anchorId="0A1DB3B7" wp14:editId="30841919">
            <wp:extent cx="1585006" cy="1548000"/>
            <wp:effectExtent l="190500" t="190500" r="186690" b="186055"/>
            <wp:docPr id="74" name="Рисунок 74" descr="C:\Users\Настройка\AppData\Local\Microsoft\Windows\INetCache\Content.Word\IMG_20171012_155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Настройка\AppData\Local\Microsoft\Windows\INetCache\Content.Word\IMG_20171012_155454.jpg"/>
                    <pic:cNvPicPr>
                      <a:picLocks noChangeAspect="1" noChangeArrowheads="1"/>
                    </pic:cNvPicPr>
                  </pic:nvPicPr>
                  <pic:blipFill rotWithShape="1">
                    <a:blip r:embed="rId101" cstate="print">
                      <a:extLst>
                        <a:ext uri="{BEBA8EAE-BF5A-486C-A8C5-ECC9F3942E4B}">
                          <a14:imgProps xmlns:a14="http://schemas.microsoft.com/office/drawing/2010/main">
                            <a14:imgLayer r:embed="rId102">
                              <a14:imgEffect>
                                <a14:saturation sat="0"/>
                              </a14:imgEffect>
                              <a14:imgEffect>
                                <a14:brightnessContrast bright="20000" contrast="40000"/>
                              </a14:imgEffect>
                            </a14:imgLayer>
                          </a14:imgProps>
                        </a:ext>
                        <a:ext uri="{28A0092B-C50C-407E-A947-70E740481C1C}">
                          <a14:useLocalDpi xmlns:a14="http://schemas.microsoft.com/office/drawing/2010/main" val="0"/>
                        </a:ext>
                      </a:extLst>
                    </a:blip>
                    <a:srcRect l="16408" t="4236" r="15583" b="7155"/>
                    <a:stretch/>
                  </pic:blipFill>
                  <pic:spPr bwMode="auto">
                    <a:xfrm>
                      <a:off x="0" y="0"/>
                      <a:ext cx="1585006" cy="15480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Pr="00B1057B">
        <w:drawing>
          <wp:inline distT="0" distB="0" distL="0" distR="0" wp14:anchorId="56C38E9A" wp14:editId="27427E77">
            <wp:extent cx="2329326" cy="1548000"/>
            <wp:effectExtent l="190500" t="190500" r="185420" b="186055"/>
            <wp:docPr id="568" name="Рисунок 568" descr="http://xn--24-6kct3an.xn--p1ai/%D0%98%D0%BD%D0%B6%D0%B5%D0%BD%D0%B5%D1%80%D0%BD%D0%B0%D1%8F_%D0%B3%D1%80%D0%B0%D1%84%D0%B8%D0%BA%D0%B0/3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xn--24-6kct3an.xn--p1ai/%D0%98%D0%BD%D0%B6%D0%B5%D0%BD%D0%B5%D1%80%D0%BD%D0%B0%D1%8F_%D0%B3%D1%80%D0%B0%D1%84%D0%B8%D0%BA%D0%B0/34.2.jpg"/>
                    <pic:cNvPicPr>
                      <a:picLocks noChangeAspect="1" noChangeArrowheads="1"/>
                    </pic:cNvPicPr>
                  </pic:nvPicPr>
                  <pic:blipFill rotWithShape="1">
                    <a:blip r:embed="rId103">
                      <a:extLst>
                        <a:ext uri="{28A0092B-C50C-407E-A947-70E740481C1C}">
                          <a14:useLocalDpi xmlns:a14="http://schemas.microsoft.com/office/drawing/2010/main" val="0"/>
                        </a:ext>
                      </a:extLst>
                    </a:blip>
                    <a:srcRect b="9943"/>
                    <a:stretch/>
                  </pic:blipFill>
                  <pic:spPr bwMode="auto">
                    <a:xfrm>
                      <a:off x="0" y="0"/>
                      <a:ext cx="2329326" cy="15480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t>Технические рисунки, выполненные в стиле наброска (условно, для общего впечатления) и более точно (с соблюдением параллельности, типов линий).</w:t>
      </w:r>
    </w:p>
    <w:p w:rsidR="006B5B1D" w:rsidRPr="00B1057B" w:rsidRDefault="006B5B1D" w:rsidP="0087442E">
      <w:r w:rsidRPr="00B1057B">
        <w:t>Чем выше аккуратность и точность вашей работы, тем выше достигнутый результат и набранный балл.</w:t>
      </w:r>
    </w:p>
    <w:p w:rsidR="006B5B1D" w:rsidRPr="00B1057B" w:rsidRDefault="006B5B1D" w:rsidP="0087442E"/>
    <w:p w:rsidR="006B5B1D" w:rsidRPr="00B1057B" w:rsidRDefault="006B5B1D" w:rsidP="00FF28F7">
      <w:pPr>
        <w:pStyle w:val="3"/>
      </w:pPr>
      <w:bookmarkStart w:id="58" w:name="_Toc18197593"/>
      <w:bookmarkStart w:id="59" w:name="_Toc21997868"/>
      <w:r w:rsidRPr="00B1057B">
        <w:lastRenderedPageBreak/>
        <w:t>Материалы к Теме 6 «Соединения деталей. Изображение резьбы».</w:t>
      </w:r>
      <w:bookmarkEnd w:id="58"/>
      <w:bookmarkEnd w:id="59"/>
    </w:p>
    <w:p w:rsidR="006B5B1D" w:rsidRPr="00B1057B" w:rsidRDefault="006B5B1D" w:rsidP="0087442E">
      <w:r w:rsidRPr="00B1057B">
        <w:rPr>
          <w:noProof/>
          <w:lang w:eastAsia="ru-RU"/>
        </w:rPr>
        <w:drawing>
          <wp:anchor distT="0" distB="0" distL="114300" distR="114300" simplePos="0" relativeHeight="251714560" behindDoc="0" locked="0" layoutInCell="1" allowOverlap="1" wp14:anchorId="3CFA70E0" wp14:editId="6EC90C73">
            <wp:simplePos x="0" y="0"/>
            <wp:positionH relativeFrom="margin">
              <wp:align>right</wp:align>
            </wp:positionH>
            <wp:positionV relativeFrom="paragraph">
              <wp:posOffset>13335</wp:posOffset>
            </wp:positionV>
            <wp:extent cx="1008000" cy="1008000"/>
            <wp:effectExtent l="0" t="0" r="1905" b="1905"/>
            <wp:wrapSquare wrapText="bothSides"/>
            <wp:docPr id="569" name="Рисунок 569" descr="http://qrcoder.ru/code/?http%3A%2F%2Fdocs.cntd.ru%2Fdocument%2F1200001992&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qrcoder.ru/code/?http%3A%2F%2Fdocs.cntd.ru%2Fdocument%2F1200001992&amp;3&amp;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008000" cy="100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t xml:space="preserve">В большинстве случаев изделия, которые вы описываете, многодетальные. Поэтому важно понять, как эти детали взаимодействуют между собой, как крепятся, какое воздействие оказывают. В таком случае, следует вспомнить информацию о сборочных чертежах, которые изображают многодетальные изделия в собранном или разнесённом состоянии. </w:t>
      </w:r>
    </w:p>
    <w:p w:rsidR="006B5B1D" w:rsidRPr="00B1057B" w:rsidRDefault="006B5B1D" w:rsidP="0087442E">
      <w:r w:rsidRPr="00B1057B">
        <w:t>В многодетальных изделиях их компоненты участвуют в соединениях, которые надо уметь изображать. Напомним, что соединения делят на разъёмные и неразъёмные – в зависимости от того, останутся ли эти компоненты целыми после разборки или нет. Выделяют целые ряды соединений того и другого видов. Особо выделим резьбовые разъёмные соединения, поскольку в изображении резьбы есть определённые нюансы.</w:t>
      </w:r>
    </w:p>
    <w:p w:rsidR="006B5B1D" w:rsidRPr="00B1057B" w:rsidRDefault="006B5B1D" w:rsidP="0087442E">
      <w:pPr>
        <w:pStyle w:val="aff5"/>
        <w:spacing w:line="276" w:lineRule="auto"/>
      </w:pPr>
      <w:r w:rsidRPr="00B1057B">
        <w:drawing>
          <wp:anchor distT="0" distB="0" distL="114300" distR="114300" simplePos="0" relativeHeight="251716608" behindDoc="0" locked="0" layoutInCell="1" allowOverlap="1" wp14:anchorId="31EF9821" wp14:editId="4FAC09AC">
            <wp:simplePos x="0" y="0"/>
            <wp:positionH relativeFrom="margin">
              <wp:align>right</wp:align>
            </wp:positionH>
            <wp:positionV relativeFrom="paragraph">
              <wp:posOffset>205105</wp:posOffset>
            </wp:positionV>
            <wp:extent cx="1151890" cy="1151890"/>
            <wp:effectExtent l="0" t="0" r="0" b="0"/>
            <wp:wrapSquare wrapText="bothSides"/>
            <wp:docPr id="570" name="Рисунок 570" descr="http://qrcoder.ru/code/?http%3A%2F%2Fcherch.ru%2Fsoedinenie_detaley%2Fchertezhi_soedineniy_detaley.html&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qrcoder.ru/code/?http%3A%2F%2Fcherch.ru%2Fsoedinenie_detaley%2Fchertezhi_soedineniy_detaley.html&amp;3&amp;0"/>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151890"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057B">
        <w:drawing>
          <wp:inline distT="0" distB="0" distL="0" distR="0" wp14:anchorId="15FBE39A" wp14:editId="7B5755CC">
            <wp:extent cx="1381125" cy="1188085"/>
            <wp:effectExtent l="0" t="0" r="9525" b="0"/>
            <wp:docPr id="571" name="Рисунок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r="48560"/>
                    <a:stretch/>
                  </pic:blipFill>
                  <pic:spPr bwMode="auto">
                    <a:xfrm>
                      <a:off x="0" y="0"/>
                      <a:ext cx="1398341" cy="1202895"/>
                    </a:xfrm>
                    <a:prstGeom prst="rect">
                      <a:avLst/>
                    </a:prstGeom>
                    <a:ln>
                      <a:noFill/>
                    </a:ln>
                    <a:extLst>
                      <a:ext uri="{53640926-AAD7-44D8-BBD7-CCE9431645EC}">
                        <a14:shadowObscured xmlns:a14="http://schemas.microsoft.com/office/drawing/2010/main"/>
                      </a:ext>
                    </a:extLst>
                  </pic:spPr>
                </pic:pic>
              </a:graphicData>
            </a:graphic>
          </wp:inline>
        </w:drawing>
      </w:r>
      <w:r w:rsidRPr="00B1057B">
        <w:drawing>
          <wp:inline distT="0" distB="0" distL="0" distR="0" wp14:anchorId="60835E8E" wp14:editId="2ACF59B6">
            <wp:extent cx="1113313" cy="1188085"/>
            <wp:effectExtent l="0" t="0" r="0" b="0"/>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58535"/>
                    <a:stretch/>
                  </pic:blipFill>
                  <pic:spPr bwMode="auto">
                    <a:xfrm>
                      <a:off x="0" y="0"/>
                      <a:ext cx="1127191" cy="1202895"/>
                    </a:xfrm>
                    <a:prstGeom prst="rect">
                      <a:avLst/>
                    </a:prstGeom>
                    <a:ln>
                      <a:noFill/>
                    </a:ln>
                    <a:extLst>
                      <a:ext uri="{53640926-AAD7-44D8-BBD7-CCE9431645EC}">
                        <a14:shadowObscured xmlns:a14="http://schemas.microsoft.com/office/drawing/2010/main"/>
                      </a:ext>
                    </a:extLst>
                  </pic:spPr>
                </pic:pic>
              </a:graphicData>
            </a:graphic>
          </wp:inline>
        </w:drawing>
      </w:r>
    </w:p>
    <w:p w:rsidR="006B5B1D" w:rsidRPr="00B1057B" w:rsidRDefault="006B5B1D" w:rsidP="00B84B15">
      <w:pPr>
        <w:pStyle w:val="a"/>
      </w:pPr>
      <w:r w:rsidRPr="00B1057B">
        <w:drawing>
          <wp:anchor distT="0" distB="0" distL="114300" distR="114300" simplePos="0" relativeHeight="251718656" behindDoc="0" locked="0" layoutInCell="1" allowOverlap="1" wp14:anchorId="6FB152B6" wp14:editId="00BF07C8">
            <wp:simplePos x="0" y="0"/>
            <wp:positionH relativeFrom="margin">
              <wp:align>right</wp:align>
            </wp:positionH>
            <wp:positionV relativeFrom="paragraph">
              <wp:posOffset>64770</wp:posOffset>
            </wp:positionV>
            <wp:extent cx="1057275" cy="1057275"/>
            <wp:effectExtent l="0" t="0" r="9525" b="9525"/>
            <wp:wrapSquare wrapText="bothSides"/>
            <wp:docPr id="573" name="Рисунок 573" descr="http://qrcoder.ru/code/?http%3A%2F%2Fdocs.cntd.ru%2Fdocument%2F1200006590&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qrcoder.ru/code/?http%3A%2F%2Fdocs.cntd.ru%2Fdocument%2F1200006590&amp;3&amp;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anchor>
        </w:drawing>
      </w:r>
      <w:r w:rsidRPr="00B1057B">
        <w:t>Изображение болтового соединения.</w:t>
      </w:r>
    </w:p>
    <w:p w:rsidR="006B5B1D" w:rsidRPr="00B1057B" w:rsidRDefault="006B5B1D" w:rsidP="0087442E">
      <w:r w:rsidRPr="00B1057B">
        <w:t>Резьбу изображают наружную (на стержнях, цилиндрах) и внутреннюю (в цилиндрических отверстиях). На стержне – сплошными основными линиями по наружному диаметру резьбы и сплошными тонкими линиями по внутреннему диаметру. На виде сбоку тонкую линию размыкают примерно на ¾, чтобы не спутать с другими линиями (например, фаски).</w:t>
      </w:r>
    </w:p>
    <w:tbl>
      <w:tblPr>
        <w:tblStyle w:val="af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0"/>
        <w:gridCol w:w="4041"/>
      </w:tblGrid>
      <w:tr w:rsidR="00B1057B" w:rsidRPr="00B1057B" w:rsidTr="006B5B1D">
        <w:trPr>
          <w:trHeight w:val="1335"/>
          <w:jc w:val="center"/>
        </w:trPr>
        <w:tc>
          <w:tcPr>
            <w:tcW w:w="4040" w:type="dxa"/>
            <w:vAlign w:val="center"/>
          </w:tcPr>
          <w:p w:rsidR="006B5B1D" w:rsidRPr="00B1057B" w:rsidRDefault="006B5B1D" w:rsidP="0087442E">
            <w:pPr>
              <w:ind w:firstLine="0"/>
              <w:jc w:val="center"/>
            </w:pPr>
            <w:r w:rsidRPr="00B1057B">
              <w:rPr>
                <w:noProof/>
                <w:lang w:eastAsia="ru-RU"/>
              </w:rPr>
              <w:drawing>
                <wp:inline distT="0" distB="0" distL="0" distR="0" wp14:anchorId="3B9A3A48" wp14:editId="26BA9F98">
                  <wp:extent cx="2160000" cy="515952"/>
                  <wp:effectExtent l="0" t="0" r="0" b="0"/>
                  <wp:docPr id="574" name="Рисунок 574" descr="ГОСТ 2.311-68 Единая система конструкторской документации (ЕСКД). Изображение резьбы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ГОСТ 2.311-68 Единая система конструкторской документации (ЕСКД). Изображение резьбы (с Изменением N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160000" cy="515952"/>
                          </a:xfrm>
                          <a:prstGeom prst="rect">
                            <a:avLst/>
                          </a:prstGeom>
                          <a:noFill/>
                          <a:ln>
                            <a:noFill/>
                          </a:ln>
                        </pic:spPr>
                      </pic:pic>
                    </a:graphicData>
                  </a:graphic>
                </wp:inline>
              </w:drawing>
            </w:r>
          </w:p>
        </w:tc>
        <w:tc>
          <w:tcPr>
            <w:tcW w:w="4041" w:type="dxa"/>
            <w:vAlign w:val="center"/>
          </w:tcPr>
          <w:p w:rsidR="006B5B1D" w:rsidRPr="00B1057B" w:rsidRDefault="006B5B1D" w:rsidP="0087442E">
            <w:pPr>
              <w:ind w:firstLine="0"/>
              <w:jc w:val="center"/>
            </w:pPr>
            <w:r w:rsidRPr="00B1057B">
              <w:rPr>
                <w:noProof/>
                <w:lang w:eastAsia="ru-RU"/>
              </w:rPr>
              <w:drawing>
                <wp:inline distT="0" distB="0" distL="0" distR="0" wp14:anchorId="60895B70" wp14:editId="1085D3FF">
                  <wp:extent cx="1872000" cy="910000"/>
                  <wp:effectExtent l="0" t="0" r="0" b="4445"/>
                  <wp:docPr id="575" name="Рисунок 575" descr="ГОСТ 2.311-68 Единая система конструкторской документации (ЕСКД). Изображение резьбы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ГОСТ 2.311-68 Единая система конструкторской документации (ЕСКД). Изображение резьбы (с Изменением N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872000" cy="910000"/>
                          </a:xfrm>
                          <a:prstGeom prst="rect">
                            <a:avLst/>
                          </a:prstGeom>
                          <a:noFill/>
                          <a:ln>
                            <a:noFill/>
                          </a:ln>
                        </pic:spPr>
                      </pic:pic>
                    </a:graphicData>
                  </a:graphic>
                </wp:inline>
              </w:drawing>
            </w:r>
          </w:p>
        </w:tc>
      </w:tr>
    </w:tbl>
    <w:p w:rsidR="006B5B1D" w:rsidRPr="00B1057B" w:rsidRDefault="006B5B1D" w:rsidP="00B84B15">
      <w:pPr>
        <w:pStyle w:val="a"/>
      </w:pPr>
      <w:r w:rsidRPr="00B1057B">
        <w:t>Изображение резьбы на стержне и в отверстии.</w:t>
      </w:r>
    </w:p>
    <w:p w:rsidR="006B5B1D" w:rsidRPr="00B1057B" w:rsidRDefault="006B5B1D" w:rsidP="0087442E">
      <w:r w:rsidRPr="00B1057B">
        <w:t>В случае применения разреза штриховка материала проходит по тонкой линии резьбы до толстой линии внешнего контура.</w:t>
      </w:r>
    </w:p>
    <w:p w:rsidR="006B5B1D" w:rsidRPr="00B1057B" w:rsidRDefault="006B5B1D" w:rsidP="0087442E">
      <w:pPr>
        <w:pStyle w:val="aff5"/>
        <w:spacing w:line="276" w:lineRule="auto"/>
      </w:pPr>
      <w:r w:rsidRPr="00B1057B">
        <w:drawing>
          <wp:inline distT="0" distB="0" distL="0" distR="0" wp14:anchorId="79229E39" wp14:editId="401CE093">
            <wp:extent cx="1800000" cy="1153475"/>
            <wp:effectExtent l="0" t="0" r="0" b="8890"/>
            <wp:docPr id="72" name="Рисунок 72" descr="ГОСТ 2.311-68 Единая система конструкторской документации (ЕСКД). Изображение резьбы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ГОСТ 2.311-68 Единая система конструкторской документации (ЕСКД). Изображение резьбы (с Изменением N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00000" cy="1153475"/>
                    </a:xfrm>
                    <a:prstGeom prst="rect">
                      <a:avLst/>
                    </a:prstGeom>
                    <a:noFill/>
                    <a:ln>
                      <a:noFill/>
                    </a:ln>
                  </pic:spPr>
                </pic:pic>
              </a:graphicData>
            </a:graphic>
          </wp:inline>
        </w:drawing>
      </w:r>
      <w:r w:rsidRPr="00B1057B">
        <w:t xml:space="preserve">                </w:t>
      </w:r>
      <w:r w:rsidRPr="00B1057B">
        <w:drawing>
          <wp:inline distT="0" distB="0" distL="0" distR="0" wp14:anchorId="2EE04896" wp14:editId="6D4D6C85">
            <wp:extent cx="1597713" cy="1152000"/>
            <wp:effectExtent l="0" t="0" r="2540" b="0"/>
            <wp:docPr id="73" name="Рисунок 73" descr="ГОСТ 2.311-68 Единая система конструкторской документации (ЕСКД). Изображение резьбы (с Изменением 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ГОСТ 2.311-68 Единая система конструкторской документации (ЕСКД). Изображение резьбы (с Изменением N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97713" cy="1152000"/>
                    </a:xfrm>
                    <a:prstGeom prst="rect">
                      <a:avLst/>
                    </a:prstGeom>
                    <a:noFill/>
                    <a:ln>
                      <a:noFill/>
                    </a:ln>
                  </pic:spPr>
                </pic:pic>
              </a:graphicData>
            </a:graphic>
          </wp:inline>
        </w:drawing>
      </w:r>
    </w:p>
    <w:p w:rsidR="006B5B1D" w:rsidRPr="00B1057B" w:rsidRDefault="006B5B1D" w:rsidP="00B84B15">
      <w:pPr>
        <w:pStyle w:val="a"/>
      </w:pPr>
      <w:r w:rsidRPr="00B1057B">
        <w:drawing>
          <wp:anchor distT="0" distB="0" distL="114300" distR="114300" simplePos="0" relativeHeight="251720704" behindDoc="0" locked="0" layoutInCell="1" allowOverlap="1" wp14:anchorId="4E4915D7" wp14:editId="64D7A5C1">
            <wp:simplePos x="0" y="0"/>
            <wp:positionH relativeFrom="margin">
              <wp:align>right</wp:align>
            </wp:positionH>
            <wp:positionV relativeFrom="paragraph">
              <wp:posOffset>259715</wp:posOffset>
            </wp:positionV>
            <wp:extent cx="1057275" cy="1057275"/>
            <wp:effectExtent l="0" t="0" r="9525" b="9525"/>
            <wp:wrapSquare wrapText="bothSides"/>
            <wp:docPr id="75" name="Рисунок 75" descr="http://qrcoder.ru/code/?http%3A%2F%2Fdocs.cntd.ru%2Fdocument%2F1200001979&amp;3&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qrcoder.ru/code/?http%3A%2F%2Fdocs.cntd.ru%2Fdocument%2F1200001979&amp;3&amp;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anchor>
        </w:drawing>
      </w:r>
      <w:r w:rsidRPr="00B1057B">
        <w:t>Штриховка материала в разрезе с нарезанной резьбой</w:t>
      </w:r>
      <w:r w:rsidR="00F724CB" w:rsidRPr="00B1057B">
        <w:t>.</w:t>
      </w:r>
    </w:p>
    <w:p w:rsidR="006B5B1D" w:rsidRPr="00B1057B" w:rsidRDefault="006B5B1D" w:rsidP="0087442E">
      <w:r w:rsidRPr="00B1057B">
        <w:t xml:space="preserve">Ещё одним довольно непростым моментом на сборочном чертеже является спецификация – сводная таблица, куда вносят составные части изделия и конструкторские документы, относящиеся к этому изделию и к его составным частям. Все детали вашего изделия должны быть указаны здесь. </w:t>
      </w:r>
    </w:p>
    <w:p w:rsidR="006B5B1D" w:rsidRPr="00B1057B" w:rsidRDefault="006B5B1D" w:rsidP="0087442E">
      <w:pPr>
        <w:pStyle w:val="aff5"/>
        <w:spacing w:line="276" w:lineRule="auto"/>
      </w:pPr>
      <w:r w:rsidRPr="00B1057B">
        <w:lastRenderedPageBreak/>
        <w:drawing>
          <wp:inline distT="0" distB="0" distL="0" distR="0" wp14:anchorId="3FFED659" wp14:editId="2E71EA20">
            <wp:extent cx="5616000" cy="3966208"/>
            <wp:effectExtent l="0" t="0" r="3810" b="0"/>
            <wp:docPr id="76" name="Рисунок 76" descr="https://konspekta.net/poisk-ruru/baza2/1127949870960.files/image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konspekta.net/poisk-ruru/baza2/1127949870960.files/image240.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616000" cy="3966208"/>
                    </a:xfrm>
                    <a:prstGeom prst="rect">
                      <a:avLst/>
                    </a:prstGeom>
                    <a:noFill/>
                    <a:ln>
                      <a:noFill/>
                    </a:ln>
                  </pic:spPr>
                </pic:pic>
              </a:graphicData>
            </a:graphic>
          </wp:inline>
        </w:drawing>
      </w:r>
    </w:p>
    <w:p w:rsidR="006B5B1D" w:rsidRPr="00B1057B" w:rsidRDefault="006B5B1D" w:rsidP="00B84B15">
      <w:pPr>
        <w:pStyle w:val="a"/>
      </w:pPr>
      <w:r w:rsidRPr="00B1057B">
        <w:t>Пример сборочного чертежа</w:t>
      </w:r>
      <w:r w:rsidRPr="00B1057B">
        <w:rPr>
          <w:rStyle w:val="aff8"/>
          <w:sz w:val="24"/>
        </w:rPr>
        <w:footnoteReference w:id="2"/>
      </w:r>
    </w:p>
    <w:p w:rsidR="006B5B1D" w:rsidRPr="00B1057B" w:rsidRDefault="006B5B1D" w:rsidP="0087442E">
      <w:r w:rsidRPr="00B1057B">
        <w:t>Помимо общего сборочного чертежа, в соответствии со спецификацией выполняется деталирование (деталировка) – вычерчивание отдельных деталей (кроме стандартных – болтов, гаек и т.п.) на отдельных чертежах.</w:t>
      </w:r>
    </w:p>
    <w:p w:rsidR="006B5B1D" w:rsidRPr="00B1057B" w:rsidRDefault="006B5B1D" w:rsidP="0087442E">
      <w:r w:rsidRPr="00B1057B">
        <w:t>Чертежи такой сложности не требуется выполнять на теоретическом или практическом туре олимпиады по технологии. Но в домашней заготовке – проектной пояснительной записке – это вполне может быть. Аккуратные, понятные чертежи украшают вашу работу и подчёркивают ваши заслуги.</w:t>
      </w:r>
    </w:p>
    <w:p w:rsidR="006B5B1D" w:rsidRPr="00B1057B" w:rsidRDefault="006B5B1D" w:rsidP="00FF28F7">
      <w:pPr>
        <w:pStyle w:val="3"/>
      </w:pPr>
      <w:bookmarkStart w:id="60" w:name="_Toc18197594"/>
      <w:bookmarkStart w:id="61" w:name="_Toc21997869"/>
      <w:r w:rsidRPr="00B1057B">
        <w:t>Материалы к Теме 7 «Коррекция типичных ошибок и неточностей, допускаемых участниками технологической олимпиады».</w:t>
      </w:r>
      <w:bookmarkEnd w:id="60"/>
      <w:bookmarkEnd w:id="61"/>
    </w:p>
    <w:p w:rsidR="006B5B1D" w:rsidRPr="00B1057B" w:rsidRDefault="006B5B1D" w:rsidP="0087442E">
      <w:r w:rsidRPr="00B1057B">
        <w:t>Опыт проведения олимпиад школьников по технологии показывает, что уровень подготовки в современной школе хороший. Однако встречаются типичные ошибки и неточности, о которых следует сказать здесь, в надежде избежать их в дальнейшем.</w:t>
      </w:r>
    </w:p>
    <w:p w:rsidR="006B5B1D" w:rsidRPr="00B1057B" w:rsidRDefault="006B5B1D" w:rsidP="0087442E">
      <w:r w:rsidRPr="00B1057B">
        <w:t>Рассмотрите представленные рисунки. Каждый из них содержит те или иные отклонения от норм и правил. Постарайтесь не только увидеть их, но и представить, как следовало бы лучше построить эти изображения. Потренируйтесь – это полезно!</w:t>
      </w:r>
    </w:p>
    <w:p w:rsidR="006B5B1D" w:rsidRPr="00B1057B" w:rsidRDefault="006B5B1D" w:rsidP="0087442E">
      <w:pPr>
        <w:pStyle w:val="aff5"/>
        <w:spacing w:line="276" w:lineRule="auto"/>
      </w:pPr>
      <w:r w:rsidRPr="00B1057B">
        <w:lastRenderedPageBreak/>
        <w:drawing>
          <wp:inline distT="0" distB="0" distL="0" distR="0" wp14:anchorId="632FA6A3" wp14:editId="3618B353">
            <wp:extent cx="2487959" cy="2952000"/>
            <wp:effectExtent l="190500" t="190500" r="198120" b="191770"/>
            <wp:docPr id="77" name="Рисунок 77" descr="E:\DOC\GM\YandexDisk\ЧРЧ\!МЕТОДИЧКА ЦПМ (2019)\Черчение (раздачи, 2016)\Примеры разные\Чертёж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DOC\GM\YandexDisk\ЧРЧ\!МЕТОДИЧКА ЦПМ (2019)\Черчение (раздачи, 2016)\Примеры разные\Чертёж (2-1).jpg"/>
                    <pic:cNvPicPr>
                      <a:picLocks noChangeAspect="1" noChangeArrowheads="1"/>
                    </pic:cNvPicPr>
                  </pic:nvPicPr>
                  <pic:blipFill>
                    <a:blip r:embed="rId114" cstate="print">
                      <a:extLst>
                        <a:ext uri="{BEBA8EAE-BF5A-486C-A8C5-ECC9F3942E4B}">
                          <a14:imgProps xmlns:a14="http://schemas.microsoft.com/office/drawing/2010/main">
                            <a14:imgLayer r:embed="rId1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87959" cy="2952000"/>
                    </a:xfrm>
                    <a:prstGeom prst="rect">
                      <a:avLst/>
                    </a:prstGeom>
                    <a:ln>
                      <a:noFill/>
                    </a:ln>
                    <a:effectLst>
                      <a:outerShdw blurRad="190500" algn="tl" rotWithShape="0">
                        <a:srgbClr val="000000">
                          <a:alpha val="70000"/>
                        </a:srgbClr>
                      </a:outerShdw>
                    </a:effectLst>
                  </pic:spPr>
                </pic:pic>
              </a:graphicData>
            </a:graphic>
          </wp:inline>
        </w:drawing>
      </w:r>
      <w:r w:rsidRPr="00B1057B">
        <w:drawing>
          <wp:inline distT="0" distB="0" distL="0" distR="0" wp14:anchorId="6CA45782" wp14:editId="77BE06B1">
            <wp:extent cx="2529124" cy="2952000"/>
            <wp:effectExtent l="190500" t="190500" r="195580" b="191770"/>
            <wp:docPr id="78" name="Рисунок 78" descr="E:\DOC\GM\YandexDisk\ЧРЧ\!МЕТОДИЧКА ЦПМ (2019)\Черчение (раздачи, 2016)\Примеры разные\Рис3_IMG_20180303_160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DOC\GM\YandexDisk\ЧРЧ\!МЕТОДИЧКА ЦПМ (2019)\Черчение (раздачи, 2016)\Примеры разные\Рис3_IMG_20180303_160433.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529124" cy="2952000"/>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87442E">
      <w:pPr>
        <w:pStyle w:val="aff5"/>
        <w:spacing w:line="276" w:lineRule="auto"/>
      </w:pPr>
      <w:r w:rsidRPr="00B1057B">
        <w:drawing>
          <wp:inline distT="0" distB="0" distL="0" distR="0" wp14:anchorId="5013A6DE" wp14:editId="1CF56226">
            <wp:extent cx="2472262" cy="2988000"/>
            <wp:effectExtent l="190500" t="190500" r="194945" b="193675"/>
            <wp:docPr id="79" name="Рисунок 79" descr="E:\DOC\GM\YandexDisk\ЧРЧ\!МЕТОДИЧКА ЦПМ (2019)\Черчение (раздачи, 2016)\Примеры разные\Рис4_IMG_20180303_160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DOC\GM\YandexDisk\ЧРЧ\!МЕТОДИЧКА ЦПМ (2019)\Черчение (раздачи, 2016)\Примеры разные\Рис4_IMG_20180303_160518.jpg"/>
                    <pic:cNvPicPr>
                      <a:picLocks noChangeAspect="1" noChangeArrowheads="1"/>
                    </pic:cNvPicPr>
                  </pic:nvPicPr>
                  <pic:blipFill>
                    <a:blip r:embed="rId117" cstate="print">
                      <a:extLst>
                        <a:ext uri="{BEBA8EAE-BF5A-486C-A8C5-ECC9F3942E4B}">
                          <a14:imgProps xmlns:a14="http://schemas.microsoft.com/office/drawing/2010/main">
                            <a14:imgLayer r:embed="rId1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472262" cy="2988000"/>
                    </a:xfrm>
                    <a:prstGeom prst="rect">
                      <a:avLst/>
                    </a:prstGeom>
                    <a:ln>
                      <a:noFill/>
                    </a:ln>
                    <a:effectLst>
                      <a:outerShdw blurRad="190500" algn="tl" rotWithShape="0">
                        <a:srgbClr val="000000">
                          <a:alpha val="70000"/>
                        </a:srgbClr>
                      </a:outerShdw>
                    </a:effectLst>
                  </pic:spPr>
                </pic:pic>
              </a:graphicData>
            </a:graphic>
          </wp:inline>
        </w:drawing>
      </w:r>
      <w:r w:rsidRPr="00B1057B">
        <w:drawing>
          <wp:inline distT="0" distB="0" distL="0" distR="0" wp14:anchorId="0CC31AEF" wp14:editId="33ECEF1C">
            <wp:extent cx="2532876" cy="2988000"/>
            <wp:effectExtent l="190500" t="190500" r="191770" b="193675"/>
            <wp:docPr id="80" name="Рисунок 80" descr="C:\Users\Настройка\AppData\Local\Microsoft\Windows\INetCache\Content.Word\Чертёж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Настройка\AppData\Local\Microsoft\Windows\INetCache\Content.Word\Чертёж (3).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532876" cy="2988000"/>
                    </a:xfrm>
                    <a:prstGeom prst="rect">
                      <a:avLst/>
                    </a:prstGeom>
                    <a:ln>
                      <a:noFill/>
                    </a:ln>
                    <a:effectLst>
                      <a:outerShdw blurRad="190500" algn="tl" rotWithShape="0">
                        <a:srgbClr val="000000">
                          <a:alpha val="70000"/>
                        </a:srgbClr>
                      </a:outerShdw>
                    </a:effectLst>
                  </pic:spPr>
                </pic:pic>
              </a:graphicData>
            </a:graphic>
          </wp:inline>
        </w:drawing>
      </w:r>
    </w:p>
    <w:p w:rsidR="006B5B1D" w:rsidRPr="00B1057B" w:rsidRDefault="006B5B1D" w:rsidP="00B84B15">
      <w:pPr>
        <w:pStyle w:val="a"/>
      </w:pPr>
      <w:r w:rsidRPr="00B1057B">
        <w:t xml:space="preserve">Примеры попыток изображения фрагмента цилиндрической трубы </w:t>
      </w:r>
      <w:r w:rsidR="00F724CB" w:rsidRPr="00B1057B">
        <w:br/>
      </w:r>
      <w:r w:rsidRPr="00B1057B">
        <w:t>с отверстием сбоку.</w:t>
      </w:r>
    </w:p>
    <w:p w:rsidR="006B5B1D" w:rsidRPr="00B1057B" w:rsidRDefault="006B5B1D" w:rsidP="0087442E">
      <w:r w:rsidRPr="00B1057B">
        <w:t>Среди наиболее видимых ошибок на чертеже выше:</w:t>
      </w:r>
    </w:p>
    <w:p w:rsidR="006B5B1D" w:rsidRPr="00B1057B" w:rsidRDefault="006B5B1D" w:rsidP="00031CC9">
      <w:pPr>
        <w:pStyle w:val="af7"/>
        <w:numPr>
          <w:ilvl w:val="0"/>
          <w:numId w:val="10"/>
        </w:numPr>
        <w:suppressAutoHyphens w:val="0"/>
        <w:spacing w:after="200"/>
      </w:pPr>
      <w:r w:rsidRPr="00B1057B">
        <w:t>некорректное размещение видов;</w:t>
      </w:r>
    </w:p>
    <w:p w:rsidR="006B5B1D" w:rsidRPr="00B1057B" w:rsidRDefault="006B5B1D" w:rsidP="00031CC9">
      <w:pPr>
        <w:pStyle w:val="af7"/>
        <w:numPr>
          <w:ilvl w:val="0"/>
          <w:numId w:val="10"/>
        </w:numPr>
        <w:suppressAutoHyphens w:val="0"/>
        <w:spacing w:after="200"/>
      </w:pPr>
      <w:r w:rsidRPr="00B1057B">
        <w:t>нестандартные названия видов;</w:t>
      </w:r>
    </w:p>
    <w:p w:rsidR="006B5B1D" w:rsidRPr="00B1057B" w:rsidRDefault="006B5B1D" w:rsidP="00031CC9">
      <w:pPr>
        <w:pStyle w:val="af7"/>
        <w:numPr>
          <w:ilvl w:val="0"/>
          <w:numId w:val="10"/>
        </w:numPr>
        <w:suppressAutoHyphens w:val="0"/>
        <w:spacing w:after="200"/>
      </w:pPr>
      <w:r w:rsidRPr="00B1057B">
        <w:t>отсутствие проекционной связи;</w:t>
      </w:r>
    </w:p>
    <w:p w:rsidR="006B5B1D" w:rsidRPr="00B1057B" w:rsidRDefault="006B5B1D" w:rsidP="00031CC9">
      <w:pPr>
        <w:pStyle w:val="af7"/>
        <w:numPr>
          <w:ilvl w:val="0"/>
          <w:numId w:val="10"/>
        </w:numPr>
        <w:suppressAutoHyphens w:val="0"/>
        <w:spacing w:after="200"/>
      </w:pPr>
      <w:r w:rsidRPr="00B1057B">
        <w:t>отсутствие осевых и центровых линий;</w:t>
      </w:r>
    </w:p>
    <w:p w:rsidR="006B5B1D" w:rsidRPr="00B1057B" w:rsidRDefault="006B5B1D" w:rsidP="00031CC9">
      <w:pPr>
        <w:pStyle w:val="af7"/>
        <w:numPr>
          <w:ilvl w:val="0"/>
          <w:numId w:val="10"/>
        </w:numPr>
        <w:suppressAutoHyphens w:val="0"/>
        <w:spacing w:after="200"/>
      </w:pPr>
      <w:r w:rsidRPr="00B1057B">
        <w:t>неудачное расположение размерных линий;</w:t>
      </w:r>
    </w:p>
    <w:p w:rsidR="006B5B1D" w:rsidRPr="00B1057B" w:rsidRDefault="006B5B1D" w:rsidP="00031CC9">
      <w:pPr>
        <w:pStyle w:val="af7"/>
        <w:numPr>
          <w:ilvl w:val="0"/>
          <w:numId w:val="10"/>
        </w:numPr>
        <w:suppressAutoHyphens w:val="0"/>
        <w:spacing w:after="200"/>
      </w:pPr>
      <w:r w:rsidRPr="00B1057B">
        <w:t>неграмотное обозначение размеров;</w:t>
      </w:r>
    </w:p>
    <w:p w:rsidR="006B5B1D" w:rsidRPr="00B1057B" w:rsidRDefault="006B5B1D" w:rsidP="00031CC9">
      <w:pPr>
        <w:pStyle w:val="af7"/>
        <w:numPr>
          <w:ilvl w:val="0"/>
          <w:numId w:val="10"/>
        </w:numPr>
        <w:suppressAutoHyphens w:val="0"/>
        <w:spacing w:after="200"/>
      </w:pPr>
      <w:r w:rsidRPr="00B1057B">
        <w:t>неверное изображение овалов оснований (эллипсов);</w:t>
      </w:r>
    </w:p>
    <w:p w:rsidR="006B5B1D" w:rsidRPr="00B1057B" w:rsidRDefault="006B5B1D" w:rsidP="00031CC9">
      <w:pPr>
        <w:pStyle w:val="af7"/>
        <w:numPr>
          <w:ilvl w:val="0"/>
          <w:numId w:val="10"/>
        </w:numPr>
        <w:suppressAutoHyphens w:val="0"/>
        <w:spacing w:after="200"/>
      </w:pPr>
      <w:r w:rsidRPr="00B1057B">
        <w:t>неэстетичные подписи в таблице</w:t>
      </w:r>
    </w:p>
    <w:p w:rsidR="006B5B1D" w:rsidRPr="00B1057B" w:rsidRDefault="006B5B1D" w:rsidP="0087442E">
      <w:r w:rsidRPr="00B1057B">
        <w:lastRenderedPageBreak/>
        <w:t>Стоит заметить, что на этих изображениях «в целом всё понятно», опытный чертёжник или конструктор поймёт, что попытался выразить новичок. Конечно, и эти работы получают свои заслуженные баллы. Мы рады за ребят, которые стараются и выполняют непростые задания, не бросают и не оставляют поля пустыми! Их опыт растёт, знания и умения увеличиваются, и это очень важно. Но правила олимпиады таковы, что только хорошие и отличные работы получают высокие оценки экспертов и имеют право на призовые места и награды.</w:t>
      </w:r>
    </w:p>
    <w:p w:rsidR="006B5B1D" w:rsidRPr="00B1057B" w:rsidRDefault="006B5B1D" w:rsidP="0087442E">
      <w:r w:rsidRPr="00B1057B">
        <w:t>Совершенствуйтесь, просматривайте ГОСТы, применяйте справочники, наблюдайте за своими друзьями. И не стесняйтесь спрашивать, если непонятно; ошибаться и корректировать работы. Тренируйтесь заранее – и проявите себя на олимпиаде!</w:t>
      </w:r>
    </w:p>
    <w:p w:rsidR="006B5B1D" w:rsidRPr="00B1057B" w:rsidRDefault="006B5B1D" w:rsidP="0087442E">
      <w:r w:rsidRPr="00B1057B">
        <w:t>Успешной вам учёбы и работы над собой!</w:t>
      </w:r>
    </w:p>
    <w:p w:rsidR="006B5B1D" w:rsidRPr="00B1057B" w:rsidRDefault="006B5B1D" w:rsidP="0087442E"/>
    <w:p w:rsidR="006B5B1D" w:rsidRPr="00B1057B" w:rsidRDefault="006B5B1D" w:rsidP="00333889">
      <w:pPr>
        <w:pStyle w:val="2"/>
      </w:pPr>
      <w:bookmarkStart w:id="62" w:name="_Toc18197595"/>
      <w:bookmarkStart w:id="63" w:name="_Toc21997870"/>
      <w:r w:rsidRPr="00B1057B">
        <w:t>Источники информации</w:t>
      </w:r>
      <w:bookmarkEnd w:id="62"/>
      <w:bookmarkEnd w:id="63"/>
    </w:p>
    <w:p w:rsidR="006B5B1D" w:rsidRPr="00B1057B" w:rsidRDefault="006B5B1D" w:rsidP="00031CC9">
      <w:pPr>
        <w:numPr>
          <w:ilvl w:val="0"/>
          <w:numId w:val="5"/>
        </w:numPr>
        <w:suppressAutoHyphens w:val="0"/>
        <w:autoSpaceDE w:val="0"/>
        <w:autoSpaceDN w:val="0"/>
        <w:adjustRightInd w:val="0"/>
      </w:pPr>
      <w:r w:rsidRPr="00B1057B">
        <w:t>Ботвинников А.Д., Виноградов В.Н., Вышнепольский И.С.  Черчение: Учебник для 7-8 кл. – М.: АСТ: Астрель, 2011.-224с.</w:t>
      </w:r>
    </w:p>
    <w:p w:rsidR="006B5B1D" w:rsidRPr="00B1057B" w:rsidRDefault="006B5B1D" w:rsidP="00031CC9">
      <w:pPr>
        <w:numPr>
          <w:ilvl w:val="0"/>
          <w:numId w:val="5"/>
        </w:numPr>
        <w:suppressAutoHyphens w:val="0"/>
        <w:autoSpaceDE w:val="0"/>
        <w:autoSpaceDN w:val="0"/>
        <w:adjustRightInd w:val="0"/>
      </w:pPr>
      <w:r w:rsidRPr="00B1057B">
        <w:t xml:space="preserve">Ботвинников, А. Д. Черчение. 9 класс : учебник для общеобразовательных организаций/ А. Д. Ботвинников, В. Н. Виноградов, И. С. Вышнепольский. — 3-е изд., стереотип. — М. : Дрофа ; Астрель, 2018. — </w:t>
      </w:r>
      <w:r w:rsidRPr="00B1057B">
        <w:rPr>
          <w:rFonts w:ascii="Petersburg-Regular" w:hAnsi="Petersburg-Regular" w:cs="Petersburg-Regular"/>
          <w:sz w:val="20"/>
          <w:szCs w:val="20"/>
        </w:rPr>
        <w:t>221, [3] с. : ил. — (Российский учебник).</w:t>
      </w:r>
      <w:r w:rsidRPr="00B1057B">
        <w:t xml:space="preserve"> </w:t>
      </w:r>
    </w:p>
    <w:p w:rsidR="006B5B1D" w:rsidRPr="00B1057B" w:rsidRDefault="006B5B1D" w:rsidP="00031CC9">
      <w:pPr>
        <w:numPr>
          <w:ilvl w:val="0"/>
          <w:numId w:val="5"/>
        </w:numPr>
        <w:suppressAutoHyphens w:val="0"/>
        <w:autoSpaceDE w:val="0"/>
        <w:autoSpaceDN w:val="0"/>
        <w:adjustRightInd w:val="0"/>
      </w:pPr>
      <w:r w:rsidRPr="00B1057B">
        <w:t>Виноградов В.Н. Черчение : Методическое пособие к учебнику А.Д. Ботвинникова, В.Н. Виноградова, И.С. Вышнепольского «Черчение. 9 класс»: 9 класс / В.Н. Виноградов, В.И. Вышнепольский. — Москва: АСТ: Астрель, 2015. — 254, [2] с.</w:t>
      </w:r>
    </w:p>
    <w:p w:rsidR="006B5B1D" w:rsidRPr="00B1057B" w:rsidRDefault="006B5B1D" w:rsidP="00031CC9">
      <w:pPr>
        <w:numPr>
          <w:ilvl w:val="0"/>
          <w:numId w:val="5"/>
        </w:numPr>
        <w:suppressAutoHyphens w:val="0"/>
        <w:autoSpaceDE w:val="0"/>
        <w:autoSpaceDN w:val="0"/>
        <w:adjustRightInd w:val="0"/>
      </w:pPr>
      <w:r w:rsidRPr="00B1057B">
        <w:t>Дмитриенко, Л. В. Проекционное черчение. Рабочие чертежи : учеб. пособие / Л.В. Дмитриенко. – Хабаровск : Изд-во Тихоокеан. гос. ун-та, 2016. – 107 с.</w:t>
      </w:r>
    </w:p>
    <w:p w:rsidR="006B5B1D" w:rsidRPr="00B1057B" w:rsidRDefault="006B5B1D" w:rsidP="00031CC9">
      <w:pPr>
        <w:numPr>
          <w:ilvl w:val="0"/>
          <w:numId w:val="5"/>
        </w:numPr>
        <w:suppressAutoHyphens w:val="0"/>
        <w:autoSpaceDE w:val="0"/>
        <w:autoSpaceDN w:val="0"/>
        <w:adjustRightInd w:val="0"/>
      </w:pPr>
      <w:r w:rsidRPr="00B1057B">
        <w:t>Павлова А. А. Технология. Черчение и графика. 8–9 классы : учеб. для общеобразоват. учреждений / А.А. Павлова, Е.И. Корзинова. – 5-е изд., испр. – М.: Мнемозина, 2012.</w:t>
      </w:r>
    </w:p>
    <w:p w:rsidR="006B5B1D" w:rsidRPr="00B1057B" w:rsidRDefault="006B5B1D" w:rsidP="00031CC9">
      <w:pPr>
        <w:numPr>
          <w:ilvl w:val="0"/>
          <w:numId w:val="5"/>
        </w:numPr>
        <w:suppressAutoHyphens w:val="0"/>
        <w:autoSpaceDE w:val="0"/>
        <w:autoSpaceDN w:val="0"/>
        <w:adjustRightInd w:val="0"/>
      </w:pPr>
      <w:r w:rsidRPr="00B1057B">
        <w:t>Преображенская, Кодукова: Черчение. 9 класс. Учебник. М.: Вентана-Граф, 2019.</w:t>
      </w:r>
    </w:p>
    <w:p w:rsidR="006B5B1D" w:rsidRPr="00B1057B" w:rsidRDefault="006B5B1D" w:rsidP="00031CC9">
      <w:pPr>
        <w:numPr>
          <w:ilvl w:val="0"/>
          <w:numId w:val="5"/>
        </w:numPr>
        <w:suppressAutoHyphens w:val="0"/>
        <w:autoSpaceDE w:val="0"/>
        <w:autoSpaceDN w:val="0"/>
        <w:adjustRightInd w:val="0"/>
      </w:pPr>
      <w:r w:rsidRPr="00B1057B">
        <w:t xml:space="preserve">Чекмарев А.А. Инженерная графика. Машиностроительное черчение: Учебник.— М.: ИНФРА-М, 2014. — 396 с. — (Высшее образование). </w:t>
      </w:r>
    </w:p>
    <w:p w:rsidR="006B5B1D" w:rsidRPr="00B1057B" w:rsidRDefault="006B5B1D" w:rsidP="00333889"/>
    <w:p w:rsidR="00FD3CE4" w:rsidRPr="00B1057B" w:rsidRDefault="0036118D" w:rsidP="00333889">
      <w:pPr>
        <w:pStyle w:val="1"/>
        <w:rPr>
          <w:color w:val="auto"/>
        </w:rPr>
      </w:pPr>
      <w:bookmarkStart w:id="64" w:name="_Toc21997871"/>
      <w:r w:rsidRPr="00B1057B">
        <w:rPr>
          <w:color w:val="auto"/>
          <w:lang w:val="en-US"/>
        </w:rPr>
        <w:lastRenderedPageBreak/>
        <w:t>V</w:t>
      </w:r>
      <w:r w:rsidR="00FD3CE4" w:rsidRPr="00B1057B">
        <w:rPr>
          <w:color w:val="auto"/>
        </w:rPr>
        <w:t xml:space="preserve">. </w:t>
      </w:r>
      <w:r w:rsidRPr="00B1057B">
        <w:rPr>
          <w:color w:val="auto"/>
        </w:rPr>
        <w:t>Электротехника</w:t>
      </w:r>
      <w:bookmarkEnd w:id="64"/>
    </w:p>
    <w:p w:rsidR="00973791" w:rsidRPr="00B1057B" w:rsidRDefault="00973791" w:rsidP="00333889">
      <w:pPr>
        <w:pStyle w:val="2"/>
      </w:pPr>
      <w:bookmarkStart w:id="65" w:name="_Toc21997872"/>
      <w:r w:rsidRPr="00B1057B">
        <w:t>Основные понятия</w:t>
      </w:r>
      <w:bookmarkEnd w:id="65"/>
    </w:p>
    <w:p w:rsidR="00973791" w:rsidRPr="00B1057B" w:rsidRDefault="00973791" w:rsidP="00F643E8">
      <w:pPr>
        <w:pStyle w:val="aff9"/>
      </w:pPr>
      <w:r w:rsidRPr="00B1057B">
        <w:t>Электрический заряд</w:t>
      </w:r>
    </w:p>
    <w:p w:rsidR="00973791" w:rsidRPr="00B1057B" w:rsidRDefault="00973791" w:rsidP="00F643E8">
      <w:pPr>
        <w:rPr>
          <w:snapToGrid w:val="0"/>
          <w:lang w:eastAsia="de-DE"/>
        </w:rPr>
      </w:pPr>
      <w:r w:rsidRPr="00B1057B">
        <w:rPr>
          <w:snapToGrid w:val="0"/>
          <w:lang w:eastAsia="de-DE"/>
        </w:rPr>
        <w:t xml:space="preserve">Единицей измерения электрического заряда (количества электричества) </w:t>
      </w:r>
      <w:r w:rsidRPr="00B1057B">
        <w:rPr>
          <w:i/>
          <w:snapToGrid w:val="0"/>
          <w:lang w:val="en-US" w:eastAsia="de-DE"/>
        </w:rPr>
        <w:t>Q</w:t>
      </w:r>
      <w:r w:rsidRPr="00B1057B">
        <w:rPr>
          <w:snapToGrid w:val="0"/>
          <w:lang w:eastAsia="de-DE"/>
        </w:rPr>
        <w:t xml:space="preserve"> является </w:t>
      </w:r>
      <w:r w:rsidRPr="00B1057B">
        <w:rPr>
          <w:i/>
          <w:snapToGrid w:val="0"/>
          <w:lang w:eastAsia="de-DE"/>
        </w:rPr>
        <w:t>кулон (Кл)</w:t>
      </w:r>
      <w:r w:rsidRPr="00B1057B">
        <w:rPr>
          <w:snapToGrid w:val="0"/>
          <w:lang w:eastAsia="de-DE"/>
        </w:rPr>
        <w:t>. 1 Кл соответствует заряду приблизительно 6,24 x 10</w:t>
      </w:r>
      <w:r w:rsidRPr="00B1057B">
        <w:rPr>
          <w:snapToGrid w:val="0"/>
          <w:vertAlign w:val="superscript"/>
          <w:lang w:eastAsia="de-DE"/>
        </w:rPr>
        <w:t>18</w:t>
      </w:r>
      <w:r w:rsidRPr="00B1057B">
        <w:rPr>
          <w:snapToGrid w:val="0"/>
          <w:lang w:eastAsia="de-DE"/>
        </w:rPr>
        <w:t xml:space="preserve"> электронов. Электрон является носителем элементарного электрического заряда </w:t>
      </w:r>
      <w:r w:rsidRPr="00B1057B">
        <w:rPr>
          <w:i/>
          <w:snapToGrid w:val="0"/>
          <w:lang w:val="en-US" w:eastAsia="de-DE"/>
        </w:rPr>
        <w:t>e</w:t>
      </w:r>
      <w:r w:rsidRPr="00B1057B">
        <w:rPr>
          <w:i/>
          <w:snapToGrid w:val="0"/>
          <w:lang w:eastAsia="de-DE"/>
        </w:rPr>
        <w:t xml:space="preserve"> = 1,6 x 10</w:t>
      </w:r>
      <w:r w:rsidRPr="00B1057B">
        <w:rPr>
          <w:i/>
          <w:snapToGrid w:val="0"/>
          <w:vertAlign w:val="superscript"/>
          <w:lang w:eastAsia="de-DE"/>
        </w:rPr>
        <w:t>-19</w:t>
      </w:r>
      <w:r w:rsidRPr="00B1057B">
        <w:rPr>
          <w:i/>
          <w:snapToGrid w:val="0"/>
          <w:lang w:eastAsia="de-DE"/>
        </w:rPr>
        <w:t xml:space="preserve"> Кл</w:t>
      </w:r>
      <w:r w:rsidRPr="00B1057B">
        <w:rPr>
          <w:snapToGrid w:val="0"/>
          <w:lang w:eastAsia="de-DE"/>
        </w:rPr>
        <w:t>.</w:t>
      </w:r>
    </w:p>
    <w:p w:rsidR="00973791" w:rsidRPr="00B1057B" w:rsidRDefault="00973791" w:rsidP="00F643E8">
      <w:pPr>
        <w:pStyle w:val="aff9"/>
      </w:pPr>
      <w:r w:rsidRPr="00B1057B">
        <w:t>Сила тока</w:t>
      </w:r>
    </w:p>
    <w:p w:rsidR="00973791" w:rsidRPr="00B1057B" w:rsidRDefault="00973791" w:rsidP="00F643E8">
      <w:pPr>
        <w:rPr>
          <w:b/>
          <w:snapToGrid w:val="0"/>
          <w:lang w:eastAsia="de-DE"/>
        </w:rPr>
      </w:pPr>
      <w:r w:rsidRPr="00B1057B">
        <w:rPr>
          <w:snapToGrid w:val="0"/>
          <w:lang w:eastAsia="de-DE"/>
        </w:rPr>
        <w:t xml:space="preserve">Количественной мерой электрического тока служит сила тока </w:t>
      </w:r>
      <w:r w:rsidRPr="00B1057B">
        <w:rPr>
          <w:i/>
          <w:snapToGrid w:val="0"/>
          <w:lang w:val="en-US" w:eastAsia="de-DE"/>
        </w:rPr>
        <w:t>I</w:t>
      </w:r>
      <w:r w:rsidRPr="00B1057B">
        <w:rPr>
          <w:snapToGrid w:val="0"/>
          <w:lang w:eastAsia="de-DE"/>
        </w:rPr>
        <w:t xml:space="preserve">, определяемая электрическим зарядом, проходящим через поперечное сечение проводника в единицу времени. Единицей измерения силы тока является </w:t>
      </w:r>
      <w:r w:rsidRPr="00B1057B">
        <w:rPr>
          <w:i/>
          <w:snapToGrid w:val="0"/>
          <w:lang w:eastAsia="de-DE"/>
        </w:rPr>
        <w:t>ампер (А)</w:t>
      </w:r>
      <w:r w:rsidRPr="00B1057B">
        <w:rPr>
          <w:snapToGrid w:val="0"/>
          <w:lang w:eastAsia="de-DE"/>
        </w:rPr>
        <w:t>.</w:t>
      </w:r>
    </w:p>
    <w:p w:rsidR="00973791" w:rsidRPr="00B1057B" w:rsidRDefault="00973791" w:rsidP="00F643E8">
      <w:pPr>
        <w:pStyle w:val="aff9"/>
      </w:pPr>
      <w:r w:rsidRPr="00B1057B">
        <w:t>Напряжение</w:t>
      </w:r>
    </w:p>
    <w:p w:rsidR="00973791" w:rsidRPr="00B1057B" w:rsidRDefault="00973791" w:rsidP="00F643E8">
      <w:r w:rsidRPr="00B1057B">
        <w:rPr>
          <w:snapToGrid w:val="0"/>
          <w:lang w:eastAsia="de-DE"/>
        </w:rPr>
        <w:t xml:space="preserve">Напряжение между двумя точками электрической цепи – это энергия </w:t>
      </w:r>
      <w:r w:rsidRPr="00B1057B">
        <w:rPr>
          <w:snapToGrid w:val="0"/>
          <w:lang w:val="en-US" w:eastAsia="de-DE"/>
        </w:rPr>
        <w:t>W</w:t>
      </w:r>
      <w:r w:rsidRPr="00B1057B">
        <w:rPr>
          <w:snapToGrid w:val="0"/>
          <w:lang w:eastAsia="de-DE"/>
        </w:rPr>
        <w:t xml:space="preserve">, затрачиваемая на перемещение единичного положительного заряда </w:t>
      </w:r>
      <w:r w:rsidRPr="00B1057B">
        <w:rPr>
          <w:snapToGrid w:val="0"/>
          <w:lang w:val="en-US" w:eastAsia="de-DE"/>
        </w:rPr>
        <w:t>Q</w:t>
      </w:r>
      <w:r w:rsidRPr="00B1057B">
        <w:rPr>
          <w:snapToGrid w:val="0"/>
          <w:lang w:eastAsia="de-DE"/>
        </w:rPr>
        <w:t xml:space="preserve"> из одной точки в другую. Если через проводник протекает электрический ток, это означает, что между его концами существует</w:t>
      </w:r>
      <w:r w:rsidRPr="00B1057B">
        <w:rPr>
          <w:i/>
          <w:iCs/>
          <w:snapToGrid w:val="0"/>
          <w:lang w:eastAsia="de-DE"/>
        </w:rPr>
        <w:t xml:space="preserve"> разность потенциалов</w:t>
      </w:r>
      <w:r w:rsidRPr="00B1057B">
        <w:rPr>
          <w:snapToGrid w:val="0"/>
          <w:lang w:eastAsia="de-DE"/>
        </w:rPr>
        <w:t xml:space="preserve"> – </w:t>
      </w:r>
      <w:r w:rsidRPr="00B1057B">
        <w:rPr>
          <w:i/>
          <w:snapToGrid w:val="0"/>
          <w:lang w:eastAsia="de-DE"/>
        </w:rPr>
        <w:t>электрическое напряжение U</w:t>
      </w:r>
      <w:r w:rsidRPr="00B1057B">
        <w:rPr>
          <w:snapToGrid w:val="0"/>
          <w:lang w:eastAsia="de-DE"/>
        </w:rPr>
        <w:t xml:space="preserve">. Единицей измерения напряжения U является </w:t>
      </w:r>
      <w:r w:rsidRPr="00B1057B">
        <w:rPr>
          <w:i/>
          <w:snapToGrid w:val="0"/>
          <w:lang w:eastAsia="de-DE"/>
        </w:rPr>
        <w:t>вольт (В)</w:t>
      </w:r>
      <w:r w:rsidRPr="00B1057B">
        <w:rPr>
          <w:snapToGrid w:val="0"/>
          <w:lang w:eastAsia="de-DE"/>
        </w:rPr>
        <w:t>.</w:t>
      </w:r>
    </w:p>
    <w:p w:rsidR="00973791" w:rsidRPr="00B1057B" w:rsidRDefault="00973791" w:rsidP="00F643E8">
      <w:pPr>
        <w:pStyle w:val="aff9"/>
      </w:pPr>
      <w:r w:rsidRPr="00B1057B">
        <w:t>Электрическое сопротивление</w:t>
      </w:r>
    </w:p>
    <w:p w:rsidR="00973791" w:rsidRPr="00B1057B" w:rsidRDefault="00973791" w:rsidP="00F643E8">
      <w:pPr>
        <w:rPr>
          <w:snapToGrid w:val="0"/>
          <w:lang w:eastAsia="de-DE"/>
        </w:rPr>
      </w:pPr>
      <w:r w:rsidRPr="00B1057B">
        <w:rPr>
          <w:snapToGrid w:val="0"/>
          <w:spacing w:val="-6"/>
          <w:lang w:eastAsia="de-DE"/>
        </w:rPr>
        <w:t>Одни проводники проводят ток хорошо, т. е.</w:t>
      </w:r>
      <w:r w:rsidRPr="00B1057B">
        <w:rPr>
          <w:snapToGrid w:val="0"/>
          <w:lang w:eastAsia="de-DE"/>
        </w:rPr>
        <w:t xml:space="preserve"> обладают малым сопротивлением движению электрических зарядов, а другие – плохо, т. е. имеют большое сопротивление.</w:t>
      </w:r>
    </w:p>
    <w:p w:rsidR="00973791" w:rsidRPr="00B1057B" w:rsidRDefault="00973791" w:rsidP="00F643E8">
      <w:pPr>
        <w:rPr>
          <w:iCs/>
          <w:snapToGrid w:val="0"/>
          <w:lang w:eastAsia="de-DE"/>
        </w:rPr>
      </w:pPr>
      <w:r w:rsidRPr="00B1057B">
        <w:rPr>
          <w:snapToGrid w:val="0"/>
          <w:lang w:eastAsia="de-DE"/>
        </w:rPr>
        <w:t xml:space="preserve">Электрическое сопротивление – это величина, характеризующая противодействие движению электрических зарядов в проводнике. </w:t>
      </w:r>
      <w:r w:rsidRPr="00B1057B">
        <w:rPr>
          <w:i/>
          <w:snapToGrid w:val="0"/>
          <w:lang w:eastAsia="de-DE"/>
        </w:rPr>
        <w:t>Электрическое сопротивление R</w:t>
      </w:r>
      <w:r w:rsidRPr="00B1057B">
        <w:rPr>
          <w:snapToGrid w:val="0"/>
          <w:lang w:eastAsia="de-DE"/>
        </w:rPr>
        <w:t xml:space="preserve"> проводника определяется как отношение напряжения U между его концами к силе тока I в нем. Единицей измерения электрического сопротивления является </w:t>
      </w:r>
      <w:r w:rsidRPr="00B1057B">
        <w:rPr>
          <w:i/>
          <w:snapToGrid w:val="0"/>
          <w:lang w:eastAsia="de-DE"/>
        </w:rPr>
        <w:t xml:space="preserve">ом (Ом). </w:t>
      </w:r>
      <w:r w:rsidRPr="00B1057B">
        <w:rPr>
          <w:iCs/>
          <w:snapToGrid w:val="0"/>
          <w:lang w:eastAsia="de-DE"/>
        </w:rPr>
        <w:t>На электрических схемах сопротивление обозначают прямоугольником</w:t>
      </w:r>
    </w:p>
    <w:tbl>
      <w:tblPr>
        <w:tblStyle w:val="af6"/>
        <w:tblpPr w:leftFromText="180" w:rightFromText="180" w:vertAnchor="text" w:horzAnchor="margin" w:tblpXSpec="center" w:tblpY="504"/>
        <w:tblW w:w="10490" w:type="dxa"/>
        <w:tblLayout w:type="fixed"/>
        <w:tblLook w:val="00A0" w:firstRow="1" w:lastRow="0" w:firstColumn="1" w:lastColumn="0" w:noHBand="0" w:noVBand="0"/>
      </w:tblPr>
      <w:tblGrid>
        <w:gridCol w:w="709"/>
        <w:gridCol w:w="2127"/>
        <w:gridCol w:w="1412"/>
        <w:gridCol w:w="2273"/>
        <w:gridCol w:w="2263"/>
        <w:gridCol w:w="1706"/>
      </w:tblGrid>
      <w:tr w:rsidR="00B1057B" w:rsidRPr="00B1057B" w:rsidTr="006B5B1D">
        <w:trPr>
          <w:trHeight w:hRule="exact" w:val="720"/>
        </w:trPr>
        <w:tc>
          <w:tcPr>
            <w:tcW w:w="709"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z w:val="26"/>
                <w:szCs w:val="26"/>
                <w:lang w:eastAsia="de-DE"/>
              </w:rPr>
              <w:t>№ п/п</w:t>
            </w:r>
          </w:p>
        </w:tc>
        <w:tc>
          <w:tcPr>
            <w:tcW w:w="2127"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z w:val="26"/>
                <w:szCs w:val="26"/>
                <w:lang w:eastAsia="de-DE"/>
              </w:rPr>
              <w:t>Физическая величина</w:t>
            </w:r>
          </w:p>
        </w:tc>
        <w:tc>
          <w:tcPr>
            <w:tcW w:w="1412"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z w:val="26"/>
                <w:szCs w:val="26"/>
                <w:lang w:eastAsia="de-DE"/>
              </w:rPr>
              <w:t>Обозначение</w:t>
            </w:r>
          </w:p>
        </w:tc>
        <w:tc>
          <w:tcPr>
            <w:tcW w:w="2273"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z w:val="26"/>
                <w:szCs w:val="26"/>
                <w:lang w:eastAsia="de-DE"/>
              </w:rPr>
              <w:t>Единица измерения</w:t>
            </w:r>
          </w:p>
        </w:tc>
        <w:tc>
          <w:tcPr>
            <w:tcW w:w="2263"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pacing w:val="-6"/>
                <w:sz w:val="26"/>
                <w:szCs w:val="26"/>
                <w:lang w:eastAsia="de-DE"/>
              </w:rPr>
              <w:t xml:space="preserve">Используемые </w:t>
            </w:r>
            <w:r w:rsidRPr="00B1057B">
              <w:rPr>
                <w:b/>
                <w:snapToGrid w:val="0"/>
                <w:sz w:val="26"/>
                <w:szCs w:val="26"/>
                <w:lang w:eastAsia="de-DE"/>
              </w:rPr>
              <w:t>производные единицы</w:t>
            </w:r>
          </w:p>
        </w:tc>
        <w:tc>
          <w:tcPr>
            <w:tcW w:w="1706" w:type="dxa"/>
          </w:tcPr>
          <w:p w:rsidR="00973791" w:rsidRPr="00B1057B" w:rsidRDefault="00973791" w:rsidP="00F643E8">
            <w:pPr>
              <w:spacing w:after="0" w:line="240" w:lineRule="auto"/>
              <w:ind w:firstLine="0"/>
              <w:jc w:val="center"/>
              <w:rPr>
                <w:b/>
                <w:snapToGrid w:val="0"/>
                <w:sz w:val="26"/>
                <w:szCs w:val="26"/>
                <w:lang w:eastAsia="de-DE"/>
              </w:rPr>
            </w:pPr>
            <w:r w:rsidRPr="00B1057B">
              <w:rPr>
                <w:b/>
                <w:snapToGrid w:val="0"/>
                <w:sz w:val="26"/>
                <w:szCs w:val="26"/>
                <w:lang w:eastAsia="de-DE"/>
              </w:rPr>
              <w:t>Измерительный прибор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Заряд</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Q</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 A</w:t>
            </w:r>
            <w:r w:rsidRPr="00B1057B">
              <w:rPr>
                <w:snapToGrid w:val="0"/>
                <w:sz w:val="26"/>
                <w:szCs w:val="26"/>
                <w:lang w:eastAsia="de-DE"/>
              </w:rPr>
              <w:sym w:font="Symbol" w:char="F0D7"/>
            </w:r>
            <w:r w:rsidRPr="00B1057B">
              <w:rPr>
                <w:snapToGrid w:val="0"/>
                <w:sz w:val="26"/>
                <w:szCs w:val="26"/>
                <w:lang w:eastAsia="de-DE"/>
              </w:rPr>
              <w:t>с = 1 Кл =  1 Кулон</w:t>
            </w:r>
          </w:p>
        </w:tc>
        <w:tc>
          <w:tcPr>
            <w:tcW w:w="2263" w:type="dxa"/>
          </w:tcPr>
          <w:p w:rsidR="00973791" w:rsidRPr="00B1057B" w:rsidRDefault="00973791" w:rsidP="00F643E8">
            <w:pPr>
              <w:spacing w:after="0" w:line="240" w:lineRule="auto"/>
              <w:ind w:firstLine="0"/>
              <w:jc w:val="center"/>
              <w:rPr>
                <w:snapToGrid w:val="0"/>
                <w:sz w:val="26"/>
                <w:szCs w:val="26"/>
                <w:lang w:val="en-US" w:eastAsia="de-DE"/>
              </w:rPr>
            </w:pPr>
            <w:r w:rsidRPr="00B1057B">
              <w:rPr>
                <w:snapToGrid w:val="0"/>
                <w:sz w:val="26"/>
                <w:szCs w:val="26"/>
                <w:lang w:eastAsia="de-DE"/>
              </w:rPr>
              <w:t>мКл, A</w:t>
            </w:r>
            <w:r w:rsidRPr="00B1057B">
              <w:rPr>
                <w:snapToGrid w:val="0"/>
                <w:sz w:val="26"/>
                <w:szCs w:val="26"/>
                <w:lang w:eastAsia="de-DE"/>
              </w:rPr>
              <w:sym w:font="Symbol" w:char="F0D7"/>
            </w:r>
            <w:r w:rsidRPr="00B1057B">
              <w:rPr>
                <w:snapToGrid w:val="0"/>
                <w:sz w:val="26"/>
                <w:szCs w:val="26"/>
                <w:lang w:eastAsia="de-DE"/>
              </w:rPr>
              <w:t>ч</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2</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Сила тока</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I</w:t>
            </w:r>
          </w:p>
        </w:tc>
        <w:tc>
          <w:tcPr>
            <w:tcW w:w="2273" w:type="dxa"/>
          </w:tcPr>
          <w:p w:rsidR="00973791" w:rsidRPr="00B1057B" w:rsidRDefault="00973791" w:rsidP="00F643E8">
            <w:pPr>
              <w:spacing w:after="0" w:line="240" w:lineRule="auto"/>
              <w:ind w:firstLine="0"/>
              <w:jc w:val="center"/>
              <w:rPr>
                <w:snapToGrid w:val="0"/>
                <w:sz w:val="26"/>
                <w:szCs w:val="26"/>
                <w:lang w:val="en-US" w:eastAsia="de-DE"/>
              </w:rPr>
            </w:pPr>
            <w:r w:rsidRPr="00B1057B">
              <w:rPr>
                <w:snapToGrid w:val="0"/>
                <w:sz w:val="26"/>
                <w:szCs w:val="26"/>
                <w:lang w:eastAsia="de-DE"/>
              </w:rPr>
              <w:t xml:space="preserve">1 Кл/с = 1 A = </w:t>
            </w:r>
            <w:r w:rsidRPr="00B1057B">
              <w:rPr>
                <w:snapToGrid w:val="0"/>
                <w:sz w:val="26"/>
                <w:szCs w:val="26"/>
                <w:lang w:eastAsia="de-DE"/>
              </w:rPr>
              <w:br/>
              <w:t>= 1 Ампер</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мA, мкА</w:t>
            </w:r>
          </w:p>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 xml:space="preserve">(мА, </w:t>
            </w:r>
            <w:r w:rsidRPr="00B1057B">
              <w:rPr>
                <w:snapToGrid w:val="0"/>
                <w:sz w:val="26"/>
                <w:szCs w:val="26"/>
                <w:lang w:eastAsia="de-DE"/>
              </w:rPr>
              <w:t>A)</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амперметр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3</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Напряжение</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U</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 Дж/Кл = 1 В = 1 Вольт</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мВ, кВ</w:t>
            </w:r>
          </w:p>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(мВ, кВ)</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вольтметр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4</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Сопро</w:t>
            </w:r>
            <w:r w:rsidRPr="00B1057B">
              <w:rPr>
                <w:snapToGrid w:val="0"/>
                <w:spacing w:val="-4"/>
                <w:sz w:val="26"/>
                <w:szCs w:val="26"/>
                <w:lang w:eastAsia="de-DE"/>
              </w:rPr>
              <w:t>тивление</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R</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 В/А = 1 Ом = 1 Ом</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кОм, МОм</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омметр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5</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Мощность</w:t>
            </w:r>
          </w:p>
        </w:tc>
        <w:tc>
          <w:tcPr>
            <w:tcW w:w="1412" w:type="dxa"/>
          </w:tcPr>
          <w:p w:rsidR="00973791" w:rsidRPr="00B1057B" w:rsidRDefault="00973791" w:rsidP="00F643E8">
            <w:pPr>
              <w:spacing w:after="0" w:line="240" w:lineRule="auto"/>
              <w:ind w:firstLine="0"/>
              <w:jc w:val="center"/>
              <w:rPr>
                <w:snapToGrid w:val="0"/>
                <w:sz w:val="26"/>
                <w:szCs w:val="26"/>
                <w:lang w:val="en-US" w:eastAsia="de-DE"/>
              </w:rPr>
            </w:pPr>
            <w:r w:rsidRPr="00B1057B">
              <w:rPr>
                <w:snapToGrid w:val="0"/>
                <w:sz w:val="26"/>
                <w:szCs w:val="26"/>
                <w:lang w:val="en-US" w:eastAsia="de-DE"/>
              </w:rPr>
              <w:t>P</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 xml:space="preserve">1 В*А = </w:t>
            </w:r>
            <w:r w:rsidRPr="00B1057B">
              <w:rPr>
                <w:snapToGrid w:val="0"/>
                <w:sz w:val="26"/>
                <w:szCs w:val="26"/>
                <w:lang w:val="en-US" w:eastAsia="de-DE"/>
              </w:rPr>
              <w:t xml:space="preserve">1 </w:t>
            </w:r>
            <w:r w:rsidRPr="00B1057B">
              <w:rPr>
                <w:snapToGrid w:val="0"/>
                <w:sz w:val="26"/>
                <w:szCs w:val="26"/>
                <w:lang w:eastAsia="de-DE"/>
              </w:rPr>
              <w:t>Вт = 1 Ватт</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кВт</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ваттметр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6</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Частота</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f</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 Гц = 1 Герц</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кГч, МГц</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частотомер</w:t>
            </w:r>
          </w:p>
        </w:tc>
      </w:tr>
      <w:tr w:rsidR="00B1057B" w:rsidRPr="00B1057B" w:rsidTr="006B5B1D">
        <w:trPr>
          <w:trHeight w:val="540"/>
        </w:trPr>
        <w:tc>
          <w:tcPr>
            <w:tcW w:w="709"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7</w:t>
            </w:r>
          </w:p>
        </w:tc>
        <w:tc>
          <w:tcPr>
            <w:tcW w:w="2127" w:type="dxa"/>
          </w:tcPr>
          <w:p w:rsidR="00973791" w:rsidRPr="00B1057B" w:rsidRDefault="00973791" w:rsidP="00F643E8">
            <w:pPr>
              <w:spacing w:after="0" w:line="240" w:lineRule="auto"/>
              <w:ind w:firstLine="0"/>
              <w:rPr>
                <w:snapToGrid w:val="0"/>
                <w:sz w:val="26"/>
                <w:szCs w:val="26"/>
                <w:lang w:eastAsia="de-DE"/>
              </w:rPr>
            </w:pPr>
            <w:r w:rsidRPr="00B1057B">
              <w:rPr>
                <w:snapToGrid w:val="0"/>
                <w:sz w:val="26"/>
                <w:szCs w:val="26"/>
                <w:lang w:eastAsia="de-DE"/>
              </w:rPr>
              <w:t>Емкость</w:t>
            </w:r>
          </w:p>
        </w:tc>
        <w:tc>
          <w:tcPr>
            <w:tcW w:w="1412"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с</w:t>
            </w:r>
          </w:p>
        </w:tc>
        <w:tc>
          <w:tcPr>
            <w:tcW w:w="227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1 Ф =</w:t>
            </w:r>
            <w:r w:rsidRPr="00B1057B">
              <w:rPr>
                <w:snapToGrid w:val="0"/>
                <w:sz w:val="26"/>
                <w:szCs w:val="26"/>
                <w:lang w:eastAsia="de-DE"/>
              </w:rPr>
              <w:br/>
            </w:r>
            <w:r w:rsidRPr="00B1057B">
              <w:rPr>
                <w:snapToGrid w:val="0"/>
                <w:sz w:val="26"/>
                <w:szCs w:val="26"/>
                <w:lang w:val="en-US" w:eastAsia="de-DE"/>
              </w:rPr>
              <w:t>=</w:t>
            </w:r>
            <w:r w:rsidRPr="00B1057B">
              <w:rPr>
                <w:snapToGrid w:val="0"/>
                <w:sz w:val="26"/>
                <w:szCs w:val="26"/>
                <w:lang w:eastAsia="de-DE"/>
              </w:rPr>
              <w:t xml:space="preserve"> 1 Фарад</w:t>
            </w:r>
          </w:p>
        </w:tc>
        <w:tc>
          <w:tcPr>
            <w:tcW w:w="2263"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нФ, пФ, мкФ</w:t>
            </w:r>
          </w:p>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w:t>
            </w:r>
            <w:r w:rsidRPr="00B1057B">
              <w:rPr>
                <w:snapToGrid w:val="0"/>
                <w:sz w:val="26"/>
                <w:szCs w:val="26"/>
                <w:lang w:val="en-US" w:eastAsia="de-DE"/>
              </w:rPr>
              <w:t>n</w:t>
            </w:r>
            <w:r w:rsidRPr="00B1057B">
              <w:rPr>
                <w:snapToGrid w:val="0"/>
                <w:sz w:val="26"/>
                <w:szCs w:val="26"/>
                <w:lang w:eastAsia="de-DE"/>
              </w:rPr>
              <w:t xml:space="preserve">Ф, </w:t>
            </w:r>
            <w:r w:rsidRPr="00B1057B">
              <w:rPr>
                <w:snapToGrid w:val="0"/>
                <w:sz w:val="26"/>
                <w:szCs w:val="26"/>
                <w:lang w:val="en-US" w:eastAsia="de-DE"/>
              </w:rPr>
              <w:t>p</w:t>
            </w:r>
            <w:r w:rsidRPr="00B1057B">
              <w:rPr>
                <w:snapToGrid w:val="0"/>
                <w:sz w:val="26"/>
                <w:szCs w:val="26"/>
                <w:lang w:eastAsia="de-DE"/>
              </w:rPr>
              <w:t xml:space="preserve">Ф, </w:t>
            </w:r>
            <w:r w:rsidRPr="00B1057B">
              <w:rPr>
                <w:snapToGrid w:val="0"/>
                <w:sz w:val="26"/>
                <w:szCs w:val="26"/>
                <w:lang w:eastAsia="de-DE"/>
              </w:rPr>
              <w:t>Ф)</w:t>
            </w:r>
          </w:p>
        </w:tc>
        <w:tc>
          <w:tcPr>
            <w:tcW w:w="1706" w:type="dxa"/>
          </w:tcPr>
          <w:p w:rsidR="00973791" w:rsidRPr="00B1057B" w:rsidRDefault="00973791" w:rsidP="00F643E8">
            <w:pPr>
              <w:spacing w:after="0" w:line="240" w:lineRule="auto"/>
              <w:ind w:firstLine="0"/>
              <w:jc w:val="center"/>
              <w:rPr>
                <w:snapToGrid w:val="0"/>
                <w:sz w:val="26"/>
                <w:szCs w:val="26"/>
                <w:lang w:eastAsia="de-DE"/>
              </w:rPr>
            </w:pPr>
            <w:r w:rsidRPr="00B1057B">
              <w:rPr>
                <w:snapToGrid w:val="0"/>
                <w:sz w:val="26"/>
                <w:szCs w:val="26"/>
                <w:lang w:eastAsia="de-DE"/>
              </w:rPr>
              <w:t>-</w:t>
            </w:r>
          </w:p>
        </w:tc>
      </w:tr>
    </w:tbl>
    <w:p w:rsidR="00973791" w:rsidRPr="00B1057B" w:rsidRDefault="00973791" w:rsidP="0087442E">
      <w:pPr>
        <w:rPr>
          <w:iCs/>
          <w:snapToGrid w:val="0"/>
          <w:szCs w:val="28"/>
          <w:lang w:eastAsia="de-DE"/>
        </w:rPr>
      </w:pPr>
    </w:p>
    <w:p w:rsidR="00973791" w:rsidRPr="00B1057B" w:rsidRDefault="00973791" w:rsidP="0087442E">
      <w:pPr>
        <w:rPr>
          <w:iCs/>
          <w:snapToGrid w:val="0"/>
          <w:szCs w:val="28"/>
          <w:lang w:eastAsia="de-DE"/>
        </w:rPr>
      </w:pPr>
    </w:p>
    <w:p w:rsidR="00973791" w:rsidRPr="00B1057B" w:rsidRDefault="00973791" w:rsidP="00F643E8">
      <w:r w:rsidRPr="00B1057B">
        <w:lastRenderedPageBreak/>
        <w:t>Ток в электрической цепи обеспечивается электродвижущей силой (ЭДС) источника электрической энергии. Элемент электрической цепи, в котором энергия электрического тока вызывает полезный эффект, называется приемником электрической энергии или нагрузкой.</w:t>
      </w:r>
    </w:p>
    <w:p w:rsidR="00973791" w:rsidRPr="00B1057B" w:rsidRDefault="00973791" w:rsidP="00F643E8">
      <w:pPr>
        <w:rPr>
          <w:b/>
        </w:rPr>
      </w:pPr>
      <w:r w:rsidRPr="00B1057B">
        <w:rPr>
          <w:b/>
        </w:rPr>
        <w:t xml:space="preserve">Простейшая электрическая цепь состоит из: </w:t>
      </w:r>
      <w:r w:rsidRPr="00B1057B">
        <w:rPr>
          <w:b/>
          <w:u w:val="single"/>
        </w:rPr>
        <w:t>1 источника</w:t>
      </w:r>
      <w:r w:rsidRPr="00B1057B">
        <w:rPr>
          <w:b/>
        </w:rPr>
        <w:t xml:space="preserve"> </w:t>
      </w:r>
      <w:r w:rsidRPr="00B1057B">
        <w:rPr>
          <w:b/>
          <w:u w:val="single"/>
        </w:rPr>
        <w:t>2 потребителя</w:t>
      </w:r>
      <w:r w:rsidRPr="00B1057B">
        <w:rPr>
          <w:b/>
        </w:rPr>
        <w:t xml:space="preserve"> электрической энергии, </w:t>
      </w:r>
      <w:r w:rsidRPr="00B1057B">
        <w:rPr>
          <w:b/>
          <w:u w:val="single"/>
        </w:rPr>
        <w:t>3 соединенных проводов</w:t>
      </w:r>
      <w:r w:rsidRPr="00B1057B">
        <w:rPr>
          <w:b/>
        </w:rPr>
        <w:t xml:space="preserve">, </w:t>
      </w:r>
      <w:r w:rsidRPr="00B1057B">
        <w:rPr>
          <w:b/>
          <w:u w:val="single"/>
        </w:rPr>
        <w:t xml:space="preserve">4 устройства управления </w:t>
      </w:r>
      <w:r w:rsidRPr="00B1057B">
        <w:rPr>
          <w:b/>
        </w:rPr>
        <w:t xml:space="preserve">(выключателя) и </w:t>
      </w:r>
      <w:r w:rsidRPr="00B1057B">
        <w:rPr>
          <w:b/>
          <w:u w:val="single"/>
        </w:rPr>
        <w:t>5 устройства защиты</w:t>
      </w:r>
      <w:r w:rsidRPr="00B1057B">
        <w:rPr>
          <w:b/>
        </w:rPr>
        <w:t xml:space="preserve"> (плавкий предохранитель).</w:t>
      </w:r>
    </w:p>
    <w:p w:rsidR="00973791" w:rsidRPr="00B1057B" w:rsidRDefault="00973791" w:rsidP="00F643E8">
      <w:r w:rsidRPr="00B1057B">
        <w:t xml:space="preserve">Примером простейшей электрической цепи может служить карманный фонарь, который состоит из батареи – источника электрической энергии и лампы накаливания – приемника электрической энергии. Выключатель служит для замыкания и размыкания электрической цепи. Если перевести его в положение «включено», пластина с контактной пружиной замыкает электрическую цепь от положительного полюса (+) батареи через лампу и контактную ленту, соединенную с патроном лампы, на металлический кожух фонарика, соединенный через пружину с отрицательным полюсом батареи (-). Образуется замкнутая электрическая цепь, по которой протекает электрический ток, питающий лампу накаливания. </w:t>
      </w:r>
    </w:p>
    <w:p w:rsidR="00973791" w:rsidRPr="00B1057B" w:rsidRDefault="00973791" w:rsidP="00F643E8">
      <w:r w:rsidRPr="00B1057B">
        <w:t xml:space="preserve">Электрическая цепь </w:t>
      </w:r>
      <w:r w:rsidRPr="00B1057B">
        <w:rPr>
          <w:u w:val="single"/>
        </w:rPr>
        <w:t>всегда</w:t>
      </w:r>
      <w:r w:rsidRPr="00B1057B">
        <w:t xml:space="preserve"> должна </w:t>
      </w:r>
      <w:r w:rsidRPr="00B1057B">
        <w:rPr>
          <w:u w:val="single"/>
        </w:rPr>
        <w:t>быть замкнутая</w:t>
      </w:r>
      <w:r w:rsidRPr="00B1057B">
        <w:t xml:space="preserve"> (не иметь обрывов). Если электрическая цепь не замкнутая, то это набор элементов.</w:t>
      </w:r>
    </w:p>
    <w:p w:rsidR="00F643E8" w:rsidRPr="00B1057B" w:rsidRDefault="0083796D" w:rsidP="00F643E8">
      <w:r>
        <w:rPr>
          <w:noProof/>
          <w:sz w:val="28"/>
          <w:szCs w:val="2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1.8pt;margin-top:5.65pt;width:206.9pt;height:179.65pt;z-index:251682816;mso-position-horizontal-relative:text;mso-position-vertical-relative:text">
            <v:imagedata r:id="rId120" o:title=""/>
          </v:shape>
          <o:OLEObject Type="Embed" ProgID="CorelDRAW.Graphic.11" ShapeID="_x0000_s1026" DrawAspect="Content" ObjectID="_1632638510" r:id="rId121"/>
        </w:object>
      </w:r>
    </w:p>
    <w:p w:rsidR="00973791" w:rsidRPr="00B1057B" w:rsidRDefault="00CE0811" w:rsidP="0016610A">
      <w:r w:rsidRPr="00B1057B">
        <w:rPr>
          <w:noProof/>
          <w:lang w:eastAsia="ru-RU"/>
        </w:rPr>
        <mc:AlternateContent>
          <mc:Choice Requires="wpg">
            <w:drawing>
              <wp:inline distT="0" distB="0" distL="0" distR="0" wp14:anchorId="239DC610" wp14:editId="76C412D3">
                <wp:extent cx="2750820" cy="1922145"/>
                <wp:effectExtent l="0" t="0" r="11430" b="20955"/>
                <wp:docPr id="423" name="Группа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0820" cy="1922145"/>
                          <a:chOff x="6546" y="7155"/>
                          <a:chExt cx="4332" cy="3027"/>
                        </a:xfrm>
                      </wpg:grpSpPr>
                      <wps:wsp>
                        <wps:cNvPr id="424" name="Freeform 424"/>
                        <wps:cNvSpPr>
                          <a:spLocks/>
                        </wps:cNvSpPr>
                        <wps:spPr bwMode="auto">
                          <a:xfrm>
                            <a:off x="9663" y="8393"/>
                            <a:ext cx="331" cy="331"/>
                          </a:xfrm>
                          <a:custGeom>
                            <a:avLst/>
                            <a:gdLst>
                              <a:gd name="T0" fmla="*/ 331 w 331"/>
                              <a:gd name="T1" fmla="*/ 168 h 331"/>
                              <a:gd name="T2" fmla="*/ 331 w 331"/>
                              <a:gd name="T3" fmla="*/ 134 h 331"/>
                              <a:gd name="T4" fmla="*/ 321 w 331"/>
                              <a:gd name="T5" fmla="*/ 101 h 331"/>
                              <a:gd name="T6" fmla="*/ 302 w 331"/>
                              <a:gd name="T7" fmla="*/ 72 h 331"/>
                              <a:gd name="T8" fmla="*/ 283 w 331"/>
                              <a:gd name="T9" fmla="*/ 48 h 331"/>
                              <a:gd name="T10" fmla="*/ 259 w 331"/>
                              <a:gd name="T11" fmla="*/ 29 h 331"/>
                              <a:gd name="T12" fmla="*/ 230 w 331"/>
                              <a:gd name="T13" fmla="*/ 14 h 331"/>
                              <a:gd name="T14" fmla="*/ 197 w 331"/>
                              <a:gd name="T15" fmla="*/ 5 h 331"/>
                              <a:gd name="T16" fmla="*/ 168 w 331"/>
                              <a:gd name="T17" fmla="*/ 0 h 331"/>
                              <a:gd name="T18" fmla="*/ 134 w 331"/>
                              <a:gd name="T19" fmla="*/ 5 h 331"/>
                              <a:gd name="T20" fmla="*/ 101 w 331"/>
                              <a:gd name="T21" fmla="*/ 14 h 331"/>
                              <a:gd name="T22" fmla="*/ 72 w 331"/>
                              <a:gd name="T23" fmla="*/ 29 h 331"/>
                              <a:gd name="T24" fmla="*/ 48 w 331"/>
                              <a:gd name="T25" fmla="*/ 48 h 331"/>
                              <a:gd name="T26" fmla="*/ 29 w 331"/>
                              <a:gd name="T27" fmla="*/ 72 h 331"/>
                              <a:gd name="T28" fmla="*/ 14 w 331"/>
                              <a:gd name="T29" fmla="*/ 101 h 331"/>
                              <a:gd name="T30" fmla="*/ 0 w 331"/>
                              <a:gd name="T31" fmla="*/ 134 h 331"/>
                              <a:gd name="T32" fmla="*/ 0 w 331"/>
                              <a:gd name="T33" fmla="*/ 168 h 331"/>
                              <a:gd name="T34" fmla="*/ 0 w 331"/>
                              <a:gd name="T35" fmla="*/ 201 h 331"/>
                              <a:gd name="T36" fmla="*/ 14 w 331"/>
                              <a:gd name="T37" fmla="*/ 230 h 331"/>
                              <a:gd name="T38" fmla="*/ 29 w 331"/>
                              <a:gd name="T39" fmla="*/ 259 h 331"/>
                              <a:gd name="T40" fmla="*/ 48 w 331"/>
                              <a:gd name="T41" fmla="*/ 283 h 331"/>
                              <a:gd name="T42" fmla="*/ 72 w 331"/>
                              <a:gd name="T43" fmla="*/ 302 h 331"/>
                              <a:gd name="T44" fmla="*/ 101 w 331"/>
                              <a:gd name="T45" fmla="*/ 321 h 331"/>
                              <a:gd name="T46" fmla="*/ 134 w 331"/>
                              <a:gd name="T47" fmla="*/ 331 h 331"/>
                              <a:gd name="T48" fmla="*/ 168 w 331"/>
                              <a:gd name="T49" fmla="*/ 331 h 331"/>
                              <a:gd name="T50" fmla="*/ 197 w 331"/>
                              <a:gd name="T51" fmla="*/ 331 h 331"/>
                              <a:gd name="T52" fmla="*/ 230 w 331"/>
                              <a:gd name="T53" fmla="*/ 321 h 331"/>
                              <a:gd name="T54" fmla="*/ 259 w 331"/>
                              <a:gd name="T55" fmla="*/ 302 h 331"/>
                              <a:gd name="T56" fmla="*/ 283 w 331"/>
                              <a:gd name="T57" fmla="*/ 283 h 331"/>
                              <a:gd name="T58" fmla="*/ 302 w 331"/>
                              <a:gd name="T59" fmla="*/ 259 h 331"/>
                              <a:gd name="T60" fmla="*/ 321 w 331"/>
                              <a:gd name="T61" fmla="*/ 230 h 331"/>
                              <a:gd name="T62" fmla="*/ 331 w 331"/>
                              <a:gd name="T63" fmla="*/ 201 h 331"/>
                              <a:gd name="T64" fmla="*/ 331 w 331"/>
                              <a:gd name="T65" fmla="*/ 168 h 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31" h="331">
                                <a:moveTo>
                                  <a:pt x="331" y="168"/>
                                </a:moveTo>
                                <a:lnTo>
                                  <a:pt x="331" y="134"/>
                                </a:lnTo>
                                <a:lnTo>
                                  <a:pt x="321" y="101"/>
                                </a:lnTo>
                                <a:lnTo>
                                  <a:pt x="302" y="72"/>
                                </a:lnTo>
                                <a:lnTo>
                                  <a:pt x="283" y="48"/>
                                </a:lnTo>
                                <a:lnTo>
                                  <a:pt x="259" y="29"/>
                                </a:lnTo>
                                <a:lnTo>
                                  <a:pt x="230" y="14"/>
                                </a:lnTo>
                                <a:lnTo>
                                  <a:pt x="197" y="5"/>
                                </a:lnTo>
                                <a:lnTo>
                                  <a:pt x="168" y="0"/>
                                </a:lnTo>
                                <a:lnTo>
                                  <a:pt x="134" y="5"/>
                                </a:lnTo>
                                <a:lnTo>
                                  <a:pt x="101" y="14"/>
                                </a:lnTo>
                                <a:lnTo>
                                  <a:pt x="72" y="29"/>
                                </a:lnTo>
                                <a:lnTo>
                                  <a:pt x="48" y="48"/>
                                </a:lnTo>
                                <a:lnTo>
                                  <a:pt x="29" y="72"/>
                                </a:lnTo>
                                <a:lnTo>
                                  <a:pt x="14" y="101"/>
                                </a:lnTo>
                                <a:lnTo>
                                  <a:pt x="0" y="134"/>
                                </a:lnTo>
                                <a:lnTo>
                                  <a:pt x="0" y="168"/>
                                </a:lnTo>
                                <a:lnTo>
                                  <a:pt x="0" y="201"/>
                                </a:lnTo>
                                <a:lnTo>
                                  <a:pt x="14" y="230"/>
                                </a:lnTo>
                                <a:lnTo>
                                  <a:pt x="29" y="259"/>
                                </a:lnTo>
                                <a:lnTo>
                                  <a:pt x="48" y="283"/>
                                </a:lnTo>
                                <a:lnTo>
                                  <a:pt x="72" y="302"/>
                                </a:lnTo>
                                <a:lnTo>
                                  <a:pt x="101" y="321"/>
                                </a:lnTo>
                                <a:lnTo>
                                  <a:pt x="134" y="331"/>
                                </a:lnTo>
                                <a:lnTo>
                                  <a:pt x="168" y="331"/>
                                </a:lnTo>
                                <a:lnTo>
                                  <a:pt x="197" y="331"/>
                                </a:lnTo>
                                <a:lnTo>
                                  <a:pt x="230" y="321"/>
                                </a:lnTo>
                                <a:lnTo>
                                  <a:pt x="259" y="302"/>
                                </a:lnTo>
                                <a:lnTo>
                                  <a:pt x="283" y="283"/>
                                </a:lnTo>
                                <a:lnTo>
                                  <a:pt x="302" y="259"/>
                                </a:lnTo>
                                <a:lnTo>
                                  <a:pt x="321" y="230"/>
                                </a:lnTo>
                                <a:lnTo>
                                  <a:pt x="331" y="201"/>
                                </a:lnTo>
                                <a:lnTo>
                                  <a:pt x="331" y="1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 name="Freeform 425"/>
                        <wps:cNvSpPr>
                          <a:spLocks/>
                        </wps:cNvSpPr>
                        <wps:spPr bwMode="auto">
                          <a:xfrm>
                            <a:off x="9663" y="8393"/>
                            <a:ext cx="331" cy="331"/>
                          </a:xfrm>
                          <a:custGeom>
                            <a:avLst/>
                            <a:gdLst>
                              <a:gd name="T0" fmla="*/ 331 w 331"/>
                              <a:gd name="T1" fmla="*/ 168 h 331"/>
                              <a:gd name="T2" fmla="*/ 331 w 331"/>
                              <a:gd name="T3" fmla="*/ 134 h 331"/>
                              <a:gd name="T4" fmla="*/ 321 w 331"/>
                              <a:gd name="T5" fmla="*/ 101 h 331"/>
                              <a:gd name="T6" fmla="*/ 302 w 331"/>
                              <a:gd name="T7" fmla="*/ 72 h 331"/>
                              <a:gd name="T8" fmla="*/ 283 w 331"/>
                              <a:gd name="T9" fmla="*/ 48 h 331"/>
                              <a:gd name="T10" fmla="*/ 259 w 331"/>
                              <a:gd name="T11" fmla="*/ 29 h 331"/>
                              <a:gd name="T12" fmla="*/ 230 w 331"/>
                              <a:gd name="T13" fmla="*/ 14 h 331"/>
                              <a:gd name="T14" fmla="*/ 197 w 331"/>
                              <a:gd name="T15" fmla="*/ 5 h 331"/>
                              <a:gd name="T16" fmla="*/ 168 w 331"/>
                              <a:gd name="T17" fmla="*/ 0 h 331"/>
                              <a:gd name="T18" fmla="*/ 134 w 331"/>
                              <a:gd name="T19" fmla="*/ 5 h 331"/>
                              <a:gd name="T20" fmla="*/ 101 w 331"/>
                              <a:gd name="T21" fmla="*/ 14 h 331"/>
                              <a:gd name="T22" fmla="*/ 72 w 331"/>
                              <a:gd name="T23" fmla="*/ 29 h 331"/>
                              <a:gd name="T24" fmla="*/ 48 w 331"/>
                              <a:gd name="T25" fmla="*/ 48 h 331"/>
                              <a:gd name="T26" fmla="*/ 29 w 331"/>
                              <a:gd name="T27" fmla="*/ 72 h 331"/>
                              <a:gd name="T28" fmla="*/ 14 w 331"/>
                              <a:gd name="T29" fmla="*/ 101 h 331"/>
                              <a:gd name="T30" fmla="*/ 0 w 331"/>
                              <a:gd name="T31" fmla="*/ 134 h 331"/>
                              <a:gd name="T32" fmla="*/ 0 w 331"/>
                              <a:gd name="T33" fmla="*/ 168 h 331"/>
                              <a:gd name="T34" fmla="*/ 0 w 331"/>
                              <a:gd name="T35" fmla="*/ 201 h 331"/>
                              <a:gd name="T36" fmla="*/ 14 w 331"/>
                              <a:gd name="T37" fmla="*/ 230 h 331"/>
                              <a:gd name="T38" fmla="*/ 29 w 331"/>
                              <a:gd name="T39" fmla="*/ 259 h 331"/>
                              <a:gd name="T40" fmla="*/ 48 w 331"/>
                              <a:gd name="T41" fmla="*/ 283 h 331"/>
                              <a:gd name="T42" fmla="*/ 72 w 331"/>
                              <a:gd name="T43" fmla="*/ 302 h 331"/>
                              <a:gd name="T44" fmla="*/ 101 w 331"/>
                              <a:gd name="T45" fmla="*/ 321 h 331"/>
                              <a:gd name="T46" fmla="*/ 134 w 331"/>
                              <a:gd name="T47" fmla="*/ 331 h 331"/>
                              <a:gd name="T48" fmla="*/ 168 w 331"/>
                              <a:gd name="T49" fmla="*/ 331 h 331"/>
                              <a:gd name="T50" fmla="*/ 197 w 331"/>
                              <a:gd name="T51" fmla="*/ 331 h 331"/>
                              <a:gd name="T52" fmla="*/ 230 w 331"/>
                              <a:gd name="T53" fmla="*/ 321 h 331"/>
                              <a:gd name="T54" fmla="*/ 259 w 331"/>
                              <a:gd name="T55" fmla="*/ 302 h 331"/>
                              <a:gd name="T56" fmla="*/ 283 w 331"/>
                              <a:gd name="T57" fmla="*/ 283 h 331"/>
                              <a:gd name="T58" fmla="*/ 302 w 331"/>
                              <a:gd name="T59" fmla="*/ 259 h 331"/>
                              <a:gd name="T60" fmla="*/ 321 w 331"/>
                              <a:gd name="T61" fmla="*/ 230 h 331"/>
                              <a:gd name="T62" fmla="*/ 331 w 331"/>
                              <a:gd name="T63" fmla="*/ 201 h 331"/>
                              <a:gd name="T64" fmla="*/ 331 w 331"/>
                              <a:gd name="T65" fmla="*/ 168 h 3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31" h="331">
                                <a:moveTo>
                                  <a:pt x="331" y="168"/>
                                </a:moveTo>
                                <a:lnTo>
                                  <a:pt x="331" y="134"/>
                                </a:lnTo>
                                <a:lnTo>
                                  <a:pt x="321" y="101"/>
                                </a:lnTo>
                                <a:lnTo>
                                  <a:pt x="302" y="72"/>
                                </a:lnTo>
                                <a:lnTo>
                                  <a:pt x="283" y="48"/>
                                </a:lnTo>
                                <a:lnTo>
                                  <a:pt x="259" y="29"/>
                                </a:lnTo>
                                <a:lnTo>
                                  <a:pt x="230" y="14"/>
                                </a:lnTo>
                                <a:lnTo>
                                  <a:pt x="197" y="5"/>
                                </a:lnTo>
                                <a:lnTo>
                                  <a:pt x="168" y="0"/>
                                </a:lnTo>
                                <a:lnTo>
                                  <a:pt x="134" y="5"/>
                                </a:lnTo>
                                <a:lnTo>
                                  <a:pt x="101" y="14"/>
                                </a:lnTo>
                                <a:lnTo>
                                  <a:pt x="72" y="29"/>
                                </a:lnTo>
                                <a:lnTo>
                                  <a:pt x="48" y="48"/>
                                </a:lnTo>
                                <a:lnTo>
                                  <a:pt x="29" y="72"/>
                                </a:lnTo>
                                <a:lnTo>
                                  <a:pt x="14" y="101"/>
                                </a:lnTo>
                                <a:lnTo>
                                  <a:pt x="0" y="134"/>
                                </a:lnTo>
                                <a:lnTo>
                                  <a:pt x="0" y="168"/>
                                </a:lnTo>
                                <a:lnTo>
                                  <a:pt x="0" y="201"/>
                                </a:lnTo>
                                <a:lnTo>
                                  <a:pt x="14" y="230"/>
                                </a:lnTo>
                                <a:lnTo>
                                  <a:pt x="29" y="259"/>
                                </a:lnTo>
                                <a:lnTo>
                                  <a:pt x="48" y="283"/>
                                </a:lnTo>
                                <a:lnTo>
                                  <a:pt x="72" y="302"/>
                                </a:lnTo>
                                <a:lnTo>
                                  <a:pt x="101" y="321"/>
                                </a:lnTo>
                                <a:lnTo>
                                  <a:pt x="134" y="331"/>
                                </a:lnTo>
                                <a:lnTo>
                                  <a:pt x="168" y="331"/>
                                </a:lnTo>
                                <a:lnTo>
                                  <a:pt x="197" y="331"/>
                                </a:lnTo>
                                <a:lnTo>
                                  <a:pt x="230" y="321"/>
                                </a:lnTo>
                                <a:lnTo>
                                  <a:pt x="259" y="302"/>
                                </a:lnTo>
                                <a:lnTo>
                                  <a:pt x="283" y="283"/>
                                </a:lnTo>
                                <a:lnTo>
                                  <a:pt x="302" y="259"/>
                                </a:lnTo>
                                <a:lnTo>
                                  <a:pt x="321" y="230"/>
                                </a:lnTo>
                                <a:lnTo>
                                  <a:pt x="331" y="201"/>
                                </a:lnTo>
                                <a:lnTo>
                                  <a:pt x="331" y="168"/>
                                </a:lnTo>
                                <a:close/>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Freeform 426"/>
                        <wps:cNvSpPr>
                          <a:spLocks/>
                        </wps:cNvSpPr>
                        <wps:spPr bwMode="auto">
                          <a:xfrm>
                            <a:off x="9342" y="8465"/>
                            <a:ext cx="125" cy="96"/>
                          </a:xfrm>
                          <a:custGeom>
                            <a:avLst/>
                            <a:gdLst>
                              <a:gd name="T0" fmla="*/ 0 w 125"/>
                              <a:gd name="T1" fmla="*/ 96 h 96"/>
                              <a:gd name="T2" fmla="*/ 10 w 125"/>
                              <a:gd name="T3" fmla="*/ 72 h 96"/>
                              <a:gd name="T4" fmla="*/ 19 w 125"/>
                              <a:gd name="T5" fmla="*/ 53 h 96"/>
                              <a:gd name="T6" fmla="*/ 34 w 125"/>
                              <a:gd name="T7" fmla="*/ 33 h 96"/>
                              <a:gd name="T8" fmla="*/ 48 w 125"/>
                              <a:gd name="T9" fmla="*/ 24 h 96"/>
                              <a:gd name="T10" fmla="*/ 62 w 125"/>
                              <a:gd name="T11" fmla="*/ 9 h 96"/>
                              <a:gd name="T12" fmla="*/ 81 w 125"/>
                              <a:gd name="T13" fmla="*/ 0 h 96"/>
                              <a:gd name="T14" fmla="*/ 101 w 125"/>
                              <a:gd name="T15" fmla="*/ 0 h 96"/>
                              <a:gd name="T16" fmla="*/ 125 w 125"/>
                              <a:gd name="T17"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96">
                                <a:moveTo>
                                  <a:pt x="0" y="96"/>
                                </a:moveTo>
                                <a:lnTo>
                                  <a:pt x="10" y="72"/>
                                </a:lnTo>
                                <a:lnTo>
                                  <a:pt x="19" y="53"/>
                                </a:lnTo>
                                <a:lnTo>
                                  <a:pt x="34" y="33"/>
                                </a:lnTo>
                                <a:lnTo>
                                  <a:pt x="48" y="24"/>
                                </a:lnTo>
                                <a:lnTo>
                                  <a:pt x="62" y="9"/>
                                </a:lnTo>
                                <a:lnTo>
                                  <a:pt x="81" y="0"/>
                                </a:lnTo>
                                <a:lnTo>
                                  <a:pt x="101" y="0"/>
                                </a:lnTo>
                                <a:lnTo>
                                  <a:pt x="125" y="0"/>
                                </a:lnTo>
                              </a:path>
                            </a:pathLst>
                          </a:custGeom>
                          <a:noFill/>
                          <a:ln w="635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Freeform 427"/>
                        <wps:cNvSpPr>
                          <a:spLocks/>
                        </wps:cNvSpPr>
                        <wps:spPr bwMode="auto">
                          <a:xfrm>
                            <a:off x="9337" y="8556"/>
                            <a:ext cx="130" cy="96"/>
                          </a:xfrm>
                          <a:custGeom>
                            <a:avLst/>
                            <a:gdLst>
                              <a:gd name="T0" fmla="*/ 0 w 130"/>
                              <a:gd name="T1" fmla="*/ 0 h 96"/>
                              <a:gd name="T2" fmla="*/ 10 w 130"/>
                              <a:gd name="T3" fmla="*/ 24 h 96"/>
                              <a:gd name="T4" fmla="*/ 24 w 130"/>
                              <a:gd name="T5" fmla="*/ 43 h 96"/>
                              <a:gd name="T6" fmla="*/ 34 w 130"/>
                              <a:gd name="T7" fmla="*/ 58 h 96"/>
                              <a:gd name="T8" fmla="*/ 53 w 130"/>
                              <a:gd name="T9" fmla="*/ 72 h 96"/>
                              <a:gd name="T10" fmla="*/ 67 w 130"/>
                              <a:gd name="T11" fmla="*/ 82 h 96"/>
                              <a:gd name="T12" fmla="*/ 86 w 130"/>
                              <a:gd name="T13" fmla="*/ 91 h 96"/>
                              <a:gd name="T14" fmla="*/ 106 w 130"/>
                              <a:gd name="T15" fmla="*/ 96 h 96"/>
                              <a:gd name="T16" fmla="*/ 130 w 130"/>
                              <a:gd name="T17" fmla="*/ 9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0" h="96">
                                <a:moveTo>
                                  <a:pt x="0" y="0"/>
                                </a:moveTo>
                                <a:lnTo>
                                  <a:pt x="10" y="24"/>
                                </a:lnTo>
                                <a:lnTo>
                                  <a:pt x="24" y="43"/>
                                </a:lnTo>
                                <a:lnTo>
                                  <a:pt x="34" y="58"/>
                                </a:lnTo>
                                <a:lnTo>
                                  <a:pt x="53" y="72"/>
                                </a:lnTo>
                                <a:lnTo>
                                  <a:pt x="67" y="82"/>
                                </a:lnTo>
                                <a:lnTo>
                                  <a:pt x="86" y="91"/>
                                </a:lnTo>
                                <a:lnTo>
                                  <a:pt x="106" y="96"/>
                                </a:lnTo>
                                <a:lnTo>
                                  <a:pt x="130" y="96"/>
                                </a:lnTo>
                              </a:path>
                            </a:pathLst>
                          </a:custGeom>
                          <a:noFill/>
                          <a:ln w="635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Line 428"/>
                        <wps:cNvCnPr/>
                        <wps:spPr bwMode="auto">
                          <a:xfrm>
                            <a:off x="9467" y="8446"/>
                            <a:ext cx="1" cy="225"/>
                          </a:xfrm>
                          <a:prstGeom prst="line">
                            <a:avLst/>
                          </a:prstGeom>
                          <a:noFill/>
                          <a:ln w="6350">
                            <a:solidFill>
                              <a:srgbClr val="131516"/>
                            </a:solidFill>
                            <a:round/>
                            <a:headEnd/>
                            <a:tailEnd/>
                          </a:ln>
                          <a:extLst>
                            <a:ext uri="{909E8E84-426E-40DD-AFC4-6F175D3DCCD1}">
                              <a14:hiddenFill xmlns:a14="http://schemas.microsoft.com/office/drawing/2010/main">
                                <a:noFill/>
                              </a14:hiddenFill>
                            </a:ext>
                          </a:extLst>
                        </wps:spPr>
                        <wps:bodyPr/>
                      </wps:wsp>
                      <wps:wsp>
                        <wps:cNvPr id="429" name="Line 429"/>
                        <wps:cNvCnPr/>
                        <wps:spPr bwMode="auto">
                          <a:xfrm flipV="1">
                            <a:off x="9467" y="8422"/>
                            <a:ext cx="268" cy="28"/>
                          </a:xfrm>
                          <a:prstGeom prst="line">
                            <a:avLst/>
                          </a:prstGeom>
                          <a:noFill/>
                          <a:ln w="6350">
                            <a:solidFill>
                              <a:srgbClr val="131516"/>
                            </a:solidFill>
                            <a:round/>
                            <a:headEnd/>
                            <a:tailEnd/>
                          </a:ln>
                          <a:extLst>
                            <a:ext uri="{909E8E84-426E-40DD-AFC4-6F175D3DCCD1}">
                              <a14:hiddenFill xmlns:a14="http://schemas.microsoft.com/office/drawing/2010/main">
                                <a:noFill/>
                              </a14:hiddenFill>
                            </a:ext>
                          </a:extLst>
                        </wps:spPr>
                        <wps:bodyPr/>
                      </wps:wsp>
                      <wps:wsp>
                        <wps:cNvPr id="430" name="Freeform 430"/>
                        <wps:cNvSpPr>
                          <a:spLocks noEditPoints="1"/>
                        </wps:cNvSpPr>
                        <wps:spPr bwMode="auto">
                          <a:xfrm>
                            <a:off x="9462" y="8580"/>
                            <a:ext cx="62" cy="91"/>
                          </a:xfrm>
                          <a:custGeom>
                            <a:avLst/>
                            <a:gdLst>
                              <a:gd name="T0" fmla="*/ 0 w 62"/>
                              <a:gd name="T1" fmla="*/ 29 h 91"/>
                              <a:gd name="T2" fmla="*/ 0 w 62"/>
                              <a:gd name="T3" fmla="*/ 19 h 91"/>
                              <a:gd name="T4" fmla="*/ 0 w 62"/>
                              <a:gd name="T5" fmla="*/ 14 h 91"/>
                              <a:gd name="T6" fmla="*/ 0 w 62"/>
                              <a:gd name="T7" fmla="*/ 10 h 91"/>
                              <a:gd name="T8" fmla="*/ 9 w 62"/>
                              <a:gd name="T9" fmla="*/ 5 h 91"/>
                              <a:gd name="T10" fmla="*/ 14 w 62"/>
                              <a:gd name="T11" fmla="*/ 0 h 91"/>
                              <a:gd name="T12" fmla="*/ 19 w 62"/>
                              <a:gd name="T13" fmla="*/ 0 h 91"/>
                              <a:gd name="T14" fmla="*/ 24 w 62"/>
                              <a:gd name="T15" fmla="*/ 5 h 91"/>
                              <a:gd name="T16" fmla="*/ 29 w 62"/>
                              <a:gd name="T17" fmla="*/ 10 h 91"/>
                              <a:gd name="T18" fmla="*/ 0 w 62"/>
                              <a:gd name="T19" fmla="*/ 29 h 91"/>
                              <a:gd name="T20" fmla="*/ 29 w 62"/>
                              <a:gd name="T21" fmla="*/ 10 h 91"/>
                              <a:gd name="T22" fmla="*/ 62 w 62"/>
                              <a:gd name="T23" fmla="*/ 62 h 91"/>
                              <a:gd name="T24" fmla="*/ 33 w 62"/>
                              <a:gd name="T25" fmla="*/ 82 h 91"/>
                              <a:gd name="T26" fmla="*/ 0 w 62"/>
                              <a:gd name="T27" fmla="*/ 29 h 91"/>
                              <a:gd name="T28" fmla="*/ 29 w 62"/>
                              <a:gd name="T29" fmla="*/ 10 h 91"/>
                              <a:gd name="T30" fmla="*/ 62 w 62"/>
                              <a:gd name="T31" fmla="*/ 62 h 91"/>
                              <a:gd name="T32" fmla="*/ 62 w 62"/>
                              <a:gd name="T33" fmla="*/ 72 h 91"/>
                              <a:gd name="T34" fmla="*/ 62 w 62"/>
                              <a:gd name="T35" fmla="*/ 77 h 91"/>
                              <a:gd name="T36" fmla="*/ 62 w 62"/>
                              <a:gd name="T37" fmla="*/ 82 h 91"/>
                              <a:gd name="T38" fmla="*/ 57 w 62"/>
                              <a:gd name="T39" fmla="*/ 86 h 91"/>
                              <a:gd name="T40" fmla="*/ 48 w 62"/>
                              <a:gd name="T41" fmla="*/ 91 h 91"/>
                              <a:gd name="T42" fmla="*/ 43 w 62"/>
                              <a:gd name="T43" fmla="*/ 86 h 91"/>
                              <a:gd name="T44" fmla="*/ 38 w 62"/>
                              <a:gd name="T45" fmla="*/ 86 h 91"/>
                              <a:gd name="T46" fmla="*/ 33 w 62"/>
                              <a:gd name="T47" fmla="*/ 82 h 91"/>
                              <a:gd name="T48" fmla="*/ 62 w 62"/>
                              <a:gd name="T49" fmla="*/ 62 h 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2" h="91">
                                <a:moveTo>
                                  <a:pt x="0" y="29"/>
                                </a:moveTo>
                                <a:lnTo>
                                  <a:pt x="0" y="19"/>
                                </a:lnTo>
                                <a:lnTo>
                                  <a:pt x="0" y="14"/>
                                </a:lnTo>
                                <a:lnTo>
                                  <a:pt x="0" y="10"/>
                                </a:lnTo>
                                <a:lnTo>
                                  <a:pt x="9" y="5"/>
                                </a:lnTo>
                                <a:lnTo>
                                  <a:pt x="14" y="0"/>
                                </a:lnTo>
                                <a:lnTo>
                                  <a:pt x="19" y="0"/>
                                </a:lnTo>
                                <a:lnTo>
                                  <a:pt x="24" y="5"/>
                                </a:lnTo>
                                <a:lnTo>
                                  <a:pt x="29" y="10"/>
                                </a:lnTo>
                                <a:lnTo>
                                  <a:pt x="0" y="29"/>
                                </a:lnTo>
                                <a:close/>
                                <a:moveTo>
                                  <a:pt x="29" y="10"/>
                                </a:moveTo>
                                <a:lnTo>
                                  <a:pt x="62" y="62"/>
                                </a:lnTo>
                                <a:lnTo>
                                  <a:pt x="33" y="82"/>
                                </a:lnTo>
                                <a:lnTo>
                                  <a:pt x="0" y="29"/>
                                </a:lnTo>
                                <a:lnTo>
                                  <a:pt x="29" y="10"/>
                                </a:lnTo>
                                <a:close/>
                                <a:moveTo>
                                  <a:pt x="62" y="62"/>
                                </a:moveTo>
                                <a:lnTo>
                                  <a:pt x="62" y="72"/>
                                </a:lnTo>
                                <a:lnTo>
                                  <a:pt x="62" y="77"/>
                                </a:lnTo>
                                <a:lnTo>
                                  <a:pt x="62" y="82"/>
                                </a:lnTo>
                                <a:lnTo>
                                  <a:pt x="57" y="86"/>
                                </a:lnTo>
                                <a:lnTo>
                                  <a:pt x="48" y="91"/>
                                </a:lnTo>
                                <a:lnTo>
                                  <a:pt x="43" y="86"/>
                                </a:lnTo>
                                <a:lnTo>
                                  <a:pt x="38" y="86"/>
                                </a:lnTo>
                                <a:lnTo>
                                  <a:pt x="33" y="82"/>
                                </a:lnTo>
                                <a:lnTo>
                                  <a:pt x="62" y="62"/>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1" name="Line 431"/>
                        <wps:cNvCnPr/>
                        <wps:spPr bwMode="auto">
                          <a:xfrm flipV="1">
                            <a:off x="9745" y="8484"/>
                            <a:ext cx="119" cy="14"/>
                          </a:xfrm>
                          <a:prstGeom prst="line">
                            <a:avLst/>
                          </a:prstGeom>
                          <a:noFill/>
                          <a:ln w="0">
                            <a:solidFill>
                              <a:srgbClr val="131516"/>
                            </a:solidFill>
                            <a:round/>
                            <a:headEnd/>
                            <a:tailEnd/>
                          </a:ln>
                          <a:extLst>
                            <a:ext uri="{909E8E84-426E-40DD-AFC4-6F175D3DCCD1}">
                              <a14:hiddenFill xmlns:a14="http://schemas.microsoft.com/office/drawing/2010/main">
                                <a:noFill/>
                              </a14:hiddenFill>
                            </a:ext>
                          </a:extLst>
                        </wps:spPr>
                        <wps:bodyPr/>
                      </wps:wsp>
                      <wps:wsp>
                        <wps:cNvPr id="432" name="Line 432"/>
                        <wps:cNvCnPr/>
                        <wps:spPr bwMode="auto">
                          <a:xfrm>
                            <a:off x="9740" y="8623"/>
                            <a:ext cx="124" cy="29"/>
                          </a:xfrm>
                          <a:prstGeom prst="line">
                            <a:avLst/>
                          </a:prstGeom>
                          <a:noFill/>
                          <a:ln w="0">
                            <a:solidFill>
                              <a:srgbClr val="131516"/>
                            </a:solidFill>
                            <a:round/>
                            <a:headEnd/>
                            <a:tailEnd/>
                          </a:ln>
                          <a:extLst>
                            <a:ext uri="{909E8E84-426E-40DD-AFC4-6F175D3DCCD1}">
                              <a14:hiddenFill xmlns:a14="http://schemas.microsoft.com/office/drawing/2010/main">
                                <a:noFill/>
                              </a14:hiddenFill>
                            </a:ext>
                          </a:extLst>
                        </wps:spPr>
                        <wps:bodyPr/>
                      </wps:wsp>
                      <wps:wsp>
                        <wps:cNvPr id="433" name="Freeform 433"/>
                        <wps:cNvSpPr>
                          <a:spLocks/>
                        </wps:cNvSpPr>
                        <wps:spPr bwMode="auto">
                          <a:xfrm>
                            <a:off x="9864" y="8484"/>
                            <a:ext cx="15" cy="24"/>
                          </a:xfrm>
                          <a:custGeom>
                            <a:avLst/>
                            <a:gdLst>
                              <a:gd name="T0" fmla="*/ 0 w 15"/>
                              <a:gd name="T1" fmla="*/ 0 h 24"/>
                              <a:gd name="T2" fmla="*/ 10 w 15"/>
                              <a:gd name="T3" fmla="*/ 0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0"/>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Freeform 434"/>
                        <wps:cNvSpPr>
                          <a:spLocks/>
                        </wps:cNvSpPr>
                        <wps:spPr bwMode="auto">
                          <a:xfrm>
                            <a:off x="9864" y="8508"/>
                            <a:ext cx="15" cy="24"/>
                          </a:xfrm>
                          <a:custGeom>
                            <a:avLst/>
                            <a:gdLst>
                              <a:gd name="T0" fmla="*/ 0 w 15"/>
                              <a:gd name="T1" fmla="*/ 0 h 24"/>
                              <a:gd name="T2" fmla="*/ 10 w 15"/>
                              <a:gd name="T3" fmla="*/ 5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5"/>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Freeform 435"/>
                        <wps:cNvSpPr>
                          <a:spLocks/>
                        </wps:cNvSpPr>
                        <wps:spPr bwMode="auto">
                          <a:xfrm>
                            <a:off x="9864" y="8532"/>
                            <a:ext cx="15" cy="24"/>
                          </a:xfrm>
                          <a:custGeom>
                            <a:avLst/>
                            <a:gdLst>
                              <a:gd name="T0" fmla="*/ 0 w 15"/>
                              <a:gd name="T1" fmla="*/ 0 h 24"/>
                              <a:gd name="T2" fmla="*/ 10 w 15"/>
                              <a:gd name="T3" fmla="*/ 5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5"/>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Freeform 436"/>
                        <wps:cNvSpPr>
                          <a:spLocks/>
                        </wps:cNvSpPr>
                        <wps:spPr bwMode="auto">
                          <a:xfrm>
                            <a:off x="9864" y="8556"/>
                            <a:ext cx="15" cy="24"/>
                          </a:xfrm>
                          <a:custGeom>
                            <a:avLst/>
                            <a:gdLst>
                              <a:gd name="T0" fmla="*/ 0 w 15"/>
                              <a:gd name="T1" fmla="*/ 0 h 24"/>
                              <a:gd name="T2" fmla="*/ 10 w 15"/>
                              <a:gd name="T3" fmla="*/ 5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5"/>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Freeform 437"/>
                        <wps:cNvSpPr>
                          <a:spLocks/>
                        </wps:cNvSpPr>
                        <wps:spPr bwMode="auto">
                          <a:xfrm>
                            <a:off x="9864" y="8580"/>
                            <a:ext cx="15" cy="24"/>
                          </a:xfrm>
                          <a:custGeom>
                            <a:avLst/>
                            <a:gdLst>
                              <a:gd name="T0" fmla="*/ 0 w 15"/>
                              <a:gd name="T1" fmla="*/ 0 h 24"/>
                              <a:gd name="T2" fmla="*/ 10 w 15"/>
                              <a:gd name="T3" fmla="*/ 5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5"/>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Freeform 438"/>
                        <wps:cNvSpPr>
                          <a:spLocks/>
                        </wps:cNvSpPr>
                        <wps:spPr bwMode="auto">
                          <a:xfrm>
                            <a:off x="9864" y="8604"/>
                            <a:ext cx="15" cy="24"/>
                          </a:xfrm>
                          <a:custGeom>
                            <a:avLst/>
                            <a:gdLst>
                              <a:gd name="T0" fmla="*/ 0 w 15"/>
                              <a:gd name="T1" fmla="*/ 0 h 24"/>
                              <a:gd name="T2" fmla="*/ 10 w 15"/>
                              <a:gd name="T3" fmla="*/ 0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0"/>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Freeform 439"/>
                        <wps:cNvSpPr>
                          <a:spLocks/>
                        </wps:cNvSpPr>
                        <wps:spPr bwMode="auto">
                          <a:xfrm>
                            <a:off x="9864" y="8628"/>
                            <a:ext cx="15" cy="24"/>
                          </a:xfrm>
                          <a:custGeom>
                            <a:avLst/>
                            <a:gdLst>
                              <a:gd name="T0" fmla="*/ 0 w 15"/>
                              <a:gd name="T1" fmla="*/ 0 h 24"/>
                              <a:gd name="T2" fmla="*/ 10 w 15"/>
                              <a:gd name="T3" fmla="*/ 5 h 24"/>
                              <a:gd name="T4" fmla="*/ 15 w 15"/>
                              <a:gd name="T5" fmla="*/ 10 h 24"/>
                              <a:gd name="T6" fmla="*/ 10 w 15"/>
                              <a:gd name="T7" fmla="*/ 14 h 24"/>
                              <a:gd name="T8" fmla="*/ 0 w 15"/>
                              <a:gd name="T9" fmla="*/ 24 h 24"/>
                            </a:gdLst>
                            <a:ahLst/>
                            <a:cxnLst>
                              <a:cxn ang="0">
                                <a:pos x="T0" y="T1"/>
                              </a:cxn>
                              <a:cxn ang="0">
                                <a:pos x="T2" y="T3"/>
                              </a:cxn>
                              <a:cxn ang="0">
                                <a:pos x="T4" y="T5"/>
                              </a:cxn>
                              <a:cxn ang="0">
                                <a:pos x="T6" y="T7"/>
                              </a:cxn>
                              <a:cxn ang="0">
                                <a:pos x="T8" y="T9"/>
                              </a:cxn>
                            </a:cxnLst>
                            <a:rect l="0" t="0" r="r" b="b"/>
                            <a:pathLst>
                              <a:path w="15" h="24">
                                <a:moveTo>
                                  <a:pt x="0" y="0"/>
                                </a:moveTo>
                                <a:lnTo>
                                  <a:pt x="10" y="5"/>
                                </a:lnTo>
                                <a:lnTo>
                                  <a:pt x="15" y="10"/>
                                </a:lnTo>
                                <a:lnTo>
                                  <a:pt x="10" y="14"/>
                                </a:lnTo>
                                <a:lnTo>
                                  <a:pt x="0" y="24"/>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Freeform 440"/>
                        <wps:cNvSpPr>
                          <a:spLocks/>
                        </wps:cNvSpPr>
                        <wps:spPr bwMode="auto">
                          <a:xfrm>
                            <a:off x="9864" y="8642"/>
                            <a:ext cx="10" cy="15"/>
                          </a:xfrm>
                          <a:custGeom>
                            <a:avLst/>
                            <a:gdLst>
                              <a:gd name="T0" fmla="*/ 10 w 10"/>
                              <a:gd name="T1" fmla="*/ 5 h 15"/>
                              <a:gd name="T2" fmla="*/ 10 w 10"/>
                              <a:gd name="T3" fmla="*/ 0 h 15"/>
                              <a:gd name="T4" fmla="*/ 5 w 10"/>
                              <a:gd name="T5" fmla="*/ 0 h 15"/>
                              <a:gd name="T6" fmla="*/ 0 w 10"/>
                              <a:gd name="T7" fmla="*/ 0 h 15"/>
                              <a:gd name="T8" fmla="*/ 0 w 10"/>
                              <a:gd name="T9" fmla="*/ 5 h 15"/>
                              <a:gd name="T10" fmla="*/ 0 w 10"/>
                              <a:gd name="T11" fmla="*/ 15 h 15"/>
                              <a:gd name="T12" fmla="*/ 5 w 10"/>
                              <a:gd name="T13" fmla="*/ 15 h 15"/>
                              <a:gd name="T14" fmla="*/ 10 w 10"/>
                              <a:gd name="T15" fmla="*/ 15 h 15"/>
                              <a:gd name="T16" fmla="*/ 10 w 10"/>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5">
                                <a:moveTo>
                                  <a:pt x="10" y="5"/>
                                </a:moveTo>
                                <a:lnTo>
                                  <a:pt x="10" y="0"/>
                                </a:lnTo>
                                <a:lnTo>
                                  <a:pt x="5" y="0"/>
                                </a:lnTo>
                                <a:lnTo>
                                  <a:pt x="0" y="0"/>
                                </a:lnTo>
                                <a:lnTo>
                                  <a:pt x="0" y="5"/>
                                </a:lnTo>
                                <a:lnTo>
                                  <a:pt x="0" y="15"/>
                                </a:lnTo>
                                <a:lnTo>
                                  <a:pt x="5" y="15"/>
                                </a:lnTo>
                                <a:lnTo>
                                  <a:pt x="10" y="15"/>
                                </a:lnTo>
                                <a:lnTo>
                                  <a:pt x="10" y="5"/>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1" name="Freeform 441"/>
                        <wps:cNvSpPr>
                          <a:spLocks/>
                        </wps:cNvSpPr>
                        <wps:spPr bwMode="auto">
                          <a:xfrm>
                            <a:off x="9864" y="8642"/>
                            <a:ext cx="10" cy="15"/>
                          </a:xfrm>
                          <a:custGeom>
                            <a:avLst/>
                            <a:gdLst>
                              <a:gd name="T0" fmla="*/ 10 w 10"/>
                              <a:gd name="T1" fmla="*/ 5 h 15"/>
                              <a:gd name="T2" fmla="*/ 10 w 10"/>
                              <a:gd name="T3" fmla="*/ 0 h 15"/>
                              <a:gd name="T4" fmla="*/ 5 w 10"/>
                              <a:gd name="T5" fmla="*/ 0 h 15"/>
                              <a:gd name="T6" fmla="*/ 0 w 10"/>
                              <a:gd name="T7" fmla="*/ 0 h 15"/>
                              <a:gd name="T8" fmla="*/ 0 w 10"/>
                              <a:gd name="T9" fmla="*/ 5 h 15"/>
                              <a:gd name="T10" fmla="*/ 0 w 10"/>
                              <a:gd name="T11" fmla="*/ 15 h 15"/>
                              <a:gd name="T12" fmla="*/ 5 w 10"/>
                              <a:gd name="T13" fmla="*/ 15 h 15"/>
                              <a:gd name="T14" fmla="*/ 10 w 10"/>
                              <a:gd name="T15" fmla="*/ 15 h 15"/>
                              <a:gd name="T16" fmla="*/ 10 w 10"/>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5">
                                <a:moveTo>
                                  <a:pt x="10" y="5"/>
                                </a:moveTo>
                                <a:lnTo>
                                  <a:pt x="10" y="0"/>
                                </a:lnTo>
                                <a:lnTo>
                                  <a:pt x="5" y="0"/>
                                </a:lnTo>
                                <a:lnTo>
                                  <a:pt x="0" y="0"/>
                                </a:lnTo>
                                <a:lnTo>
                                  <a:pt x="0" y="5"/>
                                </a:lnTo>
                                <a:lnTo>
                                  <a:pt x="0" y="15"/>
                                </a:lnTo>
                                <a:lnTo>
                                  <a:pt x="5" y="15"/>
                                </a:lnTo>
                                <a:lnTo>
                                  <a:pt x="10" y="15"/>
                                </a:lnTo>
                                <a:lnTo>
                                  <a:pt x="10" y="5"/>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Freeform 442"/>
                        <wps:cNvSpPr>
                          <a:spLocks/>
                        </wps:cNvSpPr>
                        <wps:spPr bwMode="auto">
                          <a:xfrm>
                            <a:off x="9864" y="8479"/>
                            <a:ext cx="10" cy="15"/>
                          </a:xfrm>
                          <a:custGeom>
                            <a:avLst/>
                            <a:gdLst>
                              <a:gd name="T0" fmla="*/ 10 w 10"/>
                              <a:gd name="T1" fmla="*/ 5 h 15"/>
                              <a:gd name="T2" fmla="*/ 10 w 10"/>
                              <a:gd name="T3" fmla="*/ 0 h 15"/>
                              <a:gd name="T4" fmla="*/ 5 w 10"/>
                              <a:gd name="T5" fmla="*/ 0 h 15"/>
                              <a:gd name="T6" fmla="*/ 0 w 10"/>
                              <a:gd name="T7" fmla="*/ 0 h 15"/>
                              <a:gd name="T8" fmla="*/ 0 w 10"/>
                              <a:gd name="T9" fmla="*/ 5 h 15"/>
                              <a:gd name="T10" fmla="*/ 0 w 10"/>
                              <a:gd name="T11" fmla="*/ 10 h 15"/>
                              <a:gd name="T12" fmla="*/ 5 w 10"/>
                              <a:gd name="T13" fmla="*/ 15 h 15"/>
                              <a:gd name="T14" fmla="*/ 10 w 10"/>
                              <a:gd name="T15" fmla="*/ 10 h 15"/>
                              <a:gd name="T16" fmla="*/ 10 w 10"/>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5">
                                <a:moveTo>
                                  <a:pt x="10" y="5"/>
                                </a:moveTo>
                                <a:lnTo>
                                  <a:pt x="10" y="0"/>
                                </a:lnTo>
                                <a:lnTo>
                                  <a:pt x="5" y="0"/>
                                </a:lnTo>
                                <a:lnTo>
                                  <a:pt x="0" y="0"/>
                                </a:lnTo>
                                <a:lnTo>
                                  <a:pt x="0" y="5"/>
                                </a:lnTo>
                                <a:lnTo>
                                  <a:pt x="0" y="10"/>
                                </a:lnTo>
                                <a:lnTo>
                                  <a:pt x="5" y="15"/>
                                </a:lnTo>
                                <a:lnTo>
                                  <a:pt x="10" y="10"/>
                                </a:lnTo>
                                <a:lnTo>
                                  <a:pt x="10" y="5"/>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 name="Freeform 443"/>
                        <wps:cNvSpPr>
                          <a:spLocks/>
                        </wps:cNvSpPr>
                        <wps:spPr bwMode="auto">
                          <a:xfrm>
                            <a:off x="9864" y="8479"/>
                            <a:ext cx="10" cy="15"/>
                          </a:xfrm>
                          <a:custGeom>
                            <a:avLst/>
                            <a:gdLst>
                              <a:gd name="T0" fmla="*/ 10 w 10"/>
                              <a:gd name="T1" fmla="*/ 5 h 15"/>
                              <a:gd name="T2" fmla="*/ 10 w 10"/>
                              <a:gd name="T3" fmla="*/ 0 h 15"/>
                              <a:gd name="T4" fmla="*/ 5 w 10"/>
                              <a:gd name="T5" fmla="*/ 0 h 15"/>
                              <a:gd name="T6" fmla="*/ 0 w 10"/>
                              <a:gd name="T7" fmla="*/ 0 h 15"/>
                              <a:gd name="T8" fmla="*/ 0 w 10"/>
                              <a:gd name="T9" fmla="*/ 5 h 15"/>
                              <a:gd name="T10" fmla="*/ 0 w 10"/>
                              <a:gd name="T11" fmla="*/ 10 h 15"/>
                              <a:gd name="T12" fmla="*/ 5 w 10"/>
                              <a:gd name="T13" fmla="*/ 15 h 15"/>
                              <a:gd name="T14" fmla="*/ 10 w 10"/>
                              <a:gd name="T15" fmla="*/ 10 h 15"/>
                              <a:gd name="T16" fmla="*/ 10 w 10"/>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0" h="15">
                                <a:moveTo>
                                  <a:pt x="10" y="5"/>
                                </a:moveTo>
                                <a:lnTo>
                                  <a:pt x="10" y="0"/>
                                </a:lnTo>
                                <a:lnTo>
                                  <a:pt x="5" y="0"/>
                                </a:lnTo>
                                <a:lnTo>
                                  <a:pt x="0" y="0"/>
                                </a:lnTo>
                                <a:lnTo>
                                  <a:pt x="0" y="5"/>
                                </a:lnTo>
                                <a:lnTo>
                                  <a:pt x="0" y="10"/>
                                </a:lnTo>
                                <a:lnTo>
                                  <a:pt x="5" y="15"/>
                                </a:lnTo>
                                <a:lnTo>
                                  <a:pt x="10" y="10"/>
                                </a:lnTo>
                                <a:lnTo>
                                  <a:pt x="10" y="5"/>
                                </a:lnTo>
                              </a:path>
                            </a:pathLst>
                          </a:custGeom>
                          <a:noFill/>
                          <a:ln w="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444"/>
                        <wps:cNvSpPr>
                          <a:spLocks noEditPoints="1"/>
                        </wps:cNvSpPr>
                        <wps:spPr bwMode="auto">
                          <a:xfrm>
                            <a:off x="9462" y="8455"/>
                            <a:ext cx="144" cy="230"/>
                          </a:xfrm>
                          <a:custGeom>
                            <a:avLst/>
                            <a:gdLst>
                              <a:gd name="T0" fmla="*/ 0 w 144"/>
                              <a:gd name="T1" fmla="*/ 29 h 230"/>
                              <a:gd name="T2" fmla="*/ 0 w 144"/>
                              <a:gd name="T3" fmla="*/ 19 h 230"/>
                              <a:gd name="T4" fmla="*/ 0 w 144"/>
                              <a:gd name="T5" fmla="*/ 15 h 230"/>
                              <a:gd name="T6" fmla="*/ 0 w 144"/>
                              <a:gd name="T7" fmla="*/ 10 h 230"/>
                              <a:gd name="T8" fmla="*/ 9 w 144"/>
                              <a:gd name="T9" fmla="*/ 5 h 230"/>
                              <a:gd name="T10" fmla="*/ 14 w 144"/>
                              <a:gd name="T11" fmla="*/ 0 h 230"/>
                              <a:gd name="T12" fmla="*/ 19 w 144"/>
                              <a:gd name="T13" fmla="*/ 5 h 230"/>
                              <a:gd name="T14" fmla="*/ 24 w 144"/>
                              <a:gd name="T15" fmla="*/ 5 h 230"/>
                              <a:gd name="T16" fmla="*/ 29 w 144"/>
                              <a:gd name="T17" fmla="*/ 10 h 230"/>
                              <a:gd name="T18" fmla="*/ 0 w 144"/>
                              <a:gd name="T19" fmla="*/ 29 h 230"/>
                              <a:gd name="T20" fmla="*/ 29 w 144"/>
                              <a:gd name="T21" fmla="*/ 10 h 230"/>
                              <a:gd name="T22" fmla="*/ 139 w 144"/>
                              <a:gd name="T23" fmla="*/ 202 h 230"/>
                              <a:gd name="T24" fmla="*/ 110 w 144"/>
                              <a:gd name="T25" fmla="*/ 221 h 230"/>
                              <a:gd name="T26" fmla="*/ 0 w 144"/>
                              <a:gd name="T27" fmla="*/ 29 h 230"/>
                              <a:gd name="T28" fmla="*/ 29 w 144"/>
                              <a:gd name="T29" fmla="*/ 10 h 230"/>
                              <a:gd name="T30" fmla="*/ 139 w 144"/>
                              <a:gd name="T31" fmla="*/ 202 h 230"/>
                              <a:gd name="T32" fmla="*/ 144 w 144"/>
                              <a:gd name="T33" fmla="*/ 211 h 230"/>
                              <a:gd name="T34" fmla="*/ 144 w 144"/>
                              <a:gd name="T35" fmla="*/ 216 h 230"/>
                              <a:gd name="T36" fmla="*/ 139 w 144"/>
                              <a:gd name="T37" fmla="*/ 221 h 230"/>
                              <a:gd name="T38" fmla="*/ 134 w 144"/>
                              <a:gd name="T39" fmla="*/ 226 h 230"/>
                              <a:gd name="T40" fmla="*/ 129 w 144"/>
                              <a:gd name="T41" fmla="*/ 230 h 230"/>
                              <a:gd name="T42" fmla="*/ 120 w 144"/>
                              <a:gd name="T43" fmla="*/ 230 h 230"/>
                              <a:gd name="T44" fmla="*/ 115 w 144"/>
                              <a:gd name="T45" fmla="*/ 226 h 230"/>
                              <a:gd name="T46" fmla="*/ 110 w 144"/>
                              <a:gd name="T47" fmla="*/ 221 h 230"/>
                              <a:gd name="T48" fmla="*/ 139 w 144"/>
                              <a:gd name="T49"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44" h="230">
                                <a:moveTo>
                                  <a:pt x="0" y="29"/>
                                </a:moveTo>
                                <a:lnTo>
                                  <a:pt x="0" y="19"/>
                                </a:lnTo>
                                <a:lnTo>
                                  <a:pt x="0" y="15"/>
                                </a:lnTo>
                                <a:lnTo>
                                  <a:pt x="0" y="10"/>
                                </a:lnTo>
                                <a:lnTo>
                                  <a:pt x="9" y="5"/>
                                </a:lnTo>
                                <a:lnTo>
                                  <a:pt x="14" y="0"/>
                                </a:lnTo>
                                <a:lnTo>
                                  <a:pt x="19" y="5"/>
                                </a:lnTo>
                                <a:lnTo>
                                  <a:pt x="24" y="5"/>
                                </a:lnTo>
                                <a:lnTo>
                                  <a:pt x="29" y="10"/>
                                </a:lnTo>
                                <a:lnTo>
                                  <a:pt x="0" y="29"/>
                                </a:lnTo>
                                <a:close/>
                                <a:moveTo>
                                  <a:pt x="29" y="10"/>
                                </a:moveTo>
                                <a:lnTo>
                                  <a:pt x="139" y="202"/>
                                </a:lnTo>
                                <a:lnTo>
                                  <a:pt x="110" y="221"/>
                                </a:lnTo>
                                <a:lnTo>
                                  <a:pt x="0" y="29"/>
                                </a:lnTo>
                                <a:lnTo>
                                  <a:pt x="29" y="10"/>
                                </a:lnTo>
                                <a:close/>
                                <a:moveTo>
                                  <a:pt x="139" y="202"/>
                                </a:moveTo>
                                <a:lnTo>
                                  <a:pt x="144" y="211"/>
                                </a:lnTo>
                                <a:lnTo>
                                  <a:pt x="144" y="216"/>
                                </a:lnTo>
                                <a:lnTo>
                                  <a:pt x="139" y="221"/>
                                </a:lnTo>
                                <a:lnTo>
                                  <a:pt x="134" y="226"/>
                                </a:lnTo>
                                <a:lnTo>
                                  <a:pt x="129" y="230"/>
                                </a:lnTo>
                                <a:lnTo>
                                  <a:pt x="120" y="230"/>
                                </a:lnTo>
                                <a:lnTo>
                                  <a:pt x="115" y="226"/>
                                </a:lnTo>
                                <a:lnTo>
                                  <a:pt x="110" y="221"/>
                                </a:lnTo>
                                <a:lnTo>
                                  <a:pt x="139" y="202"/>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 name="Line 445"/>
                        <wps:cNvCnPr/>
                        <wps:spPr bwMode="auto">
                          <a:xfrm>
                            <a:off x="9467" y="8666"/>
                            <a:ext cx="268" cy="29"/>
                          </a:xfrm>
                          <a:prstGeom prst="line">
                            <a:avLst/>
                          </a:prstGeom>
                          <a:noFill/>
                          <a:ln w="6350">
                            <a:solidFill>
                              <a:srgbClr val="131516"/>
                            </a:solidFill>
                            <a:round/>
                            <a:headEnd/>
                            <a:tailEnd/>
                          </a:ln>
                          <a:extLst>
                            <a:ext uri="{909E8E84-426E-40DD-AFC4-6F175D3DCCD1}">
                              <a14:hiddenFill xmlns:a14="http://schemas.microsoft.com/office/drawing/2010/main">
                                <a:noFill/>
                              </a14:hiddenFill>
                            </a:ext>
                          </a:extLst>
                        </wps:spPr>
                        <wps:bodyPr/>
                      </wps:wsp>
                      <wps:wsp>
                        <wps:cNvPr id="446" name="Freeform 446"/>
                        <wps:cNvSpPr>
                          <a:spLocks/>
                        </wps:cNvSpPr>
                        <wps:spPr bwMode="auto">
                          <a:xfrm>
                            <a:off x="9730" y="8422"/>
                            <a:ext cx="15" cy="273"/>
                          </a:xfrm>
                          <a:custGeom>
                            <a:avLst/>
                            <a:gdLst>
                              <a:gd name="T0" fmla="*/ 0 w 15"/>
                              <a:gd name="T1" fmla="*/ 273 h 273"/>
                              <a:gd name="T2" fmla="*/ 5 w 15"/>
                              <a:gd name="T3" fmla="*/ 235 h 273"/>
                              <a:gd name="T4" fmla="*/ 10 w 15"/>
                              <a:gd name="T5" fmla="*/ 196 h 273"/>
                              <a:gd name="T6" fmla="*/ 15 w 15"/>
                              <a:gd name="T7" fmla="*/ 158 h 273"/>
                              <a:gd name="T8" fmla="*/ 15 w 15"/>
                              <a:gd name="T9" fmla="*/ 124 h 273"/>
                              <a:gd name="T10" fmla="*/ 10 w 15"/>
                              <a:gd name="T11" fmla="*/ 57 h 273"/>
                              <a:gd name="T12" fmla="*/ 0 w 15"/>
                              <a:gd name="T13" fmla="*/ 0 h 273"/>
                            </a:gdLst>
                            <a:ahLst/>
                            <a:cxnLst>
                              <a:cxn ang="0">
                                <a:pos x="T0" y="T1"/>
                              </a:cxn>
                              <a:cxn ang="0">
                                <a:pos x="T2" y="T3"/>
                              </a:cxn>
                              <a:cxn ang="0">
                                <a:pos x="T4" y="T5"/>
                              </a:cxn>
                              <a:cxn ang="0">
                                <a:pos x="T6" y="T7"/>
                              </a:cxn>
                              <a:cxn ang="0">
                                <a:pos x="T8" y="T9"/>
                              </a:cxn>
                              <a:cxn ang="0">
                                <a:pos x="T10" y="T11"/>
                              </a:cxn>
                              <a:cxn ang="0">
                                <a:pos x="T12" y="T13"/>
                              </a:cxn>
                            </a:cxnLst>
                            <a:rect l="0" t="0" r="r" b="b"/>
                            <a:pathLst>
                              <a:path w="15" h="273">
                                <a:moveTo>
                                  <a:pt x="0" y="273"/>
                                </a:moveTo>
                                <a:lnTo>
                                  <a:pt x="5" y="235"/>
                                </a:lnTo>
                                <a:lnTo>
                                  <a:pt x="10" y="196"/>
                                </a:lnTo>
                                <a:lnTo>
                                  <a:pt x="15" y="158"/>
                                </a:lnTo>
                                <a:lnTo>
                                  <a:pt x="15" y="124"/>
                                </a:lnTo>
                                <a:lnTo>
                                  <a:pt x="10" y="57"/>
                                </a:lnTo>
                                <a:lnTo>
                                  <a:pt x="0" y="0"/>
                                </a:lnTo>
                              </a:path>
                            </a:pathLst>
                          </a:custGeom>
                          <a:noFill/>
                          <a:ln w="635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 name="Rectangle 447"/>
                        <wps:cNvSpPr>
                          <a:spLocks noChangeArrowheads="1"/>
                        </wps:cNvSpPr>
                        <wps:spPr bwMode="auto">
                          <a:xfrm>
                            <a:off x="9658" y="8431"/>
                            <a:ext cx="67" cy="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Freeform 448"/>
                        <wps:cNvSpPr>
                          <a:spLocks noEditPoints="1"/>
                        </wps:cNvSpPr>
                        <wps:spPr bwMode="auto">
                          <a:xfrm>
                            <a:off x="9524" y="8436"/>
                            <a:ext cx="158" cy="254"/>
                          </a:xfrm>
                          <a:custGeom>
                            <a:avLst/>
                            <a:gdLst>
                              <a:gd name="T0" fmla="*/ 153 w 158"/>
                              <a:gd name="T1" fmla="*/ 230 h 254"/>
                              <a:gd name="T2" fmla="*/ 158 w 158"/>
                              <a:gd name="T3" fmla="*/ 240 h 254"/>
                              <a:gd name="T4" fmla="*/ 158 w 158"/>
                              <a:gd name="T5" fmla="*/ 245 h 254"/>
                              <a:gd name="T6" fmla="*/ 153 w 158"/>
                              <a:gd name="T7" fmla="*/ 249 h 254"/>
                              <a:gd name="T8" fmla="*/ 149 w 158"/>
                              <a:gd name="T9" fmla="*/ 254 h 254"/>
                              <a:gd name="T10" fmla="*/ 144 w 158"/>
                              <a:gd name="T11" fmla="*/ 254 h 254"/>
                              <a:gd name="T12" fmla="*/ 134 w 158"/>
                              <a:gd name="T13" fmla="*/ 254 h 254"/>
                              <a:gd name="T14" fmla="*/ 130 w 158"/>
                              <a:gd name="T15" fmla="*/ 254 h 254"/>
                              <a:gd name="T16" fmla="*/ 125 w 158"/>
                              <a:gd name="T17" fmla="*/ 249 h 254"/>
                              <a:gd name="T18" fmla="*/ 153 w 158"/>
                              <a:gd name="T19" fmla="*/ 230 h 254"/>
                              <a:gd name="T20" fmla="*/ 125 w 158"/>
                              <a:gd name="T21" fmla="*/ 249 h 254"/>
                              <a:gd name="T22" fmla="*/ 5 w 158"/>
                              <a:gd name="T23" fmla="*/ 29 h 254"/>
                              <a:gd name="T24" fmla="*/ 34 w 158"/>
                              <a:gd name="T25" fmla="*/ 10 h 254"/>
                              <a:gd name="T26" fmla="*/ 153 w 158"/>
                              <a:gd name="T27" fmla="*/ 230 h 254"/>
                              <a:gd name="T28" fmla="*/ 125 w 158"/>
                              <a:gd name="T29" fmla="*/ 249 h 254"/>
                              <a:gd name="T30" fmla="*/ 5 w 158"/>
                              <a:gd name="T31" fmla="*/ 29 h 254"/>
                              <a:gd name="T32" fmla="*/ 0 w 158"/>
                              <a:gd name="T33" fmla="*/ 19 h 254"/>
                              <a:gd name="T34" fmla="*/ 0 w 158"/>
                              <a:gd name="T35" fmla="*/ 14 h 254"/>
                              <a:gd name="T36" fmla="*/ 5 w 158"/>
                              <a:gd name="T37" fmla="*/ 10 h 254"/>
                              <a:gd name="T38" fmla="*/ 10 w 158"/>
                              <a:gd name="T39" fmla="*/ 5 h 254"/>
                              <a:gd name="T40" fmla="*/ 14 w 158"/>
                              <a:gd name="T41" fmla="*/ 0 h 254"/>
                              <a:gd name="T42" fmla="*/ 24 w 158"/>
                              <a:gd name="T43" fmla="*/ 5 h 254"/>
                              <a:gd name="T44" fmla="*/ 29 w 158"/>
                              <a:gd name="T45" fmla="*/ 5 h 254"/>
                              <a:gd name="T46" fmla="*/ 34 w 158"/>
                              <a:gd name="T47" fmla="*/ 10 h 254"/>
                              <a:gd name="T48" fmla="*/ 5 w 158"/>
                              <a:gd name="T49" fmla="*/ 29 h 2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58" h="254">
                                <a:moveTo>
                                  <a:pt x="153" y="230"/>
                                </a:moveTo>
                                <a:lnTo>
                                  <a:pt x="158" y="240"/>
                                </a:lnTo>
                                <a:lnTo>
                                  <a:pt x="158" y="245"/>
                                </a:lnTo>
                                <a:lnTo>
                                  <a:pt x="153" y="249"/>
                                </a:lnTo>
                                <a:lnTo>
                                  <a:pt x="149" y="254"/>
                                </a:lnTo>
                                <a:lnTo>
                                  <a:pt x="144" y="254"/>
                                </a:lnTo>
                                <a:lnTo>
                                  <a:pt x="134" y="254"/>
                                </a:lnTo>
                                <a:lnTo>
                                  <a:pt x="130" y="254"/>
                                </a:lnTo>
                                <a:lnTo>
                                  <a:pt x="125" y="249"/>
                                </a:lnTo>
                                <a:lnTo>
                                  <a:pt x="153" y="230"/>
                                </a:lnTo>
                                <a:close/>
                                <a:moveTo>
                                  <a:pt x="125" y="249"/>
                                </a:moveTo>
                                <a:lnTo>
                                  <a:pt x="5" y="29"/>
                                </a:lnTo>
                                <a:lnTo>
                                  <a:pt x="34" y="10"/>
                                </a:lnTo>
                                <a:lnTo>
                                  <a:pt x="153" y="230"/>
                                </a:lnTo>
                                <a:lnTo>
                                  <a:pt x="125" y="249"/>
                                </a:lnTo>
                                <a:close/>
                                <a:moveTo>
                                  <a:pt x="5" y="29"/>
                                </a:moveTo>
                                <a:lnTo>
                                  <a:pt x="0" y="19"/>
                                </a:lnTo>
                                <a:lnTo>
                                  <a:pt x="0" y="14"/>
                                </a:lnTo>
                                <a:lnTo>
                                  <a:pt x="5" y="10"/>
                                </a:lnTo>
                                <a:lnTo>
                                  <a:pt x="10" y="5"/>
                                </a:lnTo>
                                <a:lnTo>
                                  <a:pt x="14" y="0"/>
                                </a:lnTo>
                                <a:lnTo>
                                  <a:pt x="24" y="5"/>
                                </a:lnTo>
                                <a:lnTo>
                                  <a:pt x="29" y="5"/>
                                </a:lnTo>
                                <a:lnTo>
                                  <a:pt x="34" y="10"/>
                                </a:lnTo>
                                <a:lnTo>
                                  <a:pt x="5" y="2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Rectangle 449"/>
                        <wps:cNvSpPr>
                          <a:spLocks noChangeArrowheads="1"/>
                        </wps:cNvSpPr>
                        <wps:spPr bwMode="auto">
                          <a:xfrm>
                            <a:off x="6941" y="7160"/>
                            <a:ext cx="2463" cy="19"/>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450"/>
                        <wps:cNvSpPr>
                          <a:spLocks noChangeArrowheads="1"/>
                        </wps:cNvSpPr>
                        <wps:spPr bwMode="auto">
                          <a:xfrm>
                            <a:off x="9385" y="7155"/>
                            <a:ext cx="24" cy="1315"/>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Rectangle 451"/>
                        <wps:cNvSpPr>
                          <a:spLocks noChangeArrowheads="1"/>
                        </wps:cNvSpPr>
                        <wps:spPr bwMode="auto">
                          <a:xfrm>
                            <a:off x="9596" y="8685"/>
                            <a:ext cx="19" cy="1478"/>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452"/>
                        <wps:cNvSpPr>
                          <a:spLocks noChangeArrowheads="1"/>
                        </wps:cNvSpPr>
                        <wps:spPr bwMode="auto">
                          <a:xfrm>
                            <a:off x="6989" y="9818"/>
                            <a:ext cx="105" cy="24"/>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Freeform 453"/>
                        <wps:cNvSpPr>
                          <a:spLocks/>
                        </wps:cNvSpPr>
                        <wps:spPr bwMode="auto">
                          <a:xfrm>
                            <a:off x="7003" y="7457"/>
                            <a:ext cx="120" cy="120"/>
                          </a:xfrm>
                          <a:custGeom>
                            <a:avLst/>
                            <a:gdLst>
                              <a:gd name="T0" fmla="*/ 53 w 120"/>
                              <a:gd name="T1" fmla="*/ 120 h 120"/>
                              <a:gd name="T2" fmla="*/ 53 w 120"/>
                              <a:gd name="T3" fmla="*/ 72 h 120"/>
                              <a:gd name="T4" fmla="*/ 0 w 120"/>
                              <a:gd name="T5" fmla="*/ 72 h 120"/>
                              <a:gd name="T6" fmla="*/ 0 w 120"/>
                              <a:gd name="T7" fmla="*/ 48 h 120"/>
                              <a:gd name="T8" fmla="*/ 53 w 120"/>
                              <a:gd name="T9" fmla="*/ 48 h 120"/>
                              <a:gd name="T10" fmla="*/ 53 w 120"/>
                              <a:gd name="T11" fmla="*/ 0 h 120"/>
                              <a:gd name="T12" fmla="*/ 72 w 120"/>
                              <a:gd name="T13" fmla="*/ 0 h 120"/>
                              <a:gd name="T14" fmla="*/ 72 w 120"/>
                              <a:gd name="T15" fmla="*/ 48 h 120"/>
                              <a:gd name="T16" fmla="*/ 120 w 120"/>
                              <a:gd name="T17" fmla="*/ 48 h 120"/>
                              <a:gd name="T18" fmla="*/ 120 w 120"/>
                              <a:gd name="T19" fmla="*/ 72 h 120"/>
                              <a:gd name="T20" fmla="*/ 72 w 120"/>
                              <a:gd name="T21" fmla="*/ 72 h 120"/>
                              <a:gd name="T22" fmla="*/ 72 w 120"/>
                              <a:gd name="T23" fmla="*/ 120 h 120"/>
                              <a:gd name="T24" fmla="*/ 53 w 120"/>
                              <a:gd name="T25" fmla="*/ 120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0" h="120">
                                <a:moveTo>
                                  <a:pt x="53" y="120"/>
                                </a:moveTo>
                                <a:lnTo>
                                  <a:pt x="53" y="72"/>
                                </a:lnTo>
                                <a:lnTo>
                                  <a:pt x="0" y="72"/>
                                </a:lnTo>
                                <a:lnTo>
                                  <a:pt x="0" y="48"/>
                                </a:lnTo>
                                <a:lnTo>
                                  <a:pt x="53" y="48"/>
                                </a:lnTo>
                                <a:lnTo>
                                  <a:pt x="53" y="0"/>
                                </a:lnTo>
                                <a:lnTo>
                                  <a:pt x="72" y="0"/>
                                </a:lnTo>
                                <a:lnTo>
                                  <a:pt x="72" y="48"/>
                                </a:lnTo>
                                <a:lnTo>
                                  <a:pt x="120" y="48"/>
                                </a:lnTo>
                                <a:lnTo>
                                  <a:pt x="120" y="72"/>
                                </a:lnTo>
                                <a:lnTo>
                                  <a:pt x="72" y="72"/>
                                </a:lnTo>
                                <a:lnTo>
                                  <a:pt x="72" y="120"/>
                                </a:lnTo>
                                <a:lnTo>
                                  <a:pt x="53" y="12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454"/>
                        <wps:cNvSpPr>
                          <a:spLocks/>
                        </wps:cNvSpPr>
                        <wps:spPr bwMode="auto">
                          <a:xfrm>
                            <a:off x="7957" y="10110"/>
                            <a:ext cx="67" cy="67"/>
                          </a:xfrm>
                          <a:custGeom>
                            <a:avLst/>
                            <a:gdLst>
                              <a:gd name="T0" fmla="*/ 67 w 67"/>
                              <a:gd name="T1" fmla="*/ 34 h 67"/>
                              <a:gd name="T2" fmla="*/ 62 w 67"/>
                              <a:gd name="T3" fmla="*/ 24 h 67"/>
                              <a:gd name="T4" fmla="*/ 57 w 67"/>
                              <a:gd name="T5" fmla="*/ 10 h 67"/>
                              <a:gd name="T6" fmla="*/ 43 w 67"/>
                              <a:gd name="T7" fmla="*/ 5 h 67"/>
                              <a:gd name="T8" fmla="*/ 34 w 67"/>
                              <a:gd name="T9" fmla="*/ 0 h 67"/>
                              <a:gd name="T10" fmla="*/ 19 w 67"/>
                              <a:gd name="T11" fmla="*/ 5 h 67"/>
                              <a:gd name="T12" fmla="*/ 10 w 67"/>
                              <a:gd name="T13" fmla="*/ 10 h 67"/>
                              <a:gd name="T14" fmla="*/ 0 w 67"/>
                              <a:gd name="T15" fmla="*/ 24 h 67"/>
                              <a:gd name="T16" fmla="*/ 0 w 67"/>
                              <a:gd name="T17" fmla="*/ 34 h 67"/>
                              <a:gd name="T18" fmla="*/ 0 w 67"/>
                              <a:gd name="T19" fmla="*/ 48 h 67"/>
                              <a:gd name="T20" fmla="*/ 10 w 67"/>
                              <a:gd name="T21" fmla="*/ 58 h 67"/>
                              <a:gd name="T22" fmla="*/ 19 w 67"/>
                              <a:gd name="T23" fmla="*/ 67 h 67"/>
                              <a:gd name="T24" fmla="*/ 34 w 67"/>
                              <a:gd name="T25" fmla="*/ 67 h 67"/>
                              <a:gd name="T26" fmla="*/ 43 w 67"/>
                              <a:gd name="T27" fmla="*/ 67 h 67"/>
                              <a:gd name="T28" fmla="*/ 57 w 67"/>
                              <a:gd name="T29" fmla="*/ 58 h 67"/>
                              <a:gd name="T30" fmla="*/ 62 w 67"/>
                              <a:gd name="T31" fmla="*/ 48 h 67"/>
                              <a:gd name="T32" fmla="*/ 67 w 67"/>
                              <a:gd name="T33"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7" h="67">
                                <a:moveTo>
                                  <a:pt x="67" y="34"/>
                                </a:moveTo>
                                <a:lnTo>
                                  <a:pt x="62" y="24"/>
                                </a:lnTo>
                                <a:lnTo>
                                  <a:pt x="57" y="10"/>
                                </a:lnTo>
                                <a:lnTo>
                                  <a:pt x="43" y="5"/>
                                </a:lnTo>
                                <a:lnTo>
                                  <a:pt x="34" y="0"/>
                                </a:lnTo>
                                <a:lnTo>
                                  <a:pt x="19" y="5"/>
                                </a:lnTo>
                                <a:lnTo>
                                  <a:pt x="10" y="10"/>
                                </a:lnTo>
                                <a:lnTo>
                                  <a:pt x="0" y="24"/>
                                </a:lnTo>
                                <a:lnTo>
                                  <a:pt x="0" y="34"/>
                                </a:lnTo>
                                <a:lnTo>
                                  <a:pt x="0" y="48"/>
                                </a:lnTo>
                                <a:lnTo>
                                  <a:pt x="10" y="58"/>
                                </a:lnTo>
                                <a:lnTo>
                                  <a:pt x="19" y="67"/>
                                </a:lnTo>
                                <a:lnTo>
                                  <a:pt x="34" y="67"/>
                                </a:lnTo>
                                <a:lnTo>
                                  <a:pt x="43" y="67"/>
                                </a:lnTo>
                                <a:lnTo>
                                  <a:pt x="57" y="58"/>
                                </a:lnTo>
                                <a:lnTo>
                                  <a:pt x="62" y="48"/>
                                </a:lnTo>
                                <a:lnTo>
                                  <a:pt x="67" y="34"/>
                                </a:lnTo>
                                <a:close/>
                              </a:path>
                            </a:pathLst>
                          </a:custGeom>
                          <a:noFill/>
                          <a:ln w="635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Freeform 455"/>
                        <wps:cNvSpPr>
                          <a:spLocks/>
                        </wps:cNvSpPr>
                        <wps:spPr bwMode="auto">
                          <a:xfrm>
                            <a:off x="8522" y="10115"/>
                            <a:ext cx="68" cy="67"/>
                          </a:xfrm>
                          <a:custGeom>
                            <a:avLst/>
                            <a:gdLst>
                              <a:gd name="T0" fmla="*/ 68 w 68"/>
                              <a:gd name="T1" fmla="*/ 34 h 67"/>
                              <a:gd name="T2" fmla="*/ 68 w 68"/>
                              <a:gd name="T3" fmla="*/ 24 h 67"/>
                              <a:gd name="T4" fmla="*/ 58 w 68"/>
                              <a:gd name="T5" fmla="*/ 10 h 67"/>
                              <a:gd name="T6" fmla="*/ 48 w 68"/>
                              <a:gd name="T7" fmla="*/ 5 h 67"/>
                              <a:gd name="T8" fmla="*/ 34 w 68"/>
                              <a:gd name="T9" fmla="*/ 0 h 67"/>
                              <a:gd name="T10" fmla="*/ 24 w 68"/>
                              <a:gd name="T11" fmla="*/ 5 h 67"/>
                              <a:gd name="T12" fmla="*/ 10 w 68"/>
                              <a:gd name="T13" fmla="*/ 10 h 67"/>
                              <a:gd name="T14" fmla="*/ 5 w 68"/>
                              <a:gd name="T15" fmla="*/ 24 h 67"/>
                              <a:gd name="T16" fmla="*/ 0 w 68"/>
                              <a:gd name="T17" fmla="*/ 34 h 67"/>
                              <a:gd name="T18" fmla="*/ 5 w 68"/>
                              <a:gd name="T19" fmla="*/ 48 h 67"/>
                              <a:gd name="T20" fmla="*/ 10 w 68"/>
                              <a:gd name="T21" fmla="*/ 58 h 67"/>
                              <a:gd name="T22" fmla="*/ 24 w 68"/>
                              <a:gd name="T23" fmla="*/ 67 h 67"/>
                              <a:gd name="T24" fmla="*/ 34 w 68"/>
                              <a:gd name="T25" fmla="*/ 67 h 67"/>
                              <a:gd name="T26" fmla="*/ 48 w 68"/>
                              <a:gd name="T27" fmla="*/ 67 h 67"/>
                              <a:gd name="T28" fmla="*/ 58 w 68"/>
                              <a:gd name="T29" fmla="*/ 58 h 67"/>
                              <a:gd name="T30" fmla="*/ 68 w 68"/>
                              <a:gd name="T31" fmla="*/ 48 h 67"/>
                              <a:gd name="T32" fmla="*/ 68 w 68"/>
                              <a:gd name="T33" fmla="*/ 3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8" h="67">
                                <a:moveTo>
                                  <a:pt x="68" y="34"/>
                                </a:moveTo>
                                <a:lnTo>
                                  <a:pt x="68" y="24"/>
                                </a:lnTo>
                                <a:lnTo>
                                  <a:pt x="58" y="10"/>
                                </a:lnTo>
                                <a:lnTo>
                                  <a:pt x="48" y="5"/>
                                </a:lnTo>
                                <a:lnTo>
                                  <a:pt x="34" y="0"/>
                                </a:lnTo>
                                <a:lnTo>
                                  <a:pt x="24" y="5"/>
                                </a:lnTo>
                                <a:lnTo>
                                  <a:pt x="10" y="10"/>
                                </a:lnTo>
                                <a:lnTo>
                                  <a:pt x="5" y="24"/>
                                </a:lnTo>
                                <a:lnTo>
                                  <a:pt x="0" y="34"/>
                                </a:lnTo>
                                <a:lnTo>
                                  <a:pt x="5" y="48"/>
                                </a:lnTo>
                                <a:lnTo>
                                  <a:pt x="10" y="58"/>
                                </a:lnTo>
                                <a:lnTo>
                                  <a:pt x="24" y="67"/>
                                </a:lnTo>
                                <a:lnTo>
                                  <a:pt x="34" y="67"/>
                                </a:lnTo>
                                <a:lnTo>
                                  <a:pt x="48" y="67"/>
                                </a:lnTo>
                                <a:lnTo>
                                  <a:pt x="58" y="58"/>
                                </a:lnTo>
                                <a:lnTo>
                                  <a:pt x="68" y="48"/>
                                </a:lnTo>
                                <a:lnTo>
                                  <a:pt x="68" y="34"/>
                                </a:lnTo>
                                <a:close/>
                              </a:path>
                            </a:pathLst>
                          </a:custGeom>
                          <a:noFill/>
                          <a:ln w="6350">
                            <a:solidFill>
                              <a:srgbClr val="13151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Rectangle 456"/>
                        <wps:cNvSpPr>
                          <a:spLocks noChangeArrowheads="1"/>
                        </wps:cNvSpPr>
                        <wps:spPr bwMode="auto">
                          <a:xfrm>
                            <a:off x="8590" y="10139"/>
                            <a:ext cx="1011" cy="24"/>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457"/>
                        <wps:cNvSpPr>
                          <a:spLocks noChangeArrowheads="1"/>
                        </wps:cNvSpPr>
                        <wps:spPr bwMode="auto">
                          <a:xfrm>
                            <a:off x="6945" y="10136"/>
                            <a:ext cx="1011" cy="24"/>
                          </a:xfrm>
                          <a:prstGeom prst="rect">
                            <a:avLst/>
                          </a:prstGeom>
                          <a:solidFill>
                            <a:srgbClr val="13151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Freeform 458"/>
                        <wps:cNvSpPr>
                          <a:spLocks/>
                        </wps:cNvSpPr>
                        <wps:spPr bwMode="auto">
                          <a:xfrm>
                            <a:off x="8014" y="9986"/>
                            <a:ext cx="485" cy="163"/>
                          </a:xfrm>
                          <a:custGeom>
                            <a:avLst/>
                            <a:gdLst>
                              <a:gd name="T0" fmla="*/ 0 w 485"/>
                              <a:gd name="T1" fmla="*/ 143 h 163"/>
                              <a:gd name="T2" fmla="*/ 480 w 485"/>
                              <a:gd name="T3" fmla="*/ 0 h 163"/>
                              <a:gd name="T4" fmla="*/ 485 w 485"/>
                              <a:gd name="T5" fmla="*/ 24 h 163"/>
                              <a:gd name="T6" fmla="*/ 5 w 485"/>
                              <a:gd name="T7" fmla="*/ 163 h 163"/>
                              <a:gd name="T8" fmla="*/ 0 w 485"/>
                              <a:gd name="T9" fmla="*/ 143 h 163"/>
                            </a:gdLst>
                            <a:ahLst/>
                            <a:cxnLst>
                              <a:cxn ang="0">
                                <a:pos x="T0" y="T1"/>
                              </a:cxn>
                              <a:cxn ang="0">
                                <a:pos x="T2" y="T3"/>
                              </a:cxn>
                              <a:cxn ang="0">
                                <a:pos x="T4" y="T5"/>
                              </a:cxn>
                              <a:cxn ang="0">
                                <a:pos x="T6" y="T7"/>
                              </a:cxn>
                              <a:cxn ang="0">
                                <a:pos x="T8" y="T9"/>
                              </a:cxn>
                            </a:cxnLst>
                            <a:rect l="0" t="0" r="r" b="b"/>
                            <a:pathLst>
                              <a:path w="485" h="163">
                                <a:moveTo>
                                  <a:pt x="0" y="143"/>
                                </a:moveTo>
                                <a:lnTo>
                                  <a:pt x="480" y="0"/>
                                </a:lnTo>
                                <a:lnTo>
                                  <a:pt x="485" y="24"/>
                                </a:lnTo>
                                <a:lnTo>
                                  <a:pt x="5" y="163"/>
                                </a:lnTo>
                                <a:lnTo>
                                  <a:pt x="0" y="143"/>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459"/>
                        <wps:cNvSpPr>
                          <a:spLocks noEditPoints="1"/>
                        </wps:cNvSpPr>
                        <wps:spPr bwMode="auto">
                          <a:xfrm>
                            <a:off x="7800" y="9737"/>
                            <a:ext cx="72" cy="96"/>
                          </a:xfrm>
                          <a:custGeom>
                            <a:avLst/>
                            <a:gdLst>
                              <a:gd name="T0" fmla="*/ 0 w 72"/>
                              <a:gd name="T1" fmla="*/ 96 h 96"/>
                              <a:gd name="T2" fmla="*/ 0 w 72"/>
                              <a:gd name="T3" fmla="*/ 0 h 96"/>
                              <a:gd name="T4" fmla="*/ 33 w 72"/>
                              <a:gd name="T5" fmla="*/ 0 h 96"/>
                              <a:gd name="T6" fmla="*/ 48 w 72"/>
                              <a:gd name="T7" fmla="*/ 5 h 96"/>
                              <a:gd name="T8" fmla="*/ 52 w 72"/>
                              <a:gd name="T9" fmla="*/ 5 h 96"/>
                              <a:gd name="T10" fmla="*/ 62 w 72"/>
                              <a:gd name="T11" fmla="*/ 10 h 96"/>
                              <a:gd name="T12" fmla="*/ 67 w 72"/>
                              <a:gd name="T13" fmla="*/ 15 h 96"/>
                              <a:gd name="T14" fmla="*/ 67 w 72"/>
                              <a:gd name="T15" fmla="*/ 19 h 96"/>
                              <a:gd name="T16" fmla="*/ 67 w 72"/>
                              <a:gd name="T17" fmla="*/ 29 h 96"/>
                              <a:gd name="T18" fmla="*/ 67 w 72"/>
                              <a:gd name="T19" fmla="*/ 34 h 96"/>
                              <a:gd name="T20" fmla="*/ 67 w 72"/>
                              <a:gd name="T21" fmla="*/ 39 h 96"/>
                              <a:gd name="T22" fmla="*/ 62 w 72"/>
                              <a:gd name="T23" fmla="*/ 43 h 96"/>
                              <a:gd name="T24" fmla="*/ 52 w 72"/>
                              <a:gd name="T25" fmla="*/ 48 h 96"/>
                              <a:gd name="T26" fmla="*/ 62 w 72"/>
                              <a:gd name="T27" fmla="*/ 53 h 96"/>
                              <a:gd name="T28" fmla="*/ 67 w 72"/>
                              <a:gd name="T29" fmla="*/ 58 h 96"/>
                              <a:gd name="T30" fmla="*/ 72 w 72"/>
                              <a:gd name="T31" fmla="*/ 63 h 96"/>
                              <a:gd name="T32" fmla="*/ 72 w 72"/>
                              <a:gd name="T33" fmla="*/ 72 h 96"/>
                              <a:gd name="T34" fmla="*/ 72 w 72"/>
                              <a:gd name="T35" fmla="*/ 77 h 96"/>
                              <a:gd name="T36" fmla="*/ 72 w 72"/>
                              <a:gd name="T37" fmla="*/ 82 h 96"/>
                              <a:gd name="T38" fmla="*/ 67 w 72"/>
                              <a:gd name="T39" fmla="*/ 87 h 96"/>
                              <a:gd name="T40" fmla="*/ 62 w 72"/>
                              <a:gd name="T41" fmla="*/ 91 h 96"/>
                              <a:gd name="T42" fmla="*/ 57 w 72"/>
                              <a:gd name="T43" fmla="*/ 96 h 96"/>
                              <a:gd name="T44" fmla="*/ 52 w 72"/>
                              <a:gd name="T45" fmla="*/ 96 h 96"/>
                              <a:gd name="T46" fmla="*/ 43 w 72"/>
                              <a:gd name="T47" fmla="*/ 96 h 96"/>
                              <a:gd name="T48" fmla="*/ 38 w 72"/>
                              <a:gd name="T49" fmla="*/ 96 h 96"/>
                              <a:gd name="T50" fmla="*/ 0 w 72"/>
                              <a:gd name="T51" fmla="*/ 96 h 96"/>
                              <a:gd name="T52" fmla="*/ 9 w 72"/>
                              <a:gd name="T53" fmla="*/ 43 h 96"/>
                              <a:gd name="T54" fmla="*/ 33 w 72"/>
                              <a:gd name="T55" fmla="*/ 43 h 96"/>
                              <a:gd name="T56" fmla="*/ 38 w 72"/>
                              <a:gd name="T57" fmla="*/ 43 h 96"/>
                              <a:gd name="T58" fmla="*/ 48 w 72"/>
                              <a:gd name="T59" fmla="*/ 43 h 96"/>
                              <a:gd name="T60" fmla="*/ 48 w 72"/>
                              <a:gd name="T61" fmla="*/ 39 h 96"/>
                              <a:gd name="T62" fmla="*/ 52 w 72"/>
                              <a:gd name="T63" fmla="*/ 39 h 96"/>
                              <a:gd name="T64" fmla="*/ 57 w 72"/>
                              <a:gd name="T65" fmla="*/ 34 h 96"/>
                              <a:gd name="T66" fmla="*/ 57 w 72"/>
                              <a:gd name="T67" fmla="*/ 29 h 96"/>
                              <a:gd name="T68" fmla="*/ 57 w 72"/>
                              <a:gd name="T69" fmla="*/ 24 h 96"/>
                              <a:gd name="T70" fmla="*/ 52 w 72"/>
                              <a:gd name="T71" fmla="*/ 19 h 96"/>
                              <a:gd name="T72" fmla="*/ 52 w 72"/>
                              <a:gd name="T73" fmla="*/ 15 h 96"/>
                              <a:gd name="T74" fmla="*/ 48 w 72"/>
                              <a:gd name="T75" fmla="*/ 15 h 96"/>
                              <a:gd name="T76" fmla="*/ 38 w 72"/>
                              <a:gd name="T77" fmla="*/ 15 h 96"/>
                              <a:gd name="T78" fmla="*/ 33 w 72"/>
                              <a:gd name="T79" fmla="*/ 15 h 96"/>
                              <a:gd name="T80" fmla="*/ 9 w 72"/>
                              <a:gd name="T81" fmla="*/ 15 h 96"/>
                              <a:gd name="T82" fmla="*/ 9 w 72"/>
                              <a:gd name="T83" fmla="*/ 43 h 96"/>
                              <a:gd name="T84" fmla="*/ 9 w 72"/>
                              <a:gd name="T85" fmla="*/ 87 h 96"/>
                              <a:gd name="T86" fmla="*/ 38 w 72"/>
                              <a:gd name="T87" fmla="*/ 87 h 96"/>
                              <a:gd name="T88" fmla="*/ 43 w 72"/>
                              <a:gd name="T89" fmla="*/ 87 h 96"/>
                              <a:gd name="T90" fmla="*/ 43 w 72"/>
                              <a:gd name="T91" fmla="*/ 87 h 96"/>
                              <a:gd name="T92" fmla="*/ 48 w 72"/>
                              <a:gd name="T93" fmla="*/ 87 h 96"/>
                              <a:gd name="T94" fmla="*/ 52 w 72"/>
                              <a:gd name="T95" fmla="*/ 82 h 96"/>
                              <a:gd name="T96" fmla="*/ 57 w 72"/>
                              <a:gd name="T97" fmla="*/ 82 h 96"/>
                              <a:gd name="T98" fmla="*/ 57 w 72"/>
                              <a:gd name="T99" fmla="*/ 77 h 96"/>
                              <a:gd name="T100" fmla="*/ 57 w 72"/>
                              <a:gd name="T101" fmla="*/ 77 h 96"/>
                              <a:gd name="T102" fmla="*/ 62 w 72"/>
                              <a:gd name="T103" fmla="*/ 72 h 96"/>
                              <a:gd name="T104" fmla="*/ 57 w 72"/>
                              <a:gd name="T105" fmla="*/ 67 h 96"/>
                              <a:gd name="T106" fmla="*/ 57 w 72"/>
                              <a:gd name="T107" fmla="*/ 63 h 96"/>
                              <a:gd name="T108" fmla="*/ 52 w 72"/>
                              <a:gd name="T109" fmla="*/ 58 h 96"/>
                              <a:gd name="T110" fmla="*/ 48 w 72"/>
                              <a:gd name="T111" fmla="*/ 58 h 96"/>
                              <a:gd name="T112" fmla="*/ 43 w 72"/>
                              <a:gd name="T113" fmla="*/ 53 h 96"/>
                              <a:gd name="T114" fmla="*/ 33 w 72"/>
                              <a:gd name="T115" fmla="*/ 53 h 96"/>
                              <a:gd name="T116" fmla="*/ 9 w 72"/>
                              <a:gd name="T117" fmla="*/ 53 h 96"/>
                              <a:gd name="T118" fmla="*/ 9 w 72"/>
                              <a:gd name="T119" fmla="*/ 87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72" h="96">
                                <a:moveTo>
                                  <a:pt x="0" y="96"/>
                                </a:moveTo>
                                <a:lnTo>
                                  <a:pt x="0" y="0"/>
                                </a:lnTo>
                                <a:lnTo>
                                  <a:pt x="33" y="0"/>
                                </a:lnTo>
                                <a:lnTo>
                                  <a:pt x="48" y="5"/>
                                </a:lnTo>
                                <a:lnTo>
                                  <a:pt x="52" y="5"/>
                                </a:lnTo>
                                <a:lnTo>
                                  <a:pt x="62" y="10"/>
                                </a:lnTo>
                                <a:lnTo>
                                  <a:pt x="67" y="15"/>
                                </a:lnTo>
                                <a:lnTo>
                                  <a:pt x="67" y="19"/>
                                </a:lnTo>
                                <a:lnTo>
                                  <a:pt x="67" y="29"/>
                                </a:lnTo>
                                <a:lnTo>
                                  <a:pt x="67" y="34"/>
                                </a:lnTo>
                                <a:lnTo>
                                  <a:pt x="67" y="39"/>
                                </a:lnTo>
                                <a:lnTo>
                                  <a:pt x="62" y="43"/>
                                </a:lnTo>
                                <a:lnTo>
                                  <a:pt x="52" y="48"/>
                                </a:lnTo>
                                <a:lnTo>
                                  <a:pt x="62" y="53"/>
                                </a:lnTo>
                                <a:lnTo>
                                  <a:pt x="67" y="58"/>
                                </a:lnTo>
                                <a:lnTo>
                                  <a:pt x="72" y="63"/>
                                </a:lnTo>
                                <a:lnTo>
                                  <a:pt x="72" y="72"/>
                                </a:lnTo>
                                <a:lnTo>
                                  <a:pt x="72" y="77"/>
                                </a:lnTo>
                                <a:lnTo>
                                  <a:pt x="72" y="82"/>
                                </a:lnTo>
                                <a:lnTo>
                                  <a:pt x="67" y="87"/>
                                </a:lnTo>
                                <a:lnTo>
                                  <a:pt x="62" y="91"/>
                                </a:lnTo>
                                <a:lnTo>
                                  <a:pt x="57" y="96"/>
                                </a:lnTo>
                                <a:lnTo>
                                  <a:pt x="52" y="96"/>
                                </a:lnTo>
                                <a:lnTo>
                                  <a:pt x="43" y="96"/>
                                </a:lnTo>
                                <a:lnTo>
                                  <a:pt x="38" y="96"/>
                                </a:lnTo>
                                <a:lnTo>
                                  <a:pt x="0" y="96"/>
                                </a:lnTo>
                                <a:close/>
                                <a:moveTo>
                                  <a:pt x="9" y="43"/>
                                </a:moveTo>
                                <a:lnTo>
                                  <a:pt x="33" y="43"/>
                                </a:lnTo>
                                <a:lnTo>
                                  <a:pt x="38" y="43"/>
                                </a:lnTo>
                                <a:lnTo>
                                  <a:pt x="48" y="43"/>
                                </a:lnTo>
                                <a:lnTo>
                                  <a:pt x="48" y="39"/>
                                </a:lnTo>
                                <a:lnTo>
                                  <a:pt x="52" y="39"/>
                                </a:lnTo>
                                <a:lnTo>
                                  <a:pt x="57" y="34"/>
                                </a:lnTo>
                                <a:lnTo>
                                  <a:pt x="57" y="29"/>
                                </a:lnTo>
                                <a:lnTo>
                                  <a:pt x="57" y="24"/>
                                </a:lnTo>
                                <a:lnTo>
                                  <a:pt x="52" y="19"/>
                                </a:lnTo>
                                <a:lnTo>
                                  <a:pt x="52" y="15"/>
                                </a:lnTo>
                                <a:lnTo>
                                  <a:pt x="48" y="15"/>
                                </a:lnTo>
                                <a:lnTo>
                                  <a:pt x="38" y="15"/>
                                </a:lnTo>
                                <a:lnTo>
                                  <a:pt x="33" y="15"/>
                                </a:lnTo>
                                <a:lnTo>
                                  <a:pt x="9" y="15"/>
                                </a:lnTo>
                                <a:lnTo>
                                  <a:pt x="9" y="43"/>
                                </a:lnTo>
                                <a:close/>
                                <a:moveTo>
                                  <a:pt x="9" y="87"/>
                                </a:moveTo>
                                <a:lnTo>
                                  <a:pt x="38" y="87"/>
                                </a:lnTo>
                                <a:lnTo>
                                  <a:pt x="43" y="87"/>
                                </a:lnTo>
                                <a:lnTo>
                                  <a:pt x="43" y="87"/>
                                </a:lnTo>
                                <a:lnTo>
                                  <a:pt x="48" y="87"/>
                                </a:lnTo>
                                <a:lnTo>
                                  <a:pt x="52" y="82"/>
                                </a:lnTo>
                                <a:lnTo>
                                  <a:pt x="57" y="82"/>
                                </a:lnTo>
                                <a:lnTo>
                                  <a:pt x="57" y="77"/>
                                </a:lnTo>
                                <a:lnTo>
                                  <a:pt x="57" y="77"/>
                                </a:lnTo>
                                <a:lnTo>
                                  <a:pt x="62" y="72"/>
                                </a:lnTo>
                                <a:lnTo>
                                  <a:pt x="57" y="67"/>
                                </a:lnTo>
                                <a:lnTo>
                                  <a:pt x="57" y="63"/>
                                </a:lnTo>
                                <a:lnTo>
                                  <a:pt x="52" y="58"/>
                                </a:lnTo>
                                <a:lnTo>
                                  <a:pt x="48" y="58"/>
                                </a:lnTo>
                                <a:lnTo>
                                  <a:pt x="43" y="53"/>
                                </a:lnTo>
                                <a:lnTo>
                                  <a:pt x="33" y="53"/>
                                </a:lnTo>
                                <a:lnTo>
                                  <a:pt x="9" y="53"/>
                                </a:lnTo>
                                <a:lnTo>
                                  <a:pt x="9" y="87"/>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60"/>
                        <wps:cNvSpPr>
                          <a:spLocks noEditPoints="1"/>
                        </wps:cNvSpPr>
                        <wps:spPr bwMode="auto">
                          <a:xfrm>
                            <a:off x="7891" y="9766"/>
                            <a:ext cx="81" cy="67"/>
                          </a:xfrm>
                          <a:custGeom>
                            <a:avLst/>
                            <a:gdLst>
                              <a:gd name="T0" fmla="*/ 67 w 81"/>
                              <a:gd name="T1" fmla="*/ 0 h 67"/>
                              <a:gd name="T2" fmla="*/ 81 w 81"/>
                              <a:gd name="T3" fmla="*/ 0 h 67"/>
                              <a:gd name="T4" fmla="*/ 81 w 81"/>
                              <a:gd name="T5" fmla="*/ 67 h 67"/>
                              <a:gd name="T6" fmla="*/ 67 w 81"/>
                              <a:gd name="T7" fmla="*/ 67 h 67"/>
                              <a:gd name="T8" fmla="*/ 67 w 81"/>
                              <a:gd name="T9" fmla="*/ 0 h 67"/>
                              <a:gd name="T10" fmla="*/ 0 w 81"/>
                              <a:gd name="T11" fmla="*/ 0 h 67"/>
                              <a:gd name="T12" fmla="*/ 14 w 81"/>
                              <a:gd name="T13" fmla="*/ 0 h 67"/>
                              <a:gd name="T14" fmla="*/ 14 w 81"/>
                              <a:gd name="T15" fmla="*/ 29 h 67"/>
                              <a:gd name="T16" fmla="*/ 29 w 81"/>
                              <a:gd name="T17" fmla="*/ 29 h 67"/>
                              <a:gd name="T18" fmla="*/ 43 w 81"/>
                              <a:gd name="T19" fmla="*/ 29 h 67"/>
                              <a:gd name="T20" fmla="*/ 53 w 81"/>
                              <a:gd name="T21" fmla="*/ 34 h 67"/>
                              <a:gd name="T22" fmla="*/ 57 w 81"/>
                              <a:gd name="T23" fmla="*/ 38 h 67"/>
                              <a:gd name="T24" fmla="*/ 57 w 81"/>
                              <a:gd name="T25" fmla="*/ 48 h 67"/>
                              <a:gd name="T26" fmla="*/ 57 w 81"/>
                              <a:gd name="T27" fmla="*/ 58 h 67"/>
                              <a:gd name="T28" fmla="*/ 53 w 81"/>
                              <a:gd name="T29" fmla="*/ 62 h 67"/>
                              <a:gd name="T30" fmla="*/ 43 w 81"/>
                              <a:gd name="T31" fmla="*/ 67 h 67"/>
                              <a:gd name="T32" fmla="*/ 29 w 81"/>
                              <a:gd name="T33" fmla="*/ 67 h 67"/>
                              <a:gd name="T34" fmla="*/ 0 w 81"/>
                              <a:gd name="T35" fmla="*/ 67 h 67"/>
                              <a:gd name="T36" fmla="*/ 0 w 81"/>
                              <a:gd name="T37" fmla="*/ 0 h 67"/>
                              <a:gd name="T38" fmla="*/ 14 w 81"/>
                              <a:gd name="T39" fmla="*/ 58 h 67"/>
                              <a:gd name="T40" fmla="*/ 24 w 81"/>
                              <a:gd name="T41" fmla="*/ 58 h 67"/>
                              <a:gd name="T42" fmla="*/ 33 w 81"/>
                              <a:gd name="T43" fmla="*/ 58 h 67"/>
                              <a:gd name="T44" fmla="*/ 43 w 81"/>
                              <a:gd name="T45" fmla="*/ 58 h 67"/>
                              <a:gd name="T46" fmla="*/ 43 w 81"/>
                              <a:gd name="T47" fmla="*/ 53 h 67"/>
                              <a:gd name="T48" fmla="*/ 48 w 81"/>
                              <a:gd name="T49" fmla="*/ 48 h 67"/>
                              <a:gd name="T50" fmla="*/ 48 w 81"/>
                              <a:gd name="T51" fmla="*/ 43 h 67"/>
                              <a:gd name="T52" fmla="*/ 43 w 81"/>
                              <a:gd name="T53" fmla="*/ 38 h 67"/>
                              <a:gd name="T54" fmla="*/ 38 w 81"/>
                              <a:gd name="T55" fmla="*/ 38 h 67"/>
                              <a:gd name="T56" fmla="*/ 29 w 81"/>
                              <a:gd name="T57" fmla="*/ 38 h 67"/>
                              <a:gd name="T58" fmla="*/ 14 w 81"/>
                              <a:gd name="T59" fmla="*/ 38 h 67"/>
                              <a:gd name="T60" fmla="*/ 14 w 81"/>
                              <a:gd name="T61" fmla="*/ 58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81" h="67">
                                <a:moveTo>
                                  <a:pt x="67" y="0"/>
                                </a:moveTo>
                                <a:lnTo>
                                  <a:pt x="81" y="0"/>
                                </a:lnTo>
                                <a:lnTo>
                                  <a:pt x="81" y="67"/>
                                </a:lnTo>
                                <a:lnTo>
                                  <a:pt x="67" y="67"/>
                                </a:lnTo>
                                <a:lnTo>
                                  <a:pt x="67" y="0"/>
                                </a:lnTo>
                                <a:close/>
                                <a:moveTo>
                                  <a:pt x="0" y="0"/>
                                </a:moveTo>
                                <a:lnTo>
                                  <a:pt x="14" y="0"/>
                                </a:lnTo>
                                <a:lnTo>
                                  <a:pt x="14" y="29"/>
                                </a:lnTo>
                                <a:lnTo>
                                  <a:pt x="29" y="29"/>
                                </a:lnTo>
                                <a:lnTo>
                                  <a:pt x="43" y="29"/>
                                </a:lnTo>
                                <a:lnTo>
                                  <a:pt x="53" y="34"/>
                                </a:lnTo>
                                <a:lnTo>
                                  <a:pt x="57" y="38"/>
                                </a:lnTo>
                                <a:lnTo>
                                  <a:pt x="57" y="48"/>
                                </a:lnTo>
                                <a:lnTo>
                                  <a:pt x="57" y="58"/>
                                </a:lnTo>
                                <a:lnTo>
                                  <a:pt x="53" y="62"/>
                                </a:lnTo>
                                <a:lnTo>
                                  <a:pt x="43" y="67"/>
                                </a:lnTo>
                                <a:lnTo>
                                  <a:pt x="29" y="67"/>
                                </a:lnTo>
                                <a:lnTo>
                                  <a:pt x="0" y="67"/>
                                </a:lnTo>
                                <a:lnTo>
                                  <a:pt x="0" y="0"/>
                                </a:lnTo>
                                <a:close/>
                                <a:moveTo>
                                  <a:pt x="14" y="58"/>
                                </a:moveTo>
                                <a:lnTo>
                                  <a:pt x="24" y="58"/>
                                </a:lnTo>
                                <a:lnTo>
                                  <a:pt x="33" y="58"/>
                                </a:lnTo>
                                <a:lnTo>
                                  <a:pt x="43" y="58"/>
                                </a:lnTo>
                                <a:lnTo>
                                  <a:pt x="43" y="53"/>
                                </a:lnTo>
                                <a:lnTo>
                                  <a:pt x="48" y="48"/>
                                </a:lnTo>
                                <a:lnTo>
                                  <a:pt x="48" y="43"/>
                                </a:lnTo>
                                <a:lnTo>
                                  <a:pt x="43" y="38"/>
                                </a:lnTo>
                                <a:lnTo>
                                  <a:pt x="38" y="38"/>
                                </a:lnTo>
                                <a:lnTo>
                                  <a:pt x="29" y="38"/>
                                </a:lnTo>
                                <a:lnTo>
                                  <a:pt x="14" y="38"/>
                                </a:lnTo>
                                <a:lnTo>
                                  <a:pt x="14" y="5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61"/>
                        <wps:cNvSpPr>
                          <a:spLocks/>
                        </wps:cNvSpPr>
                        <wps:spPr bwMode="auto">
                          <a:xfrm>
                            <a:off x="7991" y="9766"/>
                            <a:ext cx="53" cy="67"/>
                          </a:xfrm>
                          <a:custGeom>
                            <a:avLst/>
                            <a:gdLst>
                              <a:gd name="T0" fmla="*/ 0 w 53"/>
                              <a:gd name="T1" fmla="*/ 0 h 67"/>
                              <a:gd name="T2" fmla="*/ 10 w 53"/>
                              <a:gd name="T3" fmla="*/ 0 h 67"/>
                              <a:gd name="T4" fmla="*/ 10 w 53"/>
                              <a:gd name="T5" fmla="*/ 29 h 67"/>
                              <a:gd name="T6" fmla="*/ 15 w 53"/>
                              <a:gd name="T7" fmla="*/ 29 h 67"/>
                              <a:gd name="T8" fmla="*/ 20 w 53"/>
                              <a:gd name="T9" fmla="*/ 29 h 67"/>
                              <a:gd name="T10" fmla="*/ 24 w 53"/>
                              <a:gd name="T11" fmla="*/ 24 h 67"/>
                              <a:gd name="T12" fmla="*/ 29 w 53"/>
                              <a:gd name="T13" fmla="*/ 14 h 67"/>
                              <a:gd name="T14" fmla="*/ 29 w 53"/>
                              <a:gd name="T15" fmla="*/ 10 h 67"/>
                              <a:gd name="T16" fmla="*/ 34 w 53"/>
                              <a:gd name="T17" fmla="*/ 5 h 67"/>
                              <a:gd name="T18" fmla="*/ 34 w 53"/>
                              <a:gd name="T19" fmla="*/ 0 h 67"/>
                              <a:gd name="T20" fmla="*/ 39 w 53"/>
                              <a:gd name="T21" fmla="*/ 0 h 67"/>
                              <a:gd name="T22" fmla="*/ 44 w 53"/>
                              <a:gd name="T23" fmla="*/ 0 h 67"/>
                              <a:gd name="T24" fmla="*/ 48 w 53"/>
                              <a:gd name="T25" fmla="*/ 0 h 67"/>
                              <a:gd name="T26" fmla="*/ 48 w 53"/>
                              <a:gd name="T27" fmla="*/ 0 h 67"/>
                              <a:gd name="T28" fmla="*/ 48 w 53"/>
                              <a:gd name="T29" fmla="*/ 10 h 67"/>
                              <a:gd name="T30" fmla="*/ 48 w 53"/>
                              <a:gd name="T31" fmla="*/ 10 h 67"/>
                              <a:gd name="T32" fmla="*/ 44 w 53"/>
                              <a:gd name="T33" fmla="*/ 10 h 67"/>
                              <a:gd name="T34" fmla="*/ 39 w 53"/>
                              <a:gd name="T35" fmla="*/ 10 h 67"/>
                              <a:gd name="T36" fmla="*/ 39 w 53"/>
                              <a:gd name="T37" fmla="*/ 14 h 67"/>
                              <a:gd name="T38" fmla="*/ 34 w 53"/>
                              <a:gd name="T39" fmla="*/ 19 h 67"/>
                              <a:gd name="T40" fmla="*/ 34 w 53"/>
                              <a:gd name="T41" fmla="*/ 24 h 67"/>
                              <a:gd name="T42" fmla="*/ 29 w 53"/>
                              <a:gd name="T43" fmla="*/ 29 h 67"/>
                              <a:gd name="T44" fmla="*/ 29 w 53"/>
                              <a:gd name="T45" fmla="*/ 34 h 67"/>
                              <a:gd name="T46" fmla="*/ 24 w 53"/>
                              <a:gd name="T47" fmla="*/ 34 h 67"/>
                              <a:gd name="T48" fmla="*/ 34 w 53"/>
                              <a:gd name="T49" fmla="*/ 38 h 67"/>
                              <a:gd name="T50" fmla="*/ 39 w 53"/>
                              <a:gd name="T51" fmla="*/ 48 h 67"/>
                              <a:gd name="T52" fmla="*/ 53 w 53"/>
                              <a:gd name="T53" fmla="*/ 67 h 67"/>
                              <a:gd name="T54" fmla="*/ 39 w 53"/>
                              <a:gd name="T55" fmla="*/ 67 h 67"/>
                              <a:gd name="T56" fmla="*/ 24 w 53"/>
                              <a:gd name="T57" fmla="*/ 48 h 67"/>
                              <a:gd name="T58" fmla="*/ 24 w 53"/>
                              <a:gd name="T59" fmla="*/ 43 h 67"/>
                              <a:gd name="T60" fmla="*/ 20 w 53"/>
                              <a:gd name="T61" fmla="*/ 38 h 67"/>
                              <a:gd name="T62" fmla="*/ 15 w 53"/>
                              <a:gd name="T63" fmla="*/ 38 h 67"/>
                              <a:gd name="T64" fmla="*/ 10 w 53"/>
                              <a:gd name="T65" fmla="*/ 38 h 67"/>
                              <a:gd name="T66" fmla="*/ 10 w 53"/>
                              <a:gd name="T67" fmla="*/ 67 h 67"/>
                              <a:gd name="T68" fmla="*/ 0 w 53"/>
                              <a:gd name="T69" fmla="*/ 67 h 67"/>
                              <a:gd name="T70" fmla="*/ 0 w 53"/>
                              <a:gd name="T71" fmla="*/ 0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53" h="67">
                                <a:moveTo>
                                  <a:pt x="0" y="0"/>
                                </a:moveTo>
                                <a:lnTo>
                                  <a:pt x="10" y="0"/>
                                </a:lnTo>
                                <a:lnTo>
                                  <a:pt x="10" y="29"/>
                                </a:lnTo>
                                <a:lnTo>
                                  <a:pt x="15" y="29"/>
                                </a:lnTo>
                                <a:lnTo>
                                  <a:pt x="20" y="29"/>
                                </a:lnTo>
                                <a:lnTo>
                                  <a:pt x="24" y="24"/>
                                </a:lnTo>
                                <a:lnTo>
                                  <a:pt x="29" y="14"/>
                                </a:lnTo>
                                <a:lnTo>
                                  <a:pt x="29" y="10"/>
                                </a:lnTo>
                                <a:lnTo>
                                  <a:pt x="34" y="5"/>
                                </a:lnTo>
                                <a:lnTo>
                                  <a:pt x="34" y="0"/>
                                </a:lnTo>
                                <a:lnTo>
                                  <a:pt x="39" y="0"/>
                                </a:lnTo>
                                <a:lnTo>
                                  <a:pt x="44" y="0"/>
                                </a:lnTo>
                                <a:lnTo>
                                  <a:pt x="48" y="0"/>
                                </a:lnTo>
                                <a:lnTo>
                                  <a:pt x="48" y="0"/>
                                </a:lnTo>
                                <a:lnTo>
                                  <a:pt x="48" y="10"/>
                                </a:lnTo>
                                <a:lnTo>
                                  <a:pt x="48" y="10"/>
                                </a:lnTo>
                                <a:lnTo>
                                  <a:pt x="44" y="10"/>
                                </a:lnTo>
                                <a:lnTo>
                                  <a:pt x="39" y="10"/>
                                </a:lnTo>
                                <a:lnTo>
                                  <a:pt x="39" y="14"/>
                                </a:lnTo>
                                <a:lnTo>
                                  <a:pt x="34" y="19"/>
                                </a:lnTo>
                                <a:lnTo>
                                  <a:pt x="34" y="24"/>
                                </a:lnTo>
                                <a:lnTo>
                                  <a:pt x="29" y="29"/>
                                </a:lnTo>
                                <a:lnTo>
                                  <a:pt x="29" y="34"/>
                                </a:lnTo>
                                <a:lnTo>
                                  <a:pt x="24" y="34"/>
                                </a:lnTo>
                                <a:lnTo>
                                  <a:pt x="34" y="38"/>
                                </a:lnTo>
                                <a:lnTo>
                                  <a:pt x="39" y="48"/>
                                </a:lnTo>
                                <a:lnTo>
                                  <a:pt x="53" y="67"/>
                                </a:lnTo>
                                <a:lnTo>
                                  <a:pt x="39" y="67"/>
                                </a:lnTo>
                                <a:lnTo>
                                  <a:pt x="24" y="48"/>
                                </a:lnTo>
                                <a:lnTo>
                                  <a:pt x="24" y="43"/>
                                </a:lnTo>
                                <a:lnTo>
                                  <a:pt x="20" y="38"/>
                                </a:lnTo>
                                <a:lnTo>
                                  <a:pt x="15" y="38"/>
                                </a:lnTo>
                                <a:lnTo>
                                  <a:pt x="10" y="38"/>
                                </a:lnTo>
                                <a:lnTo>
                                  <a:pt x="10" y="67"/>
                                </a:lnTo>
                                <a:lnTo>
                                  <a:pt x="0" y="67"/>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62"/>
                        <wps:cNvSpPr>
                          <a:spLocks/>
                        </wps:cNvSpPr>
                        <wps:spPr bwMode="auto">
                          <a:xfrm>
                            <a:off x="8044" y="9766"/>
                            <a:ext cx="72" cy="72"/>
                          </a:xfrm>
                          <a:custGeom>
                            <a:avLst/>
                            <a:gdLst>
                              <a:gd name="T0" fmla="*/ 15 w 72"/>
                              <a:gd name="T1" fmla="*/ 0 h 72"/>
                              <a:gd name="T2" fmla="*/ 72 w 72"/>
                              <a:gd name="T3" fmla="*/ 0 h 72"/>
                              <a:gd name="T4" fmla="*/ 72 w 72"/>
                              <a:gd name="T5" fmla="*/ 67 h 72"/>
                              <a:gd name="T6" fmla="*/ 62 w 72"/>
                              <a:gd name="T7" fmla="*/ 67 h 72"/>
                              <a:gd name="T8" fmla="*/ 62 w 72"/>
                              <a:gd name="T9" fmla="*/ 10 h 72"/>
                              <a:gd name="T10" fmla="*/ 29 w 72"/>
                              <a:gd name="T11" fmla="*/ 10 h 72"/>
                              <a:gd name="T12" fmla="*/ 29 w 72"/>
                              <a:gd name="T13" fmla="*/ 43 h 72"/>
                              <a:gd name="T14" fmla="*/ 29 w 72"/>
                              <a:gd name="T15" fmla="*/ 53 h 72"/>
                              <a:gd name="T16" fmla="*/ 29 w 72"/>
                              <a:gd name="T17" fmla="*/ 62 h 72"/>
                              <a:gd name="T18" fmla="*/ 24 w 72"/>
                              <a:gd name="T19" fmla="*/ 62 h 72"/>
                              <a:gd name="T20" fmla="*/ 24 w 72"/>
                              <a:gd name="T21" fmla="*/ 67 h 72"/>
                              <a:gd name="T22" fmla="*/ 19 w 72"/>
                              <a:gd name="T23" fmla="*/ 67 h 72"/>
                              <a:gd name="T24" fmla="*/ 10 w 72"/>
                              <a:gd name="T25" fmla="*/ 72 h 72"/>
                              <a:gd name="T26" fmla="*/ 10 w 72"/>
                              <a:gd name="T27" fmla="*/ 72 h 72"/>
                              <a:gd name="T28" fmla="*/ 0 w 72"/>
                              <a:gd name="T29" fmla="*/ 67 h 72"/>
                              <a:gd name="T30" fmla="*/ 0 w 72"/>
                              <a:gd name="T31" fmla="*/ 58 h 72"/>
                              <a:gd name="T32" fmla="*/ 10 w 72"/>
                              <a:gd name="T33" fmla="*/ 58 h 72"/>
                              <a:gd name="T34" fmla="*/ 10 w 72"/>
                              <a:gd name="T35" fmla="*/ 58 h 72"/>
                              <a:gd name="T36" fmla="*/ 15 w 72"/>
                              <a:gd name="T37" fmla="*/ 58 h 72"/>
                              <a:gd name="T38" fmla="*/ 15 w 72"/>
                              <a:gd name="T39" fmla="*/ 58 h 72"/>
                              <a:gd name="T40" fmla="*/ 15 w 72"/>
                              <a:gd name="T41" fmla="*/ 58 h 72"/>
                              <a:gd name="T42" fmla="*/ 15 w 72"/>
                              <a:gd name="T43" fmla="*/ 53 h 72"/>
                              <a:gd name="T44" fmla="*/ 15 w 72"/>
                              <a:gd name="T45" fmla="*/ 48 h 72"/>
                              <a:gd name="T46" fmla="*/ 15 w 72"/>
                              <a:gd name="T4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72" h="72">
                                <a:moveTo>
                                  <a:pt x="15" y="0"/>
                                </a:moveTo>
                                <a:lnTo>
                                  <a:pt x="72" y="0"/>
                                </a:lnTo>
                                <a:lnTo>
                                  <a:pt x="72" y="67"/>
                                </a:lnTo>
                                <a:lnTo>
                                  <a:pt x="62" y="67"/>
                                </a:lnTo>
                                <a:lnTo>
                                  <a:pt x="62" y="10"/>
                                </a:lnTo>
                                <a:lnTo>
                                  <a:pt x="29" y="10"/>
                                </a:lnTo>
                                <a:lnTo>
                                  <a:pt x="29" y="43"/>
                                </a:lnTo>
                                <a:lnTo>
                                  <a:pt x="29" y="53"/>
                                </a:lnTo>
                                <a:lnTo>
                                  <a:pt x="29" y="62"/>
                                </a:lnTo>
                                <a:lnTo>
                                  <a:pt x="24" y="62"/>
                                </a:lnTo>
                                <a:lnTo>
                                  <a:pt x="24" y="67"/>
                                </a:lnTo>
                                <a:lnTo>
                                  <a:pt x="19" y="67"/>
                                </a:lnTo>
                                <a:lnTo>
                                  <a:pt x="10" y="72"/>
                                </a:lnTo>
                                <a:lnTo>
                                  <a:pt x="10" y="72"/>
                                </a:lnTo>
                                <a:lnTo>
                                  <a:pt x="0" y="67"/>
                                </a:lnTo>
                                <a:lnTo>
                                  <a:pt x="0" y="58"/>
                                </a:lnTo>
                                <a:lnTo>
                                  <a:pt x="10" y="58"/>
                                </a:lnTo>
                                <a:lnTo>
                                  <a:pt x="10" y="58"/>
                                </a:lnTo>
                                <a:lnTo>
                                  <a:pt x="15" y="58"/>
                                </a:lnTo>
                                <a:lnTo>
                                  <a:pt x="15" y="58"/>
                                </a:lnTo>
                                <a:lnTo>
                                  <a:pt x="15" y="58"/>
                                </a:lnTo>
                                <a:lnTo>
                                  <a:pt x="15" y="53"/>
                                </a:lnTo>
                                <a:lnTo>
                                  <a:pt x="15" y="48"/>
                                </a:lnTo>
                                <a:lnTo>
                                  <a:pt x="15"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63"/>
                        <wps:cNvSpPr>
                          <a:spLocks noEditPoints="1"/>
                        </wps:cNvSpPr>
                        <wps:spPr bwMode="auto">
                          <a:xfrm>
                            <a:off x="8135" y="9766"/>
                            <a:ext cx="91" cy="72"/>
                          </a:xfrm>
                          <a:custGeom>
                            <a:avLst/>
                            <a:gdLst>
                              <a:gd name="T0" fmla="*/ 0 w 91"/>
                              <a:gd name="T1" fmla="*/ 0 h 72"/>
                              <a:gd name="T2" fmla="*/ 15 w 91"/>
                              <a:gd name="T3" fmla="*/ 0 h 72"/>
                              <a:gd name="T4" fmla="*/ 15 w 91"/>
                              <a:gd name="T5" fmla="*/ 29 h 72"/>
                              <a:gd name="T6" fmla="*/ 29 w 91"/>
                              <a:gd name="T7" fmla="*/ 29 h 72"/>
                              <a:gd name="T8" fmla="*/ 29 w 91"/>
                              <a:gd name="T9" fmla="*/ 14 h 72"/>
                              <a:gd name="T10" fmla="*/ 39 w 91"/>
                              <a:gd name="T11" fmla="*/ 5 h 72"/>
                              <a:gd name="T12" fmla="*/ 48 w 91"/>
                              <a:gd name="T13" fmla="*/ 0 h 72"/>
                              <a:gd name="T14" fmla="*/ 58 w 91"/>
                              <a:gd name="T15" fmla="*/ 0 h 72"/>
                              <a:gd name="T16" fmla="*/ 67 w 91"/>
                              <a:gd name="T17" fmla="*/ 0 h 72"/>
                              <a:gd name="T18" fmla="*/ 77 w 91"/>
                              <a:gd name="T19" fmla="*/ 5 h 72"/>
                              <a:gd name="T20" fmla="*/ 82 w 91"/>
                              <a:gd name="T21" fmla="*/ 10 h 72"/>
                              <a:gd name="T22" fmla="*/ 86 w 91"/>
                              <a:gd name="T23" fmla="*/ 14 h 72"/>
                              <a:gd name="T24" fmla="*/ 91 w 91"/>
                              <a:gd name="T25" fmla="*/ 24 h 72"/>
                              <a:gd name="T26" fmla="*/ 91 w 91"/>
                              <a:gd name="T27" fmla="*/ 34 h 72"/>
                              <a:gd name="T28" fmla="*/ 86 w 91"/>
                              <a:gd name="T29" fmla="*/ 48 h 72"/>
                              <a:gd name="T30" fmla="*/ 82 w 91"/>
                              <a:gd name="T31" fmla="*/ 62 h 72"/>
                              <a:gd name="T32" fmla="*/ 72 w 91"/>
                              <a:gd name="T33" fmla="*/ 67 h 72"/>
                              <a:gd name="T34" fmla="*/ 58 w 91"/>
                              <a:gd name="T35" fmla="*/ 72 h 72"/>
                              <a:gd name="T36" fmla="*/ 48 w 91"/>
                              <a:gd name="T37" fmla="*/ 67 h 72"/>
                              <a:gd name="T38" fmla="*/ 39 w 91"/>
                              <a:gd name="T39" fmla="*/ 62 h 72"/>
                              <a:gd name="T40" fmla="*/ 29 w 91"/>
                              <a:gd name="T41" fmla="*/ 53 h 72"/>
                              <a:gd name="T42" fmla="*/ 29 w 91"/>
                              <a:gd name="T43" fmla="*/ 38 h 72"/>
                              <a:gd name="T44" fmla="*/ 15 w 91"/>
                              <a:gd name="T45" fmla="*/ 38 h 72"/>
                              <a:gd name="T46" fmla="*/ 15 w 91"/>
                              <a:gd name="T47" fmla="*/ 67 h 72"/>
                              <a:gd name="T48" fmla="*/ 0 w 91"/>
                              <a:gd name="T49" fmla="*/ 67 h 72"/>
                              <a:gd name="T50" fmla="*/ 0 w 91"/>
                              <a:gd name="T51" fmla="*/ 0 h 72"/>
                              <a:gd name="T52" fmla="*/ 58 w 91"/>
                              <a:gd name="T53" fmla="*/ 10 h 72"/>
                              <a:gd name="T54" fmla="*/ 53 w 91"/>
                              <a:gd name="T55" fmla="*/ 10 h 72"/>
                              <a:gd name="T56" fmla="*/ 43 w 91"/>
                              <a:gd name="T57" fmla="*/ 14 h 72"/>
                              <a:gd name="T58" fmla="*/ 43 w 91"/>
                              <a:gd name="T59" fmla="*/ 24 h 72"/>
                              <a:gd name="T60" fmla="*/ 39 w 91"/>
                              <a:gd name="T61" fmla="*/ 34 h 72"/>
                              <a:gd name="T62" fmla="*/ 43 w 91"/>
                              <a:gd name="T63" fmla="*/ 48 h 72"/>
                              <a:gd name="T64" fmla="*/ 43 w 91"/>
                              <a:gd name="T65" fmla="*/ 53 h 72"/>
                              <a:gd name="T66" fmla="*/ 53 w 91"/>
                              <a:gd name="T67" fmla="*/ 58 h 72"/>
                              <a:gd name="T68" fmla="*/ 58 w 91"/>
                              <a:gd name="T69" fmla="*/ 62 h 72"/>
                              <a:gd name="T70" fmla="*/ 67 w 91"/>
                              <a:gd name="T71" fmla="*/ 58 h 72"/>
                              <a:gd name="T72" fmla="*/ 72 w 91"/>
                              <a:gd name="T73" fmla="*/ 53 h 72"/>
                              <a:gd name="T74" fmla="*/ 77 w 91"/>
                              <a:gd name="T75" fmla="*/ 48 h 72"/>
                              <a:gd name="T76" fmla="*/ 77 w 91"/>
                              <a:gd name="T77" fmla="*/ 34 h 72"/>
                              <a:gd name="T78" fmla="*/ 77 w 91"/>
                              <a:gd name="T79" fmla="*/ 24 h 72"/>
                              <a:gd name="T80" fmla="*/ 72 w 91"/>
                              <a:gd name="T81" fmla="*/ 14 h 72"/>
                              <a:gd name="T82" fmla="*/ 67 w 91"/>
                              <a:gd name="T83" fmla="*/ 10 h 72"/>
                              <a:gd name="T84" fmla="*/ 58 w 91"/>
                              <a:gd name="T85" fmla="*/ 1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1" h="72">
                                <a:moveTo>
                                  <a:pt x="0" y="0"/>
                                </a:moveTo>
                                <a:lnTo>
                                  <a:pt x="15" y="0"/>
                                </a:lnTo>
                                <a:lnTo>
                                  <a:pt x="15" y="29"/>
                                </a:lnTo>
                                <a:lnTo>
                                  <a:pt x="29" y="29"/>
                                </a:lnTo>
                                <a:lnTo>
                                  <a:pt x="29" y="14"/>
                                </a:lnTo>
                                <a:lnTo>
                                  <a:pt x="39" y="5"/>
                                </a:lnTo>
                                <a:lnTo>
                                  <a:pt x="48" y="0"/>
                                </a:lnTo>
                                <a:lnTo>
                                  <a:pt x="58" y="0"/>
                                </a:lnTo>
                                <a:lnTo>
                                  <a:pt x="67" y="0"/>
                                </a:lnTo>
                                <a:lnTo>
                                  <a:pt x="77" y="5"/>
                                </a:lnTo>
                                <a:lnTo>
                                  <a:pt x="82" y="10"/>
                                </a:lnTo>
                                <a:lnTo>
                                  <a:pt x="86" y="14"/>
                                </a:lnTo>
                                <a:lnTo>
                                  <a:pt x="91" y="24"/>
                                </a:lnTo>
                                <a:lnTo>
                                  <a:pt x="91" y="34"/>
                                </a:lnTo>
                                <a:lnTo>
                                  <a:pt x="86" y="48"/>
                                </a:lnTo>
                                <a:lnTo>
                                  <a:pt x="82" y="62"/>
                                </a:lnTo>
                                <a:lnTo>
                                  <a:pt x="72" y="67"/>
                                </a:lnTo>
                                <a:lnTo>
                                  <a:pt x="58" y="72"/>
                                </a:lnTo>
                                <a:lnTo>
                                  <a:pt x="48" y="67"/>
                                </a:lnTo>
                                <a:lnTo>
                                  <a:pt x="39" y="62"/>
                                </a:lnTo>
                                <a:lnTo>
                                  <a:pt x="29" y="53"/>
                                </a:lnTo>
                                <a:lnTo>
                                  <a:pt x="29" y="38"/>
                                </a:lnTo>
                                <a:lnTo>
                                  <a:pt x="15" y="38"/>
                                </a:lnTo>
                                <a:lnTo>
                                  <a:pt x="15" y="67"/>
                                </a:lnTo>
                                <a:lnTo>
                                  <a:pt x="0" y="67"/>
                                </a:lnTo>
                                <a:lnTo>
                                  <a:pt x="0" y="0"/>
                                </a:lnTo>
                                <a:close/>
                                <a:moveTo>
                                  <a:pt x="58" y="10"/>
                                </a:moveTo>
                                <a:lnTo>
                                  <a:pt x="53" y="10"/>
                                </a:lnTo>
                                <a:lnTo>
                                  <a:pt x="43" y="14"/>
                                </a:lnTo>
                                <a:lnTo>
                                  <a:pt x="43" y="24"/>
                                </a:lnTo>
                                <a:lnTo>
                                  <a:pt x="39" y="34"/>
                                </a:lnTo>
                                <a:lnTo>
                                  <a:pt x="43" y="48"/>
                                </a:lnTo>
                                <a:lnTo>
                                  <a:pt x="43" y="53"/>
                                </a:lnTo>
                                <a:lnTo>
                                  <a:pt x="53" y="58"/>
                                </a:lnTo>
                                <a:lnTo>
                                  <a:pt x="58" y="62"/>
                                </a:lnTo>
                                <a:lnTo>
                                  <a:pt x="67" y="58"/>
                                </a:lnTo>
                                <a:lnTo>
                                  <a:pt x="72" y="53"/>
                                </a:lnTo>
                                <a:lnTo>
                                  <a:pt x="77" y="48"/>
                                </a:lnTo>
                                <a:lnTo>
                                  <a:pt x="77" y="34"/>
                                </a:lnTo>
                                <a:lnTo>
                                  <a:pt x="77" y="24"/>
                                </a:lnTo>
                                <a:lnTo>
                                  <a:pt x="72" y="14"/>
                                </a:lnTo>
                                <a:lnTo>
                                  <a:pt x="67" y="10"/>
                                </a:lnTo>
                                <a:lnTo>
                                  <a:pt x="58" y="1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64"/>
                        <wps:cNvSpPr>
                          <a:spLocks/>
                        </wps:cNvSpPr>
                        <wps:spPr bwMode="auto">
                          <a:xfrm>
                            <a:off x="8231" y="9766"/>
                            <a:ext cx="62" cy="67"/>
                          </a:xfrm>
                          <a:custGeom>
                            <a:avLst/>
                            <a:gdLst>
                              <a:gd name="T0" fmla="*/ 0 w 62"/>
                              <a:gd name="T1" fmla="*/ 0 h 67"/>
                              <a:gd name="T2" fmla="*/ 14 w 62"/>
                              <a:gd name="T3" fmla="*/ 0 h 67"/>
                              <a:gd name="T4" fmla="*/ 14 w 62"/>
                              <a:gd name="T5" fmla="*/ 14 h 67"/>
                              <a:gd name="T6" fmla="*/ 14 w 62"/>
                              <a:gd name="T7" fmla="*/ 19 h 67"/>
                              <a:gd name="T8" fmla="*/ 14 w 62"/>
                              <a:gd name="T9" fmla="*/ 24 h 67"/>
                              <a:gd name="T10" fmla="*/ 19 w 62"/>
                              <a:gd name="T11" fmla="*/ 29 h 67"/>
                              <a:gd name="T12" fmla="*/ 19 w 62"/>
                              <a:gd name="T13" fmla="*/ 34 h 67"/>
                              <a:gd name="T14" fmla="*/ 24 w 62"/>
                              <a:gd name="T15" fmla="*/ 34 h 67"/>
                              <a:gd name="T16" fmla="*/ 29 w 62"/>
                              <a:gd name="T17" fmla="*/ 34 h 67"/>
                              <a:gd name="T18" fmla="*/ 38 w 62"/>
                              <a:gd name="T19" fmla="*/ 34 h 67"/>
                              <a:gd name="T20" fmla="*/ 48 w 62"/>
                              <a:gd name="T21" fmla="*/ 34 h 67"/>
                              <a:gd name="T22" fmla="*/ 48 w 62"/>
                              <a:gd name="T23" fmla="*/ 0 h 67"/>
                              <a:gd name="T24" fmla="*/ 62 w 62"/>
                              <a:gd name="T25" fmla="*/ 0 h 67"/>
                              <a:gd name="T26" fmla="*/ 62 w 62"/>
                              <a:gd name="T27" fmla="*/ 67 h 67"/>
                              <a:gd name="T28" fmla="*/ 48 w 62"/>
                              <a:gd name="T29" fmla="*/ 67 h 67"/>
                              <a:gd name="T30" fmla="*/ 48 w 62"/>
                              <a:gd name="T31" fmla="*/ 43 h 67"/>
                              <a:gd name="T32" fmla="*/ 38 w 62"/>
                              <a:gd name="T33" fmla="*/ 43 h 67"/>
                              <a:gd name="T34" fmla="*/ 29 w 62"/>
                              <a:gd name="T35" fmla="*/ 43 h 67"/>
                              <a:gd name="T36" fmla="*/ 19 w 62"/>
                              <a:gd name="T37" fmla="*/ 43 h 67"/>
                              <a:gd name="T38" fmla="*/ 14 w 62"/>
                              <a:gd name="T39" fmla="*/ 38 h 67"/>
                              <a:gd name="T40" fmla="*/ 10 w 62"/>
                              <a:gd name="T41" fmla="*/ 38 h 67"/>
                              <a:gd name="T42" fmla="*/ 5 w 62"/>
                              <a:gd name="T43" fmla="*/ 29 h 67"/>
                              <a:gd name="T44" fmla="*/ 0 w 62"/>
                              <a:gd name="T45" fmla="*/ 24 h 67"/>
                              <a:gd name="T46" fmla="*/ 0 w 62"/>
                              <a:gd name="T47" fmla="*/ 19 h 67"/>
                              <a:gd name="T48" fmla="*/ 0 w 62"/>
                              <a:gd name="T49" fmla="*/ 0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2" h="67">
                                <a:moveTo>
                                  <a:pt x="0" y="0"/>
                                </a:moveTo>
                                <a:lnTo>
                                  <a:pt x="14" y="0"/>
                                </a:lnTo>
                                <a:lnTo>
                                  <a:pt x="14" y="14"/>
                                </a:lnTo>
                                <a:lnTo>
                                  <a:pt x="14" y="19"/>
                                </a:lnTo>
                                <a:lnTo>
                                  <a:pt x="14" y="24"/>
                                </a:lnTo>
                                <a:lnTo>
                                  <a:pt x="19" y="29"/>
                                </a:lnTo>
                                <a:lnTo>
                                  <a:pt x="19" y="34"/>
                                </a:lnTo>
                                <a:lnTo>
                                  <a:pt x="24" y="34"/>
                                </a:lnTo>
                                <a:lnTo>
                                  <a:pt x="29" y="34"/>
                                </a:lnTo>
                                <a:lnTo>
                                  <a:pt x="38" y="34"/>
                                </a:lnTo>
                                <a:lnTo>
                                  <a:pt x="48" y="34"/>
                                </a:lnTo>
                                <a:lnTo>
                                  <a:pt x="48" y="0"/>
                                </a:lnTo>
                                <a:lnTo>
                                  <a:pt x="62" y="0"/>
                                </a:lnTo>
                                <a:lnTo>
                                  <a:pt x="62" y="67"/>
                                </a:lnTo>
                                <a:lnTo>
                                  <a:pt x="48" y="67"/>
                                </a:lnTo>
                                <a:lnTo>
                                  <a:pt x="48" y="43"/>
                                </a:lnTo>
                                <a:lnTo>
                                  <a:pt x="38" y="43"/>
                                </a:lnTo>
                                <a:lnTo>
                                  <a:pt x="29" y="43"/>
                                </a:lnTo>
                                <a:lnTo>
                                  <a:pt x="19" y="43"/>
                                </a:lnTo>
                                <a:lnTo>
                                  <a:pt x="14" y="38"/>
                                </a:lnTo>
                                <a:lnTo>
                                  <a:pt x="10" y="38"/>
                                </a:lnTo>
                                <a:lnTo>
                                  <a:pt x="5" y="29"/>
                                </a:lnTo>
                                <a:lnTo>
                                  <a:pt x="0" y="24"/>
                                </a:lnTo>
                                <a:lnTo>
                                  <a:pt x="0" y="19"/>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65"/>
                        <wps:cNvSpPr>
                          <a:spLocks noEditPoints="1"/>
                        </wps:cNvSpPr>
                        <wps:spPr bwMode="auto">
                          <a:xfrm>
                            <a:off x="8308" y="9766"/>
                            <a:ext cx="67" cy="72"/>
                          </a:xfrm>
                          <a:custGeom>
                            <a:avLst/>
                            <a:gdLst>
                              <a:gd name="T0" fmla="*/ 43 w 67"/>
                              <a:gd name="T1" fmla="*/ 67 h 72"/>
                              <a:gd name="T2" fmla="*/ 29 w 67"/>
                              <a:gd name="T3" fmla="*/ 72 h 72"/>
                              <a:gd name="T4" fmla="*/ 14 w 67"/>
                              <a:gd name="T5" fmla="*/ 72 h 72"/>
                              <a:gd name="T6" fmla="*/ 0 w 67"/>
                              <a:gd name="T7" fmla="*/ 58 h 72"/>
                              <a:gd name="T8" fmla="*/ 0 w 67"/>
                              <a:gd name="T9" fmla="*/ 48 h 72"/>
                              <a:gd name="T10" fmla="*/ 5 w 67"/>
                              <a:gd name="T11" fmla="*/ 38 h 72"/>
                              <a:gd name="T12" fmla="*/ 9 w 67"/>
                              <a:gd name="T13" fmla="*/ 34 h 72"/>
                              <a:gd name="T14" fmla="*/ 19 w 67"/>
                              <a:gd name="T15" fmla="*/ 29 h 72"/>
                              <a:gd name="T16" fmla="*/ 38 w 67"/>
                              <a:gd name="T17" fmla="*/ 29 h 72"/>
                              <a:gd name="T18" fmla="*/ 48 w 67"/>
                              <a:gd name="T19" fmla="*/ 24 h 72"/>
                              <a:gd name="T20" fmla="*/ 48 w 67"/>
                              <a:gd name="T21" fmla="*/ 14 h 72"/>
                              <a:gd name="T22" fmla="*/ 38 w 67"/>
                              <a:gd name="T23" fmla="*/ 10 h 72"/>
                              <a:gd name="T24" fmla="*/ 24 w 67"/>
                              <a:gd name="T25" fmla="*/ 10 h 72"/>
                              <a:gd name="T26" fmla="*/ 14 w 67"/>
                              <a:gd name="T27" fmla="*/ 14 h 72"/>
                              <a:gd name="T28" fmla="*/ 0 w 67"/>
                              <a:gd name="T29" fmla="*/ 19 h 72"/>
                              <a:gd name="T30" fmla="*/ 5 w 67"/>
                              <a:gd name="T31" fmla="*/ 10 h 72"/>
                              <a:gd name="T32" fmla="*/ 19 w 67"/>
                              <a:gd name="T33" fmla="*/ 0 h 72"/>
                              <a:gd name="T34" fmla="*/ 33 w 67"/>
                              <a:gd name="T35" fmla="*/ 0 h 72"/>
                              <a:gd name="T36" fmla="*/ 48 w 67"/>
                              <a:gd name="T37" fmla="*/ 0 h 72"/>
                              <a:gd name="T38" fmla="*/ 57 w 67"/>
                              <a:gd name="T39" fmla="*/ 5 h 72"/>
                              <a:gd name="T40" fmla="*/ 62 w 67"/>
                              <a:gd name="T41" fmla="*/ 14 h 72"/>
                              <a:gd name="T42" fmla="*/ 62 w 67"/>
                              <a:gd name="T43" fmla="*/ 24 h 72"/>
                              <a:gd name="T44" fmla="*/ 62 w 67"/>
                              <a:gd name="T45" fmla="*/ 53 h 72"/>
                              <a:gd name="T46" fmla="*/ 62 w 67"/>
                              <a:gd name="T47" fmla="*/ 67 h 72"/>
                              <a:gd name="T48" fmla="*/ 52 w 67"/>
                              <a:gd name="T49" fmla="*/ 67 h 72"/>
                              <a:gd name="T50" fmla="*/ 48 w 67"/>
                              <a:gd name="T51" fmla="*/ 62 h 72"/>
                              <a:gd name="T52" fmla="*/ 38 w 67"/>
                              <a:gd name="T53" fmla="*/ 38 h 72"/>
                              <a:gd name="T54" fmla="*/ 24 w 67"/>
                              <a:gd name="T55" fmla="*/ 38 h 72"/>
                              <a:gd name="T56" fmla="*/ 14 w 67"/>
                              <a:gd name="T57" fmla="*/ 43 h 72"/>
                              <a:gd name="T58" fmla="*/ 14 w 67"/>
                              <a:gd name="T59" fmla="*/ 48 h 72"/>
                              <a:gd name="T60" fmla="*/ 14 w 67"/>
                              <a:gd name="T61" fmla="*/ 53 h 72"/>
                              <a:gd name="T62" fmla="*/ 19 w 67"/>
                              <a:gd name="T63" fmla="*/ 62 h 72"/>
                              <a:gd name="T64" fmla="*/ 33 w 67"/>
                              <a:gd name="T65" fmla="*/ 62 h 72"/>
                              <a:gd name="T66" fmla="*/ 43 w 67"/>
                              <a:gd name="T67" fmla="*/ 58 h 72"/>
                              <a:gd name="T68" fmla="*/ 48 w 67"/>
                              <a:gd name="T69" fmla="*/ 48 h 72"/>
                              <a:gd name="T70" fmla="*/ 48 w 67"/>
                              <a:gd name="T71" fmla="*/ 3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 h="72">
                                <a:moveTo>
                                  <a:pt x="48" y="62"/>
                                </a:moveTo>
                                <a:lnTo>
                                  <a:pt x="43" y="67"/>
                                </a:lnTo>
                                <a:lnTo>
                                  <a:pt x="38" y="67"/>
                                </a:lnTo>
                                <a:lnTo>
                                  <a:pt x="29" y="72"/>
                                </a:lnTo>
                                <a:lnTo>
                                  <a:pt x="24" y="72"/>
                                </a:lnTo>
                                <a:lnTo>
                                  <a:pt x="14" y="72"/>
                                </a:lnTo>
                                <a:lnTo>
                                  <a:pt x="5" y="67"/>
                                </a:lnTo>
                                <a:lnTo>
                                  <a:pt x="0" y="58"/>
                                </a:lnTo>
                                <a:lnTo>
                                  <a:pt x="0" y="53"/>
                                </a:lnTo>
                                <a:lnTo>
                                  <a:pt x="0" y="48"/>
                                </a:lnTo>
                                <a:lnTo>
                                  <a:pt x="0" y="43"/>
                                </a:lnTo>
                                <a:lnTo>
                                  <a:pt x="5" y="38"/>
                                </a:lnTo>
                                <a:lnTo>
                                  <a:pt x="9" y="34"/>
                                </a:lnTo>
                                <a:lnTo>
                                  <a:pt x="9" y="34"/>
                                </a:lnTo>
                                <a:lnTo>
                                  <a:pt x="14" y="29"/>
                                </a:lnTo>
                                <a:lnTo>
                                  <a:pt x="19" y="29"/>
                                </a:lnTo>
                                <a:lnTo>
                                  <a:pt x="29" y="29"/>
                                </a:lnTo>
                                <a:lnTo>
                                  <a:pt x="38" y="29"/>
                                </a:lnTo>
                                <a:lnTo>
                                  <a:pt x="48" y="24"/>
                                </a:lnTo>
                                <a:lnTo>
                                  <a:pt x="48" y="24"/>
                                </a:lnTo>
                                <a:lnTo>
                                  <a:pt x="48" y="24"/>
                                </a:lnTo>
                                <a:lnTo>
                                  <a:pt x="48" y="14"/>
                                </a:lnTo>
                                <a:lnTo>
                                  <a:pt x="48" y="14"/>
                                </a:lnTo>
                                <a:lnTo>
                                  <a:pt x="38" y="10"/>
                                </a:lnTo>
                                <a:lnTo>
                                  <a:pt x="33" y="10"/>
                                </a:lnTo>
                                <a:lnTo>
                                  <a:pt x="24" y="10"/>
                                </a:lnTo>
                                <a:lnTo>
                                  <a:pt x="19" y="10"/>
                                </a:lnTo>
                                <a:lnTo>
                                  <a:pt x="14" y="14"/>
                                </a:lnTo>
                                <a:lnTo>
                                  <a:pt x="14" y="19"/>
                                </a:lnTo>
                                <a:lnTo>
                                  <a:pt x="0" y="19"/>
                                </a:lnTo>
                                <a:lnTo>
                                  <a:pt x="5" y="14"/>
                                </a:lnTo>
                                <a:lnTo>
                                  <a:pt x="5" y="10"/>
                                </a:lnTo>
                                <a:lnTo>
                                  <a:pt x="9" y="5"/>
                                </a:lnTo>
                                <a:lnTo>
                                  <a:pt x="19" y="0"/>
                                </a:lnTo>
                                <a:lnTo>
                                  <a:pt x="24" y="0"/>
                                </a:lnTo>
                                <a:lnTo>
                                  <a:pt x="33" y="0"/>
                                </a:lnTo>
                                <a:lnTo>
                                  <a:pt x="43" y="0"/>
                                </a:lnTo>
                                <a:lnTo>
                                  <a:pt x="48" y="0"/>
                                </a:lnTo>
                                <a:lnTo>
                                  <a:pt x="52" y="5"/>
                                </a:lnTo>
                                <a:lnTo>
                                  <a:pt x="57" y="5"/>
                                </a:lnTo>
                                <a:lnTo>
                                  <a:pt x="57" y="10"/>
                                </a:lnTo>
                                <a:lnTo>
                                  <a:pt x="62" y="14"/>
                                </a:lnTo>
                                <a:lnTo>
                                  <a:pt x="62" y="19"/>
                                </a:lnTo>
                                <a:lnTo>
                                  <a:pt x="62" y="24"/>
                                </a:lnTo>
                                <a:lnTo>
                                  <a:pt x="62" y="38"/>
                                </a:lnTo>
                                <a:lnTo>
                                  <a:pt x="62" y="53"/>
                                </a:lnTo>
                                <a:lnTo>
                                  <a:pt x="62" y="62"/>
                                </a:lnTo>
                                <a:lnTo>
                                  <a:pt x="62" y="67"/>
                                </a:lnTo>
                                <a:lnTo>
                                  <a:pt x="67" y="67"/>
                                </a:lnTo>
                                <a:lnTo>
                                  <a:pt x="52" y="67"/>
                                </a:lnTo>
                                <a:lnTo>
                                  <a:pt x="52" y="67"/>
                                </a:lnTo>
                                <a:lnTo>
                                  <a:pt x="48" y="62"/>
                                </a:lnTo>
                                <a:close/>
                                <a:moveTo>
                                  <a:pt x="48" y="34"/>
                                </a:moveTo>
                                <a:lnTo>
                                  <a:pt x="38" y="38"/>
                                </a:lnTo>
                                <a:lnTo>
                                  <a:pt x="29" y="38"/>
                                </a:lnTo>
                                <a:lnTo>
                                  <a:pt x="24" y="38"/>
                                </a:lnTo>
                                <a:lnTo>
                                  <a:pt x="19" y="43"/>
                                </a:lnTo>
                                <a:lnTo>
                                  <a:pt x="14" y="43"/>
                                </a:lnTo>
                                <a:lnTo>
                                  <a:pt x="14" y="43"/>
                                </a:lnTo>
                                <a:lnTo>
                                  <a:pt x="14" y="48"/>
                                </a:lnTo>
                                <a:lnTo>
                                  <a:pt x="9" y="53"/>
                                </a:lnTo>
                                <a:lnTo>
                                  <a:pt x="14" y="53"/>
                                </a:lnTo>
                                <a:lnTo>
                                  <a:pt x="14" y="58"/>
                                </a:lnTo>
                                <a:lnTo>
                                  <a:pt x="19" y="62"/>
                                </a:lnTo>
                                <a:lnTo>
                                  <a:pt x="24" y="62"/>
                                </a:lnTo>
                                <a:lnTo>
                                  <a:pt x="33" y="62"/>
                                </a:lnTo>
                                <a:lnTo>
                                  <a:pt x="38" y="58"/>
                                </a:lnTo>
                                <a:lnTo>
                                  <a:pt x="43" y="58"/>
                                </a:lnTo>
                                <a:lnTo>
                                  <a:pt x="48" y="53"/>
                                </a:lnTo>
                                <a:lnTo>
                                  <a:pt x="48" y="48"/>
                                </a:lnTo>
                                <a:lnTo>
                                  <a:pt x="48" y="38"/>
                                </a:lnTo>
                                <a:lnTo>
                                  <a:pt x="48" y="34"/>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6"/>
                        <wps:cNvSpPr>
                          <a:spLocks/>
                        </wps:cNvSpPr>
                        <wps:spPr bwMode="auto">
                          <a:xfrm>
                            <a:off x="8380" y="9766"/>
                            <a:ext cx="57" cy="67"/>
                          </a:xfrm>
                          <a:custGeom>
                            <a:avLst/>
                            <a:gdLst>
                              <a:gd name="T0" fmla="*/ 0 w 57"/>
                              <a:gd name="T1" fmla="*/ 0 h 67"/>
                              <a:gd name="T2" fmla="*/ 57 w 57"/>
                              <a:gd name="T3" fmla="*/ 0 h 67"/>
                              <a:gd name="T4" fmla="*/ 57 w 57"/>
                              <a:gd name="T5" fmla="*/ 10 h 67"/>
                              <a:gd name="T6" fmla="*/ 33 w 57"/>
                              <a:gd name="T7" fmla="*/ 10 h 67"/>
                              <a:gd name="T8" fmla="*/ 33 w 57"/>
                              <a:gd name="T9" fmla="*/ 67 h 67"/>
                              <a:gd name="T10" fmla="*/ 24 w 57"/>
                              <a:gd name="T11" fmla="*/ 67 h 67"/>
                              <a:gd name="T12" fmla="*/ 24 w 57"/>
                              <a:gd name="T13" fmla="*/ 10 h 67"/>
                              <a:gd name="T14" fmla="*/ 0 w 57"/>
                              <a:gd name="T15" fmla="*/ 10 h 67"/>
                              <a:gd name="T16" fmla="*/ 0 w 57"/>
                              <a:gd name="T17" fmla="*/ 0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7" h="67">
                                <a:moveTo>
                                  <a:pt x="0" y="0"/>
                                </a:moveTo>
                                <a:lnTo>
                                  <a:pt x="57" y="0"/>
                                </a:lnTo>
                                <a:lnTo>
                                  <a:pt x="57" y="10"/>
                                </a:lnTo>
                                <a:lnTo>
                                  <a:pt x="33" y="10"/>
                                </a:lnTo>
                                <a:lnTo>
                                  <a:pt x="33" y="67"/>
                                </a:lnTo>
                                <a:lnTo>
                                  <a:pt x="24" y="67"/>
                                </a:lnTo>
                                <a:lnTo>
                                  <a:pt x="24" y="10"/>
                                </a:lnTo>
                                <a:lnTo>
                                  <a:pt x="0" y="10"/>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67"/>
                        <wps:cNvSpPr>
                          <a:spLocks noEditPoints="1"/>
                        </wps:cNvSpPr>
                        <wps:spPr bwMode="auto">
                          <a:xfrm>
                            <a:off x="8442" y="9766"/>
                            <a:ext cx="67" cy="72"/>
                          </a:xfrm>
                          <a:custGeom>
                            <a:avLst/>
                            <a:gdLst>
                              <a:gd name="T0" fmla="*/ 57 w 67"/>
                              <a:gd name="T1" fmla="*/ 48 h 72"/>
                              <a:gd name="T2" fmla="*/ 67 w 67"/>
                              <a:gd name="T3" fmla="*/ 48 h 72"/>
                              <a:gd name="T4" fmla="*/ 62 w 67"/>
                              <a:gd name="T5" fmla="*/ 58 h 72"/>
                              <a:gd name="T6" fmla="*/ 57 w 67"/>
                              <a:gd name="T7" fmla="*/ 67 h 72"/>
                              <a:gd name="T8" fmla="*/ 48 w 67"/>
                              <a:gd name="T9" fmla="*/ 67 h 72"/>
                              <a:gd name="T10" fmla="*/ 38 w 67"/>
                              <a:gd name="T11" fmla="*/ 72 h 72"/>
                              <a:gd name="T12" fmla="*/ 24 w 67"/>
                              <a:gd name="T13" fmla="*/ 67 h 72"/>
                              <a:gd name="T14" fmla="*/ 10 w 67"/>
                              <a:gd name="T15" fmla="*/ 62 h 72"/>
                              <a:gd name="T16" fmla="*/ 5 w 67"/>
                              <a:gd name="T17" fmla="*/ 48 h 72"/>
                              <a:gd name="T18" fmla="*/ 0 w 67"/>
                              <a:gd name="T19" fmla="*/ 34 h 72"/>
                              <a:gd name="T20" fmla="*/ 5 w 67"/>
                              <a:gd name="T21" fmla="*/ 19 h 72"/>
                              <a:gd name="T22" fmla="*/ 10 w 67"/>
                              <a:gd name="T23" fmla="*/ 10 h 72"/>
                              <a:gd name="T24" fmla="*/ 24 w 67"/>
                              <a:gd name="T25" fmla="*/ 0 h 72"/>
                              <a:gd name="T26" fmla="*/ 33 w 67"/>
                              <a:gd name="T27" fmla="*/ 0 h 72"/>
                              <a:gd name="T28" fmla="*/ 48 w 67"/>
                              <a:gd name="T29" fmla="*/ 0 h 72"/>
                              <a:gd name="T30" fmla="*/ 57 w 67"/>
                              <a:gd name="T31" fmla="*/ 10 h 72"/>
                              <a:gd name="T32" fmla="*/ 67 w 67"/>
                              <a:gd name="T33" fmla="*/ 19 h 72"/>
                              <a:gd name="T34" fmla="*/ 67 w 67"/>
                              <a:gd name="T35" fmla="*/ 34 h 72"/>
                              <a:gd name="T36" fmla="*/ 67 w 67"/>
                              <a:gd name="T37" fmla="*/ 34 h 72"/>
                              <a:gd name="T38" fmla="*/ 67 w 67"/>
                              <a:gd name="T39" fmla="*/ 38 h 72"/>
                              <a:gd name="T40" fmla="*/ 14 w 67"/>
                              <a:gd name="T41" fmla="*/ 38 h 72"/>
                              <a:gd name="T42" fmla="*/ 14 w 67"/>
                              <a:gd name="T43" fmla="*/ 48 h 72"/>
                              <a:gd name="T44" fmla="*/ 19 w 67"/>
                              <a:gd name="T45" fmla="*/ 58 h 72"/>
                              <a:gd name="T46" fmla="*/ 29 w 67"/>
                              <a:gd name="T47" fmla="*/ 58 h 72"/>
                              <a:gd name="T48" fmla="*/ 38 w 67"/>
                              <a:gd name="T49" fmla="*/ 62 h 72"/>
                              <a:gd name="T50" fmla="*/ 43 w 67"/>
                              <a:gd name="T51" fmla="*/ 62 h 72"/>
                              <a:gd name="T52" fmla="*/ 48 w 67"/>
                              <a:gd name="T53" fmla="*/ 58 h 72"/>
                              <a:gd name="T54" fmla="*/ 53 w 67"/>
                              <a:gd name="T55" fmla="*/ 53 h 72"/>
                              <a:gd name="T56" fmla="*/ 57 w 67"/>
                              <a:gd name="T57" fmla="*/ 48 h 72"/>
                              <a:gd name="T58" fmla="*/ 14 w 67"/>
                              <a:gd name="T59" fmla="*/ 29 h 72"/>
                              <a:gd name="T60" fmla="*/ 57 w 67"/>
                              <a:gd name="T61" fmla="*/ 29 h 72"/>
                              <a:gd name="T62" fmla="*/ 53 w 67"/>
                              <a:gd name="T63" fmla="*/ 19 h 72"/>
                              <a:gd name="T64" fmla="*/ 53 w 67"/>
                              <a:gd name="T65" fmla="*/ 14 h 72"/>
                              <a:gd name="T66" fmla="*/ 43 w 67"/>
                              <a:gd name="T67" fmla="*/ 10 h 72"/>
                              <a:gd name="T68" fmla="*/ 33 w 67"/>
                              <a:gd name="T69" fmla="*/ 10 h 72"/>
                              <a:gd name="T70" fmla="*/ 29 w 67"/>
                              <a:gd name="T71" fmla="*/ 10 h 72"/>
                              <a:gd name="T72" fmla="*/ 19 w 67"/>
                              <a:gd name="T73" fmla="*/ 14 h 72"/>
                              <a:gd name="T74" fmla="*/ 19 w 67"/>
                              <a:gd name="T75" fmla="*/ 19 h 72"/>
                              <a:gd name="T76" fmla="*/ 14 w 67"/>
                              <a:gd name="T77" fmla="*/ 29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7" h="72">
                                <a:moveTo>
                                  <a:pt x="57" y="48"/>
                                </a:moveTo>
                                <a:lnTo>
                                  <a:pt x="67" y="48"/>
                                </a:lnTo>
                                <a:lnTo>
                                  <a:pt x="62" y="58"/>
                                </a:lnTo>
                                <a:lnTo>
                                  <a:pt x="57" y="67"/>
                                </a:lnTo>
                                <a:lnTo>
                                  <a:pt x="48" y="67"/>
                                </a:lnTo>
                                <a:lnTo>
                                  <a:pt x="38" y="72"/>
                                </a:lnTo>
                                <a:lnTo>
                                  <a:pt x="24" y="67"/>
                                </a:lnTo>
                                <a:lnTo>
                                  <a:pt x="10" y="62"/>
                                </a:lnTo>
                                <a:lnTo>
                                  <a:pt x="5" y="48"/>
                                </a:lnTo>
                                <a:lnTo>
                                  <a:pt x="0" y="34"/>
                                </a:lnTo>
                                <a:lnTo>
                                  <a:pt x="5" y="19"/>
                                </a:lnTo>
                                <a:lnTo>
                                  <a:pt x="10" y="10"/>
                                </a:lnTo>
                                <a:lnTo>
                                  <a:pt x="24" y="0"/>
                                </a:lnTo>
                                <a:lnTo>
                                  <a:pt x="33" y="0"/>
                                </a:lnTo>
                                <a:lnTo>
                                  <a:pt x="48" y="0"/>
                                </a:lnTo>
                                <a:lnTo>
                                  <a:pt x="57" y="10"/>
                                </a:lnTo>
                                <a:lnTo>
                                  <a:pt x="67" y="19"/>
                                </a:lnTo>
                                <a:lnTo>
                                  <a:pt x="67" y="34"/>
                                </a:lnTo>
                                <a:lnTo>
                                  <a:pt x="67" y="34"/>
                                </a:lnTo>
                                <a:lnTo>
                                  <a:pt x="67" y="38"/>
                                </a:lnTo>
                                <a:lnTo>
                                  <a:pt x="14" y="38"/>
                                </a:lnTo>
                                <a:lnTo>
                                  <a:pt x="14" y="48"/>
                                </a:lnTo>
                                <a:lnTo>
                                  <a:pt x="19" y="58"/>
                                </a:lnTo>
                                <a:lnTo>
                                  <a:pt x="29" y="58"/>
                                </a:lnTo>
                                <a:lnTo>
                                  <a:pt x="38" y="62"/>
                                </a:lnTo>
                                <a:lnTo>
                                  <a:pt x="43" y="62"/>
                                </a:lnTo>
                                <a:lnTo>
                                  <a:pt x="48" y="58"/>
                                </a:lnTo>
                                <a:lnTo>
                                  <a:pt x="53" y="53"/>
                                </a:lnTo>
                                <a:lnTo>
                                  <a:pt x="57" y="48"/>
                                </a:lnTo>
                                <a:close/>
                                <a:moveTo>
                                  <a:pt x="14" y="29"/>
                                </a:moveTo>
                                <a:lnTo>
                                  <a:pt x="57" y="29"/>
                                </a:lnTo>
                                <a:lnTo>
                                  <a:pt x="53" y="19"/>
                                </a:lnTo>
                                <a:lnTo>
                                  <a:pt x="53" y="14"/>
                                </a:lnTo>
                                <a:lnTo>
                                  <a:pt x="43" y="10"/>
                                </a:lnTo>
                                <a:lnTo>
                                  <a:pt x="33" y="10"/>
                                </a:lnTo>
                                <a:lnTo>
                                  <a:pt x="29" y="10"/>
                                </a:lnTo>
                                <a:lnTo>
                                  <a:pt x="19" y="14"/>
                                </a:lnTo>
                                <a:lnTo>
                                  <a:pt x="19" y="19"/>
                                </a:lnTo>
                                <a:lnTo>
                                  <a:pt x="14" y="2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68"/>
                        <wps:cNvSpPr>
                          <a:spLocks/>
                        </wps:cNvSpPr>
                        <wps:spPr bwMode="auto">
                          <a:xfrm>
                            <a:off x="8514" y="9766"/>
                            <a:ext cx="72" cy="72"/>
                          </a:xfrm>
                          <a:custGeom>
                            <a:avLst/>
                            <a:gdLst>
                              <a:gd name="T0" fmla="*/ 14 w 72"/>
                              <a:gd name="T1" fmla="*/ 0 h 72"/>
                              <a:gd name="T2" fmla="*/ 72 w 72"/>
                              <a:gd name="T3" fmla="*/ 0 h 72"/>
                              <a:gd name="T4" fmla="*/ 72 w 72"/>
                              <a:gd name="T5" fmla="*/ 67 h 72"/>
                              <a:gd name="T6" fmla="*/ 57 w 72"/>
                              <a:gd name="T7" fmla="*/ 67 h 72"/>
                              <a:gd name="T8" fmla="*/ 57 w 72"/>
                              <a:gd name="T9" fmla="*/ 10 h 72"/>
                              <a:gd name="T10" fmla="*/ 24 w 72"/>
                              <a:gd name="T11" fmla="*/ 10 h 72"/>
                              <a:gd name="T12" fmla="*/ 24 w 72"/>
                              <a:gd name="T13" fmla="*/ 43 h 72"/>
                              <a:gd name="T14" fmla="*/ 24 w 72"/>
                              <a:gd name="T15" fmla="*/ 53 h 72"/>
                              <a:gd name="T16" fmla="*/ 24 w 72"/>
                              <a:gd name="T17" fmla="*/ 62 h 72"/>
                              <a:gd name="T18" fmla="*/ 24 w 72"/>
                              <a:gd name="T19" fmla="*/ 62 h 72"/>
                              <a:gd name="T20" fmla="*/ 19 w 72"/>
                              <a:gd name="T21" fmla="*/ 67 h 72"/>
                              <a:gd name="T22" fmla="*/ 14 w 72"/>
                              <a:gd name="T23" fmla="*/ 67 h 72"/>
                              <a:gd name="T24" fmla="*/ 9 w 72"/>
                              <a:gd name="T25" fmla="*/ 72 h 72"/>
                              <a:gd name="T26" fmla="*/ 5 w 72"/>
                              <a:gd name="T27" fmla="*/ 72 h 72"/>
                              <a:gd name="T28" fmla="*/ 0 w 72"/>
                              <a:gd name="T29" fmla="*/ 67 h 72"/>
                              <a:gd name="T30" fmla="*/ 0 w 72"/>
                              <a:gd name="T31" fmla="*/ 58 h 72"/>
                              <a:gd name="T32" fmla="*/ 5 w 72"/>
                              <a:gd name="T33" fmla="*/ 58 h 72"/>
                              <a:gd name="T34" fmla="*/ 9 w 72"/>
                              <a:gd name="T35" fmla="*/ 58 h 72"/>
                              <a:gd name="T36" fmla="*/ 9 w 72"/>
                              <a:gd name="T37" fmla="*/ 58 h 72"/>
                              <a:gd name="T38" fmla="*/ 9 w 72"/>
                              <a:gd name="T39" fmla="*/ 58 h 72"/>
                              <a:gd name="T40" fmla="*/ 14 w 72"/>
                              <a:gd name="T41" fmla="*/ 58 h 72"/>
                              <a:gd name="T42" fmla="*/ 14 w 72"/>
                              <a:gd name="T43" fmla="*/ 53 h 72"/>
                              <a:gd name="T44" fmla="*/ 14 w 72"/>
                              <a:gd name="T45" fmla="*/ 48 h 72"/>
                              <a:gd name="T46" fmla="*/ 14 w 72"/>
                              <a:gd name="T4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72" h="72">
                                <a:moveTo>
                                  <a:pt x="14" y="0"/>
                                </a:moveTo>
                                <a:lnTo>
                                  <a:pt x="72" y="0"/>
                                </a:lnTo>
                                <a:lnTo>
                                  <a:pt x="72" y="67"/>
                                </a:lnTo>
                                <a:lnTo>
                                  <a:pt x="57" y="67"/>
                                </a:lnTo>
                                <a:lnTo>
                                  <a:pt x="57" y="10"/>
                                </a:lnTo>
                                <a:lnTo>
                                  <a:pt x="24" y="10"/>
                                </a:lnTo>
                                <a:lnTo>
                                  <a:pt x="24" y="43"/>
                                </a:lnTo>
                                <a:lnTo>
                                  <a:pt x="24" y="53"/>
                                </a:lnTo>
                                <a:lnTo>
                                  <a:pt x="24" y="62"/>
                                </a:lnTo>
                                <a:lnTo>
                                  <a:pt x="24" y="62"/>
                                </a:lnTo>
                                <a:lnTo>
                                  <a:pt x="19" y="67"/>
                                </a:lnTo>
                                <a:lnTo>
                                  <a:pt x="14" y="67"/>
                                </a:lnTo>
                                <a:lnTo>
                                  <a:pt x="9" y="72"/>
                                </a:lnTo>
                                <a:lnTo>
                                  <a:pt x="5" y="72"/>
                                </a:lnTo>
                                <a:lnTo>
                                  <a:pt x="0" y="67"/>
                                </a:lnTo>
                                <a:lnTo>
                                  <a:pt x="0" y="58"/>
                                </a:lnTo>
                                <a:lnTo>
                                  <a:pt x="5" y="58"/>
                                </a:lnTo>
                                <a:lnTo>
                                  <a:pt x="9" y="58"/>
                                </a:lnTo>
                                <a:lnTo>
                                  <a:pt x="9" y="58"/>
                                </a:lnTo>
                                <a:lnTo>
                                  <a:pt x="9" y="58"/>
                                </a:lnTo>
                                <a:lnTo>
                                  <a:pt x="14" y="58"/>
                                </a:lnTo>
                                <a:lnTo>
                                  <a:pt x="14" y="53"/>
                                </a:lnTo>
                                <a:lnTo>
                                  <a:pt x="14" y="48"/>
                                </a:lnTo>
                                <a:lnTo>
                                  <a:pt x="14"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69"/>
                        <wps:cNvSpPr>
                          <a:spLocks noEditPoints="1"/>
                        </wps:cNvSpPr>
                        <wps:spPr bwMode="auto">
                          <a:xfrm>
                            <a:off x="8600" y="9766"/>
                            <a:ext cx="62" cy="67"/>
                          </a:xfrm>
                          <a:custGeom>
                            <a:avLst/>
                            <a:gdLst>
                              <a:gd name="T0" fmla="*/ 0 w 62"/>
                              <a:gd name="T1" fmla="*/ 0 h 67"/>
                              <a:gd name="T2" fmla="*/ 14 w 62"/>
                              <a:gd name="T3" fmla="*/ 0 h 67"/>
                              <a:gd name="T4" fmla="*/ 14 w 62"/>
                              <a:gd name="T5" fmla="*/ 29 h 67"/>
                              <a:gd name="T6" fmla="*/ 29 w 62"/>
                              <a:gd name="T7" fmla="*/ 29 h 67"/>
                              <a:gd name="T8" fmla="*/ 43 w 62"/>
                              <a:gd name="T9" fmla="*/ 29 h 67"/>
                              <a:gd name="T10" fmla="*/ 53 w 62"/>
                              <a:gd name="T11" fmla="*/ 34 h 67"/>
                              <a:gd name="T12" fmla="*/ 58 w 62"/>
                              <a:gd name="T13" fmla="*/ 38 h 67"/>
                              <a:gd name="T14" fmla="*/ 62 w 62"/>
                              <a:gd name="T15" fmla="*/ 48 h 67"/>
                              <a:gd name="T16" fmla="*/ 62 w 62"/>
                              <a:gd name="T17" fmla="*/ 58 h 67"/>
                              <a:gd name="T18" fmla="*/ 53 w 62"/>
                              <a:gd name="T19" fmla="*/ 62 h 67"/>
                              <a:gd name="T20" fmla="*/ 48 w 62"/>
                              <a:gd name="T21" fmla="*/ 67 h 67"/>
                              <a:gd name="T22" fmla="*/ 34 w 62"/>
                              <a:gd name="T23" fmla="*/ 67 h 67"/>
                              <a:gd name="T24" fmla="*/ 0 w 62"/>
                              <a:gd name="T25" fmla="*/ 67 h 67"/>
                              <a:gd name="T26" fmla="*/ 0 w 62"/>
                              <a:gd name="T27" fmla="*/ 0 h 67"/>
                              <a:gd name="T28" fmla="*/ 14 w 62"/>
                              <a:gd name="T29" fmla="*/ 58 h 67"/>
                              <a:gd name="T30" fmla="*/ 29 w 62"/>
                              <a:gd name="T31" fmla="*/ 58 h 67"/>
                              <a:gd name="T32" fmla="*/ 38 w 62"/>
                              <a:gd name="T33" fmla="*/ 58 h 67"/>
                              <a:gd name="T34" fmla="*/ 43 w 62"/>
                              <a:gd name="T35" fmla="*/ 58 h 67"/>
                              <a:gd name="T36" fmla="*/ 48 w 62"/>
                              <a:gd name="T37" fmla="*/ 53 h 67"/>
                              <a:gd name="T38" fmla="*/ 48 w 62"/>
                              <a:gd name="T39" fmla="*/ 48 h 67"/>
                              <a:gd name="T40" fmla="*/ 48 w 62"/>
                              <a:gd name="T41" fmla="*/ 43 h 67"/>
                              <a:gd name="T42" fmla="*/ 48 w 62"/>
                              <a:gd name="T43" fmla="*/ 38 h 67"/>
                              <a:gd name="T44" fmla="*/ 38 w 62"/>
                              <a:gd name="T45" fmla="*/ 38 h 67"/>
                              <a:gd name="T46" fmla="*/ 29 w 62"/>
                              <a:gd name="T47" fmla="*/ 38 h 67"/>
                              <a:gd name="T48" fmla="*/ 14 w 62"/>
                              <a:gd name="T49" fmla="*/ 38 h 67"/>
                              <a:gd name="T50" fmla="*/ 14 w 62"/>
                              <a:gd name="T51" fmla="*/ 58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62" h="67">
                                <a:moveTo>
                                  <a:pt x="0" y="0"/>
                                </a:moveTo>
                                <a:lnTo>
                                  <a:pt x="14" y="0"/>
                                </a:lnTo>
                                <a:lnTo>
                                  <a:pt x="14" y="29"/>
                                </a:lnTo>
                                <a:lnTo>
                                  <a:pt x="29" y="29"/>
                                </a:lnTo>
                                <a:lnTo>
                                  <a:pt x="43" y="29"/>
                                </a:lnTo>
                                <a:lnTo>
                                  <a:pt x="53" y="34"/>
                                </a:lnTo>
                                <a:lnTo>
                                  <a:pt x="58" y="38"/>
                                </a:lnTo>
                                <a:lnTo>
                                  <a:pt x="62" y="48"/>
                                </a:lnTo>
                                <a:lnTo>
                                  <a:pt x="62" y="58"/>
                                </a:lnTo>
                                <a:lnTo>
                                  <a:pt x="53" y="62"/>
                                </a:lnTo>
                                <a:lnTo>
                                  <a:pt x="48" y="67"/>
                                </a:lnTo>
                                <a:lnTo>
                                  <a:pt x="34" y="67"/>
                                </a:lnTo>
                                <a:lnTo>
                                  <a:pt x="0" y="67"/>
                                </a:lnTo>
                                <a:lnTo>
                                  <a:pt x="0" y="0"/>
                                </a:lnTo>
                                <a:close/>
                                <a:moveTo>
                                  <a:pt x="14" y="58"/>
                                </a:moveTo>
                                <a:lnTo>
                                  <a:pt x="29" y="58"/>
                                </a:lnTo>
                                <a:lnTo>
                                  <a:pt x="38" y="58"/>
                                </a:lnTo>
                                <a:lnTo>
                                  <a:pt x="43" y="58"/>
                                </a:lnTo>
                                <a:lnTo>
                                  <a:pt x="48" y="53"/>
                                </a:lnTo>
                                <a:lnTo>
                                  <a:pt x="48" y="48"/>
                                </a:lnTo>
                                <a:lnTo>
                                  <a:pt x="48" y="43"/>
                                </a:lnTo>
                                <a:lnTo>
                                  <a:pt x="48" y="38"/>
                                </a:lnTo>
                                <a:lnTo>
                                  <a:pt x="38" y="38"/>
                                </a:lnTo>
                                <a:lnTo>
                                  <a:pt x="29" y="38"/>
                                </a:lnTo>
                                <a:lnTo>
                                  <a:pt x="14" y="38"/>
                                </a:lnTo>
                                <a:lnTo>
                                  <a:pt x="14" y="5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471"/>
                        <wps:cNvSpPr>
                          <a:spLocks/>
                        </wps:cNvSpPr>
                        <wps:spPr bwMode="auto">
                          <a:xfrm>
                            <a:off x="7626" y="8580"/>
                            <a:ext cx="67" cy="77"/>
                          </a:xfrm>
                          <a:custGeom>
                            <a:avLst/>
                            <a:gdLst>
                              <a:gd name="T0" fmla="*/ 53 w 67"/>
                              <a:gd name="T1" fmla="*/ 48 h 77"/>
                              <a:gd name="T2" fmla="*/ 67 w 67"/>
                              <a:gd name="T3" fmla="*/ 48 h 77"/>
                              <a:gd name="T4" fmla="*/ 63 w 67"/>
                              <a:gd name="T5" fmla="*/ 62 h 77"/>
                              <a:gd name="T6" fmla="*/ 53 w 67"/>
                              <a:gd name="T7" fmla="*/ 72 h 77"/>
                              <a:gd name="T8" fmla="*/ 48 w 67"/>
                              <a:gd name="T9" fmla="*/ 77 h 77"/>
                              <a:gd name="T10" fmla="*/ 34 w 67"/>
                              <a:gd name="T11" fmla="*/ 77 h 77"/>
                              <a:gd name="T12" fmla="*/ 24 w 67"/>
                              <a:gd name="T13" fmla="*/ 72 h 77"/>
                              <a:gd name="T14" fmla="*/ 10 w 67"/>
                              <a:gd name="T15" fmla="*/ 67 h 77"/>
                              <a:gd name="T16" fmla="*/ 5 w 67"/>
                              <a:gd name="T17" fmla="*/ 58 h 77"/>
                              <a:gd name="T18" fmla="*/ 0 w 67"/>
                              <a:gd name="T19" fmla="*/ 38 h 77"/>
                              <a:gd name="T20" fmla="*/ 5 w 67"/>
                              <a:gd name="T21" fmla="*/ 29 h 77"/>
                              <a:gd name="T22" fmla="*/ 5 w 67"/>
                              <a:gd name="T23" fmla="*/ 19 h 77"/>
                              <a:gd name="T24" fmla="*/ 10 w 67"/>
                              <a:gd name="T25" fmla="*/ 10 h 77"/>
                              <a:gd name="T26" fmla="*/ 19 w 67"/>
                              <a:gd name="T27" fmla="*/ 5 h 77"/>
                              <a:gd name="T28" fmla="*/ 24 w 67"/>
                              <a:gd name="T29" fmla="*/ 5 h 77"/>
                              <a:gd name="T30" fmla="*/ 34 w 67"/>
                              <a:gd name="T31" fmla="*/ 0 h 77"/>
                              <a:gd name="T32" fmla="*/ 48 w 67"/>
                              <a:gd name="T33" fmla="*/ 5 h 77"/>
                              <a:gd name="T34" fmla="*/ 53 w 67"/>
                              <a:gd name="T35" fmla="*/ 10 h 77"/>
                              <a:gd name="T36" fmla="*/ 63 w 67"/>
                              <a:gd name="T37" fmla="*/ 14 h 77"/>
                              <a:gd name="T38" fmla="*/ 63 w 67"/>
                              <a:gd name="T39" fmla="*/ 24 h 77"/>
                              <a:gd name="T40" fmla="*/ 53 w 67"/>
                              <a:gd name="T41" fmla="*/ 24 h 77"/>
                              <a:gd name="T42" fmla="*/ 48 w 67"/>
                              <a:gd name="T43" fmla="*/ 19 h 77"/>
                              <a:gd name="T44" fmla="*/ 48 w 67"/>
                              <a:gd name="T45" fmla="*/ 14 h 77"/>
                              <a:gd name="T46" fmla="*/ 43 w 67"/>
                              <a:gd name="T47" fmla="*/ 14 h 77"/>
                              <a:gd name="T48" fmla="*/ 34 w 67"/>
                              <a:gd name="T49" fmla="*/ 10 h 77"/>
                              <a:gd name="T50" fmla="*/ 29 w 67"/>
                              <a:gd name="T51" fmla="*/ 14 h 77"/>
                              <a:gd name="T52" fmla="*/ 19 w 67"/>
                              <a:gd name="T53" fmla="*/ 19 h 77"/>
                              <a:gd name="T54" fmla="*/ 15 w 67"/>
                              <a:gd name="T55" fmla="*/ 29 h 77"/>
                              <a:gd name="T56" fmla="*/ 15 w 67"/>
                              <a:gd name="T57" fmla="*/ 38 h 77"/>
                              <a:gd name="T58" fmla="*/ 15 w 67"/>
                              <a:gd name="T59" fmla="*/ 53 h 77"/>
                              <a:gd name="T60" fmla="*/ 19 w 67"/>
                              <a:gd name="T61" fmla="*/ 62 h 77"/>
                              <a:gd name="T62" fmla="*/ 29 w 67"/>
                              <a:gd name="T63" fmla="*/ 67 h 77"/>
                              <a:gd name="T64" fmla="*/ 34 w 67"/>
                              <a:gd name="T65" fmla="*/ 67 h 77"/>
                              <a:gd name="T66" fmla="*/ 43 w 67"/>
                              <a:gd name="T67" fmla="*/ 67 h 77"/>
                              <a:gd name="T68" fmla="*/ 48 w 67"/>
                              <a:gd name="T69" fmla="*/ 62 h 77"/>
                              <a:gd name="T70" fmla="*/ 53 w 67"/>
                              <a:gd name="T71" fmla="*/ 58 h 77"/>
                              <a:gd name="T72" fmla="*/ 53 w 67"/>
                              <a:gd name="T73" fmla="*/ 48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67" h="77">
                                <a:moveTo>
                                  <a:pt x="53" y="48"/>
                                </a:moveTo>
                                <a:lnTo>
                                  <a:pt x="67" y="48"/>
                                </a:lnTo>
                                <a:lnTo>
                                  <a:pt x="63" y="62"/>
                                </a:lnTo>
                                <a:lnTo>
                                  <a:pt x="53" y="72"/>
                                </a:lnTo>
                                <a:lnTo>
                                  <a:pt x="48" y="77"/>
                                </a:lnTo>
                                <a:lnTo>
                                  <a:pt x="34" y="77"/>
                                </a:lnTo>
                                <a:lnTo>
                                  <a:pt x="24" y="72"/>
                                </a:lnTo>
                                <a:lnTo>
                                  <a:pt x="10" y="67"/>
                                </a:lnTo>
                                <a:lnTo>
                                  <a:pt x="5" y="58"/>
                                </a:lnTo>
                                <a:lnTo>
                                  <a:pt x="0" y="38"/>
                                </a:lnTo>
                                <a:lnTo>
                                  <a:pt x="5" y="29"/>
                                </a:lnTo>
                                <a:lnTo>
                                  <a:pt x="5" y="19"/>
                                </a:lnTo>
                                <a:lnTo>
                                  <a:pt x="10" y="10"/>
                                </a:lnTo>
                                <a:lnTo>
                                  <a:pt x="19" y="5"/>
                                </a:lnTo>
                                <a:lnTo>
                                  <a:pt x="24" y="5"/>
                                </a:lnTo>
                                <a:lnTo>
                                  <a:pt x="34" y="0"/>
                                </a:lnTo>
                                <a:lnTo>
                                  <a:pt x="48" y="5"/>
                                </a:lnTo>
                                <a:lnTo>
                                  <a:pt x="53" y="10"/>
                                </a:lnTo>
                                <a:lnTo>
                                  <a:pt x="63" y="14"/>
                                </a:lnTo>
                                <a:lnTo>
                                  <a:pt x="63" y="24"/>
                                </a:lnTo>
                                <a:lnTo>
                                  <a:pt x="53" y="24"/>
                                </a:lnTo>
                                <a:lnTo>
                                  <a:pt x="48" y="19"/>
                                </a:lnTo>
                                <a:lnTo>
                                  <a:pt x="48" y="14"/>
                                </a:lnTo>
                                <a:lnTo>
                                  <a:pt x="43" y="14"/>
                                </a:lnTo>
                                <a:lnTo>
                                  <a:pt x="34" y="10"/>
                                </a:lnTo>
                                <a:lnTo>
                                  <a:pt x="29" y="14"/>
                                </a:lnTo>
                                <a:lnTo>
                                  <a:pt x="19" y="19"/>
                                </a:lnTo>
                                <a:lnTo>
                                  <a:pt x="15" y="29"/>
                                </a:lnTo>
                                <a:lnTo>
                                  <a:pt x="15" y="38"/>
                                </a:lnTo>
                                <a:lnTo>
                                  <a:pt x="15" y="53"/>
                                </a:lnTo>
                                <a:lnTo>
                                  <a:pt x="19" y="62"/>
                                </a:lnTo>
                                <a:lnTo>
                                  <a:pt x="29" y="67"/>
                                </a:lnTo>
                                <a:lnTo>
                                  <a:pt x="34" y="67"/>
                                </a:lnTo>
                                <a:lnTo>
                                  <a:pt x="43" y="67"/>
                                </a:lnTo>
                                <a:lnTo>
                                  <a:pt x="48" y="62"/>
                                </a:lnTo>
                                <a:lnTo>
                                  <a:pt x="53" y="58"/>
                                </a:lnTo>
                                <a:lnTo>
                                  <a:pt x="53" y="4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472"/>
                        <wps:cNvSpPr>
                          <a:spLocks/>
                        </wps:cNvSpPr>
                        <wps:spPr bwMode="auto">
                          <a:xfrm>
                            <a:off x="7693" y="8585"/>
                            <a:ext cx="58" cy="72"/>
                          </a:xfrm>
                          <a:custGeom>
                            <a:avLst/>
                            <a:gdLst>
                              <a:gd name="T0" fmla="*/ 0 w 58"/>
                              <a:gd name="T1" fmla="*/ 0 h 72"/>
                              <a:gd name="T2" fmla="*/ 58 w 58"/>
                              <a:gd name="T3" fmla="*/ 0 h 72"/>
                              <a:gd name="T4" fmla="*/ 58 w 58"/>
                              <a:gd name="T5" fmla="*/ 9 h 72"/>
                              <a:gd name="T6" fmla="*/ 39 w 58"/>
                              <a:gd name="T7" fmla="*/ 9 h 72"/>
                              <a:gd name="T8" fmla="*/ 39 w 58"/>
                              <a:gd name="T9" fmla="*/ 72 h 72"/>
                              <a:gd name="T10" fmla="*/ 24 w 58"/>
                              <a:gd name="T11" fmla="*/ 72 h 72"/>
                              <a:gd name="T12" fmla="*/ 24 w 58"/>
                              <a:gd name="T13" fmla="*/ 9 h 72"/>
                              <a:gd name="T14" fmla="*/ 0 w 58"/>
                              <a:gd name="T15" fmla="*/ 9 h 72"/>
                              <a:gd name="T16" fmla="*/ 0 w 58"/>
                              <a:gd name="T1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8" h="72">
                                <a:moveTo>
                                  <a:pt x="0" y="0"/>
                                </a:moveTo>
                                <a:lnTo>
                                  <a:pt x="58" y="0"/>
                                </a:lnTo>
                                <a:lnTo>
                                  <a:pt x="58" y="9"/>
                                </a:lnTo>
                                <a:lnTo>
                                  <a:pt x="39" y="9"/>
                                </a:lnTo>
                                <a:lnTo>
                                  <a:pt x="39" y="72"/>
                                </a:lnTo>
                                <a:lnTo>
                                  <a:pt x="24" y="72"/>
                                </a:lnTo>
                                <a:lnTo>
                                  <a:pt x="24" y="9"/>
                                </a:lnTo>
                                <a:lnTo>
                                  <a:pt x="0" y="9"/>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473"/>
                        <wps:cNvSpPr>
                          <a:spLocks noEditPoints="1"/>
                        </wps:cNvSpPr>
                        <wps:spPr bwMode="auto">
                          <a:xfrm>
                            <a:off x="7760" y="8580"/>
                            <a:ext cx="68" cy="77"/>
                          </a:xfrm>
                          <a:custGeom>
                            <a:avLst/>
                            <a:gdLst>
                              <a:gd name="T0" fmla="*/ 0 w 68"/>
                              <a:gd name="T1" fmla="*/ 38 h 77"/>
                              <a:gd name="T2" fmla="*/ 0 w 68"/>
                              <a:gd name="T3" fmla="*/ 24 h 77"/>
                              <a:gd name="T4" fmla="*/ 10 w 68"/>
                              <a:gd name="T5" fmla="*/ 10 h 77"/>
                              <a:gd name="T6" fmla="*/ 20 w 68"/>
                              <a:gd name="T7" fmla="*/ 5 h 77"/>
                              <a:gd name="T8" fmla="*/ 34 w 68"/>
                              <a:gd name="T9" fmla="*/ 0 h 77"/>
                              <a:gd name="T10" fmla="*/ 44 w 68"/>
                              <a:gd name="T11" fmla="*/ 5 h 77"/>
                              <a:gd name="T12" fmla="*/ 58 w 68"/>
                              <a:gd name="T13" fmla="*/ 10 h 77"/>
                              <a:gd name="T14" fmla="*/ 63 w 68"/>
                              <a:gd name="T15" fmla="*/ 24 h 77"/>
                              <a:gd name="T16" fmla="*/ 68 w 68"/>
                              <a:gd name="T17" fmla="*/ 38 h 77"/>
                              <a:gd name="T18" fmla="*/ 63 w 68"/>
                              <a:gd name="T19" fmla="*/ 53 h 77"/>
                              <a:gd name="T20" fmla="*/ 63 w 68"/>
                              <a:gd name="T21" fmla="*/ 58 h 77"/>
                              <a:gd name="T22" fmla="*/ 58 w 68"/>
                              <a:gd name="T23" fmla="*/ 67 h 77"/>
                              <a:gd name="T24" fmla="*/ 48 w 68"/>
                              <a:gd name="T25" fmla="*/ 72 h 77"/>
                              <a:gd name="T26" fmla="*/ 44 w 68"/>
                              <a:gd name="T27" fmla="*/ 77 h 77"/>
                              <a:gd name="T28" fmla="*/ 34 w 68"/>
                              <a:gd name="T29" fmla="*/ 77 h 77"/>
                              <a:gd name="T30" fmla="*/ 20 w 68"/>
                              <a:gd name="T31" fmla="*/ 72 h 77"/>
                              <a:gd name="T32" fmla="*/ 10 w 68"/>
                              <a:gd name="T33" fmla="*/ 67 h 77"/>
                              <a:gd name="T34" fmla="*/ 0 w 68"/>
                              <a:gd name="T35" fmla="*/ 58 h 77"/>
                              <a:gd name="T36" fmla="*/ 0 w 68"/>
                              <a:gd name="T37" fmla="*/ 38 h 77"/>
                              <a:gd name="T38" fmla="*/ 10 w 68"/>
                              <a:gd name="T39" fmla="*/ 38 h 77"/>
                              <a:gd name="T40" fmla="*/ 15 w 68"/>
                              <a:gd name="T41" fmla="*/ 53 h 77"/>
                              <a:gd name="T42" fmla="*/ 20 w 68"/>
                              <a:gd name="T43" fmla="*/ 58 h 77"/>
                              <a:gd name="T44" fmla="*/ 24 w 68"/>
                              <a:gd name="T45" fmla="*/ 67 h 77"/>
                              <a:gd name="T46" fmla="*/ 34 w 68"/>
                              <a:gd name="T47" fmla="*/ 67 h 77"/>
                              <a:gd name="T48" fmla="*/ 39 w 68"/>
                              <a:gd name="T49" fmla="*/ 67 h 77"/>
                              <a:gd name="T50" fmla="*/ 48 w 68"/>
                              <a:gd name="T51" fmla="*/ 58 h 77"/>
                              <a:gd name="T52" fmla="*/ 53 w 68"/>
                              <a:gd name="T53" fmla="*/ 53 h 77"/>
                              <a:gd name="T54" fmla="*/ 53 w 68"/>
                              <a:gd name="T55" fmla="*/ 38 h 77"/>
                              <a:gd name="T56" fmla="*/ 53 w 68"/>
                              <a:gd name="T57" fmla="*/ 29 h 77"/>
                              <a:gd name="T58" fmla="*/ 48 w 68"/>
                              <a:gd name="T59" fmla="*/ 19 h 77"/>
                              <a:gd name="T60" fmla="*/ 39 w 68"/>
                              <a:gd name="T61" fmla="*/ 14 h 77"/>
                              <a:gd name="T62" fmla="*/ 34 w 68"/>
                              <a:gd name="T63" fmla="*/ 10 h 77"/>
                              <a:gd name="T64" fmla="*/ 24 w 68"/>
                              <a:gd name="T65" fmla="*/ 14 h 77"/>
                              <a:gd name="T66" fmla="*/ 20 w 68"/>
                              <a:gd name="T67" fmla="*/ 19 h 77"/>
                              <a:gd name="T68" fmla="*/ 15 w 68"/>
                              <a:gd name="T69" fmla="*/ 29 h 77"/>
                              <a:gd name="T70" fmla="*/ 10 w 68"/>
                              <a:gd name="T71" fmla="*/ 38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8" h="77">
                                <a:moveTo>
                                  <a:pt x="0" y="38"/>
                                </a:moveTo>
                                <a:lnTo>
                                  <a:pt x="0" y="24"/>
                                </a:lnTo>
                                <a:lnTo>
                                  <a:pt x="10" y="10"/>
                                </a:lnTo>
                                <a:lnTo>
                                  <a:pt x="20" y="5"/>
                                </a:lnTo>
                                <a:lnTo>
                                  <a:pt x="34" y="0"/>
                                </a:lnTo>
                                <a:lnTo>
                                  <a:pt x="44" y="5"/>
                                </a:lnTo>
                                <a:lnTo>
                                  <a:pt x="58" y="10"/>
                                </a:lnTo>
                                <a:lnTo>
                                  <a:pt x="63" y="24"/>
                                </a:lnTo>
                                <a:lnTo>
                                  <a:pt x="68" y="38"/>
                                </a:lnTo>
                                <a:lnTo>
                                  <a:pt x="63" y="53"/>
                                </a:lnTo>
                                <a:lnTo>
                                  <a:pt x="63" y="58"/>
                                </a:lnTo>
                                <a:lnTo>
                                  <a:pt x="58" y="67"/>
                                </a:lnTo>
                                <a:lnTo>
                                  <a:pt x="48" y="72"/>
                                </a:lnTo>
                                <a:lnTo>
                                  <a:pt x="44" y="77"/>
                                </a:lnTo>
                                <a:lnTo>
                                  <a:pt x="34" y="77"/>
                                </a:lnTo>
                                <a:lnTo>
                                  <a:pt x="20" y="72"/>
                                </a:lnTo>
                                <a:lnTo>
                                  <a:pt x="10" y="67"/>
                                </a:lnTo>
                                <a:lnTo>
                                  <a:pt x="0" y="58"/>
                                </a:lnTo>
                                <a:lnTo>
                                  <a:pt x="0" y="38"/>
                                </a:lnTo>
                                <a:close/>
                                <a:moveTo>
                                  <a:pt x="10" y="38"/>
                                </a:moveTo>
                                <a:lnTo>
                                  <a:pt x="15" y="53"/>
                                </a:lnTo>
                                <a:lnTo>
                                  <a:pt x="20" y="58"/>
                                </a:lnTo>
                                <a:lnTo>
                                  <a:pt x="24" y="67"/>
                                </a:lnTo>
                                <a:lnTo>
                                  <a:pt x="34" y="67"/>
                                </a:lnTo>
                                <a:lnTo>
                                  <a:pt x="39" y="67"/>
                                </a:lnTo>
                                <a:lnTo>
                                  <a:pt x="48" y="58"/>
                                </a:lnTo>
                                <a:lnTo>
                                  <a:pt x="53" y="53"/>
                                </a:lnTo>
                                <a:lnTo>
                                  <a:pt x="53" y="38"/>
                                </a:lnTo>
                                <a:lnTo>
                                  <a:pt x="53" y="29"/>
                                </a:lnTo>
                                <a:lnTo>
                                  <a:pt x="48" y="19"/>
                                </a:lnTo>
                                <a:lnTo>
                                  <a:pt x="39" y="14"/>
                                </a:lnTo>
                                <a:lnTo>
                                  <a:pt x="34" y="10"/>
                                </a:lnTo>
                                <a:lnTo>
                                  <a:pt x="24" y="14"/>
                                </a:lnTo>
                                <a:lnTo>
                                  <a:pt x="20" y="19"/>
                                </a:lnTo>
                                <a:lnTo>
                                  <a:pt x="15" y="29"/>
                                </a:lnTo>
                                <a:lnTo>
                                  <a:pt x="10" y="3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4" name="Freeform 474"/>
                        <wps:cNvSpPr>
                          <a:spLocks/>
                        </wps:cNvSpPr>
                        <wps:spPr bwMode="auto">
                          <a:xfrm>
                            <a:off x="7832" y="8585"/>
                            <a:ext cx="58" cy="72"/>
                          </a:xfrm>
                          <a:custGeom>
                            <a:avLst/>
                            <a:gdLst>
                              <a:gd name="T0" fmla="*/ 0 w 58"/>
                              <a:gd name="T1" fmla="*/ 0 h 72"/>
                              <a:gd name="T2" fmla="*/ 15 w 58"/>
                              <a:gd name="T3" fmla="*/ 0 h 72"/>
                              <a:gd name="T4" fmla="*/ 15 w 58"/>
                              <a:gd name="T5" fmla="*/ 14 h 72"/>
                              <a:gd name="T6" fmla="*/ 15 w 58"/>
                              <a:gd name="T7" fmla="*/ 19 h 72"/>
                              <a:gd name="T8" fmla="*/ 15 w 58"/>
                              <a:gd name="T9" fmla="*/ 24 h 72"/>
                              <a:gd name="T10" fmla="*/ 15 w 58"/>
                              <a:gd name="T11" fmla="*/ 29 h 72"/>
                              <a:gd name="T12" fmla="*/ 20 w 58"/>
                              <a:gd name="T13" fmla="*/ 33 h 72"/>
                              <a:gd name="T14" fmla="*/ 24 w 58"/>
                              <a:gd name="T15" fmla="*/ 33 h 72"/>
                              <a:gd name="T16" fmla="*/ 29 w 58"/>
                              <a:gd name="T17" fmla="*/ 33 h 72"/>
                              <a:gd name="T18" fmla="*/ 39 w 58"/>
                              <a:gd name="T19" fmla="*/ 33 h 72"/>
                              <a:gd name="T20" fmla="*/ 48 w 58"/>
                              <a:gd name="T21" fmla="*/ 29 h 72"/>
                              <a:gd name="T22" fmla="*/ 48 w 58"/>
                              <a:gd name="T23" fmla="*/ 0 h 72"/>
                              <a:gd name="T24" fmla="*/ 58 w 58"/>
                              <a:gd name="T25" fmla="*/ 0 h 72"/>
                              <a:gd name="T26" fmla="*/ 58 w 58"/>
                              <a:gd name="T27" fmla="*/ 72 h 72"/>
                              <a:gd name="T28" fmla="*/ 48 w 58"/>
                              <a:gd name="T29" fmla="*/ 72 h 72"/>
                              <a:gd name="T30" fmla="*/ 48 w 58"/>
                              <a:gd name="T31" fmla="*/ 43 h 72"/>
                              <a:gd name="T32" fmla="*/ 34 w 58"/>
                              <a:gd name="T33" fmla="*/ 43 h 72"/>
                              <a:gd name="T34" fmla="*/ 24 w 58"/>
                              <a:gd name="T35" fmla="*/ 43 h 72"/>
                              <a:gd name="T36" fmla="*/ 20 w 58"/>
                              <a:gd name="T37" fmla="*/ 43 h 72"/>
                              <a:gd name="T38" fmla="*/ 10 w 58"/>
                              <a:gd name="T39" fmla="*/ 38 h 72"/>
                              <a:gd name="T40" fmla="*/ 5 w 58"/>
                              <a:gd name="T41" fmla="*/ 38 h 72"/>
                              <a:gd name="T42" fmla="*/ 5 w 58"/>
                              <a:gd name="T43" fmla="*/ 29 h 72"/>
                              <a:gd name="T44" fmla="*/ 0 w 58"/>
                              <a:gd name="T45" fmla="*/ 24 h 72"/>
                              <a:gd name="T46" fmla="*/ 0 w 58"/>
                              <a:gd name="T47" fmla="*/ 19 h 72"/>
                              <a:gd name="T48" fmla="*/ 0 w 58"/>
                              <a:gd name="T49"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58" h="72">
                                <a:moveTo>
                                  <a:pt x="0" y="0"/>
                                </a:moveTo>
                                <a:lnTo>
                                  <a:pt x="15" y="0"/>
                                </a:lnTo>
                                <a:lnTo>
                                  <a:pt x="15" y="14"/>
                                </a:lnTo>
                                <a:lnTo>
                                  <a:pt x="15" y="19"/>
                                </a:lnTo>
                                <a:lnTo>
                                  <a:pt x="15" y="24"/>
                                </a:lnTo>
                                <a:lnTo>
                                  <a:pt x="15" y="29"/>
                                </a:lnTo>
                                <a:lnTo>
                                  <a:pt x="20" y="33"/>
                                </a:lnTo>
                                <a:lnTo>
                                  <a:pt x="24" y="33"/>
                                </a:lnTo>
                                <a:lnTo>
                                  <a:pt x="29" y="33"/>
                                </a:lnTo>
                                <a:lnTo>
                                  <a:pt x="39" y="33"/>
                                </a:lnTo>
                                <a:lnTo>
                                  <a:pt x="48" y="29"/>
                                </a:lnTo>
                                <a:lnTo>
                                  <a:pt x="48" y="0"/>
                                </a:lnTo>
                                <a:lnTo>
                                  <a:pt x="58" y="0"/>
                                </a:lnTo>
                                <a:lnTo>
                                  <a:pt x="58" y="72"/>
                                </a:lnTo>
                                <a:lnTo>
                                  <a:pt x="48" y="72"/>
                                </a:lnTo>
                                <a:lnTo>
                                  <a:pt x="48" y="43"/>
                                </a:lnTo>
                                <a:lnTo>
                                  <a:pt x="34" y="43"/>
                                </a:lnTo>
                                <a:lnTo>
                                  <a:pt x="24" y="43"/>
                                </a:lnTo>
                                <a:lnTo>
                                  <a:pt x="20" y="43"/>
                                </a:lnTo>
                                <a:lnTo>
                                  <a:pt x="10" y="38"/>
                                </a:lnTo>
                                <a:lnTo>
                                  <a:pt x="5" y="38"/>
                                </a:lnTo>
                                <a:lnTo>
                                  <a:pt x="5" y="29"/>
                                </a:lnTo>
                                <a:lnTo>
                                  <a:pt x="0" y="24"/>
                                </a:lnTo>
                                <a:lnTo>
                                  <a:pt x="0" y="19"/>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5" name="Freeform 475"/>
                        <wps:cNvSpPr>
                          <a:spLocks/>
                        </wps:cNvSpPr>
                        <wps:spPr bwMode="auto">
                          <a:xfrm>
                            <a:off x="7909" y="8585"/>
                            <a:ext cx="58" cy="72"/>
                          </a:xfrm>
                          <a:custGeom>
                            <a:avLst/>
                            <a:gdLst>
                              <a:gd name="T0" fmla="*/ 0 w 58"/>
                              <a:gd name="T1" fmla="*/ 0 h 72"/>
                              <a:gd name="T2" fmla="*/ 14 w 58"/>
                              <a:gd name="T3" fmla="*/ 0 h 72"/>
                              <a:gd name="T4" fmla="*/ 14 w 58"/>
                              <a:gd name="T5" fmla="*/ 29 h 72"/>
                              <a:gd name="T6" fmla="*/ 48 w 58"/>
                              <a:gd name="T7" fmla="*/ 29 h 72"/>
                              <a:gd name="T8" fmla="*/ 48 w 58"/>
                              <a:gd name="T9" fmla="*/ 0 h 72"/>
                              <a:gd name="T10" fmla="*/ 58 w 58"/>
                              <a:gd name="T11" fmla="*/ 0 h 72"/>
                              <a:gd name="T12" fmla="*/ 58 w 58"/>
                              <a:gd name="T13" fmla="*/ 72 h 72"/>
                              <a:gd name="T14" fmla="*/ 48 w 58"/>
                              <a:gd name="T15" fmla="*/ 72 h 72"/>
                              <a:gd name="T16" fmla="*/ 48 w 58"/>
                              <a:gd name="T17" fmla="*/ 38 h 72"/>
                              <a:gd name="T18" fmla="*/ 14 w 58"/>
                              <a:gd name="T19" fmla="*/ 38 h 72"/>
                              <a:gd name="T20" fmla="*/ 14 w 58"/>
                              <a:gd name="T21" fmla="*/ 72 h 72"/>
                              <a:gd name="T22" fmla="*/ 0 w 58"/>
                              <a:gd name="T23" fmla="*/ 72 h 72"/>
                              <a:gd name="T24" fmla="*/ 0 w 58"/>
                              <a:gd name="T25"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72">
                                <a:moveTo>
                                  <a:pt x="0" y="0"/>
                                </a:moveTo>
                                <a:lnTo>
                                  <a:pt x="14" y="0"/>
                                </a:lnTo>
                                <a:lnTo>
                                  <a:pt x="14" y="29"/>
                                </a:lnTo>
                                <a:lnTo>
                                  <a:pt x="48" y="29"/>
                                </a:lnTo>
                                <a:lnTo>
                                  <a:pt x="48" y="0"/>
                                </a:lnTo>
                                <a:lnTo>
                                  <a:pt x="58" y="0"/>
                                </a:lnTo>
                                <a:lnTo>
                                  <a:pt x="58" y="72"/>
                                </a:lnTo>
                                <a:lnTo>
                                  <a:pt x="48" y="72"/>
                                </a:lnTo>
                                <a:lnTo>
                                  <a:pt x="48" y="38"/>
                                </a:lnTo>
                                <a:lnTo>
                                  <a:pt x="14" y="38"/>
                                </a:lnTo>
                                <a:lnTo>
                                  <a:pt x="14" y="72"/>
                                </a:lnTo>
                                <a:lnTo>
                                  <a:pt x="0" y="72"/>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 name="Freeform 476"/>
                        <wps:cNvSpPr>
                          <a:spLocks/>
                        </wps:cNvSpPr>
                        <wps:spPr bwMode="auto">
                          <a:xfrm>
                            <a:off x="7986" y="8585"/>
                            <a:ext cx="57" cy="72"/>
                          </a:xfrm>
                          <a:custGeom>
                            <a:avLst/>
                            <a:gdLst>
                              <a:gd name="T0" fmla="*/ 0 w 57"/>
                              <a:gd name="T1" fmla="*/ 0 h 72"/>
                              <a:gd name="T2" fmla="*/ 14 w 57"/>
                              <a:gd name="T3" fmla="*/ 0 h 72"/>
                              <a:gd name="T4" fmla="*/ 14 w 57"/>
                              <a:gd name="T5" fmla="*/ 53 h 72"/>
                              <a:gd name="T6" fmla="*/ 48 w 57"/>
                              <a:gd name="T7" fmla="*/ 0 h 72"/>
                              <a:gd name="T8" fmla="*/ 57 w 57"/>
                              <a:gd name="T9" fmla="*/ 0 h 72"/>
                              <a:gd name="T10" fmla="*/ 57 w 57"/>
                              <a:gd name="T11" fmla="*/ 72 h 72"/>
                              <a:gd name="T12" fmla="*/ 48 w 57"/>
                              <a:gd name="T13" fmla="*/ 72 h 72"/>
                              <a:gd name="T14" fmla="*/ 48 w 57"/>
                              <a:gd name="T15" fmla="*/ 14 h 72"/>
                              <a:gd name="T16" fmla="*/ 14 w 57"/>
                              <a:gd name="T17" fmla="*/ 72 h 72"/>
                              <a:gd name="T18" fmla="*/ 0 w 57"/>
                              <a:gd name="T19" fmla="*/ 72 h 72"/>
                              <a:gd name="T20" fmla="*/ 0 w 57"/>
                              <a:gd name="T21"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2">
                                <a:moveTo>
                                  <a:pt x="0" y="0"/>
                                </a:moveTo>
                                <a:lnTo>
                                  <a:pt x="14" y="0"/>
                                </a:lnTo>
                                <a:lnTo>
                                  <a:pt x="14" y="53"/>
                                </a:lnTo>
                                <a:lnTo>
                                  <a:pt x="48" y="0"/>
                                </a:lnTo>
                                <a:lnTo>
                                  <a:pt x="57" y="0"/>
                                </a:lnTo>
                                <a:lnTo>
                                  <a:pt x="57" y="72"/>
                                </a:lnTo>
                                <a:lnTo>
                                  <a:pt x="48" y="72"/>
                                </a:lnTo>
                                <a:lnTo>
                                  <a:pt x="48" y="14"/>
                                </a:lnTo>
                                <a:lnTo>
                                  <a:pt x="14" y="72"/>
                                </a:lnTo>
                                <a:lnTo>
                                  <a:pt x="0" y="72"/>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7" name="Freeform 477"/>
                        <wps:cNvSpPr>
                          <a:spLocks/>
                        </wps:cNvSpPr>
                        <wps:spPr bwMode="auto">
                          <a:xfrm>
                            <a:off x="8062" y="8585"/>
                            <a:ext cx="53" cy="72"/>
                          </a:xfrm>
                          <a:custGeom>
                            <a:avLst/>
                            <a:gdLst>
                              <a:gd name="T0" fmla="*/ 0 w 53"/>
                              <a:gd name="T1" fmla="*/ 0 h 72"/>
                              <a:gd name="T2" fmla="*/ 15 w 53"/>
                              <a:gd name="T3" fmla="*/ 0 h 72"/>
                              <a:gd name="T4" fmla="*/ 15 w 53"/>
                              <a:gd name="T5" fmla="*/ 29 h 72"/>
                              <a:gd name="T6" fmla="*/ 20 w 53"/>
                              <a:gd name="T7" fmla="*/ 29 h 72"/>
                              <a:gd name="T8" fmla="*/ 20 w 53"/>
                              <a:gd name="T9" fmla="*/ 29 h 72"/>
                              <a:gd name="T10" fmla="*/ 24 w 53"/>
                              <a:gd name="T11" fmla="*/ 24 h 72"/>
                              <a:gd name="T12" fmla="*/ 29 w 53"/>
                              <a:gd name="T13" fmla="*/ 14 h 72"/>
                              <a:gd name="T14" fmla="*/ 29 w 53"/>
                              <a:gd name="T15" fmla="*/ 9 h 72"/>
                              <a:gd name="T16" fmla="*/ 34 w 53"/>
                              <a:gd name="T17" fmla="*/ 5 h 72"/>
                              <a:gd name="T18" fmla="*/ 39 w 53"/>
                              <a:gd name="T19" fmla="*/ 0 h 72"/>
                              <a:gd name="T20" fmla="*/ 39 w 53"/>
                              <a:gd name="T21" fmla="*/ 0 h 72"/>
                              <a:gd name="T22" fmla="*/ 44 w 53"/>
                              <a:gd name="T23" fmla="*/ 0 h 72"/>
                              <a:gd name="T24" fmla="*/ 48 w 53"/>
                              <a:gd name="T25" fmla="*/ 0 h 72"/>
                              <a:gd name="T26" fmla="*/ 53 w 53"/>
                              <a:gd name="T27" fmla="*/ 0 h 72"/>
                              <a:gd name="T28" fmla="*/ 53 w 53"/>
                              <a:gd name="T29" fmla="*/ 9 h 72"/>
                              <a:gd name="T30" fmla="*/ 48 w 53"/>
                              <a:gd name="T31" fmla="*/ 9 h 72"/>
                              <a:gd name="T32" fmla="*/ 44 w 53"/>
                              <a:gd name="T33" fmla="*/ 9 h 72"/>
                              <a:gd name="T34" fmla="*/ 44 w 53"/>
                              <a:gd name="T35" fmla="*/ 9 h 72"/>
                              <a:gd name="T36" fmla="*/ 39 w 53"/>
                              <a:gd name="T37" fmla="*/ 14 h 72"/>
                              <a:gd name="T38" fmla="*/ 39 w 53"/>
                              <a:gd name="T39" fmla="*/ 19 h 72"/>
                              <a:gd name="T40" fmla="*/ 34 w 53"/>
                              <a:gd name="T41" fmla="*/ 24 h 72"/>
                              <a:gd name="T42" fmla="*/ 34 w 53"/>
                              <a:gd name="T43" fmla="*/ 29 h 72"/>
                              <a:gd name="T44" fmla="*/ 29 w 53"/>
                              <a:gd name="T45" fmla="*/ 29 h 72"/>
                              <a:gd name="T46" fmla="*/ 24 w 53"/>
                              <a:gd name="T47" fmla="*/ 33 h 72"/>
                              <a:gd name="T48" fmla="*/ 34 w 53"/>
                              <a:gd name="T49" fmla="*/ 38 h 72"/>
                              <a:gd name="T50" fmla="*/ 39 w 53"/>
                              <a:gd name="T51" fmla="*/ 48 h 72"/>
                              <a:gd name="T52" fmla="*/ 53 w 53"/>
                              <a:gd name="T53" fmla="*/ 72 h 72"/>
                              <a:gd name="T54" fmla="*/ 39 w 53"/>
                              <a:gd name="T55" fmla="*/ 72 h 72"/>
                              <a:gd name="T56" fmla="*/ 29 w 53"/>
                              <a:gd name="T57" fmla="*/ 48 h 72"/>
                              <a:gd name="T58" fmla="*/ 24 w 53"/>
                              <a:gd name="T59" fmla="*/ 43 h 72"/>
                              <a:gd name="T60" fmla="*/ 20 w 53"/>
                              <a:gd name="T61" fmla="*/ 38 h 72"/>
                              <a:gd name="T62" fmla="*/ 15 w 53"/>
                              <a:gd name="T63" fmla="*/ 38 h 72"/>
                              <a:gd name="T64" fmla="*/ 15 w 53"/>
                              <a:gd name="T65" fmla="*/ 38 h 72"/>
                              <a:gd name="T66" fmla="*/ 15 w 53"/>
                              <a:gd name="T67" fmla="*/ 72 h 72"/>
                              <a:gd name="T68" fmla="*/ 0 w 53"/>
                              <a:gd name="T69" fmla="*/ 72 h 72"/>
                              <a:gd name="T70" fmla="*/ 0 w 53"/>
                              <a:gd name="T71"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53" h="72">
                                <a:moveTo>
                                  <a:pt x="0" y="0"/>
                                </a:moveTo>
                                <a:lnTo>
                                  <a:pt x="15" y="0"/>
                                </a:lnTo>
                                <a:lnTo>
                                  <a:pt x="15" y="29"/>
                                </a:lnTo>
                                <a:lnTo>
                                  <a:pt x="20" y="29"/>
                                </a:lnTo>
                                <a:lnTo>
                                  <a:pt x="20" y="29"/>
                                </a:lnTo>
                                <a:lnTo>
                                  <a:pt x="24" y="24"/>
                                </a:lnTo>
                                <a:lnTo>
                                  <a:pt x="29" y="14"/>
                                </a:lnTo>
                                <a:lnTo>
                                  <a:pt x="29" y="9"/>
                                </a:lnTo>
                                <a:lnTo>
                                  <a:pt x="34" y="5"/>
                                </a:lnTo>
                                <a:lnTo>
                                  <a:pt x="39" y="0"/>
                                </a:lnTo>
                                <a:lnTo>
                                  <a:pt x="39" y="0"/>
                                </a:lnTo>
                                <a:lnTo>
                                  <a:pt x="44" y="0"/>
                                </a:lnTo>
                                <a:lnTo>
                                  <a:pt x="48" y="0"/>
                                </a:lnTo>
                                <a:lnTo>
                                  <a:pt x="53" y="0"/>
                                </a:lnTo>
                                <a:lnTo>
                                  <a:pt x="53" y="9"/>
                                </a:lnTo>
                                <a:lnTo>
                                  <a:pt x="48" y="9"/>
                                </a:lnTo>
                                <a:lnTo>
                                  <a:pt x="44" y="9"/>
                                </a:lnTo>
                                <a:lnTo>
                                  <a:pt x="44" y="9"/>
                                </a:lnTo>
                                <a:lnTo>
                                  <a:pt x="39" y="14"/>
                                </a:lnTo>
                                <a:lnTo>
                                  <a:pt x="39" y="19"/>
                                </a:lnTo>
                                <a:lnTo>
                                  <a:pt x="34" y="24"/>
                                </a:lnTo>
                                <a:lnTo>
                                  <a:pt x="34" y="29"/>
                                </a:lnTo>
                                <a:lnTo>
                                  <a:pt x="29" y="29"/>
                                </a:lnTo>
                                <a:lnTo>
                                  <a:pt x="24" y="33"/>
                                </a:lnTo>
                                <a:lnTo>
                                  <a:pt x="34" y="38"/>
                                </a:lnTo>
                                <a:lnTo>
                                  <a:pt x="39" y="48"/>
                                </a:lnTo>
                                <a:lnTo>
                                  <a:pt x="53" y="72"/>
                                </a:lnTo>
                                <a:lnTo>
                                  <a:pt x="39" y="72"/>
                                </a:lnTo>
                                <a:lnTo>
                                  <a:pt x="29" y="48"/>
                                </a:lnTo>
                                <a:lnTo>
                                  <a:pt x="24" y="43"/>
                                </a:lnTo>
                                <a:lnTo>
                                  <a:pt x="20" y="38"/>
                                </a:lnTo>
                                <a:lnTo>
                                  <a:pt x="15" y="38"/>
                                </a:lnTo>
                                <a:lnTo>
                                  <a:pt x="15" y="38"/>
                                </a:lnTo>
                                <a:lnTo>
                                  <a:pt x="15" y="72"/>
                                </a:lnTo>
                                <a:lnTo>
                                  <a:pt x="0" y="72"/>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8" name="Freeform 478"/>
                        <wps:cNvSpPr>
                          <a:spLocks/>
                        </wps:cNvSpPr>
                        <wps:spPr bwMode="auto">
                          <a:xfrm>
                            <a:off x="9515" y="8196"/>
                            <a:ext cx="76" cy="96"/>
                          </a:xfrm>
                          <a:custGeom>
                            <a:avLst/>
                            <a:gdLst>
                              <a:gd name="T0" fmla="*/ 0 w 76"/>
                              <a:gd name="T1" fmla="*/ 0 h 96"/>
                              <a:gd name="T2" fmla="*/ 76 w 76"/>
                              <a:gd name="T3" fmla="*/ 0 h 96"/>
                              <a:gd name="T4" fmla="*/ 76 w 76"/>
                              <a:gd name="T5" fmla="*/ 96 h 96"/>
                              <a:gd name="T6" fmla="*/ 62 w 76"/>
                              <a:gd name="T7" fmla="*/ 96 h 96"/>
                              <a:gd name="T8" fmla="*/ 62 w 76"/>
                              <a:gd name="T9" fmla="*/ 10 h 96"/>
                              <a:gd name="T10" fmla="*/ 9 w 76"/>
                              <a:gd name="T11" fmla="*/ 10 h 96"/>
                              <a:gd name="T12" fmla="*/ 9 w 76"/>
                              <a:gd name="T13" fmla="*/ 96 h 96"/>
                              <a:gd name="T14" fmla="*/ 0 w 76"/>
                              <a:gd name="T15" fmla="*/ 96 h 96"/>
                              <a:gd name="T16" fmla="*/ 0 w 76"/>
                              <a:gd name="T17" fmla="*/ 0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6" h="96">
                                <a:moveTo>
                                  <a:pt x="0" y="0"/>
                                </a:moveTo>
                                <a:lnTo>
                                  <a:pt x="76" y="0"/>
                                </a:lnTo>
                                <a:lnTo>
                                  <a:pt x="76" y="96"/>
                                </a:lnTo>
                                <a:lnTo>
                                  <a:pt x="62" y="96"/>
                                </a:lnTo>
                                <a:lnTo>
                                  <a:pt x="62" y="10"/>
                                </a:lnTo>
                                <a:lnTo>
                                  <a:pt x="9" y="10"/>
                                </a:lnTo>
                                <a:lnTo>
                                  <a:pt x="9" y="96"/>
                                </a:lnTo>
                                <a:lnTo>
                                  <a:pt x="0" y="96"/>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479"/>
                        <wps:cNvSpPr>
                          <a:spLocks noEditPoints="1"/>
                        </wps:cNvSpPr>
                        <wps:spPr bwMode="auto">
                          <a:xfrm>
                            <a:off x="9606" y="8220"/>
                            <a:ext cx="67" cy="72"/>
                          </a:xfrm>
                          <a:custGeom>
                            <a:avLst/>
                            <a:gdLst>
                              <a:gd name="T0" fmla="*/ 0 w 67"/>
                              <a:gd name="T1" fmla="*/ 39 h 72"/>
                              <a:gd name="T2" fmla="*/ 4 w 67"/>
                              <a:gd name="T3" fmla="*/ 19 h 72"/>
                              <a:gd name="T4" fmla="*/ 14 w 67"/>
                              <a:gd name="T5" fmla="*/ 10 h 72"/>
                              <a:gd name="T6" fmla="*/ 24 w 67"/>
                              <a:gd name="T7" fmla="*/ 5 h 72"/>
                              <a:gd name="T8" fmla="*/ 33 w 67"/>
                              <a:gd name="T9" fmla="*/ 0 h 72"/>
                              <a:gd name="T10" fmla="*/ 48 w 67"/>
                              <a:gd name="T11" fmla="*/ 5 h 72"/>
                              <a:gd name="T12" fmla="*/ 57 w 67"/>
                              <a:gd name="T13" fmla="*/ 10 h 72"/>
                              <a:gd name="T14" fmla="*/ 67 w 67"/>
                              <a:gd name="T15" fmla="*/ 19 h 72"/>
                              <a:gd name="T16" fmla="*/ 67 w 67"/>
                              <a:gd name="T17" fmla="*/ 39 h 72"/>
                              <a:gd name="T18" fmla="*/ 67 w 67"/>
                              <a:gd name="T19" fmla="*/ 48 h 72"/>
                              <a:gd name="T20" fmla="*/ 62 w 67"/>
                              <a:gd name="T21" fmla="*/ 58 h 72"/>
                              <a:gd name="T22" fmla="*/ 57 w 67"/>
                              <a:gd name="T23" fmla="*/ 63 h 72"/>
                              <a:gd name="T24" fmla="*/ 52 w 67"/>
                              <a:gd name="T25" fmla="*/ 67 h 72"/>
                              <a:gd name="T26" fmla="*/ 43 w 67"/>
                              <a:gd name="T27" fmla="*/ 72 h 72"/>
                              <a:gd name="T28" fmla="*/ 33 w 67"/>
                              <a:gd name="T29" fmla="*/ 72 h 72"/>
                              <a:gd name="T30" fmla="*/ 19 w 67"/>
                              <a:gd name="T31" fmla="*/ 72 h 72"/>
                              <a:gd name="T32" fmla="*/ 9 w 67"/>
                              <a:gd name="T33" fmla="*/ 63 h 72"/>
                              <a:gd name="T34" fmla="*/ 4 w 67"/>
                              <a:gd name="T35" fmla="*/ 53 h 72"/>
                              <a:gd name="T36" fmla="*/ 0 w 67"/>
                              <a:gd name="T37" fmla="*/ 39 h 72"/>
                              <a:gd name="T38" fmla="*/ 14 w 67"/>
                              <a:gd name="T39" fmla="*/ 39 h 72"/>
                              <a:gd name="T40" fmla="*/ 14 w 67"/>
                              <a:gd name="T41" fmla="*/ 48 h 72"/>
                              <a:gd name="T42" fmla="*/ 19 w 67"/>
                              <a:gd name="T43" fmla="*/ 58 h 72"/>
                              <a:gd name="T44" fmla="*/ 28 w 67"/>
                              <a:gd name="T45" fmla="*/ 63 h 72"/>
                              <a:gd name="T46" fmla="*/ 33 w 67"/>
                              <a:gd name="T47" fmla="*/ 63 h 72"/>
                              <a:gd name="T48" fmla="*/ 43 w 67"/>
                              <a:gd name="T49" fmla="*/ 63 h 72"/>
                              <a:gd name="T50" fmla="*/ 48 w 67"/>
                              <a:gd name="T51" fmla="*/ 58 h 72"/>
                              <a:gd name="T52" fmla="*/ 52 w 67"/>
                              <a:gd name="T53" fmla="*/ 48 h 72"/>
                              <a:gd name="T54" fmla="*/ 57 w 67"/>
                              <a:gd name="T55" fmla="*/ 39 h 72"/>
                              <a:gd name="T56" fmla="*/ 52 w 67"/>
                              <a:gd name="T57" fmla="*/ 24 h 72"/>
                              <a:gd name="T58" fmla="*/ 48 w 67"/>
                              <a:gd name="T59" fmla="*/ 19 h 72"/>
                              <a:gd name="T60" fmla="*/ 43 w 67"/>
                              <a:gd name="T61" fmla="*/ 15 h 72"/>
                              <a:gd name="T62" fmla="*/ 33 w 67"/>
                              <a:gd name="T63" fmla="*/ 10 h 72"/>
                              <a:gd name="T64" fmla="*/ 28 w 67"/>
                              <a:gd name="T65" fmla="*/ 15 h 72"/>
                              <a:gd name="T66" fmla="*/ 19 w 67"/>
                              <a:gd name="T67" fmla="*/ 19 h 72"/>
                              <a:gd name="T68" fmla="*/ 14 w 67"/>
                              <a:gd name="T69" fmla="*/ 24 h 72"/>
                              <a:gd name="T70" fmla="*/ 14 w 67"/>
                              <a:gd name="T71" fmla="*/ 39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 h="72">
                                <a:moveTo>
                                  <a:pt x="0" y="39"/>
                                </a:moveTo>
                                <a:lnTo>
                                  <a:pt x="4" y="19"/>
                                </a:lnTo>
                                <a:lnTo>
                                  <a:pt x="14" y="10"/>
                                </a:lnTo>
                                <a:lnTo>
                                  <a:pt x="24" y="5"/>
                                </a:lnTo>
                                <a:lnTo>
                                  <a:pt x="33" y="0"/>
                                </a:lnTo>
                                <a:lnTo>
                                  <a:pt x="48" y="5"/>
                                </a:lnTo>
                                <a:lnTo>
                                  <a:pt x="57" y="10"/>
                                </a:lnTo>
                                <a:lnTo>
                                  <a:pt x="67" y="19"/>
                                </a:lnTo>
                                <a:lnTo>
                                  <a:pt x="67" y="39"/>
                                </a:lnTo>
                                <a:lnTo>
                                  <a:pt x="67" y="48"/>
                                </a:lnTo>
                                <a:lnTo>
                                  <a:pt x="62" y="58"/>
                                </a:lnTo>
                                <a:lnTo>
                                  <a:pt x="57" y="63"/>
                                </a:lnTo>
                                <a:lnTo>
                                  <a:pt x="52" y="67"/>
                                </a:lnTo>
                                <a:lnTo>
                                  <a:pt x="43" y="72"/>
                                </a:lnTo>
                                <a:lnTo>
                                  <a:pt x="33" y="72"/>
                                </a:lnTo>
                                <a:lnTo>
                                  <a:pt x="19" y="72"/>
                                </a:lnTo>
                                <a:lnTo>
                                  <a:pt x="9" y="63"/>
                                </a:lnTo>
                                <a:lnTo>
                                  <a:pt x="4" y="53"/>
                                </a:lnTo>
                                <a:lnTo>
                                  <a:pt x="0" y="39"/>
                                </a:lnTo>
                                <a:close/>
                                <a:moveTo>
                                  <a:pt x="14" y="39"/>
                                </a:moveTo>
                                <a:lnTo>
                                  <a:pt x="14" y="48"/>
                                </a:lnTo>
                                <a:lnTo>
                                  <a:pt x="19" y="58"/>
                                </a:lnTo>
                                <a:lnTo>
                                  <a:pt x="28" y="63"/>
                                </a:lnTo>
                                <a:lnTo>
                                  <a:pt x="33" y="63"/>
                                </a:lnTo>
                                <a:lnTo>
                                  <a:pt x="43" y="63"/>
                                </a:lnTo>
                                <a:lnTo>
                                  <a:pt x="48" y="58"/>
                                </a:lnTo>
                                <a:lnTo>
                                  <a:pt x="52" y="48"/>
                                </a:lnTo>
                                <a:lnTo>
                                  <a:pt x="57" y="39"/>
                                </a:lnTo>
                                <a:lnTo>
                                  <a:pt x="52" y="24"/>
                                </a:lnTo>
                                <a:lnTo>
                                  <a:pt x="48" y="19"/>
                                </a:lnTo>
                                <a:lnTo>
                                  <a:pt x="43" y="15"/>
                                </a:lnTo>
                                <a:lnTo>
                                  <a:pt x="33" y="10"/>
                                </a:lnTo>
                                <a:lnTo>
                                  <a:pt x="28" y="15"/>
                                </a:lnTo>
                                <a:lnTo>
                                  <a:pt x="19" y="19"/>
                                </a:lnTo>
                                <a:lnTo>
                                  <a:pt x="14" y="24"/>
                                </a:lnTo>
                                <a:lnTo>
                                  <a:pt x="14" y="3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480"/>
                        <wps:cNvSpPr>
                          <a:spLocks/>
                        </wps:cNvSpPr>
                        <wps:spPr bwMode="auto">
                          <a:xfrm>
                            <a:off x="9677" y="8220"/>
                            <a:ext cx="63" cy="72"/>
                          </a:xfrm>
                          <a:custGeom>
                            <a:avLst/>
                            <a:gdLst>
                              <a:gd name="T0" fmla="*/ 0 w 63"/>
                              <a:gd name="T1" fmla="*/ 0 h 72"/>
                              <a:gd name="T2" fmla="*/ 63 w 63"/>
                              <a:gd name="T3" fmla="*/ 0 h 72"/>
                              <a:gd name="T4" fmla="*/ 63 w 63"/>
                              <a:gd name="T5" fmla="*/ 15 h 72"/>
                              <a:gd name="T6" fmla="*/ 39 w 63"/>
                              <a:gd name="T7" fmla="*/ 15 h 72"/>
                              <a:gd name="T8" fmla="*/ 39 w 63"/>
                              <a:gd name="T9" fmla="*/ 72 h 72"/>
                              <a:gd name="T10" fmla="*/ 24 w 63"/>
                              <a:gd name="T11" fmla="*/ 72 h 72"/>
                              <a:gd name="T12" fmla="*/ 24 w 63"/>
                              <a:gd name="T13" fmla="*/ 15 h 72"/>
                              <a:gd name="T14" fmla="*/ 0 w 63"/>
                              <a:gd name="T15" fmla="*/ 15 h 72"/>
                              <a:gd name="T16" fmla="*/ 0 w 63"/>
                              <a:gd name="T1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3" h="72">
                                <a:moveTo>
                                  <a:pt x="0" y="0"/>
                                </a:moveTo>
                                <a:lnTo>
                                  <a:pt x="63" y="0"/>
                                </a:lnTo>
                                <a:lnTo>
                                  <a:pt x="63" y="15"/>
                                </a:lnTo>
                                <a:lnTo>
                                  <a:pt x="39" y="15"/>
                                </a:lnTo>
                                <a:lnTo>
                                  <a:pt x="39" y="72"/>
                                </a:lnTo>
                                <a:lnTo>
                                  <a:pt x="24" y="72"/>
                                </a:lnTo>
                                <a:lnTo>
                                  <a:pt x="24" y="15"/>
                                </a:lnTo>
                                <a:lnTo>
                                  <a:pt x="0" y="15"/>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 name="Freeform 481"/>
                        <wps:cNvSpPr>
                          <a:spLocks noEditPoints="1"/>
                        </wps:cNvSpPr>
                        <wps:spPr bwMode="auto">
                          <a:xfrm>
                            <a:off x="9749" y="8220"/>
                            <a:ext cx="63" cy="101"/>
                          </a:xfrm>
                          <a:custGeom>
                            <a:avLst/>
                            <a:gdLst>
                              <a:gd name="T0" fmla="*/ 0 w 63"/>
                              <a:gd name="T1" fmla="*/ 101 h 101"/>
                              <a:gd name="T2" fmla="*/ 0 w 63"/>
                              <a:gd name="T3" fmla="*/ 0 h 101"/>
                              <a:gd name="T4" fmla="*/ 10 w 63"/>
                              <a:gd name="T5" fmla="*/ 0 h 101"/>
                              <a:gd name="T6" fmla="*/ 10 w 63"/>
                              <a:gd name="T7" fmla="*/ 10 h 101"/>
                              <a:gd name="T8" fmla="*/ 15 w 63"/>
                              <a:gd name="T9" fmla="*/ 5 h 101"/>
                              <a:gd name="T10" fmla="*/ 20 w 63"/>
                              <a:gd name="T11" fmla="*/ 5 h 101"/>
                              <a:gd name="T12" fmla="*/ 24 w 63"/>
                              <a:gd name="T13" fmla="*/ 0 h 101"/>
                              <a:gd name="T14" fmla="*/ 34 w 63"/>
                              <a:gd name="T15" fmla="*/ 0 h 101"/>
                              <a:gd name="T16" fmla="*/ 43 w 63"/>
                              <a:gd name="T17" fmla="*/ 0 h 101"/>
                              <a:gd name="T18" fmla="*/ 48 w 63"/>
                              <a:gd name="T19" fmla="*/ 5 h 101"/>
                              <a:gd name="T20" fmla="*/ 53 w 63"/>
                              <a:gd name="T21" fmla="*/ 10 h 101"/>
                              <a:gd name="T22" fmla="*/ 58 w 63"/>
                              <a:gd name="T23" fmla="*/ 19 h 101"/>
                              <a:gd name="T24" fmla="*/ 63 w 63"/>
                              <a:gd name="T25" fmla="*/ 29 h 101"/>
                              <a:gd name="T26" fmla="*/ 63 w 63"/>
                              <a:gd name="T27" fmla="*/ 39 h 101"/>
                              <a:gd name="T28" fmla="*/ 63 w 63"/>
                              <a:gd name="T29" fmla="*/ 48 h 101"/>
                              <a:gd name="T30" fmla="*/ 58 w 63"/>
                              <a:gd name="T31" fmla="*/ 58 h 101"/>
                              <a:gd name="T32" fmla="*/ 53 w 63"/>
                              <a:gd name="T33" fmla="*/ 63 h 101"/>
                              <a:gd name="T34" fmla="*/ 48 w 63"/>
                              <a:gd name="T35" fmla="*/ 67 h 101"/>
                              <a:gd name="T36" fmla="*/ 39 w 63"/>
                              <a:gd name="T37" fmla="*/ 72 h 101"/>
                              <a:gd name="T38" fmla="*/ 34 w 63"/>
                              <a:gd name="T39" fmla="*/ 72 h 101"/>
                              <a:gd name="T40" fmla="*/ 24 w 63"/>
                              <a:gd name="T41" fmla="*/ 72 h 101"/>
                              <a:gd name="T42" fmla="*/ 20 w 63"/>
                              <a:gd name="T43" fmla="*/ 72 h 101"/>
                              <a:gd name="T44" fmla="*/ 15 w 63"/>
                              <a:gd name="T45" fmla="*/ 67 h 101"/>
                              <a:gd name="T46" fmla="*/ 15 w 63"/>
                              <a:gd name="T47" fmla="*/ 67 h 101"/>
                              <a:gd name="T48" fmla="*/ 15 w 63"/>
                              <a:gd name="T49" fmla="*/ 101 h 101"/>
                              <a:gd name="T50" fmla="*/ 0 w 63"/>
                              <a:gd name="T51" fmla="*/ 101 h 101"/>
                              <a:gd name="T52" fmla="*/ 10 w 63"/>
                              <a:gd name="T53" fmla="*/ 39 h 101"/>
                              <a:gd name="T54" fmla="*/ 15 w 63"/>
                              <a:gd name="T55" fmla="*/ 48 h 101"/>
                              <a:gd name="T56" fmla="*/ 20 w 63"/>
                              <a:gd name="T57" fmla="*/ 58 h 101"/>
                              <a:gd name="T58" fmla="*/ 24 w 63"/>
                              <a:gd name="T59" fmla="*/ 63 h 101"/>
                              <a:gd name="T60" fmla="*/ 29 w 63"/>
                              <a:gd name="T61" fmla="*/ 63 h 101"/>
                              <a:gd name="T62" fmla="*/ 39 w 63"/>
                              <a:gd name="T63" fmla="*/ 63 h 101"/>
                              <a:gd name="T64" fmla="*/ 43 w 63"/>
                              <a:gd name="T65" fmla="*/ 58 h 101"/>
                              <a:gd name="T66" fmla="*/ 48 w 63"/>
                              <a:gd name="T67" fmla="*/ 48 h 101"/>
                              <a:gd name="T68" fmla="*/ 53 w 63"/>
                              <a:gd name="T69" fmla="*/ 39 h 101"/>
                              <a:gd name="T70" fmla="*/ 48 w 63"/>
                              <a:gd name="T71" fmla="*/ 24 h 101"/>
                              <a:gd name="T72" fmla="*/ 43 w 63"/>
                              <a:gd name="T73" fmla="*/ 15 h 101"/>
                              <a:gd name="T74" fmla="*/ 39 w 63"/>
                              <a:gd name="T75" fmla="*/ 10 h 101"/>
                              <a:gd name="T76" fmla="*/ 34 w 63"/>
                              <a:gd name="T77" fmla="*/ 10 h 101"/>
                              <a:gd name="T78" fmla="*/ 24 w 63"/>
                              <a:gd name="T79" fmla="*/ 10 h 101"/>
                              <a:gd name="T80" fmla="*/ 20 w 63"/>
                              <a:gd name="T81" fmla="*/ 19 h 101"/>
                              <a:gd name="T82" fmla="*/ 15 w 63"/>
                              <a:gd name="T83" fmla="*/ 24 h 101"/>
                              <a:gd name="T84" fmla="*/ 10 w 63"/>
                              <a:gd name="T85" fmla="*/ 39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63" h="101">
                                <a:moveTo>
                                  <a:pt x="0" y="101"/>
                                </a:moveTo>
                                <a:lnTo>
                                  <a:pt x="0" y="0"/>
                                </a:lnTo>
                                <a:lnTo>
                                  <a:pt x="10" y="0"/>
                                </a:lnTo>
                                <a:lnTo>
                                  <a:pt x="10" y="10"/>
                                </a:lnTo>
                                <a:lnTo>
                                  <a:pt x="15" y="5"/>
                                </a:lnTo>
                                <a:lnTo>
                                  <a:pt x="20" y="5"/>
                                </a:lnTo>
                                <a:lnTo>
                                  <a:pt x="24" y="0"/>
                                </a:lnTo>
                                <a:lnTo>
                                  <a:pt x="34" y="0"/>
                                </a:lnTo>
                                <a:lnTo>
                                  <a:pt x="43" y="0"/>
                                </a:lnTo>
                                <a:lnTo>
                                  <a:pt x="48" y="5"/>
                                </a:lnTo>
                                <a:lnTo>
                                  <a:pt x="53" y="10"/>
                                </a:lnTo>
                                <a:lnTo>
                                  <a:pt x="58" y="19"/>
                                </a:lnTo>
                                <a:lnTo>
                                  <a:pt x="63" y="29"/>
                                </a:lnTo>
                                <a:lnTo>
                                  <a:pt x="63" y="39"/>
                                </a:lnTo>
                                <a:lnTo>
                                  <a:pt x="63" y="48"/>
                                </a:lnTo>
                                <a:lnTo>
                                  <a:pt x="58" y="58"/>
                                </a:lnTo>
                                <a:lnTo>
                                  <a:pt x="53" y="63"/>
                                </a:lnTo>
                                <a:lnTo>
                                  <a:pt x="48" y="67"/>
                                </a:lnTo>
                                <a:lnTo>
                                  <a:pt x="39" y="72"/>
                                </a:lnTo>
                                <a:lnTo>
                                  <a:pt x="34" y="72"/>
                                </a:lnTo>
                                <a:lnTo>
                                  <a:pt x="24" y="72"/>
                                </a:lnTo>
                                <a:lnTo>
                                  <a:pt x="20" y="72"/>
                                </a:lnTo>
                                <a:lnTo>
                                  <a:pt x="15" y="67"/>
                                </a:lnTo>
                                <a:lnTo>
                                  <a:pt x="15" y="67"/>
                                </a:lnTo>
                                <a:lnTo>
                                  <a:pt x="15" y="101"/>
                                </a:lnTo>
                                <a:lnTo>
                                  <a:pt x="0" y="101"/>
                                </a:lnTo>
                                <a:close/>
                                <a:moveTo>
                                  <a:pt x="10" y="39"/>
                                </a:moveTo>
                                <a:lnTo>
                                  <a:pt x="15" y="48"/>
                                </a:lnTo>
                                <a:lnTo>
                                  <a:pt x="20" y="58"/>
                                </a:lnTo>
                                <a:lnTo>
                                  <a:pt x="24" y="63"/>
                                </a:lnTo>
                                <a:lnTo>
                                  <a:pt x="29" y="63"/>
                                </a:lnTo>
                                <a:lnTo>
                                  <a:pt x="39" y="63"/>
                                </a:lnTo>
                                <a:lnTo>
                                  <a:pt x="43" y="58"/>
                                </a:lnTo>
                                <a:lnTo>
                                  <a:pt x="48" y="48"/>
                                </a:lnTo>
                                <a:lnTo>
                                  <a:pt x="53" y="39"/>
                                </a:lnTo>
                                <a:lnTo>
                                  <a:pt x="48" y="24"/>
                                </a:lnTo>
                                <a:lnTo>
                                  <a:pt x="43" y="15"/>
                                </a:lnTo>
                                <a:lnTo>
                                  <a:pt x="39" y="10"/>
                                </a:lnTo>
                                <a:lnTo>
                                  <a:pt x="34" y="10"/>
                                </a:lnTo>
                                <a:lnTo>
                                  <a:pt x="24" y="10"/>
                                </a:lnTo>
                                <a:lnTo>
                                  <a:pt x="20" y="19"/>
                                </a:lnTo>
                                <a:lnTo>
                                  <a:pt x="15" y="24"/>
                                </a:lnTo>
                                <a:lnTo>
                                  <a:pt x="10" y="3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482"/>
                        <wps:cNvSpPr>
                          <a:spLocks noEditPoints="1"/>
                        </wps:cNvSpPr>
                        <wps:spPr bwMode="auto">
                          <a:xfrm>
                            <a:off x="9821" y="8220"/>
                            <a:ext cx="67" cy="72"/>
                          </a:xfrm>
                          <a:custGeom>
                            <a:avLst/>
                            <a:gdLst>
                              <a:gd name="T0" fmla="*/ 58 w 67"/>
                              <a:gd name="T1" fmla="*/ 48 h 72"/>
                              <a:gd name="T2" fmla="*/ 67 w 67"/>
                              <a:gd name="T3" fmla="*/ 53 h 72"/>
                              <a:gd name="T4" fmla="*/ 63 w 67"/>
                              <a:gd name="T5" fmla="*/ 63 h 72"/>
                              <a:gd name="T6" fmla="*/ 58 w 67"/>
                              <a:gd name="T7" fmla="*/ 67 h 72"/>
                              <a:gd name="T8" fmla="*/ 48 w 67"/>
                              <a:gd name="T9" fmla="*/ 72 h 72"/>
                              <a:gd name="T10" fmla="*/ 39 w 67"/>
                              <a:gd name="T11" fmla="*/ 72 h 72"/>
                              <a:gd name="T12" fmla="*/ 24 w 67"/>
                              <a:gd name="T13" fmla="*/ 72 h 72"/>
                              <a:gd name="T14" fmla="*/ 10 w 67"/>
                              <a:gd name="T15" fmla="*/ 63 h 72"/>
                              <a:gd name="T16" fmla="*/ 5 w 67"/>
                              <a:gd name="T17" fmla="*/ 53 h 72"/>
                              <a:gd name="T18" fmla="*/ 0 w 67"/>
                              <a:gd name="T19" fmla="*/ 39 h 72"/>
                              <a:gd name="T20" fmla="*/ 5 w 67"/>
                              <a:gd name="T21" fmla="*/ 24 h 72"/>
                              <a:gd name="T22" fmla="*/ 10 w 67"/>
                              <a:gd name="T23" fmla="*/ 10 h 72"/>
                              <a:gd name="T24" fmla="*/ 24 w 67"/>
                              <a:gd name="T25" fmla="*/ 5 h 72"/>
                              <a:gd name="T26" fmla="*/ 34 w 67"/>
                              <a:gd name="T27" fmla="*/ 0 h 72"/>
                              <a:gd name="T28" fmla="*/ 48 w 67"/>
                              <a:gd name="T29" fmla="*/ 5 h 72"/>
                              <a:gd name="T30" fmla="*/ 58 w 67"/>
                              <a:gd name="T31" fmla="*/ 10 h 72"/>
                              <a:gd name="T32" fmla="*/ 67 w 67"/>
                              <a:gd name="T33" fmla="*/ 24 h 72"/>
                              <a:gd name="T34" fmla="*/ 67 w 67"/>
                              <a:gd name="T35" fmla="*/ 39 h 72"/>
                              <a:gd name="T36" fmla="*/ 67 w 67"/>
                              <a:gd name="T37" fmla="*/ 39 h 72"/>
                              <a:gd name="T38" fmla="*/ 67 w 67"/>
                              <a:gd name="T39" fmla="*/ 39 h 72"/>
                              <a:gd name="T40" fmla="*/ 15 w 67"/>
                              <a:gd name="T41" fmla="*/ 39 h 72"/>
                              <a:gd name="T42" fmla="*/ 15 w 67"/>
                              <a:gd name="T43" fmla="*/ 48 h 72"/>
                              <a:gd name="T44" fmla="*/ 19 w 67"/>
                              <a:gd name="T45" fmla="*/ 58 h 72"/>
                              <a:gd name="T46" fmla="*/ 29 w 67"/>
                              <a:gd name="T47" fmla="*/ 63 h 72"/>
                              <a:gd name="T48" fmla="*/ 39 w 67"/>
                              <a:gd name="T49" fmla="*/ 63 h 72"/>
                              <a:gd name="T50" fmla="*/ 43 w 67"/>
                              <a:gd name="T51" fmla="*/ 63 h 72"/>
                              <a:gd name="T52" fmla="*/ 48 w 67"/>
                              <a:gd name="T53" fmla="*/ 63 h 72"/>
                              <a:gd name="T54" fmla="*/ 53 w 67"/>
                              <a:gd name="T55" fmla="*/ 58 h 72"/>
                              <a:gd name="T56" fmla="*/ 58 w 67"/>
                              <a:gd name="T57" fmla="*/ 48 h 72"/>
                              <a:gd name="T58" fmla="*/ 15 w 67"/>
                              <a:gd name="T59" fmla="*/ 29 h 72"/>
                              <a:gd name="T60" fmla="*/ 58 w 67"/>
                              <a:gd name="T61" fmla="*/ 29 h 72"/>
                              <a:gd name="T62" fmla="*/ 53 w 67"/>
                              <a:gd name="T63" fmla="*/ 24 h 72"/>
                              <a:gd name="T64" fmla="*/ 53 w 67"/>
                              <a:gd name="T65" fmla="*/ 19 h 72"/>
                              <a:gd name="T66" fmla="*/ 43 w 67"/>
                              <a:gd name="T67" fmla="*/ 15 h 72"/>
                              <a:gd name="T68" fmla="*/ 34 w 67"/>
                              <a:gd name="T69" fmla="*/ 10 h 72"/>
                              <a:gd name="T70" fmla="*/ 29 w 67"/>
                              <a:gd name="T71" fmla="*/ 10 h 72"/>
                              <a:gd name="T72" fmla="*/ 19 w 67"/>
                              <a:gd name="T73" fmla="*/ 15 h 72"/>
                              <a:gd name="T74" fmla="*/ 19 w 67"/>
                              <a:gd name="T75" fmla="*/ 24 h 72"/>
                              <a:gd name="T76" fmla="*/ 15 w 67"/>
                              <a:gd name="T77" fmla="*/ 29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7" h="72">
                                <a:moveTo>
                                  <a:pt x="58" y="48"/>
                                </a:moveTo>
                                <a:lnTo>
                                  <a:pt x="67" y="53"/>
                                </a:lnTo>
                                <a:lnTo>
                                  <a:pt x="63" y="63"/>
                                </a:lnTo>
                                <a:lnTo>
                                  <a:pt x="58" y="67"/>
                                </a:lnTo>
                                <a:lnTo>
                                  <a:pt x="48" y="72"/>
                                </a:lnTo>
                                <a:lnTo>
                                  <a:pt x="39" y="72"/>
                                </a:lnTo>
                                <a:lnTo>
                                  <a:pt x="24" y="72"/>
                                </a:lnTo>
                                <a:lnTo>
                                  <a:pt x="10" y="63"/>
                                </a:lnTo>
                                <a:lnTo>
                                  <a:pt x="5" y="53"/>
                                </a:lnTo>
                                <a:lnTo>
                                  <a:pt x="0" y="39"/>
                                </a:lnTo>
                                <a:lnTo>
                                  <a:pt x="5" y="24"/>
                                </a:lnTo>
                                <a:lnTo>
                                  <a:pt x="10" y="10"/>
                                </a:lnTo>
                                <a:lnTo>
                                  <a:pt x="24" y="5"/>
                                </a:lnTo>
                                <a:lnTo>
                                  <a:pt x="34" y="0"/>
                                </a:lnTo>
                                <a:lnTo>
                                  <a:pt x="48" y="5"/>
                                </a:lnTo>
                                <a:lnTo>
                                  <a:pt x="58" y="10"/>
                                </a:lnTo>
                                <a:lnTo>
                                  <a:pt x="67" y="24"/>
                                </a:lnTo>
                                <a:lnTo>
                                  <a:pt x="67" y="39"/>
                                </a:lnTo>
                                <a:lnTo>
                                  <a:pt x="67" y="39"/>
                                </a:lnTo>
                                <a:lnTo>
                                  <a:pt x="67" y="39"/>
                                </a:lnTo>
                                <a:lnTo>
                                  <a:pt x="15" y="39"/>
                                </a:lnTo>
                                <a:lnTo>
                                  <a:pt x="15" y="48"/>
                                </a:lnTo>
                                <a:lnTo>
                                  <a:pt x="19" y="58"/>
                                </a:lnTo>
                                <a:lnTo>
                                  <a:pt x="29" y="63"/>
                                </a:lnTo>
                                <a:lnTo>
                                  <a:pt x="39" y="63"/>
                                </a:lnTo>
                                <a:lnTo>
                                  <a:pt x="43" y="63"/>
                                </a:lnTo>
                                <a:lnTo>
                                  <a:pt x="48" y="63"/>
                                </a:lnTo>
                                <a:lnTo>
                                  <a:pt x="53" y="58"/>
                                </a:lnTo>
                                <a:lnTo>
                                  <a:pt x="58" y="48"/>
                                </a:lnTo>
                                <a:close/>
                                <a:moveTo>
                                  <a:pt x="15" y="29"/>
                                </a:moveTo>
                                <a:lnTo>
                                  <a:pt x="58" y="29"/>
                                </a:lnTo>
                                <a:lnTo>
                                  <a:pt x="53" y="24"/>
                                </a:lnTo>
                                <a:lnTo>
                                  <a:pt x="53" y="19"/>
                                </a:lnTo>
                                <a:lnTo>
                                  <a:pt x="43" y="15"/>
                                </a:lnTo>
                                <a:lnTo>
                                  <a:pt x="34" y="10"/>
                                </a:lnTo>
                                <a:lnTo>
                                  <a:pt x="29" y="10"/>
                                </a:lnTo>
                                <a:lnTo>
                                  <a:pt x="19" y="15"/>
                                </a:lnTo>
                                <a:lnTo>
                                  <a:pt x="19" y="24"/>
                                </a:lnTo>
                                <a:lnTo>
                                  <a:pt x="15" y="2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 name="Freeform 483"/>
                        <wps:cNvSpPr>
                          <a:spLocks noEditPoints="1"/>
                        </wps:cNvSpPr>
                        <wps:spPr bwMode="auto">
                          <a:xfrm>
                            <a:off x="9898" y="8191"/>
                            <a:ext cx="72" cy="101"/>
                          </a:xfrm>
                          <a:custGeom>
                            <a:avLst/>
                            <a:gdLst>
                              <a:gd name="T0" fmla="*/ 57 w 72"/>
                              <a:gd name="T1" fmla="*/ 0 h 101"/>
                              <a:gd name="T2" fmla="*/ 67 w 72"/>
                              <a:gd name="T3" fmla="*/ 5 h 101"/>
                              <a:gd name="T4" fmla="*/ 67 w 72"/>
                              <a:gd name="T5" fmla="*/ 10 h 101"/>
                              <a:gd name="T6" fmla="*/ 67 w 72"/>
                              <a:gd name="T7" fmla="*/ 15 h 101"/>
                              <a:gd name="T8" fmla="*/ 62 w 72"/>
                              <a:gd name="T9" fmla="*/ 15 h 101"/>
                              <a:gd name="T10" fmla="*/ 57 w 72"/>
                              <a:gd name="T11" fmla="*/ 15 h 101"/>
                              <a:gd name="T12" fmla="*/ 53 w 72"/>
                              <a:gd name="T13" fmla="*/ 15 h 101"/>
                              <a:gd name="T14" fmla="*/ 43 w 72"/>
                              <a:gd name="T15" fmla="*/ 15 h 101"/>
                              <a:gd name="T16" fmla="*/ 29 w 72"/>
                              <a:gd name="T17" fmla="*/ 20 h 101"/>
                              <a:gd name="T18" fmla="*/ 24 w 72"/>
                              <a:gd name="T19" fmla="*/ 20 h 101"/>
                              <a:gd name="T20" fmla="*/ 19 w 72"/>
                              <a:gd name="T21" fmla="*/ 24 h 101"/>
                              <a:gd name="T22" fmla="*/ 14 w 72"/>
                              <a:gd name="T23" fmla="*/ 29 h 101"/>
                              <a:gd name="T24" fmla="*/ 14 w 72"/>
                              <a:gd name="T25" fmla="*/ 34 h 101"/>
                              <a:gd name="T26" fmla="*/ 14 w 72"/>
                              <a:gd name="T27" fmla="*/ 44 h 101"/>
                              <a:gd name="T28" fmla="*/ 19 w 72"/>
                              <a:gd name="T29" fmla="*/ 39 h 101"/>
                              <a:gd name="T30" fmla="*/ 24 w 72"/>
                              <a:gd name="T31" fmla="*/ 34 h 101"/>
                              <a:gd name="T32" fmla="*/ 29 w 72"/>
                              <a:gd name="T33" fmla="*/ 34 h 101"/>
                              <a:gd name="T34" fmla="*/ 38 w 72"/>
                              <a:gd name="T35" fmla="*/ 29 h 101"/>
                              <a:gd name="T36" fmla="*/ 53 w 72"/>
                              <a:gd name="T37" fmla="*/ 34 h 101"/>
                              <a:gd name="T38" fmla="*/ 62 w 72"/>
                              <a:gd name="T39" fmla="*/ 39 h 101"/>
                              <a:gd name="T40" fmla="*/ 67 w 72"/>
                              <a:gd name="T41" fmla="*/ 53 h 101"/>
                              <a:gd name="T42" fmla="*/ 72 w 72"/>
                              <a:gd name="T43" fmla="*/ 68 h 101"/>
                              <a:gd name="T44" fmla="*/ 67 w 72"/>
                              <a:gd name="T45" fmla="*/ 77 h 101"/>
                              <a:gd name="T46" fmla="*/ 67 w 72"/>
                              <a:gd name="T47" fmla="*/ 87 h 101"/>
                              <a:gd name="T48" fmla="*/ 62 w 72"/>
                              <a:gd name="T49" fmla="*/ 92 h 101"/>
                              <a:gd name="T50" fmla="*/ 53 w 72"/>
                              <a:gd name="T51" fmla="*/ 96 h 101"/>
                              <a:gd name="T52" fmla="*/ 48 w 72"/>
                              <a:gd name="T53" fmla="*/ 101 h 101"/>
                              <a:gd name="T54" fmla="*/ 38 w 72"/>
                              <a:gd name="T55" fmla="*/ 101 h 101"/>
                              <a:gd name="T56" fmla="*/ 24 w 72"/>
                              <a:gd name="T57" fmla="*/ 101 h 101"/>
                              <a:gd name="T58" fmla="*/ 19 w 72"/>
                              <a:gd name="T59" fmla="*/ 96 h 101"/>
                              <a:gd name="T60" fmla="*/ 10 w 72"/>
                              <a:gd name="T61" fmla="*/ 92 h 101"/>
                              <a:gd name="T62" fmla="*/ 5 w 72"/>
                              <a:gd name="T63" fmla="*/ 82 h 101"/>
                              <a:gd name="T64" fmla="*/ 5 w 72"/>
                              <a:gd name="T65" fmla="*/ 72 h 101"/>
                              <a:gd name="T66" fmla="*/ 0 w 72"/>
                              <a:gd name="T67" fmla="*/ 53 h 101"/>
                              <a:gd name="T68" fmla="*/ 5 w 72"/>
                              <a:gd name="T69" fmla="*/ 29 h 101"/>
                              <a:gd name="T70" fmla="*/ 10 w 72"/>
                              <a:gd name="T71" fmla="*/ 15 h 101"/>
                              <a:gd name="T72" fmla="*/ 24 w 72"/>
                              <a:gd name="T73" fmla="*/ 5 h 101"/>
                              <a:gd name="T74" fmla="*/ 43 w 72"/>
                              <a:gd name="T75" fmla="*/ 5 h 101"/>
                              <a:gd name="T76" fmla="*/ 53 w 72"/>
                              <a:gd name="T77" fmla="*/ 5 h 101"/>
                              <a:gd name="T78" fmla="*/ 57 w 72"/>
                              <a:gd name="T79" fmla="*/ 5 h 101"/>
                              <a:gd name="T80" fmla="*/ 57 w 72"/>
                              <a:gd name="T81" fmla="*/ 5 h 101"/>
                              <a:gd name="T82" fmla="*/ 57 w 72"/>
                              <a:gd name="T83" fmla="*/ 0 h 101"/>
                              <a:gd name="T84" fmla="*/ 57 w 72"/>
                              <a:gd name="T85" fmla="*/ 68 h 101"/>
                              <a:gd name="T86" fmla="*/ 57 w 72"/>
                              <a:gd name="T87" fmla="*/ 58 h 101"/>
                              <a:gd name="T88" fmla="*/ 53 w 72"/>
                              <a:gd name="T89" fmla="*/ 48 h 101"/>
                              <a:gd name="T90" fmla="*/ 48 w 72"/>
                              <a:gd name="T91" fmla="*/ 44 h 101"/>
                              <a:gd name="T92" fmla="*/ 38 w 72"/>
                              <a:gd name="T93" fmla="*/ 44 h 101"/>
                              <a:gd name="T94" fmla="*/ 29 w 72"/>
                              <a:gd name="T95" fmla="*/ 44 h 101"/>
                              <a:gd name="T96" fmla="*/ 19 w 72"/>
                              <a:gd name="T97" fmla="*/ 48 h 101"/>
                              <a:gd name="T98" fmla="*/ 19 w 72"/>
                              <a:gd name="T99" fmla="*/ 58 h 101"/>
                              <a:gd name="T100" fmla="*/ 14 w 72"/>
                              <a:gd name="T101" fmla="*/ 68 h 101"/>
                              <a:gd name="T102" fmla="*/ 19 w 72"/>
                              <a:gd name="T103" fmla="*/ 77 h 101"/>
                              <a:gd name="T104" fmla="*/ 24 w 72"/>
                              <a:gd name="T105" fmla="*/ 87 h 101"/>
                              <a:gd name="T106" fmla="*/ 29 w 72"/>
                              <a:gd name="T107" fmla="*/ 92 h 101"/>
                              <a:gd name="T108" fmla="*/ 38 w 72"/>
                              <a:gd name="T109" fmla="*/ 92 h 101"/>
                              <a:gd name="T110" fmla="*/ 43 w 72"/>
                              <a:gd name="T111" fmla="*/ 92 h 101"/>
                              <a:gd name="T112" fmla="*/ 53 w 72"/>
                              <a:gd name="T113" fmla="*/ 87 h 101"/>
                              <a:gd name="T114" fmla="*/ 57 w 72"/>
                              <a:gd name="T115" fmla="*/ 77 h 101"/>
                              <a:gd name="T116" fmla="*/ 57 w 72"/>
                              <a:gd name="T117" fmla="*/ 6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2" h="101">
                                <a:moveTo>
                                  <a:pt x="57" y="0"/>
                                </a:moveTo>
                                <a:lnTo>
                                  <a:pt x="67" y="5"/>
                                </a:lnTo>
                                <a:lnTo>
                                  <a:pt x="67" y="10"/>
                                </a:lnTo>
                                <a:lnTo>
                                  <a:pt x="67" y="15"/>
                                </a:lnTo>
                                <a:lnTo>
                                  <a:pt x="62" y="15"/>
                                </a:lnTo>
                                <a:lnTo>
                                  <a:pt x="57" y="15"/>
                                </a:lnTo>
                                <a:lnTo>
                                  <a:pt x="53" y="15"/>
                                </a:lnTo>
                                <a:lnTo>
                                  <a:pt x="43" y="15"/>
                                </a:lnTo>
                                <a:lnTo>
                                  <a:pt x="29" y="20"/>
                                </a:lnTo>
                                <a:lnTo>
                                  <a:pt x="24" y="20"/>
                                </a:lnTo>
                                <a:lnTo>
                                  <a:pt x="19" y="24"/>
                                </a:lnTo>
                                <a:lnTo>
                                  <a:pt x="14" y="29"/>
                                </a:lnTo>
                                <a:lnTo>
                                  <a:pt x="14" y="34"/>
                                </a:lnTo>
                                <a:lnTo>
                                  <a:pt x="14" y="44"/>
                                </a:lnTo>
                                <a:lnTo>
                                  <a:pt x="19" y="39"/>
                                </a:lnTo>
                                <a:lnTo>
                                  <a:pt x="24" y="34"/>
                                </a:lnTo>
                                <a:lnTo>
                                  <a:pt x="29" y="34"/>
                                </a:lnTo>
                                <a:lnTo>
                                  <a:pt x="38" y="29"/>
                                </a:lnTo>
                                <a:lnTo>
                                  <a:pt x="53" y="34"/>
                                </a:lnTo>
                                <a:lnTo>
                                  <a:pt x="62" y="39"/>
                                </a:lnTo>
                                <a:lnTo>
                                  <a:pt x="67" y="53"/>
                                </a:lnTo>
                                <a:lnTo>
                                  <a:pt x="72" y="68"/>
                                </a:lnTo>
                                <a:lnTo>
                                  <a:pt x="67" y="77"/>
                                </a:lnTo>
                                <a:lnTo>
                                  <a:pt x="67" y="87"/>
                                </a:lnTo>
                                <a:lnTo>
                                  <a:pt x="62" y="92"/>
                                </a:lnTo>
                                <a:lnTo>
                                  <a:pt x="53" y="96"/>
                                </a:lnTo>
                                <a:lnTo>
                                  <a:pt x="48" y="101"/>
                                </a:lnTo>
                                <a:lnTo>
                                  <a:pt x="38" y="101"/>
                                </a:lnTo>
                                <a:lnTo>
                                  <a:pt x="24" y="101"/>
                                </a:lnTo>
                                <a:lnTo>
                                  <a:pt x="19" y="96"/>
                                </a:lnTo>
                                <a:lnTo>
                                  <a:pt x="10" y="92"/>
                                </a:lnTo>
                                <a:lnTo>
                                  <a:pt x="5" y="82"/>
                                </a:lnTo>
                                <a:lnTo>
                                  <a:pt x="5" y="72"/>
                                </a:lnTo>
                                <a:lnTo>
                                  <a:pt x="0" y="53"/>
                                </a:lnTo>
                                <a:lnTo>
                                  <a:pt x="5" y="29"/>
                                </a:lnTo>
                                <a:lnTo>
                                  <a:pt x="10" y="15"/>
                                </a:lnTo>
                                <a:lnTo>
                                  <a:pt x="24" y="5"/>
                                </a:lnTo>
                                <a:lnTo>
                                  <a:pt x="43" y="5"/>
                                </a:lnTo>
                                <a:lnTo>
                                  <a:pt x="53" y="5"/>
                                </a:lnTo>
                                <a:lnTo>
                                  <a:pt x="57" y="5"/>
                                </a:lnTo>
                                <a:lnTo>
                                  <a:pt x="57" y="5"/>
                                </a:lnTo>
                                <a:lnTo>
                                  <a:pt x="57" y="0"/>
                                </a:lnTo>
                                <a:close/>
                                <a:moveTo>
                                  <a:pt x="57" y="68"/>
                                </a:moveTo>
                                <a:lnTo>
                                  <a:pt x="57" y="58"/>
                                </a:lnTo>
                                <a:lnTo>
                                  <a:pt x="53" y="48"/>
                                </a:lnTo>
                                <a:lnTo>
                                  <a:pt x="48" y="44"/>
                                </a:lnTo>
                                <a:lnTo>
                                  <a:pt x="38" y="44"/>
                                </a:lnTo>
                                <a:lnTo>
                                  <a:pt x="29" y="44"/>
                                </a:lnTo>
                                <a:lnTo>
                                  <a:pt x="19" y="48"/>
                                </a:lnTo>
                                <a:lnTo>
                                  <a:pt x="19" y="58"/>
                                </a:lnTo>
                                <a:lnTo>
                                  <a:pt x="14" y="68"/>
                                </a:lnTo>
                                <a:lnTo>
                                  <a:pt x="19" y="77"/>
                                </a:lnTo>
                                <a:lnTo>
                                  <a:pt x="24" y="87"/>
                                </a:lnTo>
                                <a:lnTo>
                                  <a:pt x="29" y="92"/>
                                </a:lnTo>
                                <a:lnTo>
                                  <a:pt x="38" y="92"/>
                                </a:lnTo>
                                <a:lnTo>
                                  <a:pt x="43" y="92"/>
                                </a:lnTo>
                                <a:lnTo>
                                  <a:pt x="53" y="87"/>
                                </a:lnTo>
                                <a:lnTo>
                                  <a:pt x="57" y="77"/>
                                </a:lnTo>
                                <a:lnTo>
                                  <a:pt x="57" y="6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4" name="Freeform 484"/>
                        <wps:cNvSpPr>
                          <a:spLocks/>
                        </wps:cNvSpPr>
                        <wps:spPr bwMode="auto">
                          <a:xfrm>
                            <a:off x="9984" y="8220"/>
                            <a:ext cx="58" cy="72"/>
                          </a:xfrm>
                          <a:custGeom>
                            <a:avLst/>
                            <a:gdLst>
                              <a:gd name="T0" fmla="*/ 0 w 58"/>
                              <a:gd name="T1" fmla="*/ 0 h 72"/>
                              <a:gd name="T2" fmla="*/ 10 w 58"/>
                              <a:gd name="T3" fmla="*/ 0 h 72"/>
                              <a:gd name="T4" fmla="*/ 10 w 58"/>
                              <a:gd name="T5" fmla="*/ 58 h 72"/>
                              <a:gd name="T6" fmla="*/ 43 w 58"/>
                              <a:gd name="T7" fmla="*/ 0 h 72"/>
                              <a:gd name="T8" fmla="*/ 58 w 58"/>
                              <a:gd name="T9" fmla="*/ 0 h 72"/>
                              <a:gd name="T10" fmla="*/ 58 w 58"/>
                              <a:gd name="T11" fmla="*/ 72 h 72"/>
                              <a:gd name="T12" fmla="*/ 48 w 58"/>
                              <a:gd name="T13" fmla="*/ 72 h 72"/>
                              <a:gd name="T14" fmla="*/ 48 w 58"/>
                              <a:gd name="T15" fmla="*/ 19 h 72"/>
                              <a:gd name="T16" fmla="*/ 10 w 58"/>
                              <a:gd name="T17" fmla="*/ 72 h 72"/>
                              <a:gd name="T18" fmla="*/ 0 w 58"/>
                              <a:gd name="T19" fmla="*/ 72 h 72"/>
                              <a:gd name="T20" fmla="*/ 0 w 58"/>
                              <a:gd name="T21"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8" h="72">
                                <a:moveTo>
                                  <a:pt x="0" y="0"/>
                                </a:moveTo>
                                <a:lnTo>
                                  <a:pt x="10" y="0"/>
                                </a:lnTo>
                                <a:lnTo>
                                  <a:pt x="10" y="58"/>
                                </a:lnTo>
                                <a:lnTo>
                                  <a:pt x="43" y="0"/>
                                </a:lnTo>
                                <a:lnTo>
                                  <a:pt x="58" y="0"/>
                                </a:lnTo>
                                <a:lnTo>
                                  <a:pt x="58" y="72"/>
                                </a:lnTo>
                                <a:lnTo>
                                  <a:pt x="48" y="72"/>
                                </a:lnTo>
                                <a:lnTo>
                                  <a:pt x="48" y="19"/>
                                </a:lnTo>
                                <a:lnTo>
                                  <a:pt x="10" y="72"/>
                                </a:lnTo>
                                <a:lnTo>
                                  <a:pt x="0" y="72"/>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 name="Freeform 485"/>
                        <wps:cNvSpPr>
                          <a:spLocks/>
                        </wps:cNvSpPr>
                        <wps:spPr bwMode="auto">
                          <a:xfrm>
                            <a:off x="10056" y="8220"/>
                            <a:ext cx="58" cy="72"/>
                          </a:xfrm>
                          <a:custGeom>
                            <a:avLst/>
                            <a:gdLst>
                              <a:gd name="T0" fmla="*/ 0 w 58"/>
                              <a:gd name="T1" fmla="*/ 0 h 72"/>
                              <a:gd name="T2" fmla="*/ 58 w 58"/>
                              <a:gd name="T3" fmla="*/ 0 h 72"/>
                              <a:gd name="T4" fmla="*/ 58 w 58"/>
                              <a:gd name="T5" fmla="*/ 15 h 72"/>
                              <a:gd name="T6" fmla="*/ 34 w 58"/>
                              <a:gd name="T7" fmla="*/ 15 h 72"/>
                              <a:gd name="T8" fmla="*/ 34 w 58"/>
                              <a:gd name="T9" fmla="*/ 72 h 72"/>
                              <a:gd name="T10" fmla="*/ 19 w 58"/>
                              <a:gd name="T11" fmla="*/ 72 h 72"/>
                              <a:gd name="T12" fmla="*/ 19 w 58"/>
                              <a:gd name="T13" fmla="*/ 15 h 72"/>
                              <a:gd name="T14" fmla="*/ 0 w 58"/>
                              <a:gd name="T15" fmla="*/ 15 h 72"/>
                              <a:gd name="T16" fmla="*/ 0 w 58"/>
                              <a:gd name="T1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8" h="72">
                                <a:moveTo>
                                  <a:pt x="0" y="0"/>
                                </a:moveTo>
                                <a:lnTo>
                                  <a:pt x="58" y="0"/>
                                </a:lnTo>
                                <a:lnTo>
                                  <a:pt x="58" y="15"/>
                                </a:lnTo>
                                <a:lnTo>
                                  <a:pt x="34" y="15"/>
                                </a:lnTo>
                                <a:lnTo>
                                  <a:pt x="34" y="72"/>
                                </a:lnTo>
                                <a:lnTo>
                                  <a:pt x="19" y="72"/>
                                </a:lnTo>
                                <a:lnTo>
                                  <a:pt x="19" y="15"/>
                                </a:lnTo>
                                <a:lnTo>
                                  <a:pt x="0" y="15"/>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 name="Freeform 486"/>
                        <wps:cNvSpPr>
                          <a:spLocks noEditPoints="1"/>
                        </wps:cNvSpPr>
                        <wps:spPr bwMode="auto">
                          <a:xfrm>
                            <a:off x="10118" y="8220"/>
                            <a:ext cx="67" cy="72"/>
                          </a:xfrm>
                          <a:custGeom>
                            <a:avLst/>
                            <a:gdLst>
                              <a:gd name="T0" fmla="*/ 53 w 67"/>
                              <a:gd name="T1" fmla="*/ 48 h 72"/>
                              <a:gd name="T2" fmla="*/ 67 w 67"/>
                              <a:gd name="T3" fmla="*/ 53 h 72"/>
                              <a:gd name="T4" fmla="*/ 63 w 67"/>
                              <a:gd name="T5" fmla="*/ 63 h 72"/>
                              <a:gd name="T6" fmla="*/ 58 w 67"/>
                              <a:gd name="T7" fmla="*/ 67 h 72"/>
                              <a:gd name="T8" fmla="*/ 48 w 67"/>
                              <a:gd name="T9" fmla="*/ 72 h 72"/>
                              <a:gd name="T10" fmla="*/ 34 w 67"/>
                              <a:gd name="T11" fmla="*/ 72 h 72"/>
                              <a:gd name="T12" fmla="*/ 20 w 67"/>
                              <a:gd name="T13" fmla="*/ 72 h 72"/>
                              <a:gd name="T14" fmla="*/ 10 w 67"/>
                              <a:gd name="T15" fmla="*/ 63 h 72"/>
                              <a:gd name="T16" fmla="*/ 5 w 67"/>
                              <a:gd name="T17" fmla="*/ 53 h 72"/>
                              <a:gd name="T18" fmla="*/ 0 w 67"/>
                              <a:gd name="T19" fmla="*/ 39 h 72"/>
                              <a:gd name="T20" fmla="*/ 5 w 67"/>
                              <a:gd name="T21" fmla="*/ 24 h 72"/>
                              <a:gd name="T22" fmla="*/ 10 w 67"/>
                              <a:gd name="T23" fmla="*/ 10 h 72"/>
                              <a:gd name="T24" fmla="*/ 20 w 67"/>
                              <a:gd name="T25" fmla="*/ 5 h 72"/>
                              <a:gd name="T26" fmla="*/ 34 w 67"/>
                              <a:gd name="T27" fmla="*/ 0 h 72"/>
                              <a:gd name="T28" fmla="*/ 48 w 67"/>
                              <a:gd name="T29" fmla="*/ 5 h 72"/>
                              <a:gd name="T30" fmla="*/ 58 w 67"/>
                              <a:gd name="T31" fmla="*/ 10 h 72"/>
                              <a:gd name="T32" fmla="*/ 67 w 67"/>
                              <a:gd name="T33" fmla="*/ 24 h 72"/>
                              <a:gd name="T34" fmla="*/ 67 w 67"/>
                              <a:gd name="T35" fmla="*/ 39 h 72"/>
                              <a:gd name="T36" fmla="*/ 67 w 67"/>
                              <a:gd name="T37" fmla="*/ 39 h 72"/>
                              <a:gd name="T38" fmla="*/ 67 w 67"/>
                              <a:gd name="T39" fmla="*/ 39 h 72"/>
                              <a:gd name="T40" fmla="*/ 15 w 67"/>
                              <a:gd name="T41" fmla="*/ 39 h 72"/>
                              <a:gd name="T42" fmla="*/ 15 w 67"/>
                              <a:gd name="T43" fmla="*/ 48 h 72"/>
                              <a:gd name="T44" fmla="*/ 20 w 67"/>
                              <a:gd name="T45" fmla="*/ 58 h 72"/>
                              <a:gd name="T46" fmla="*/ 29 w 67"/>
                              <a:gd name="T47" fmla="*/ 63 h 72"/>
                              <a:gd name="T48" fmla="*/ 34 w 67"/>
                              <a:gd name="T49" fmla="*/ 63 h 72"/>
                              <a:gd name="T50" fmla="*/ 44 w 67"/>
                              <a:gd name="T51" fmla="*/ 63 h 72"/>
                              <a:gd name="T52" fmla="*/ 48 w 67"/>
                              <a:gd name="T53" fmla="*/ 63 h 72"/>
                              <a:gd name="T54" fmla="*/ 53 w 67"/>
                              <a:gd name="T55" fmla="*/ 58 h 72"/>
                              <a:gd name="T56" fmla="*/ 53 w 67"/>
                              <a:gd name="T57" fmla="*/ 48 h 72"/>
                              <a:gd name="T58" fmla="*/ 15 w 67"/>
                              <a:gd name="T59" fmla="*/ 29 h 72"/>
                              <a:gd name="T60" fmla="*/ 53 w 67"/>
                              <a:gd name="T61" fmla="*/ 29 h 72"/>
                              <a:gd name="T62" fmla="*/ 53 w 67"/>
                              <a:gd name="T63" fmla="*/ 24 h 72"/>
                              <a:gd name="T64" fmla="*/ 48 w 67"/>
                              <a:gd name="T65" fmla="*/ 19 h 72"/>
                              <a:gd name="T66" fmla="*/ 44 w 67"/>
                              <a:gd name="T67" fmla="*/ 15 h 72"/>
                              <a:gd name="T68" fmla="*/ 34 w 67"/>
                              <a:gd name="T69" fmla="*/ 10 h 72"/>
                              <a:gd name="T70" fmla="*/ 29 w 67"/>
                              <a:gd name="T71" fmla="*/ 10 h 72"/>
                              <a:gd name="T72" fmla="*/ 20 w 67"/>
                              <a:gd name="T73" fmla="*/ 15 h 72"/>
                              <a:gd name="T74" fmla="*/ 15 w 67"/>
                              <a:gd name="T75" fmla="*/ 24 h 72"/>
                              <a:gd name="T76" fmla="*/ 15 w 67"/>
                              <a:gd name="T77" fmla="*/ 29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7" h="72">
                                <a:moveTo>
                                  <a:pt x="53" y="48"/>
                                </a:moveTo>
                                <a:lnTo>
                                  <a:pt x="67" y="53"/>
                                </a:lnTo>
                                <a:lnTo>
                                  <a:pt x="63" y="63"/>
                                </a:lnTo>
                                <a:lnTo>
                                  <a:pt x="58" y="67"/>
                                </a:lnTo>
                                <a:lnTo>
                                  <a:pt x="48" y="72"/>
                                </a:lnTo>
                                <a:lnTo>
                                  <a:pt x="34" y="72"/>
                                </a:lnTo>
                                <a:lnTo>
                                  <a:pt x="20" y="72"/>
                                </a:lnTo>
                                <a:lnTo>
                                  <a:pt x="10" y="63"/>
                                </a:lnTo>
                                <a:lnTo>
                                  <a:pt x="5" y="53"/>
                                </a:lnTo>
                                <a:lnTo>
                                  <a:pt x="0" y="39"/>
                                </a:lnTo>
                                <a:lnTo>
                                  <a:pt x="5" y="24"/>
                                </a:lnTo>
                                <a:lnTo>
                                  <a:pt x="10" y="10"/>
                                </a:lnTo>
                                <a:lnTo>
                                  <a:pt x="20" y="5"/>
                                </a:lnTo>
                                <a:lnTo>
                                  <a:pt x="34" y="0"/>
                                </a:lnTo>
                                <a:lnTo>
                                  <a:pt x="48" y="5"/>
                                </a:lnTo>
                                <a:lnTo>
                                  <a:pt x="58" y="10"/>
                                </a:lnTo>
                                <a:lnTo>
                                  <a:pt x="67" y="24"/>
                                </a:lnTo>
                                <a:lnTo>
                                  <a:pt x="67" y="39"/>
                                </a:lnTo>
                                <a:lnTo>
                                  <a:pt x="67" y="39"/>
                                </a:lnTo>
                                <a:lnTo>
                                  <a:pt x="67" y="39"/>
                                </a:lnTo>
                                <a:lnTo>
                                  <a:pt x="15" y="39"/>
                                </a:lnTo>
                                <a:lnTo>
                                  <a:pt x="15" y="48"/>
                                </a:lnTo>
                                <a:lnTo>
                                  <a:pt x="20" y="58"/>
                                </a:lnTo>
                                <a:lnTo>
                                  <a:pt x="29" y="63"/>
                                </a:lnTo>
                                <a:lnTo>
                                  <a:pt x="34" y="63"/>
                                </a:lnTo>
                                <a:lnTo>
                                  <a:pt x="44" y="63"/>
                                </a:lnTo>
                                <a:lnTo>
                                  <a:pt x="48" y="63"/>
                                </a:lnTo>
                                <a:lnTo>
                                  <a:pt x="53" y="58"/>
                                </a:lnTo>
                                <a:lnTo>
                                  <a:pt x="53" y="48"/>
                                </a:lnTo>
                                <a:close/>
                                <a:moveTo>
                                  <a:pt x="15" y="29"/>
                                </a:moveTo>
                                <a:lnTo>
                                  <a:pt x="53" y="29"/>
                                </a:lnTo>
                                <a:lnTo>
                                  <a:pt x="53" y="24"/>
                                </a:lnTo>
                                <a:lnTo>
                                  <a:pt x="48" y="19"/>
                                </a:lnTo>
                                <a:lnTo>
                                  <a:pt x="44" y="15"/>
                                </a:lnTo>
                                <a:lnTo>
                                  <a:pt x="34" y="10"/>
                                </a:lnTo>
                                <a:lnTo>
                                  <a:pt x="29" y="10"/>
                                </a:lnTo>
                                <a:lnTo>
                                  <a:pt x="20" y="15"/>
                                </a:lnTo>
                                <a:lnTo>
                                  <a:pt x="15" y="24"/>
                                </a:lnTo>
                                <a:lnTo>
                                  <a:pt x="15" y="2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 name="Freeform 487"/>
                        <wps:cNvSpPr>
                          <a:spLocks/>
                        </wps:cNvSpPr>
                        <wps:spPr bwMode="auto">
                          <a:xfrm>
                            <a:off x="10190" y="8220"/>
                            <a:ext cx="67" cy="72"/>
                          </a:xfrm>
                          <a:custGeom>
                            <a:avLst/>
                            <a:gdLst>
                              <a:gd name="T0" fmla="*/ 10 w 67"/>
                              <a:gd name="T1" fmla="*/ 0 h 72"/>
                              <a:gd name="T2" fmla="*/ 67 w 67"/>
                              <a:gd name="T3" fmla="*/ 0 h 72"/>
                              <a:gd name="T4" fmla="*/ 67 w 67"/>
                              <a:gd name="T5" fmla="*/ 72 h 72"/>
                              <a:gd name="T6" fmla="*/ 58 w 67"/>
                              <a:gd name="T7" fmla="*/ 72 h 72"/>
                              <a:gd name="T8" fmla="*/ 58 w 67"/>
                              <a:gd name="T9" fmla="*/ 15 h 72"/>
                              <a:gd name="T10" fmla="*/ 24 w 67"/>
                              <a:gd name="T11" fmla="*/ 15 h 72"/>
                              <a:gd name="T12" fmla="*/ 24 w 67"/>
                              <a:gd name="T13" fmla="*/ 48 h 72"/>
                              <a:gd name="T14" fmla="*/ 24 w 67"/>
                              <a:gd name="T15" fmla="*/ 58 h 72"/>
                              <a:gd name="T16" fmla="*/ 24 w 67"/>
                              <a:gd name="T17" fmla="*/ 63 h 72"/>
                              <a:gd name="T18" fmla="*/ 24 w 67"/>
                              <a:gd name="T19" fmla="*/ 67 h 72"/>
                              <a:gd name="T20" fmla="*/ 19 w 67"/>
                              <a:gd name="T21" fmla="*/ 72 h 72"/>
                              <a:gd name="T22" fmla="*/ 15 w 67"/>
                              <a:gd name="T23" fmla="*/ 72 h 72"/>
                              <a:gd name="T24" fmla="*/ 10 w 67"/>
                              <a:gd name="T25" fmla="*/ 72 h 72"/>
                              <a:gd name="T26" fmla="*/ 5 w 67"/>
                              <a:gd name="T27" fmla="*/ 72 h 72"/>
                              <a:gd name="T28" fmla="*/ 0 w 67"/>
                              <a:gd name="T29" fmla="*/ 72 h 72"/>
                              <a:gd name="T30" fmla="*/ 0 w 67"/>
                              <a:gd name="T31" fmla="*/ 63 h 72"/>
                              <a:gd name="T32" fmla="*/ 5 w 67"/>
                              <a:gd name="T33" fmla="*/ 63 h 72"/>
                              <a:gd name="T34" fmla="*/ 5 w 67"/>
                              <a:gd name="T35" fmla="*/ 63 h 72"/>
                              <a:gd name="T36" fmla="*/ 10 w 67"/>
                              <a:gd name="T37" fmla="*/ 63 h 72"/>
                              <a:gd name="T38" fmla="*/ 10 w 67"/>
                              <a:gd name="T39" fmla="*/ 63 h 72"/>
                              <a:gd name="T40" fmla="*/ 10 w 67"/>
                              <a:gd name="T41" fmla="*/ 58 h 72"/>
                              <a:gd name="T42" fmla="*/ 10 w 67"/>
                              <a:gd name="T43" fmla="*/ 58 h 72"/>
                              <a:gd name="T44" fmla="*/ 10 w 67"/>
                              <a:gd name="T45" fmla="*/ 48 h 72"/>
                              <a:gd name="T46" fmla="*/ 10 w 67"/>
                              <a:gd name="T4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67" h="72">
                                <a:moveTo>
                                  <a:pt x="10" y="0"/>
                                </a:moveTo>
                                <a:lnTo>
                                  <a:pt x="67" y="0"/>
                                </a:lnTo>
                                <a:lnTo>
                                  <a:pt x="67" y="72"/>
                                </a:lnTo>
                                <a:lnTo>
                                  <a:pt x="58" y="72"/>
                                </a:lnTo>
                                <a:lnTo>
                                  <a:pt x="58" y="15"/>
                                </a:lnTo>
                                <a:lnTo>
                                  <a:pt x="24" y="15"/>
                                </a:lnTo>
                                <a:lnTo>
                                  <a:pt x="24" y="48"/>
                                </a:lnTo>
                                <a:lnTo>
                                  <a:pt x="24" y="58"/>
                                </a:lnTo>
                                <a:lnTo>
                                  <a:pt x="24" y="63"/>
                                </a:lnTo>
                                <a:lnTo>
                                  <a:pt x="24" y="67"/>
                                </a:lnTo>
                                <a:lnTo>
                                  <a:pt x="19" y="72"/>
                                </a:lnTo>
                                <a:lnTo>
                                  <a:pt x="15" y="72"/>
                                </a:lnTo>
                                <a:lnTo>
                                  <a:pt x="10" y="72"/>
                                </a:lnTo>
                                <a:lnTo>
                                  <a:pt x="5" y="72"/>
                                </a:lnTo>
                                <a:lnTo>
                                  <a:pt x="0" y="72"/>
                                </a:lnTo>
                                <a:lnTo>
                                  <a:pt x="0" y="63"/>
                                </a:lnTo>
                                <a:lnTo>
                                  <a:pt x="5" y="63"/>
                                </a:lnTo>
                                <a:lnTo>
                                  <a:pt x="5" y="63"/>
                                </a:lnTo>
                                <a:lnTo>
                                  <a:pt x="10" y="63"/>
                                </a:lnTo>
                                <a:lnTo>
                                  <a:pt x="10" y="63"/>
                                </a:lnTo>
                                <a:lnTo>
                                  <a:pt x="10" y="58"/>
                                </a:lnTo>
                                <a:lnTo>
                                  <a:pt x="10" y="58"/>
                                </a:lnTo>
                                <a:lnTo>
                                  <a:pt x="10" y="48"/>
                                </a:lnTo>
                                <a:lnTo>
                                  <a:pt x="1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8" name="Freeform 488"/>
                        <wps:cNvSpPr>
                          <a:spLocks noEditPoints="1"/>
                        </wps:cNvSpPr>
                        <wps:spPr bwMode="auto">
                          <a:xfrm>
                            <a:off x="10277" y="8220"/>
                            <a:ext cx="57" cy="72"/>
                          </a:xfrm>
                          <a:custGeom>
                            <a:avLst/>
                            <a:gdLst>
                              <a:gd name="T0" fmla="*/ 0 w 57"/>
                              <a:gd name="T1" fmla="*/ 0 h 72"/>
                              <a:gd name="T2" fmla="*/ 14 w 57"/>
                              <a:gd name="T3" fmla="*/ 0 h 72"/>
                              <a:gd name="T4" fmla="*/ 14 w 57"/>
                              <a:gd name="T5" fmla="*/ 29 h 72"/>
                              <a:gd name="T6" fmla="*/ 28 w 57"/>
                              <a:gd name="T7" fmla="*/ 29 h 72"/>
                              <a:gd name="T8" fmla="*/ 43 w 57"/>
                              <a:gd name="T9" fmla="*/ 29 h 72"/>
                              <a:gd name="T10" fmla="*/ 52 w 57"/>
                              <a:gd name="T11" fmla="*/ 34 h 72"/>
                              <a:gd name="T12" fmla="*/ 57 w 57"/>
                              <a:gd name="T13" fmla="*/ 43 h 72"/>
                              <a:gd name="T14" fmla="*/ 57 w 57"/>
                              <a:gd name="T15" fmla="*/ 53 h 72"/>
                              <a:gd name="T16" fmla="*/ 57 w 57"/>
                              <a:gd name="T17" fmla="*/ 58 h 72"/>
                              <a:gd name="T18" fmla="*/ 52 w 57"/>
                              <a:gd name="T19" fmla="*/ 67 h 72"/>
                              <a:gd name="T20" fmla="*/ 43 w 57"/>
                              <a:gd name="T21" fmla="*/ 72 h 72"/>
                              <a:gd name="T22" fmla="*/ 33 w 57"/>
                              <a:gd name="T23" fmla="*/ 72 h 72"/>
                              <a:gd name="T24" fmla="*/ 0 w 57"/>
                              <a:gd name="T25" fmla="*/ 72 h 72"/>
                              <a:gd name="T26" fmla="*/ 0 w 57"/>
                              <a:gd name="T27" fmla="*/ 0 h 72"/>
                              <a:gd name="T28" fmla="*/ 14 w 57"/>
                              <a:gd name="T29" fmla="*/ 63 h 72"/>
                              <a:gd name="T30" fmla="*/ 23 w 57"/>
                              <a:gd name="T31" fmla="*/ 63 h 72"/>
                              <a:gd name="T32" fmla="*/ 33 w 57"/>
                              <a:gd name="T33" fmla="*/ 63 h 72"/>
                              <a:gd name="T34" fmla="*/ 43 w 57"/>
                              <a:gd name="T35" fmla="*/ 58 h 72"/>
                              <a:gd name="T36" fmla="*/ 47 w 57"/>
                              <a:gd name="T37" fmla="*/ 58 h 72"/>
                              <a:gd name="T38" fmla="*/ 47 w 57"/>
                              <a:gd name="T39" fmla="*/ 53 h 72"/>
                              <a:gd name="T40" fmla="*/ 47 w 57"/>
                              <a:gd name="T41" fmla="*/ 48 h 72"/>
                              <a:gd name="T42" fmla="*/ 43 w 57"/>
                              <a:gd name="T43" fmla="*/ 43 h 72"/>
                              <a:gd name="T44" fmla="*/ 38 w 57"/>
                              <a:gd name="T45" fmla="*/ 39 h 72"/>
                              <a:gd name="T46" fmla="*/ 28 w 57"/>
                              <a:gd name="T47" fmla="*/ 39 h 72"/>
                              <a:gd name="T48" fmla="*/ 14 w 57"/>
                              <a:gd name="T49" fmla="*/ 39 h 72"/>
                              <a:gd name="T50" fmla="*/ 14 w 57"/>
                              <a:gd name="T51" fmla="*/ 6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57" h="72">
                                <a:moveTo>
                                  <a:pt x="0" y="0"/>
                                </a:moveTo>
                                <a:lnTo>
                                  <a:pt x="14" y="0"/>
                                </a:lnTo>
                                <a:lnTo>
                                  <a:pt x="14" y="29"/>
                                </a:lnTo>
                                <a:lnTo>
                                  <a:pt x="28" y="29"/>
                                </a:lnTo>
                                <a:lnTo>
                                  <a:pt x="43" y="29"/>
                                </a:lnTo>
                                <a:lnTo>
                                  <a:pt x="52" y="34"/>
                                </a:lnTo>
                                <a:lnTo>
                                  <a:pt x="57" y="43"/>
                                </a:lnTo>
                                <a:lnTo>
                                  <a:pt x="57" y="53"/>
                                </a:lnTo>
                                <a:lnTo>
                                  <a:pt x="57" y="58"/>
                                </a:lnTo>
                                <a:lnTo>
                                  <a:pt x="52" y="67"/>
                                </a:lnTo>
                                <a:lnTo>
                                  <a:pt x="43" y="72"/>
                                </a:lnTo>
                                <a:lnTo>
                                  <a:pt x="33" y="72"/>
                                </a:lnTo>
                                <a:lnTo>
                                  <a:pt x="0" y="72"/>
                                </a:lnTo>
                                <a:lnTo>
                                  <a:pt x="0" y="0"/>
                                </a:lnTo>
                                <a:close/>
                                <a:moveTo>
                                  <a:pt x="14" y="63"/>
                                </a:moveTo>
                                <a:lnTo>
                                  <a:pt x="23" y="63"/>
                                </a:lnTo>
                                <a:lnTo>
                                  <a:pt x="33" y="63"/>
                                </a:lnTo>
                                <a:lnTo>
                                  <a:pt x="43" y="58"/>
                                </a:lnTo>
                                <a:lnTo>
                                  <a:pt x="47" y="58"/>
                                </a:lnTo>
                                <a:lnTo>
                                  <a:pt x="47" y="53"/>
                                </a:lnTo>
                                <a:lnTo>
                                  <a:pt x="47" y="48"/>
                                </a:lnTo>
                                <a:lnTo>
                                  <a:pt x="43" y="43"/>
                                </a:lnTo>
                                <a:lnTo>
                                  <a:pt x="38" y="39"/>
                                </a:lnTo>
                                <a:lnTo>
                                  <a:pt x="28" y="39"/>
                                </a:lnTo>
                                <a:lnTo>
                                  <a:pt x="14" y="39"/>
                                </a:lnTo>
                                <a:lnTo>
                                  <a:pt x="14" y="63"/>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 name="Rectangle 489"/>
                        <wps:cNvSpPr>
                          <a:spLocks noChangeArrowheads="1"/>
                        </wps:cNvSpPr>
                        <wps:spPr bwMode="auto">
                          <a:xfrm>
                            <a:off x="6546" y="8084"/>
                            <a:ext cx="845" cy="1292"/>
                          </a:xfrm>
                          <a:prstGeom prst="rect">
                            <a:avLst/>
                          </a:prstGeom>
                          <a:solidFill>
                            <a:srgbClr val="CCCED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490"/>
                        <wps:cNvSpPr>
                          <a:spLocks noChangeArrowheads="1"/>
                        </wps:cNvSpPr>
                        <wps:spPr bwMode="auto">
                          <a:xfrm>
                            <a:off x="6546" y="8083"/>
                            <a:ext cx="845" cy="1292"/>
                          </a:xfrm>
                          <a:prstGeom prst="rect">
                            <a:avLst/>
                          </a:prstGeom>
                          <a:noFill/>
                          <a:ln w="6350">
                            <a:solidFill>
                              <a:srgbClr val="13151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 name="Rectangle 491"/>
                        <wps:cNvSpPr>
                          <a:spLocks noChangeArrowheads="1"/>
                        </wps:cNvSpPr>
                        <wps:spPr bwMode="auto">
                          <a:xfrm>
                            <a:off x="6546" y="9375"/>
                            <a:ext cx="845" cy="305"/>
                          </a:xfrm>
                          <a:prstGeom prst="rect">
                            <a:avLst/>
                          </a:prstGeom>
                          <a:solidFill>
                            <a:srgbClr val="989B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492"/>
                        <wps:cNvSpPr>
                          <a:spLocks noChangeArrowheads="1"/>
                        </wps:cNvSpPr>
                        <wps:spPr bwMode="auto">
                          <a:xfrm>
                            <a:off x="6546" y="9375"/>
                            <a:ext cx="845" cy="305"/>
                          </a:xfrm>
                          <a:prstGeom prst="rect">
                            <a:avLst/>
                          </a:prstGeom>
                          <a:noFill/>
                          <a:ln w="6350">
                            <a:solidFill>
                              <a:srgbClr val="13151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 name="Rectangle 493"/>
                        <wps:cNvSpPr>
                          <a:spLocks noChangeArrowheads="1"/>
                        </wps:cNvSpPr>
                        <wps:spPr bwMode="auto">
                          <a:xfrm>
                            <a:off x="6546" y="7849"/>
                            <a:ext cx="845" cy="243"/>
                          </a:xfrm>
                          <a:prstGeom prst="rect">
                            <a:avLst/>
                          </a:prstGeom>
                          <a:solidFill>
                            <a:srgbClr val="F3F4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494"/>
                        <wps:cNvSpPr>
                          <a:spLocks noChangeArrowheads="1"/>
                        </wps:cNvSpPr>
                        <wps:spPr bwMode="auto">
                          <a:xfrm>
                            <a:off x="6546" y="7849"/>
                            <a:ext cx="845" cy="243"/>
                          </a:xfrm>
                          <a:prstGeom prst="rect">
                            <a:avLst/>
                          </a:prstGeom>
                          <a:noFill/>
                          <a:ln w="6350">
                            <a:solidFill>
                              <a:srgbClr val="13151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5" name="Rectangle 495"/>
                        <wps:cNvSpPr>
                          <a:spLocks noChangeArrowheads="1"/>
                        </wps:cNvSpPr>
                        <wps:spPr bwMode="auto">
                          <a:xfrm>
                            <a:off x="6546" y="7787"/>
                            <a:ext cx="845" cy="62"/>
                          </a:xfrm>
                          <a:prstGeom prst="rect">
                            <a:avLst/>
                          </a:prstGeom>
                          <a:solidFill>
                            <a:srgbClr val="F3F4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496"/>
                        <wps:cNvSpPr>
                          <a:spLocks noChangeArrowheads="1"/>
                        </wps:cNvSpPr>
                        <wps:spPr bwMode="auto">
                          <a:xfrm>
                            <a:off x="6546" y="7787"/>
                            <a:ext cx="845" cy="62"/>
                          </a:xfrm>
                          <a:prstGeom prst="rect">
                            <a:avLst/>
                          </a:prstGeom>
                          <a:noFill/>
                          <a:ln w="6350">
                            <a:solidFill>
                              <a:srgbClr val="13151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7" name="Rectangle 497"/>
                        <wps:cNvSpPr>
                          <a:spLocks noChangeArrowheads="1"/>
                        </wps:cNvSpPr>
                        <wps:spPr bwMode="auto">
                          <a:xfrm>
                            <a:off x="6840" y="7685"/>
                            <a:ext cx="267" cy="102"/>
                          </a:xfrm>
                          <a:prstGeom prst="rect">
                            <a:avLst/>
                          </a:prstGeom>
                          <a:solidFill>
                            <a:srgbClr val="F3F4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498"/>
                        <wps:cNvSpPr>
                          <a:spLocks noChangeArrowheads="1"/>
                        </wps:cNvSpPr>
                        <wps:spPr bwMode="auto">
                          <a:xfrm>
                            <a:off x="6840" y="7685"/>
                            <a:ext cx="267" cy="102"/>
                          </a:xfrm>
                          <a:prstGeom prst="rect">
                            <a:avLst/>
                          </a:prstGeom>
                          <a:noFill/>
                          <a:ln w="6350">
                            <a:solidFill>
                              <a:srgbClr val="13151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9" name="Freeform 499"/>
                        <wps:cNvSpPr>
                          <a:spLocks noEditPoints="1"/>
                        </wps:cNvSpPr>
                        <wps:spPr bwMode="auto">
                          <a:xfrm>
                            <a:off x="6680" y="8654"/>
                            <a:ext cx="85" cy="97"/>
                          </a:xfrm>
                          <a:custGeom>
                            <a:avLst/>
                            <a:gdLst>
                              <a:gd name="T0" fmla="*/ 0 w 76"/>
                              <a:gd name="T1" fmla="*/ 0 h 96"/>
                              <a:gd name="T2" fmla="*/ 62 w 76"/>
                              <a:gd name="T3" fmla="*/ 0 h 96"/>
                              <a:gd name="T4" fmla="*/ 62 w 76"/>
                              <a:gd name="T5" fmla="*/ 9 h 96"/>
                              <a:gd name="T6" fmla="*/ 14 w 76"/>
                              <a:gd name="T7" fmla="*/ 9 h 96"/>
                              <a:gd name="T8" fmla="*/ 14 w 76"/>
                              <a:gd name="T9" fmla="*/ 38 h 96"/>
                              <a:gd name="T10" fmla="*/ 38 w 76"/>
                              <a:gd name="T11" fmla="*/ 38 h 96"/>
                              <a:gd name="T12" fmla="*/ 47 w 76"/>
                              <a:gd name="T13" fmla="*/ 38 h 96"/>
                              <a:gd name="T14" fmla="*/ 57 w 76"/>
                              <a:gd name="T15" fmla="*/ 43 h 96"/>
                              <a:gd name="T16" fmla="*/ 62 w 76"/>
                              <a:gd name="T17" fmla="*/ 48 h 96"/>
                              <a:gd name="T18" fmla="*/ 71 w 76"/>
                              <a:gd name="T19" fmla="*/ 52 h 96"/>
                              <a:gd name="T20" fmla="*/ 71 w 76"/>
                              <a:gd name="T21" fmla="*/ 57 h 96"/>
                              <a:gd name="T22" fmla="*/ 76 w 76"/>
                              <a:gd name="T23" fmla="*/ 67 h 96"/>
                              <a:gd name="T24" fmla="*/ 71 w 76"/>
                              <a:gd name="T25" fmla="*/ 72 h 96"/>
                              <a:gd name="T26" fmla="*/ 71 w 76"/>
                              <a:gd name="T27" fmla="*/ 81 h 96"/>
                              <a:gd name="T28" fmla="*/ 67 w 76"/>
                              <a:gd name="T29" fmla="*/ 86 h 96"/>
                              <a:gd name="T30" fmla="*/ 62 w 76"/>
                              <a:gd name="T31" fmla="*/ 91 h 96"/>
                              <a:gd name="T32" fmla="*/ 52 w 76"/>
                              <a:gd name="T33" fmla="*/ 96 h 96"/>
                              <a:gd name="T34" fmla="*/ 38 w 76"/>
                              <a:gd name="T35" fmla="*/ 96 h 96"/>
                              <a:gd name="T36" fmla="*/ 0 w 76"/>
                              <a:gd name="T37" fmla="*/ 96 h 96"/>
                              <a:gd name="T38" fmla="*/ 0 w 76"/>
                              <a:gd name="T39" fmla="*/ 0 h 96"/>
                              <a:gd name="T40" fmla="*/ 14 w 76"/>
                              <a:gd name="T41" fmla="*/ 86 h 96"/>
                              <a:gd name="T42" fmla="*/ 38 w 76"/>
                              <a:gd name="T43" fmla="*/ 86 h 96"/>
                              <a:gd name="T44" fmla="*/ 47 w 76"/>
                              <a:gd name="T45" fmla="*/ 81 h 96"/>
                              <a:gd name="T46" fmla="*/ 52 w 76"/>
                              <a:gd name="T47" fmla="*/ 81 h 96"/>
                              <a:gd name="T48" fmla="*/ 57 w 76"/>
                              <a:gd name="T49" fmla="*/ 76 h 96"/>
                              <a:gd name="T50" fmla="*/ 62 w 76"/>
                              <a:gd name="T51" fmla="*/ 67 h 96"/>
                              <a:gd name="T52" fmla="*/ 57 w 76"/>
                              <a:gd name="T53" fmla="*/ 62 h 96"/>
                              <a:gd name="T54" fmla="*/ 57 w 76"/>
                              <a:gd name="T55" fmla="*/ 57 h 96"/>
                              <a:gd name="T56" fmla="*/ 52 w 76"/>
                              <a:gd name="T57" fmla="*/ 52 h 96"/>
                              <a:gd name="T58" fmla="*/ 47 w 76"/>
                              <a:gd name="T59" fmla="*/ 52 h 96"/>
                              <a:gd name="T60" fmla="*/ 43 w 76"/>
                              <a:gd name="T61" fmla="*/ 52 h 96"/>
                              <a:gd name="T62" fmla="*/ 28 w 76"/>
                              <a:gd name="T63" fmla="*/ 52 h 96"/>
                              <a:gd name="T64" fmla="*/ 14 w 76"/>
                              <a:gd name="T65" fmla="*/ 52 h 96"/>
                              <a:gd name="T66" fmla="*/ 14 w 76"/>
                              <a:gd name="T67" fmla="*/ 86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76" h="96">
                                <a:moveTo>
                                  <a:pt x="0" y="0"/>
                                </a:moveTo>
                                <a:lnTo>
                                  <a:pt x="62" y="0"/>
                                </a:lnTo>
                                <a:lnTo>
                                  <a:pt x="62" y="9"/>
                                </a:lnTo>
                                <a:lnTo>
                                  <a:pt x="14" y="9"/>
                                </a:lnTo>
                                <a:lnTo>
                                  <a:pt x="14" y="38"/>
                                </a:lnTo>
                                <a:lnTo>
                                  <a:pt x="38" y="38"/>
                                </a:lnTo>
                                <a:lnTo>
                                  <a:pt x="47" y="38"/>
                                </a:lnTo>
                                <a:lnTo>
                                  <a:pt x="57" y="43"/>
                                </a:lnTo>
                                <a:lnTo>
                                  <a:pt x="62" y="48"/>
                                </a:lnTo>
                                <a:lnTo>
                                  <a:pt x="71" y="52"/>
                                </a:lnTo>
                                <a:lnTo>
                                  <a:pt x="71" y="57"/>
                                </a:lnTo>
                                <a:lnTo>
                                  <a:pt x="76" y="67"/>
                                </a:lnTo>
                                <a:lnTo>
                                  <a:pt x="71" y="72"/>
                                </a:lnTo>
                                <a:lnTo>
                                  <a:pt x="71" y="81"/>
                                </a:lnTo>
                                <a:lnTo>
                                  <a:pt x="67" y="86"/>
                                </a:lnTo>
                                <a:lnTo>
                                  <a:pt x="62" y="91"/>
                                </a:lnTo>
                                <a:lnTo>
                                  <a:pt x="52" y="96"/>
                                </a:lnTo>
                                <a:lnTo>
                                  <a:pt x="38" y="96"/>
                                </a:lnTo>
                                <a:lnTo>
                                  <a:pt x="0" y="96"/>
                                </a:lnTo>
                                <a:lnTo>
                                  <a:pt x="0" y="0"/>
                                </a:lnTo>
                                <a:close/>
                                <a:moveTo>
                                  <a:pt x="14" y="86"/>
                                </a:moveTo>
                                <a:lnTo>
                                  <a:pt x="38" y="86"/>
                                </a:lnTo>
                                <a:lnTo>
                                  <a:pt x="47" y="81"/>
                                </a:lnTo>
                                <a:lnTo>
                                  <a:pt x="52" y="81"/>
                                </a:lnTo>
                                <a:lnTo>
                                  <a:pt x="57" y="76"/>
                                </a:lnTo>
                                <a:lnTo>
                                  <a:pt x="62" y="67"/>
                                </a:lnTo>
                                <a:lnTo>
                                  <a:pt x="57" y="62"/>
                                </a:lnTo>
                                <a:lnTo>
                                  <a:pt x="57" y="57"/>
                                </a:lnTo>
                                <a:lnTo>
                                  <a:pt x="52" y="52"/>
                                </a:lnTo>
                                <a:lnTo>
                                  <a:pt x="47" y="52"/>
                                </a:lnTo>
                                <a:lnTo>
                                  <a:pt x="43" y="52"/>
                                </a:lnTo>
                                <a:lnTo>
                                  <a:pt x="28" y="52"/>
                                </a:lnTo>
                                <a:lnTo>
                                  <a:pt x="14" y="52"/>
                                </a:lnTo>
                                <a:lnTo>
                                  <a:pt x="14" y="86"/>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Freeform 500"/>
                        <wps:cNvSpPr>
                          <a:spLocks noEditPoints="1"/>
                        </wps:cNvSpPr>
                        <wps:spPr bwMode="auto">
                          <a:xfrm>
                            <a:off x="6776" y="8678"/>
                            <a:ext cx="75" cy="73"/>
                          </a:xfrm>
                          <a:custGeom>
                            <a:avLst/>
                            <a:gdLst>
                              <a:gd name="T0" fmla="*/ 43 w 67"/>
                              <a:gd name="T1" fmla="*/ 67 h 72"/>
                              <a:gd name="T2" fmla="*/ 29 w 67"/>
                              <a:gd name="T3" fmla="*/ 72 h 72"/>
                              <a:gd name="T4" fmla="*/ 14 w 67"/>
                              <a:gd name="T5" fmla="*/ 72 h 72"/>
                              <a:gd name="T6" fmla="*/ 0 w 67"/>
                              <a:gd name="T7" fmla="*/ 62 h 72"/>
                              <a:gd name="T8" fmla="*/ 0 w 67"/>
                              <a:gd name="T9" fmla="*/ 48 h 72"/>
                              <a:gd name="T10" fmla="*/ 5 w 67"/>
                              <a:gd name="T11" fmla="*/ 38 h 72"/>
                              <a:gd name="T12" fmla="*/ 9 w 67"/>
                              <a:gd name="T13" fmla="*/ 33 h 72"/>
                              <a:gd name="T14" fmla="*/ 19 w 67"/>
                              <a:gd name="T15" fmla="*/ 33 h 72"/>
                              <a:gd name="T16" fmla="*/ 38 w 67"/>
                              <a:gd name="T17" fmla="*/ 28 h 72"/>
                              <a:gd name="T18" fmla="*/ 48 w 67"/>
                              <a:gd name="T19" fmla="*/ 24 h 72"/>
                              <a:gd name="T20" fmla="*/ 48 w 67"/>
                              <a:gd name="T21" fmla="*/ 19 h 72"/>
                              <a:gd name="T22" fmla="*/ 38 w 67"/>
                              <a:gd name="T23" fmla="*/ 9 h 72"/>
                              <a:gd name="T24" fmla="*/ 24 w 67"/>
                              <a:gd name="T25" fmla="*/ 9 h 72"/>
                              <a:gd name="T26" fmla="*/ 14 w 67"/>
                              <a:gd name="T27" fmla="*/ 14 h 72"/>
                              <a:gd name="T28" fmla="*/ 0 w 67"/>
                              <a:gd name="T29" fmla="*/ 19 h 72"/>
                              <a:gd name="T30" fmla="*/ 5 w 67"/>
                              <a:gd name="T31" fmla="*/ 9 h 72"/>
                              <a:gd name="T32" fmla="*/ 14 w 67"/>
                              <a:gd name="T33" fmla="*/ 0 h 72"/>
                              <a:gd name="T34" fmla="*/ 33 w 67"/>
                              <a:gd name="T35" fmla="*/ 0 h 72"/>
                              <a:gd name="T36" fmla="*/ 48 w 67"/>
                              <a:gd name="T37" fmla="*/ 0 h 72"/>
                              <a:gd name="T38" fmla="*/ 57 w 67"/>
                              <a:gd name="T39" fmla="*/ 5 h 72"/>
                              <a:gd name="T40" fmla="*/ 62 w 67"/>
                              <a:gd name="T41" fmla="*/ 14 h 72"/>
                              <a:gd name="T42" fmla="*/ 62 w 67"/>
                              <a:gd name="T43" fmla="*/ 24 h 72"/>
                              <a:gd name="T44" fmla="*/ 62 w 67"/>
                              <a:gd name="T45" fmla="*/ 52 h 72"/>
                              <a:gd name="T46" fmla="*/ 62 w 67"/>
                              <a:gd name="T47" fmla="*/ 67 h 72"/>
                              <a:gd name="T48" fmla="*/ 53 w 67"/>
                              <a:gd name="T49" fmla="*/ 72 h 72"/>
                              <a:gd name="T50" fmla="*/ 48 w 67"/>
                              <a:gd name="T51" fmla="*/ 62 h 72"/>
                              <a:gd name="T52" fmla="*/ 38 w 67"/>
                              <a:gd name="T53" fmla="*/ 38 h 72"/>
                              <a:gd name="T54" fmla="*/ 24 w 67"/>
                              <a:gd name="T55" fmla="*/ 43 h 72"/>
                              <a:gd name="T56" fmla="*/ 14 w 67"/>
                              <a:gd name="T57" fmla="*/ 43 h 72"/>
                              <a:gd name="T58" fmla="*/ 9 w 67"/>
                              <a:gd name="T59" fmla="*/ 48 h 72"/>
                              <a:gd name="T60" fmla="*/ 14 w 67"/>
                              <a:gd name="T61" fmla="*/ 57 h 72"/>
                              <a:gd name="T62" fmla="*/ 19 w 67"/>
                              <a:gd name="T63" fmla="*/ 62 h 72"/>
                              <a:gd name="T64" fmla="*/ 33 w 67"/>
                              <a:gd name="T65" fmla="*/ 62 h 72"/>
                              <a:gd name="T66" fmla="*/ 43 w 67"/>
                              <a:gd name="T67" fmla="*/ 57 h 72"/>
                              <a:gd name="T68" fmla="*/ 48 w 67"/>
                              <a:gd name="T69" fmla="*/ 48 h 72"/>
                              <a:gd name="T70" fmla="*/ 48 w 67"/>
                              <a:gd name="T71" fmla="*/ 3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 h="72">
                                <a:moveTo>
                                  <a:pt x="48" y="62"/>
                                </a:moveTo>
                                <a:lnTo>
                                  <a:pt x="43" y="67"/>
                                </a:lnTo>
                                <a:lnTo>
                                  <a:pt x="38" y="72"/>
                                </a:lnTo>
                                <a:lnTo>
                                  <a:pt x="29" y="72"/>
                                </a:lnTo>
                                <a:lnTo>
                                  <a:pt x="24" y="72"/>
                                </a:lnTo>
                                <a:lnTo>
                                  <a:pt x="14" y="72"/>
                                </a:lnTo>
                                <a:lnTo>
                                  <a:pt x="5" y="67"/>
                                </a:lnTo>
                                <a:lnTo>
                                  <a:pt x="0" y="62"/>
                                </a:lnTo>
                                <a:lnTo>
                                  <a:pt x="0" y="52"/>
                                </a:lnTo>
                                <a:lnTo>
                                  <a:pt x="0" y="48"/>
                                </a:lnTo>
                                <a:lnTo>
                                  <a:pt x="0" y="43"/>
                                </a:lnTo>
                                <a:lnTo>
                                  <a:pt x="5" y="38"/>
                                </a:lnTo>
                                <a:lnTo>
                                  <a:pt x="5" y="38"/>
                                </a:lnTo>
                                <a:lnTo>
                                  <a:pt x="9" y="33"/>
                                </a:lnTo>
                                <a:lnTo>
                                  <a:pt x="14" y="33"/>
                                </a:lnTo>
                                <a:lnTo>
                                  <a:pt x="19" y="33"/>
                                </a:lnTo>
                                <a:lnTo>
                                  <a:pt x="29" y="28"/>
                                </a:lnTo>
                                <a:lnTo>
                                  <a:pt x="38" y="28"/>
                                </a:lnTo>
                                <a:lnTo>
                                  <a:pt x="48" y="28"/>
                                </a:lnTo>
                                <a:lnTo>
                                  <a:pt x="48" y="24"/>
                                </a:lnTo>
                                <a:lnTo>
                                  <a:pt x="48" y="24"/>
                                </a:lnTo>
                                <a:lnTo>
                                  <a:pt x="48" y="19"/>
                                </a:lnTo>
                                <a:lnTo>
                                  <a:pt x="43" y="14"/>
                                </a:lnTo>
                                <a:lnTo>
                                  <a:pt x="38" y="9"/>
                                </a:lnTo>
                                <a:lnTo>
                                  <a:pt x="33" y="9"/>
                                </a:lnTo>
                                <a:lnTo>
                                  <a:pt x="24" y="9"/>
                                </a:lnTo>
                                <a:lnTo>
                                  <a:pt x="19" y="14"/>
                                </a:lnTo>
                                <a:lnTo>
                                  <a:pt x="14" y="14"/>
                                </a:lnTo>
                                <a:lnTo>
                                  <a:pt x="14" y="24"/>
                                </a:lnTo>
                                <a:lnTo>
                                  <a:pt x="0" y="19"/>
                                </a:lnTo>
                                <a:lnTo>
                                  <a:pt x="5" y="14"/>
                                </a:lnTo>
                                <a:lnTo>
                                  <a:pt x="5" y="9"/>
                                </a:lnTo>
                                <a:lnTo>
                                  <a:pt x="9" y="5"/>
                                </a:lnTo>
                                <a:lnTo>
                                  <a:pt x="14" y="0"/>
                                </a:lnTo>
                                <a:lnTo>
                                  <a:pt x="24" y="0"/>
                                </a:lnTo>
                                <a:lnTo>
                                  <a:pt x="33" y="0"/>
                                </a:lnTo>
                                <a:lnTo>
                                  <a:pt x="43" y="0"/>
                                </a:lnTo>
                                <a:lnTo>
                                  <a:pt x="48" y="0"/>
                                </a:lnTo>
                                <a:lnTo>
                                  <a:pt x="53" y="5"/>
                                </a:lnTo>
                                <a:lnTo>
                                  <a:pt x="57" y="5"/>
                                </a:lnTo>
                                <a:lnTo>
                                  <a:pt x="57" y="9"/>
                                </a:lnTo>
                                <a:lnTo>
                                  <a:pt x="62" y="14"/>
                                </a:lnTo>
                                <a:lnTo>
                                  <a:pt x="62" y="19"/>
                                </a:lnTo>
                                <a:lnTo>
                                  <a:pt x="62" y="24"/>
                                </a:lnTo>
                                <a:lnTo>
                                  <a:pt x="62" y="43"/>
                                </a:lnTo>
                                <a:lnTo>
                                  <a:pt x="62" y="52"/>
                                </a:lnTo>
                                <a:lnTo>
                                  <a:pt x="62" y="62"/>
                                </a:lnTo>
                                <a:lnTo>
                                  <a:pt x="62" y="67"/>
                                </a:lnTo>
                                <a:lnTo>
                                  <a:pt x="67" y="72"/>
                                </a:lnTo>
                                <a:lnTo>
                                  <a:pt x="53" y="72"/>
                                </a:lnTo>
                                <a:lnTo>
                                  <a:pt x="53" y="67"/>
                                </a:lnTo>
                                <a:lnTo>
                                  <a:pt x="48" y="62"/>
                                </a:lnTo>
                                <a:close/>
                                <a:moveTo>
                                  <a:pt x="48" y="33"/>
                                </a:moveTo>
                                <a:lnTo>
                                  <a:pt x="38" y="38"/>
                                </a:lnTo>
                                <a:lnTo>
                                  <a:pt x="29" y="38"/>
                                </a:lnTo>
                                <a:lnTo>
                                  <a:pt x="24" y="43"/>
                                </a:lnTo>
                                <a:lnTo>
                                  <a:pt x="19" y="43"/>
                                </a:lnTo>
                                <a:lnTo>
                                  <a:pt x="14" y="43"/>
                                </a:lnTo>
                                <a:lnTo>
                                  <a:pt x="14" y="48"/>
                                </a:lnTo>
                                <a:lnTo>
                                  <a:pt x="9" y="48"/>
                                </a:lnTo>
                                <a:lnTo>
                                  <a:pt x="9" y="52"/>
                                </a:lnTo>
                                <a:lnTo>
                                  <a:pt x="14" y="57"/>
                                </a:lnTo>
                                <a:lnTo>
                                  <a:pt x="14" y="62"/>
                                </a:lnTo>
                                <a:lnTo>
                                  <a:pt x="19" y="62"/>
                                </a:lnTo>
                                <a:lnTo>
                                  <a:pt x="24" y="62"/>
                                </a:lnTo>
                                <a:lnTo>
                                  <a:pt x="33" y="62"/>
                                </a:lnTo>
                                <a:lnTo>
                                  <a:pt x="38" y="62"/>
                                </a:lnTo>
                                <a:lnTo>
                                  <a:pt x="43" y="57"/>
                                </a:lnTo>
                                <a:lnTo>
                                  <a:pt x="48" y="52"/>
                                </a:lnTo>
                                <a:lnTo>
                                  <a:pt x="48" y="48"/>
                                </a:lnTo>
                                <a:lnTo>
                                  <a:pt x="48" y="38"/>
                                </a:lnTo>
                                <a:lnTo>
                                  <a:pt x="48" y="33"/>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Freeform 501"/>
                        <wps:cNvSpPr>
                          <a:spLocks/>
                        </wps:cNvSpPr>
                        <wps:spPr bwMode="auto">
                          <a:xfrm>
                            <a:off x="6856" y="8678"/>
                            <a:ext cx="64" cy="73"/>
                          </a:xfrm>
                          <a:custGeom>
                            <a:avLst/>
                            <a:gdLst>
                              <a:gd name="T0" fmla="*/ 0 w 57"/>
                              <a:gd name="T1" fmla="*/ 0 h 72"/>
                              <a:gd name="T2" fmla="*/ 57 w 57"/>
                              <a:gd name="T3" fmla="*/ 0 h 72"/>
                              <a:gd name="T4" fmla="*/ 57 w 57"/>
                              <a:gd name="T5" fmla="*/ 9 h 72"/>
                              <a:gd name="T6" fmla="*/ 33 w 57"/>
                              <a:gd name="T7" fmla="*/ 9 h 72"/>
                              <a:gd name="T8" fmla="*/ 33 w 57"/>
                              <a:gd name="T9" fmla="*/ 72 h 72"/>
                              <a:gd name="T10" fmla="*/ 24 w 57"/>
                              <a:gd name="T11" fmla="*/ 72 h 72"/>
                              <a:gd name="T12" fmla="*/ 24 w 57"/>
                              <a:gd name="T13" fmla="*/ 9 h 72"/>
                              <a:gd name="T14" fmla="*/ 0 w 57"/>
                              <a:gd name="T15" fmla="*/ 9 h 72"/>
                              <a:gd name="T16" fmla="*/ 0 w 57"/>
                              <a:gd name="T17" fmla="*/ 0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7" h="72">
                                <a:moveTo>
                                  <a:pt x="0" y="0"/>
                                </a:moveTo>
                                <a:lnTo>
                                  <a:pt x="57" y="0"/>
                                </a:lnTo>
                                <a:lnTo>
                                  <a:pt x="57" y="9"/>
                                </a:lnTo>
                                <a:lnTo>
                                  <a:pt x="33" y="9"/>
                                </a:lnTo>
                                <a:lnTo>
                                  <a:pt x="33" y="72"/>
                                </a:lnTo>
                                <a:lnTo>
                                  <a:pt x="24" y="72"/>
                                </a:lnTo>
                                <a:lnTo>
                                  <a:pt x="24" y="9"/>
                                </a:lnTo>
                                <a:lnTo>
                                  <a:pt x="0" y="9"/>
                                </a:lnTo>
                                <a:lnTo>
                                  <a:pt x="0" y="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Freeform 502"/>
                        <wps:cNvSpPr>
                          <a:spLocks noEditPoints="1"/>
                        </wps:cNvSpPr>
                        <wps:spPr bwMode="auto">
                          <a:xfrm>
                            <a:off x="6926" y="8678"/>
                            <a:ext cx="74" cy="73"/>
                          </a:xfrm>
                          <a:custGeom>
                            <a:avLst/>
                            <a:gdLst>
                              <a:gd name="T0" fmla="*/ 48 w 67"/>
                              <a:gd name="T1" fmla="*/ 67 h 72"/>
                              <a:gd name="T2" fmla="*/ 34 w 67"/>
                              <a:gd name="T3" fmla="*/ 72 h 72"/>
                              <a:gd name="T4" fmla="*/ 14 w 67"/>
                              <a:gd name="T5" fmla="*/ 72 h 72"/>
                              <a:gd name="T6" fmla="*/ 5 w 67"/>
                              <a:gd name="T7" fmla="*/ 62 h 72"/>
                              <a:gd name="T8" fmla="*/ 0 w 67"/>
                              <a:gd name="T9" fmla="*/ 48 h 72"/>
                              <a:gd name="T10" fmla="*/ 5 w 67"/>
                              <a:gd name="T11" fmla="*/ 38 h 72"/>
                              <a:gd name="T12" fmla="*/ 14 w 67"/>
                              <a:gd name="T13" fmla="*/ 33 h 72"/>
                              <a:gd name="T14" fmla="*/ 24 w 67"/>
                              <a:gd name="T15" fmla="*/ 33 h 72"/>
                              <a:gd name="T16" fmla="*/ 43 w 67"/>
                              <a:gd name="T17" fmla="*/ 28 h 72"/>
                              <a:gd name="T18" fmla="*/ 53 w 67"/>
                              <a:gd name="T19" fmla="*/ 24 h 72"/>
                              <a:gd name="T20" fmla="*/ 53 w 67"/>
                              <a:gd name="T21" fmla="*/ 19 h 72"/>
                              <a:gd name="T22" fmla="*/ 43 w 67"/>
                              <a:gd name="T23" fmla="*/ 9 h 72"/>
                              <a:gd name="T24" fmla="*/ 29 w 67"/>
                              <a:gd name="T25" fmla="*/ 9 h 72"/>
                              <a:gd name="T26" fmla="*/ 19 w 67"/>
                              <a:gd name="T27" fmla="*/ 14 h 72"/>
                              <a:gd name="T28" fmla="*/ 5 w 67"/>
                              <a:gd name="T29" fmla="*/ 19 h 72"/>
                              <a:gd name="T30" fmla="*/ 10 w 67"/>
                              <a:gd name="T31" fmla="*/ 9 h 72"/>
                              <a:gd name="T32" fmla="*/ 19 w 67"/>
                              <a:gd name="T33" fmla="*/ 0 h 72"/>
                              <a:gd name="T34" fmla="*/ 38 w 67"/>
                              <a:gd name="T35" fmla="*/ 0 h 72"/>
                              <a:gd name="T36" fmla="*/ 53 w 67"/>
                              <a:gd name="T37" fmla="*/ 0 h 72"/>
                              <a:gd name="T38" fmla="*/ 58 w 67"/>
                              <a:gd name="T39" fmla="*/ 5 h 72"/>
                              <a:gd name="T40" fmla="*/ 62 w 67"/>
                              <a:gd name="T41" fmla="*/ 14 h 72"/>
                              <a:gd name="T42" fmla="*/ 62 w 67"/>
                              <a:gd name="T43" fmla="*/ 24 h 72"/>
                              <a:gd name="T44" fmla="*/ 62 w 67"/>
                              <a:gd name="T45" fmla="*/ 52 h 72"/>
                              <a:gd name="T46" fmla="*/ 67 w 67"/>
                              <a:gd name="T47" fmla="*/ 67 h 72"/>
                              <a:gd name="T48" fmla="*/ 58 w 67"/>
                              <a:gd name="T49" fmla="*/ 72 h 72"/>
                              <a:gd name="T50" fmla="*/ 53 w 67"/>
                              <a:gd name="T51" fmla="*/ 62 h 72"/>
                              <a:gd name="T52" fmla="*/ 43 w 67"/>
                              <a:gd name="T53" fmla="*/ 38 h 72"/>
                              <a:gd name="T54" fmla="*/ 24 w 67"/>
                              <a:gd name="T55" fmla="*/ 43 h 72"/>
                              <a:gd name="T56" fmla="*/ 19 w 67"/>
                              <a:gd name="T57" fmla="*/ 43 h 72"/>
                              <a:gd name="T58" fmla="*/ 14 w 67"/>
                              <a:gd name="T59" fmla="*/ 48 h 72"/>
                              <a:gd name="T60" fmla="*/ 14 w 67"/>
                              <a:gd name="T61" fmla="*/ 57 h 72"/>
                              <a:gd name="T62" fmla="*/ 24 w 67"/>
                              <a:gd name="T63" fmla="*/ 62 h 72"/>
                              <a:gd name="T64" fmla="*/ 34 w 67"/>
                              <a:gd name="T65" fmla="*/ 62 h 72"/>
                              <a:gd name="T66" fmla="*/ 48 w 67"/>
                              <a:gd name="T67" fmla="*/ 57 h 72"/>
                              <a:gd name="T68" fmla="*/ 53 w 67"/>
                              <a:gd name="T69" fmla="*/ 48 h 72"/>
                              <a:gd name="T70" fmla="*/ 53 w 67"/>
                              <a:gd name="T71" fmla="*/ 3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 h="72">
                                <a:moveTo>
                                  <a:pt x="53" y="62"/>
                                </a:moveTo>
                                <a:lnTo>
                                  <a:pt x="48" y="67"/>
                                </a:lnTo>
                                <a:lnTo>
                                  <a:pt x="38" y="72"/>
                                </a:lnTo>
                                <a:lnTo>
                                  <a:pt x="34" y="72"/>
                                </a:lnTo>
                                <a:lnTo>
                                  <a:pt x="24" y="72"/>
                                </a:lnTo>
                                <a:lnTo>
                                  <a:pt x="14" y="72"/>
                                </a:lnTo>
                                <a:lnTo>
                                  <a:pt x="10" y="67"/>
                                </a:lnTo>
                                <a:lnTo>
                                  <a:pt x="5" y="62"/>
                                </a:lnTo>
                                <a:lnTo>
                                  <a:pt x="0" y="52"/>
                                </a:lnTo>
                                <a:lnTo>
                                  <a:pt x="0" y="48"/>
                                </a:lnTo>
                                <a:lnTo>
                                  <a:pt x="5" y="43"/>
                                </a:lnTo>
                                <a:lnTo>
                                  <a:pt x="5" y="38"/>
                                </a:lnTo>
                                <a:lnTo>
                                  <a:pt x="10" y="38"/>
                                </a:lnTo>
                                <a:lnTo>
                                  <a:pt x="14" y="33"/>
                                </a:lnTo>
                                <a:lnTo>
                                  <a:pt x="19" y="33"/>
                                </a:lnTo>
                                <a:lnTo>
                                  <a:pt x="24" y="33"/>
                                </a:lnTo>
                                <a:lnTo>
                                  <a:pt x="29" y="28"/>
                                </a:lnTo>
                                <a:lnTo>
                                  <a:pt x="43" y="28"/>
                                </a:lnTo>
                                <a:lnTo>
                                  <a:pt x="53" y="28"/>
                                </a:lnTo>
                                <a:lnTo>
                                  <a:pt x="53" y="24"/>
                                </a:lnTo>
                                <a:lnTo>
                                  <a:pt x="53" y="24"/>
                                </a:lnTo>
                                <a:lnTo>
                                  <a:pt x="53" y="19"/>
                                </a:lnTo>
                                <a:lnTo>
                                  <a:pt x="48" y="14"/>
                                </a:lnTo>
                                <a:lnTo>
                                  <a:pt x="43" y="9"/>
                                </a:lnTo>
                                <a:lnTo>
                                  <a:pt x="34" y="9"/>
                                </a:lnTo>
                                <a:lnTo>
                                  <a:pt x="29" y="9"/>
                                </a:lnTo>
                                <a:lnTo>
                                  <a:pt x="19" y="14"/>
                                </a:lnTo>
                                <a:lnTo>
                                  <a:pt x="19" y="14"/>
                                </a:lnTo>
                                <a:lnTo>
                                  <a:pt x="14" y="24"/>
                                </a:lnTo>
                                <a:lnTo>
                                  <a:pt x="5" y="19"/>
                                </a:lnTo>
                                <a:lnTo>
                                  <a:pt x="5" y="14"/>
                                </a:lnTo>
                                <a:lnTo>
                                  <a:pt x="10" y="9"/>
                                </a:lnTo>
                                <a:lnTo>
                                  <a:pt x="14" y="5"/>
                                </a:lnTo>
                                <a:lnTo>
                                  <a:pt x="19" y="0"/>
                                </a:lnTo>
                                <a:lnTo>
                                  <a:pt x="29" y="0"/>
                                </a:lnTo>
                                <a:lnTo>
                                  <a:pt x="38" y="0"/>
                                </a:lnTo>
                                <a:lnTo>
                                  <a:pt x="43" y="0"/>
                                </a:lnTo>
                                <a:lnTo>
                                  <a:pt x="53" y="0"/>
                                </a:lnTo>
                                <a:lnTo>
                                  <a:pt x="58" y="5"/>
                                </a:lnTo>
                                <a:lnTo>
                                  <a:pt x="58" y="5"/>
                                </a:lnTo>
                                <a:lnTo>
                                  <a:pt x="62" y="9"/>
                                </a:lnTo>
                                <a:lnTo>
                                  <a:pt x="62" y="14"/>
                                </a:lnTo>
                                <a:lnTo>
                                  <a:pt x="62" y="19"/>
                                </a:lnTo>
                                <a:lnTo>
                                  <a:pt x="62" y="24"/>
                                </a:lnTo>
                                <a:lnTo>
                                  <a:pt x="62" y="43"/>
                                </a:lnTo>
                                <a:lnTo>
                                  <a:pt x="62" y="52"/>
                                </a:lnTo>
                                <a:lnTo>
                                  <a:pt x="67" y="62"/>
                                </a:lnTo>
                                <a:lnTo>
                                  <a:pt x="67" y="67"/>
                                </a:lnTo>
                                <a:lnTo>
                                  <a:pt x="67" y="72"/>
                                </a:lnTo>
                                <a:lnTo>
                                  <a:pt x="58" y="72"/>
                                </a:lnTo>
                                <a:lnTo>
                                  <a:pt x="53" y="67"/>
                                </a:lnTo>
                                <a:lnTo>
                                  <a:pt x="53" y="62"/>
                                </a:lnTo>
                                <a:close/>
                                <a:moveTo>
                                  <a:pt x="53" y="33"/>
                                </a:moveTo>
                                <a:lnTo>
                                  <a:pt x="43" y="38"/>
                                </a:lnTo>
                                <a:lnTo>
                                  <a:pt x="34" y="38"/>
                                </a:lnTo>
                                <a:lnTo>
                                  <a:pt x="24" y="43"/>
                                </a:lnTo>
                                <a:lnTo>
                                  <a:pt x="19" y="43"/>
                                </a:lnTo>
                                <a:lnTo>
                                  <a:pt x="19" y="43"/>
                                </a:lnTo>
                                <a:lnTo>
                                  <a:pt x="14" y="48"/>
                                </a:lnTo>
                                <a:lnTo>
                                  <a:pt x="14" y="48"/>
                                </a:lnTo>
                                <a:lnTo>
                                  <a:pt x="14" y="52"/>
                                </a:lnTo>
                                <a:lnTo>
                                  <a:pt x="14" y="57"/>
                                </a:lnTo>
                                <a:lnTo>
                                  <a:pt x="19" y="62"/>
                                </a:lnTo>
                                <a:lnTo>
                                  <a:pt x="24" y="62"/>
                                </a:lnTo>
                                <a:lnTo>
                                  <a:pt x="29" y="62"/>
                                </a:lnTo>
                                <a:lnTo>
                                  <a:pt x="34" y="62"/>
                                </a:lnTo>
                                <a:lnTo>
                                  <a:pt x="43" y="62"/>
                                </a:lnTo>
                                <a:lnTo>
                                  <a:pt x="48" y="57"/>
                                </a:lnTo>
                                <a:lnTo>
                                  <a:pt x="48" y="52"/>
                                </a:lnTo>
                                <a:lnTo>
                                  <a:pt x="53" y="48"/>
                                </a:lnTo>
                                <a:lnTo>
                                  <a:pt x="53" y="38"/>
                                </a:lnTo>
                                <a:lnTo>
                                  <a:pt x="53" y="33"/>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 name="Freeform 503"/>
                        <wps:cNvSpPr>
                          <a:spLocks noEditPoints="1"/>
                        </wps:cNvSpPr>
                        <wps:spPr bwMode="auto">
                          <a:xfrm>
                            <a:off x="7016" y="8678"/>
                            <a:ext cx="76" cy="97"/>
                          </a:xfrm>
                          <a:custGeom>
                            <a:avLst/>
                            <a:gdLst>
                              <a:gd name="T0" fmla="*/ 0 w 68"/>
                              <a:gd name="T1" fmla="*/ 96 h 96"/>
                              <a:gd name="T2" fmla="*/ 0 w 68"/>
                              <a:gd name="T3" fmla="*/ 0 h 96"/>
                              <a:gd name="T4" fmla="*/ 15 w 68"/>
                              <a:gd name="T5" fmla="*/ 0 h 96"/>
                              <a:gd name="T6" fmla="*/ 15 w 68"/>
                              <a:gd name="T7" fmla="*/ 9 h 96"/>
                              <a:gd name="T8" fmla="*/ 20 w 68"/>
                              <a:gd name="T9" fmla="*/ 5 h 96"/>
                              <a:gd name="T10" fmla="*/ 24 w 68"/>
                              <a:gd name="T11" fmla="*/ 0 h 96"/>
                              <a:gd name="T12" fmla="*/ 29 w 68"/>
                              <a:gd name="T13" fmla="*/ 0 h 96"/>
                              <a:gd name="T14" fmla="*/ 34 w 68"/>
                              <a:gd name="T15" fmla="*/ 0 h 96"/>
                              <a:gd name="T16" fmla="*/ 44 w 68"/>
                              <a:gd name="T17" fmla="*/ 0 h 96"/>
                              <a:gd name="T18" fmla="*/ 53 w 68"/>
                              <a:gd name="T19" fmla="*/ 5 h 96"/>
                              <a:gd name="T20" fmla="*/ 58 w 68"/>
                              <a:gd name="T21" fmla="*/ 9 h 96"/>
                              <a:gd name="T22" fmla="*/ 63 w 68"/>
                              <a:gd name="T23" fmla="*/ 19 h 96"/>
                              <a:gd name="T24" fmla="*/ 63 w 68"/>
                              <a:gd name="T25" fmla="*/ 24 h 96"/>
                              <a:gd name="T26" fmla="*/ 68 w 68"/>
                              <a:gd name="T27" fmla="*/ 33 h 96"/>
                              <a:gd name="T28" fmla="*/ 63 w 68"/>
                              <a:gd name="T29" fmla="*/ 48 h 96"/>
                              <a:gd name="T30" fmla="*/ 63 w 68"/>
                              <a:gd name="T31" fmla="*/ 52 h 96"/>
                              <a:gd name="T32" fmla="*/ 58 w 68"/>
                              <a:gd name="T33" fmla="*/ 62 h 96"/>
                              <a:gd name="T34" fmla="*/ 48 w 68"/>
                              <a:gd name="T35" fmla="*/ 67 h 96"/>
                              <a:gd name="T36" fmla="*/ 44 w 68"/>
                              <a:gd name="T37" fmla="*/ 72 h 96"/>
                              <a:gd name="T38" fmla="*/ 34 w 68"/>
                              <a:gd name="T39" fmla="*/ 72 h 96"/>
                              <a:gd name="T40" fmla="*/ 29 w 68"/>
                              <a:gd name="T41" fmla="*/ 72 h 96"/>
                              <a:gd name="T42" fmla="*/ 24 w 68"/>
                              <a:gd name="T43" fmla="*/ 72 h 96"/>
                              <a:gd name="T44" fmla="*/ 20 w 68"/>
                              <a:gd name="T45" fmla="*/ 67 h 96"/>
                              <a:gd name="T46" fmla="*/ 15 w 68"/>
                              <a:gd name="T47" fmla="*/ 62 h 96"/>
                              <a:gd name="T48" fmla="*/ 15 w 68"/>
                              <a:gd name="T49" fmla="*/ 96 h 96"/>
                              <a:gd name="T50" fmla="*/ 0 w 68"/>
                              <a:gd name="T51" fmla="*/ 96 h 96"/>
                              <a:gd name="T52" fmla="*/ 15 w 68"/>
                              <a:gd name="T53" fmla="*/ 38 h 96"/>
                              <a:gd name="T54" fmla="*/ 15 w 68"/>
                              <a:gd name="T55" fmla="*/ 48 h 96"/>
                              <a:gd name="T56" fmla="*/ 20 w 68"/>
                              <a:gd name="T57" fmla="*/ 57 h 96"/>
                              <a:gd name="T58" fmla="*/ 24 w 68"/>
                              <a:gd name="T59" fmla="*/ 62 h 96"/>
                              <a:gd name="T60" fmla="*/ 34 w 68"/>
                              <a:gd name="T61" fmla="*/ 62 h 96"/>
                              <a:gd name="T62" fmla="*/ 39 w 68"/>
                              <a:gd name="T63" fmla="*/ 62 h 96"/>
                              <a:gd name="T64" fmla="*/ 48 w 68"/>
                              <a:gd name="T65" fmla="*/ 57 h 96"/>
                              <a:gd name="T66" fmla="*/ 53 w 68"/>
                              <a:gd name="T67" fmla="*/ 48 h 96"/>
                              <a:gd name="T68" fmla="*/ 53 w 68"/>
                              <a:gd name="T69" fmla="*/ 33 h 96"/>
                              <a:gd name="T70" fmla="*/ 53 w 68"/>
                              <a:gd name="T71" fmla="*/ 24 h 96"/>
                              <a:gd name="T72" fmla="*/ 48 w 68"/>
                              <a:gd name="T73" fmla="*/ 14 h 96"/>
                              <a:gd name="T74" fmla="*/ 39 w 68"/>
                              <a:gd name="T75" fmla="*/ 9 h 96"/>
                              <a:gd name="T76" fmla="*/ 34 w 68"/>
                              <a:gd name="T77" fmla="*/ 9 h 96"/>
                              <a:gd name="T78" fmla="*/ 24 w 68"/>
                              <a:gd name="T79" fmla="*/ 9 h 96"/>
                              <a:gd name="T80" fmla="*/ 20 w 68"/>
                              <a:gd name="T81" fmla="*/ 14 h 96"/>
                              <a:gd name="T82" fmla="*/ 15 w 68"/>
                              <a:gd name="T83" fmla="*/ 24 h 96"/>
                              <a:gd name="T84" fmla="*/ 15 w 68"/>
                              <a:gd name="T85" fmla="*/ 38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68" h="96">
                                <a:moveTo>
                                  <a:pt x="0" y="96"/>
                                </a:moveTo>
                                <a:lnTo>
                                  <a:pt x="0" y="0"/>
                                </a:lnTo>
                                <a:lnTo>
                                  <a:pt x="15" y="0"/>
                                </a:lnTo>
                                <a:lnTo>
                                  <a:pt x="15" y="9"/>
                                </a:lnTo>
                                <a:lnTo>
                                  <a:pt x="20" y="5"/>
                                </a:lnTo>
                                <a:lnTo>
                                  <a:pt x="24" y="0"/>
                                </a:lnTo>
                                <a:lnTo>
                                  <a:pt x="29" y="0"/>
                                </a:lnTo>
                                <a:lnTo>
                                  <a:pt x="34" y="0"/>
                                </a:lnTo>
                                <a:lnTo>
                                  <a:pt x="44" y="0"/>
                                </a:lnTo>
                                <a:lnTo>
                                  <a:pt x="53" y="5"/>
                                </a:lnTo>
                                <a:lnTo>
                                  <a:pt x="58" y="9"/>
                                </a:lnTo>
                                <a:lnTo>
                                  <a:pt x="63" y="19"/>
                                </a:lnTo>
                                <a:lnTo>
                                  <a:pt x="63" y="24"/>
                                </a:lnTo>
                                <a:lnTo>
                                  <a:pt x="68" y="33"/>
                                </a:lnTo>
                                <a:lnTo>
                                  <a:pt x="63" y="48"/>
                                </a:lnTo>
                                <a:lnTo>
                                  <a:pt x="63" y="52"/>
                                </a:lnTo>
                                <a:lnTo>
                                  <a:pt x="58" y="62"/>
                                </a:lnTo>
                                <a:lnTo>
                                  <a:pt x="48" y="67"/>
                                </a:lnTo>
                                <a:lnTo>
                                  <a:pt x="44" y="72"/>
                                </a:lnTo>
                                <a:lnTo>
                                  <a:pt x="34" y="72"/>
                                </a:lnTo>
                                <a:lnTo>
                                  <a:pt x="29" y="72"/>
                                </a:lnTo>
                                <a:lnTo>
                                  <a:pt x="24" y="72"/>
                                </a:lnTo>
                                <a:lnTo>
                                  <a:pt x="20" y="67"/>
                                </a:lnTo>
                                <a:lnTo>
                                  <a:pt x="15" y="62"/>
                                </a:lnTo>
                                <a:lnTo>
                                  <a:pt x="15" y="96"/>
                                </a:lnTo>
                                <a:lnTo>
                                  <a:pt x="0" y="96"/>
                                </a:lnTo>
                                <a:close/>
                                <a:moveTo>
                                  <a:pt x="15" y="38"/>
                                </a:moveTo>
                                <a:lnTo>
                                  <a:pt x="15" y="48"/>
                                </a:lnTo>
                                <a:lnTo>
                                  <a:pt x="20" y="57"/>
                                </a:lnTo>
                                <a:lnTo>
                                  <a:pt x="24" y="62"/>
                                </a:lnTo>
                                <a:lnTo>
                                  <a:pt x="34" y="62"/>
                                </a:lnTo>
                                <a:lnTo>
                                  <a:pt x="39" y="62"/>
                                </a:lnTo>
                                <a:lnTo>
                                  <a:pt x="48" y="57"/>
                                </a:lnTo>
                                <a:lnTo>
                                  <a:pt x="53" y="48"/>
                                </a:lnTo>
                                <a:lnTo>
                                  <a:pt x="53" y="33"/>
                                </a:lnTo>
                                <a:lnTo>
                                  <a:pt x="53" y="24"/>
                                </a:lnTo>
                                <a:lnTo>
                                  <a:pt x="48" y="14"/>
                                </a:lnTo>
                                <a:lnTo>
                                  <a:pt x="39" y="9"/>
                                </a:lnTo>
                                <a:lnTo>
                                  <a:pt x="34" y="9"/>
                                </a:lnTo>
                                <a:lnTo>
                                  <a:pt x="24" y="9"/>
                                </a:lnTo>
                                <a:lnTo>
                                  <a:pt x="20" y="14"/>
                                </a:lnTo>
                                <a:lnTo>
                                  <a:pt x="15" y="24"/>
                                </a:lnTo>
                                <a:lnTo>
                                  <a:pt x="15" y="3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Freeform 504"/>
                        <wps:cNvSpPr>
                          <a:spLocks noEditPoints="1"/>
                        </wps:cNvSpPr>
                        <wps:spPr bwMode="auto">
                          <a:xfrm>
                            <a:off x="7102" y="8678"/>
                            <a:ext cx="75" cy="73"/>
                          </a:xfrm>
                          <a:custGeom>
                            <a:avLst/>
                            <a:gdLst>
                              <a:gd name="T0" fmla="*/ 53 w 67"/>
                              <a:gd name="T1" fmla="*/ 48 h 72"/>
                              <a:gd name="T2" fmla="*/ 67 w 67"/>
                              <a:gd name="T3" fmla="*/ 48 h 72"/>
                              <a:gd name="T4" fmla="*/ 62 w 67"/>
                              <a:gd name="T5" fmla="*/ 57 h 72"/>
                              <a:gd name="T6" fmla="*/ 53 w 67"/>
                              <a:gd name="T7" fmla="*/ 67 h 72"/>
                              <a:gd name="T8" fmla="*/ 43 w 67"/>
                              <a:gd name="T9" fmla="*/ 72 h 72"/>
                              <a:gd name="T10" fmla="*/ 34 w 67"/>
                              <a:gd name="T11" fmla="*/ 72 h 72"/>
                              <a:gd name="T12" fmla="*/ 19 w 67"/>
                              <a:gd name="T13" fmla="*/ 72 h 72"/>
                              <a:gd name="T14" fmla="*/ 10 w 67"/>
                              <a:gd name="T15" fmla="*/ 62 h 72"/>
                              <a:gd name="T16" fmla="*/ 0 w 67"/>
                              <a:gd name="T17" fmla="*/ 52 h 72"/>
                              <a:gd name="T18" fmla="*/ 0 w 67"/>
                              <a:gd name="T19" fmla="*/ 38 h 72"/>
                              <a:gd name="T20" fmla="*/ 0 w 67"/>
                              <a:gd name="T21" fmla="*/ 19 h 72"/>
                              <a:gd name="T22" fmla="*/ 10 w 67"/>
                              <a:gd name="T23" fmla="*/ 9 h 72"/>
                              <a:gd name="T24" fmla="*/ 19 w 67"/>
                              <a:gd name="T25" fmla="*/ 0 h 72"/>
                              <a:gd name="T26" fmla="*/ 34 w 67"/>
                              <a:gd name="T27" fmla="*/ 0 h 72"/>
                              <a:gd name="T28" fmla="*/ 48 w 67"/>
                              <a:gd name="T29" fmla="*/ 0 h 72"/>
                              <a:gd name="T30" fmla="*/ 58 w 67"/>
                              <a:gd name="T31" fmla="*/ 9 h 72"/>
                              <a:gd name="T32" fmla="*/ 62 w 67"/>
                              <a:gd name="T33" fmla="*/ 19 h 72"/>
                              <a:gd name="T34" fmla="*/ 67 w 67"/>
                              <a:gd name="T35" fmla="*/ 33 h 72"/>
                              <a:gd name="T36" fmla="*/ 67 w 67"/>
                              <a:gd name="T37" fmla="*/ 38 h 72"/>
                              <a:gd name="T38" fmla="*/ 67 w 67"/>
                              <a:gd name="T39" fmla="*/ 38 h 72"/>
                              <a:gd name="T40" fmla="*/ 10 w 67"/>
                              <a:gd name="T41" fmla="*/ 38 h 72"/>
                              <a:gd name="T42" fmla="*/ 15 w 67"/>
                              <a:gd name="T43" fmla="*/ 48 h 72"/>
                              <a:gd name="T44" fmla="*/ 19 w 67"/>
                              <a:gd name="T45" fmla="*/ 57 h 72"/>
                              <a:gd name="T46" fmla="*/ 24 w 67"/>
                              <a:gd name="T47" fmla="*/ 62 h 72"/>
                              <a:gd name="T48" fmla="*/ 34 w 67"/>
                              <a:gd name="T49" fmla="*/ 62 h 72"/>
                              <a:gd name="T50" fmla="*/ 39 w 67"/>
                              <a:gd name="T51" fmla="*/ 62 h 72"/>
                              <a:gd name="T52" fmla="*/ 43 w 67"/>
                              <a:gd name="T53" fmla="*/ 57 h 72"/>
                              <a:gd name="T54" fmla="*/ 48 w 67"/>
                              <a:gd name="T55" fmla="*/ 52 h 72"/>
                              <a:gd name="T56" fmla="*/ 53 w 67"/>
                              <a:gd name="T57" fmla="*/ 48 h 72"/>
                              <a:gd name="T58" fmla="*/ 15 w 67"/>
                              <a:gd name="T59" fmla="*/ 28 h 72"/>
                              <a:gd name="T60" fmla="*/ 53 w 67"/>
                              <a:gd name="T61" fmla="*/ 28 h 72"/>
                              <a:gd name="T62" fmla="*/ 53 w 67"/>
                              <a:gd name="T63" fmla="*/ 24 h 72"/>
                              <a:gd name="T64" fmla="*/ 48 w 67"/>
                              <a:gd name="T65" fmla="*/ 14 h 72"/>
                              <a:gd name="T66" fmla="*/ 43 w 67"/>
                              <a:gd name="T67" fmla="*/ 9 h 72"/>
                              <a:gd name="T68" fmla="*/ 34 w 67"/>
                              <a:gd name="T69" fmla="*/ 9 h 72"/>
                              <a:gd name="T70" fmla="*/ 24 w 67"/>
                              <a:gd name="T71" fmla="*/ 9 h 72"/>
                              <a:gd name="T72" fmla="*/ 19 w 67"/>
                              <a:gd name="T73" fmla="*/ 14 h 72"/>
                              <a:gd name="T74" fmla="*/ 15 w 67"/>
                              <a:gd name="T75" fmla="*/ 19 h 72"/>
                              <a:gd name="T76" fmla="*/ 15 w 67"/>
                              <a:gd name="T77" fmla="*/ 28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7" h="72">
                                <a:moveTo>
                                  <a:pt x="53" y="48"/>
                                </a:moveTo>
                                <a:lnTo>
                                  <a:pt x="67" y="48"/>
                                </a:lnTo>
                                <a:lnTo>
                                  <a:pt x="62" y="57"/>
                                </a:lnTo>
                                <a:lnTo>
                                  <a:pt x="53" y="67"/>
                                </a:lnTo>
                                <a:lnTo>
                                  <a:pt x="43" y="72"/>
                                </a:lnTo>
                                <a:lnTo>
                                  <a:pt x="34" y="72"/>
                                </a:lnTo>
                                <a:lnTo>
                                  <a:pt x="19" y="72"/>
                                </a:lnTo>
                                <a:lnTo>
                                  <a:pt x="10" y="62"/>
                                </a:lnTo>
                                <a:lnTo>
                                  <a:pt x="0" y="52"/>
                                </a:lnTo>
                                <a:lnTo>
                                  <a:pt x="0" y="38"/>
                                </a:lnTo>
                                <a:lnTo>
                                  <a:pt x="0" y="19"/>
                                </a:lnTo>
                                <a:lnTo>
                                  <a:pt x="10" y="9"/>
                                </a:lnTo>
                                <a:lnTo>
                                  <a:pt x="19" y="0"/>
                                </a:lnTo>
                                <a:lnTo>
                                  <a:pt x="34" y="0"/>
                                </a:lnTo>
                                <a:lnTo>
                                  <a:pt x="48" y="0"/>
                                </a:lnTo>
                                <a:lnTo>
                                  <a:pt x="58" y="9"/>
                                </a:lnTo>
                                <a:lnTo>
                                  <a:pt x="62" y="19"/>
                                </a:lnTo>
                                <a:lnTo>
                                  <a:pt x="67" y="33"/>
                                </a:lnTo>
                                <a:lnTo>
                                  <a:pt x="67" y="38"/>
                                </a:lnTo>
                                <a:lnTo>
                                  <a:pt x="67" y="38"/>
                                </a:lnTo>
                                <a:lnTo>
                                  <a:pt x="10" y="38"/>
                                </a:lnTo>
                                <a:lnTo>
                                  <a:pt x="15" y="48"/>
                                </a:lnTo>
                                <a:lnTo>
                                  <a:pt x="19" y="57"/>
                                </a:lnTo>
                                <a:lnTo>
                                  <a:pt x="24" y="62"/>
                                </a:lnTo>
                                <a:lnTo>
                                  <a:pt x="34" y="62"/>
                                </a:lnTo>
                                <a:lnTo>
                                  <a:pt x="39" y="62"/>
                                </a:lnTo>
                                <a:lnTo>
                                  <a:pt x="43" y="57"/>
                                </a:lnTo>
                                <a:lnTo>
                                  <a:pt x="48" y="52"/>
                                </a:lnTo>
                                <a:lnTo>
                                  <a:pt x="53" y="48"/>
                                </a:lnTo>
                                <a:close/>
                                <a:moveTo>
                                  <a:pt x="15" y="28"/>
                                </a:moveTo>
                                <a:lnTo>
                                  <a:pt x="53" y="28"/>
                                </a:lnTo>
                                <a:lnTo>
                                  <a:pt x="53" y="24"/>
                                </a:lnTo>
                                <a:lnTo>
                                  <a:pt x="48" y="14"/>
                                </a:lnTo>
                                <a:lnTo>
                                  <a:pt x="43" y="9"/>
                                </a:lnTo>
                                <a:lnTo>
                                  <a:pt x="34" y="9"/>
                                </a:lnTo>
                                <a:lnTo>
                                  <a:pt x="24" y="9"/>
                                </a:lnTo>
                                <a:lnTo>
                                  <a:pt x="19" y="14"/>
                                </a:lnTo>
                                <a:lnTo>
                                  <a:pt x="15" y="19"/>
                                </a:lnTo>
                                <a:lnTo>
                                  <a:pt x="15" y="28"/>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 name="Freeform 505"/>
                        <wps:cNvSpPr>
                          <a:spLocks noEditPoints="1"/>
                        </wps:cNvSpPr>
                        <wps:spPr bwMode="auto">
                          <a:xfrm>
                            <a:off x="7182" y="8678"/>
                            <a:ext cx="75" cy="73"/>
                          </a:xfrm>
                          <a:custGeom>
                            <a:avLst/>
                            <a:gdLst>
                              <a:gd name="T0" fmla="*/ 67 w 67"/>
                              <a:gd name="T1" fmla="*/ 0 h 72"/>
                              <a:gd name="T2" fmla="*/ 67 w 67"/>
                              <a:gd name="T3" fmla="*/ 72 h 72"/>
                              <a:gd name="T4" fmla="*/ 53 w 67"/>
                              <a:gd name="T5" fmla="*/ 72 h 72"/>
                              <a:gd name="T6" fmla="*/ 53 w 67"/>
                              <a:gd name="T7" fmla="*/ 43 h 72"/>
                              <a:gd name="T8" fmla="*/ 48 w 67"/>
                              <a:gd name="T9" fmla="*/ 43 h 72"/>
                              <a:gd name="T10" fmla="*/ 43 w 67"/>
                              <a:gd name="T11" fmla="*/ 43 h 72"/>
                              <a:gd name="T12" fmla="*/ 38 w 67"/>
                              <a:gd name="T13" fmla="*/ 43 h 72"/>
                              <a:gd name="T14" fmla="*/ 34 w 67"/>
                              <a:gd name="T15" fmla="*/ 48 h 72"/>
                              <a:gd name="T16" fmla="*/ 29 w 67"/>
                              <a:gd name="T17" fmla="*/ 57 h 72"/>
                              <a:gd name="T18" fmla="*/ 19 w 67"/>
                              <a:gd name="T19" fmla="*/ 72 h 72"/>
                              <a:gd name="T20" fmla="*/ 0 w 67"/>
                              <a:gd name="T21" fmla="*/ 72 h 72"/>
                              <a:gd name="T22" fmla="*/ 14 w 67"/>
                              <a:gd name="T23" fmla="*/ 52 h 72"/>
                              <a:gd name="T24" fmla="*/ 19 w 67"/>
                              <a:gd name="T25" fmla="*/ 43 h 72"/>
                              <a:gd name="T26" fmla="*/ 29 w 67"/>
                              <a:gd name="T27" fmla="*/ 43 h 72"/>
                              <a:gd name="T28" fmla="*/ 19 w 67"/>
                              <a:gd name="T29" fmla="*/ 38 h 72"/>
                              <a:gd name="T30" fmla="*/ 10 w 67"/>
                              <a:gd name="T31" fmla="*/ 33 h 72"/>
                              <a:gd name="T32" fmla="*/ 10 w 67"/>
                              <a:gd name="T33" fmla="*/ 28 h 72"/>
                              <a:gd name="T34" fmla="*/ 5 w 67"/>
                              <a:gd name="T35" fmla="*/ 19 h 72"/>
                              <a:gd name="T36" fmla="*/ 10 w 67"/>
                              <a:gd name="T37" fmla="*/ 14 h 72"/>
                              <a:gd name="T38" fmla="*/ 14 w 67"/>
                              <a:gd name="T39" fmla="*/ 5 h 72"/>
                              <a:gd name="T40" fmla="*/ 19 w 67"/>
                              <a:gd name="T41" fmla="*/ 5 h 72"/>
                              <a:gd name="T42" fmla="*/ 34 w 67"/>
                              <a:gd name="T43" fmla="*/ 0 h 72"/>
                              <a:gd name="T44" fmla="*/ 67 w 67"/>
                              <a:gd name="T45" fmla="*/ 0 h 72"/>
                              <a:gd name="T46" fmla="*/ 53 w 67"/>
                              <a:gd name="T47" fmla="*/ 9 h 72"/>
                              <a:gd name="T48" fmla="*/ 38 w 67"/>
                              <a:gd name="T49" fmla="*/ 9 h 72"/>
                              <a:gd name="T50" fmla="*/ 29 w 67"/>
                              <a:gd name="T51" fmla="*/ 9 h 72"/>
                              <a:gd name="T52" fmla="*/ 24 w 67"/>
                              <a:gd name="T53" fmla="*/ 14 h 72"/>
                              <a:gd name="T54" fmla="*/ 19 w 67"/>
                              <a:gd name="T55" fmla="*/ 19 h 72"/>
                              <a:gd name="T56" fmla="*/ 19 w 67"/>
                              <a:gd name="T57" fmla="*/ 24 h 72"/>
                              <a:gd name="T58" fmla="*/ 19 w 67"/>
                              <a:gd name="T59" fmla="*/ 28 h 72"/>
                              <a:gd name="T60" fmla="*/ 24 w 67"/>
                              <a:gd name="T61" fmla="*/ 28 h 72"/>
                              <a:gd name="T62" fmla="*/ 29 w 67"/>
                              <a:gd name="T63" fmla="*/ 33 h 72"/>
                              <a:gd name="T64" fmla="*/ 38 w 67"/>
                              <a:gd name="T65" fmla="*/ 33 h 72"/>
                              <a:gd name="T66" fmla="*/ 53 w 67"/>
                              <a:gd name="T67" fmla="*/ 33 h 72"/>
                              <a:gd name="T68" fmla="*/ 53 w 67"/>
                              <a:gd name="T69" fmla="*/ 9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67" h="72">
                                <a:moveTo>
                                  <a:pt x="67" y="0"/>
                                </a:moveTo>
                                <a:lnTo>
                                  <a:pt x="67" y="72"/>
                                </a:lnTo>
                                <a:lnTo>
                                  <a:pt x="53" y="72"/>
                                </a:lnTo>
                                <a:lnTo>
                                  <a:pt x="53" y="43"/>
                                </a:lnTo>
                                <a:lnTo>
                                  <a:pt x="48" y="43"/>
                                </a:lnTo>
                                <a:lnTo>
                                  <a:pt x="43" y="43"/>
                                </a:lnTo>
                                <a:lnTo>
                                  <a:pt x="38" y="43"/>
                                </a:lnTo>
                                <a:lnTo>
                                  <a:pt x="34" y="48"/>
                                </a:lnTo>
                                <a:lnTo>
                                  <a:pt x="29" y="57"/>
                                </a:lnTo>
                                <a:lnTo>
                                  <a:pt x="19" y="72"/>
                                </a:lnTo>
                                <a:lnTo>
                                  <a:pt x="0" y="72"/>
                                </a:lnTo>
                                <a:lnTo>
                                  <a:pt x="14" y="52"/>
                                </a:lnTo>
                                <a:lnTo>
                                  <a:pt x="19" y="43"/>
                                </a:lnTo>
                                <a:lnTo>
                                  <a:pt x="29" y="43"/>
                                </a:lnTo>
                                <a:lnTo>
                                  <a:pt x="19" y="38"/>
                                </a:lnTo>
                                <a:lnTo>
                                  <a:pt x="10" y="33"/>
                                </a:lnTo>
                                <a:lnTo>
                                  <a:pt x="10" y="28"/>
                                </a:lnTo>
                                <a:lnTo>
                                  <a:pt x="5" y="19"/>
                                </a:lnTo>
                                <a:lnTo>
                                  <a:pt x="10" y="14"/>
                                </a:lnTo>
                                <a:lnTo>
                                  <a:pt x="14" y="5"/>
                                </a:lnTo>
                                <a:lnTo>
                                  <a:pt x="19" y="5"/>
                                </a:lnTo>
                                <a:lnTo>
                                  <a:pt x="34" y="0"/>
                                </a:lnTo>
                                <a:lnTo>
                                  <a:pt x="67" y="0"/>
                                </a:lnTo>
                                <a:close/>
                                <a:moveTo>
                                  <a:pt x="53" y="9"/>
                                </a:moveTo>
                                <a:lnTo>
                                  <a:pt x="38" y="9"/>
                                </a:lnTo>
                                <a:lnTo>
                                  <a:pt x="29" y="9"/>
                                </a:lnTo>
                                <a:lnTo>
                                  <a:pt x="24" y="14"/>
                                </a:lnTo>
                                <a:lnTo>
                                  <a:pt x="19" y="19"/>
                                </a:lnTo>
                                <a:lnTo>
                                  <a:pt x="19" y="24"/>
                                </a:lnTo>
                                <a:lnTo>
                                  <a:pt x="19" y="28"/>
                                </a:lnTo>
                                <a:lnTo>
                                  <a:pt x="24" y="28"/>
                                </a:lnTo>
                                <a:lnTo>
                                  <a:pt x="29" y="33"/>
                                </a:lnTo>
                                <a:lnTo>
                                  <a:pt x="38" y="33"/>
                                </a:lnTo>
                                <a:lnTo>
                                  <a:pt x="53" y="33"/>
                                </a:lnTo>
                                <a:lnTo>
                                  <a:pt x="53" y="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6" name="Text Box 506"/>
                        <wps:cNvSpPr txBox="1">
                          <a:spLocks noChangeArrowheads="1"/>
                        </wps:cNvSpPr>
                        <wps:spPr bwMode="auto">
                          <a:xfrm>
                            <a:off x="7626" y="7856"/>
                            <a:ext cx="1515" cy="1519"/>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D4978" w:rsidRPr="00CE0811" w:rsidRDefault="00CD4978" w:rsidP="006C7C03">
                              <w:pPr>
                                <w:ind w:firstLine="0"/>
                                <w:jc w:val="center"/>
                                <w:rPr>
                                  <w:rFonts w:ascii="Arial" w:hAnsi="Arial" w:cs="Arial"/>
                                  <w:sz w:val="16"/>
                                </w:rPr>
                              </w:pPr>
                              <w:r w:rsidRPr="00CE0811">
                                <w:rPr>
                                  <w:rFonts w:ascii="Arial" w:hAnsi="Arial" w:cs="Arial"/>
                                  <w:sz w:val="16"/>
                                </w:rPr>
                                <w:t xml:space="preserve">Источник </w:t>
                              </w:r>
                              <w:r>
                                <w:rPr>
                                  <w:rFonts w:ascii="Arial" w:hAnsi="Arial" w:cs="Arial"/>
                                  <w:sz w:val="16"/>
                                </w:rPr>
                                <w:br/>
                              </w:r>
                              <w:r w:rsidRPr="00CE0811">
                                <w:rPr>
                                  <w:rFonts w:ascii="Arial" w:hAnsi="Arial" w:cs="Arial"/>
                                  <w:sz w:val="16"/>
                                </w:rPr>
                                <w:t xml:space="preserve">электрической </w:t>
                              </w:r>
                              <w:r>
                                <w:rPr>
                                  <w:rFonts w:ascii="Arial" w:hAnsi="Arial" w:cs="Arial"/>
                                  <w:sz w:val="16"/>
                                </w:rPr>
                                <w:br/>
                              </w:r>
                              <w:r w:rsidRPr="00CE0811">
                                <w:rPr>
                                  <w:rFonts w:ascii="Arial" w:hAnsi="Arial" w:cs="Arial"/>
                                  <w:sz w:val="16"/>
                                </w:rPr>
                                <w:t>энергии</w:t>
                              </w:r>
                            </w:p>
                          </w:txbxContent>
                        </wps:txbx>
                        <wps:bodyPr rot="0" vert="horz" wrap="square" lIns="91440" tIns="45720" rIns="91440" bIns="45720" anchor="t" anchorCtr="0" upright="1">
                          <a:noAutofit/>
                        </wps:bodyPr>
                      </wps:wsp>
                      <wps:wsp>
                        <wps:cNvPr id="507" name="Text Box 507"/>
                        <wps:cNvSpPr txBox="1">
                          <a:spLocks noChangeArrowheads="1"/>
                        </wps:cNvSpPr>
                        <wps:spPr bwMode="auto">
                          <a:xfrm>
                            <a:off x="9455" y="7362"/>
                            <a:ext cx="1423" cy="950"/>
                          </a:xfrm>
                          <a:prstGeom prst="rect">
                            <a:avLst/>
                          </a:prstGeom>
                          <a:solidFill>
                            <a:srgbClr val="FFFFFF"/>
                          </a:solidFill>
                          <a:ln w="9525">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D4978" w:rsidRDefault="00CD4978" w:rsidP="00CE0811">
                              <w:pPr>
                                <w:pStyle w:val="32"/>
                              </w:pPr>
                              <w:r>
                                <w:t>Приемник</w:t>
                              </w:r>
                            </w:p>
                            <w:p w:rsidR="00CD4978" w:rsidRDefault="00CD4978" w:rsidP="00CE0811">
                              <w:pPr>
                                <w:pStyle w:val="32"/>
                              </w:pPr>
                              <w:r>
                                <w:t>электрической энергии</w:t>
                              </w:r>
                            </w:p>
                          </w:txbxContent>
                        </wps:txbx>
                        <wps:bodyPr rot="0" vert="horz" wrap="square" lIns="91440" tIns="45720" rIns="91440" bIns="45720" anchor="t" anchorCtr="0" upright="1">
                          <a:noAutofit/>
                        </wps:bodyPr>
                      </wps:wsp>
                      <wps:wsp>
                        <wps:cNvPr id="508" name="Line 508"/>
                        <wps:cNvCnPr/>
                        <wps:spPr bwMode="auto">
                          <a:xfrm flipV="1">
                            <a:off x="6945" y="9680"/>
                            <a:ext cx="0" cy="456"/>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509"/>
                        <wps:cNvCnPr/>
                        <wps:spPr bwMode="auto">
                          <a:xfrm flipV="1">
                            <a:off x="6945" y="7172"/>
                            <a:ext cx="0" cy="513"/>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inline>
            </w:drawing>
          </mc:Choice>
          <mc:Fallback>
            <w:pict>
              <v:group w14:anchorId="239DC610" id="Группа 423" o:spid="_x0000_s1026" style="width:216.6pt;height:151.35pt;mso-position-horizontal-relative:char;mso-position-vertical-relative:line" coordorigin="6546,7155" coordsize="4332,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">
                <v:shape id="Freeform 424" o:spid="_x0000_s1027" style="position:absolute;left:9663;top:8393;width:331;height:331;visibility:visible;mso-wrap-style:square;v-text-anchor:top" coordsize="33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" path="m331,168r,-34l321,101,302,72,283,48,259,29,230,14,197,5,168,,134,5r-33,9l72,29,48,48,29,72,14,101,,134r,34l,201r14,29l29,259r19,24l72,302r29,19l134,331r34,l197,331r33,-10l259,302r24,-19l302,259r19,-29l331,201r,-33xe" stroked="f">
                  <v:path arrowok="t" o:connecttype="custom" o:connectlocs="331,168;331,134;321,101;302,72;283,48;259,29;230,14;197,5;168,0;134,5;101,14;72,29;48,48;29,72;14,101;0,134;0,168;0,201;14,230;29,259;48,283;72,302;101,321;134,331;168,331;197,331;230,321;259,302;283,283;302,259;321,230;331,201;331,168" o:connectangles="0,0,0,0,0,0,0,0,0,0,0,0,0,0,0,0,0,0,0,0,0,0,0,0,0,0,0,0,0,0,0,0,0"/>
                </v:shape>
                <v:shape id="Freeform 425" o:spid="_x0000_s1028" style="position:absolute;left:9663;top:8393;width:331;height:331;visibility:visible;mso-wrap-style:square;v-text-anchor:top" coordsize="33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" path="m331,168r,-34l321,101,302,72,283,48,259,29,230,14,197,5,168,,134,5r-33,9l72,29,48,48,29,72,14,101,,134r,34l,201r14,29l29,259r19,24l72,302r29,19l134,331r34,l197,331r33,-10l259,302r24,-19l302,259r19,-29l331,201r,-33xe" filled="f" strokecolor="#131516" strokeweight="0">
                  <v:path arrowok="t" o:connecttype="custom" o:connectlocs="331,168;331,134;321,101;302,72;283,48;259,29;230,14;197,5;168,0;134,5;101,14;72,29;48,48;29,72;14,101;0,134;0,168;0,201;14,230;29,259;48,283;72,302;101,321;134,331;168,331;197,331;230,321;259,302;283,283;302,259;321,230;331,201;331,168" o:connectangles="0,0,0,0,0,0,0,0,0,0,0,0,0,0,0,0,0,0,0,0,0,0,0,0,0,0,0,0,0,0,0,0,0"/>
                </v:shape>
                <v:shape id="Freeform 426" o:spid="_x0000_s1029" style="position:absolute;left:9342;top:8465;width:125;height:96;visibility:visible;mso-wrap-style:square;v-text-anchor:top" coordsize="1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" path="m,96l10,72,19,53,34,33,48,24,62,9,81,r20,l125,e" filled="f" strokecolor="#131516" strokeweight=".5pt">
                  <v:path arrowok="t" o:connecttype="custom" o:connectlocs="0,96;10,72;19,53;34,33;48,24;62,9;81,0;101,0;125,0" o:connectangles="0,0,0,0,0,0,0,0,0"/>
                </v:shape>
                <v:shape id="Freeform 427" o:spid="_x0000_s1030" style="position:absolute;left:9337;top:8556;width:130;height:96;visibility:visible;mso-wrap-style:square;v-text-anchor:top" coordsize="1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" path="m,l10,24,24,43,34,58,53,72,67,82r19,9l106,96r24,e" filled="f" strokecolor="#131516" strokeweight=".5pt">
                  <v:path arrowok="t" o:connecttype="custom" o:connectlocs="0,0;10,24;24,43;34,58;53,72;67,82;86,91;106,96;130,96" o:connectangles="0,0,0,0,0,0,0,0,0"/>
                </v:shape>
                <v:line id="Line 428" o:spid="_x0000_s1031" style="position:absolute;visibility:visible;mso-wrap-style:square" from="9467,8446" to="9468,8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" strokecolor="#131516" strokeweight=".5pt"/>
                <v:line id="Line 429" o:spid="_x0000_s1032" style="position:absolute;flip:y;visibility:visible;mso-wrap-style:square" from="9467,8422" to="9735,8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" strokecolor="#131516" strokeweight=".5pt"/>
                <v:shape id="Freeform 430" o:spid="_x0000_s1033" style="position:absolute;left:9462;top:8580;width:62;height:91;visibility:visible;mso-wrap-style:square;v-text-anchor:top" coordsize="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" path="m,29l,19,,14,,10,9,5,14,r5,l24,5r5,5l,29xm29,10l62,62,33,82,,29,29,10xm62,62r,10l62,77r,5l57,86r-9,5l43,86r-5,l33,82,62,62xe" fillcolor="#131516" stroked="f">
                  <v:path arrowok="t" o:connecttype="custom" o:connectlocs="0,29;0,19;0,14;0,10;9,5;14,0;19,0;24,5;29,10;0,29;29,10;62,62;33,82;0,29;29,10;62,62;62,72;62,77;62,82;57,86;48,91;43,86;38,86;33,82;62,62" o:connectangles="0,0,0,0,0,0,0,0,0,0,0,0,0,0,0,0,0,0,0,0,0,0,0,0,0"/>
                  <o:lock v:ext="edit" verticies="t"/>
                </v:shape>
                <v:line id="Line 431" o:spid="_x0000_s1034" style="position:absolute;flip:y;visibility:visible;mso-wrap-style:square" from="9745,8484" to="9864,8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" strokecolor="#131516" strokeweight="0"/>
                <v:line id="Line 432" o:spid="_x0000_s1035" style="position:absolute;visibility:visible;mso-wrap-style:square" from="9740,8623" to="9864,8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" strokecolor="#131516" strokeweight="0"/>
                <v:shape id="Freeform 433" o:spid="_x0000_s1036" style="position:absolute;left:9864;top:8484;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" path="m,l10,r5,10l10,14,,24e" filled="f" strokecolor="#131516" strokeweight="0">
                  <v:path arrowok="t" o:connecttype="custom" o:connectlocs="0,0;10,0;15,10;10,14;0,24" o:connectangles="0,0,0,0,0"/>
                </v:shape>
                <v:shape id="Freeform 434" o:spid="_x0000_s1037" style="position:absolute;left:9864;top:8508;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" path="m,l10,5r5,5l10,14,,24e" filled="f" strokecolor="#131516" strokeweight="0">
                  <v:path arrowok="t" o:connecttype="custom" o:connectlocs="0,0;10,5;15,10;10,14;0,24" o:connectangles="0,0,0,0,0"/>
                </v:shape>
                <v:shape id="Freeform 435" o:spid="_x0000_s1038" style="position:absolute;left:9864;top:8532;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" path="m,l10,5r5,5l10,14,,24e" filled="f" strokecolor="#131516" strokeweight="0">
                  <v:path arrowok="t" o:connecttype="custom" o:connectlocs="0,0;10,5;15,10;10,14;0,24" o:connectangles="0,0,0,0,0"/>
                </v:shape>
                <v:shape id="Freeform 436" o:spid="_x0000_s1039" style="position:absolute;left:9864;top:8556;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" path="m,l10,5r5,5l10,14,,24e" filled="f" strokecolor="#131516" strokeweight="0">
                  <v:path arrowok="t" o:connecttype="custom" o:connectlocs="0,0;10,5;15,10;10,14;0,24" o:connectangles="0,0,0,0,0"/>
                </v:shape>
                <v:shape id="Freeform 437" o:spid="_x0000_s1040" style="position:absolute;left:9864;top:8580;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" path="m,l10,5r5,5l10,14,,24e" filled="f" strokecolor="#131516" strokeweight="0">
                  <v:path arrowok="t" o:connecttype="custom" o:connectlocs="0,0;10,5;15,10;10,14;0,24" o:connectangles="0,0,0,0,0"/>
                </v:shape>
                <v:shape id="Freeform 438" o:spid="_x0000_s1041" style="position:absolute;left:9864;top:8604;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" path="m,l10,r5,10l10,14,,24e" filled="f" strokecolor="#131516" strokeweight="0">
                  <v:path arrowok="t" o:connecttype="custom" o:connectlocs="0,0;10,0;15,10;10,14;0,24" o:connectangles="0,0,0,0,0"/>
                </v:shape>
                <v:shape id="Freeform 439" o:spid="_x0000_s1042" style="position:absolute;left:9864;top:8628;width:15;height:24;visibility:visible;mso-wrap-style:square;v-text-anchor:top" coordsize="1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" path="m,l10,5r5,5l10,14,,24e" filled="f" strokecolor="#131516" strokeweight="0">
                  <v:path arrowok="t" o:connecttype="custom" o:connectlocs="0,0;10,5;15,10;10,14;0,24" o:connectangles="0,0,0,0,0"/>
                </v:shape>
                <v:shape id="Freeform 440" o:spid="_x0000_s1043" style="position:absolute;left:9864;top:8642;width:10;height:15;visibility:visible;mso-wrap-style:square;v-text-anchor:top" coordsize="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" path="m10,5l10,,5,,,,,5,,15r5,l10,15,10,5xe" fillcolor="#131516" stroked="f">
                  <v:path arrowok="t" o:connecttype="custom" o:connectlocs="10,5;10,0;5,0;0,0;0,5;0,15;5,15;10,15;10,5" o:connectangles="0,0,0,0,0,0,0,0,0"/>
                </v:shape>
                <v:shape id="Freeform 441" o:spid="_x0000_s1044" style="position:absolute;left:9864;top:8642;width:10;height:15;visibility:visible;mso-wrap-style:square;v-text-anchor:top" coordsize="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" path="m10,5l10,,5,,,,,5,,15r5,l10,15,10,5e" filled="f" strokecolor="#131516" strokeweight="0">
                  <v:path arrowok="t" o:connecttype="custom" o:connectlocs="10,5;10,0;5,0;0,0;0,5;0,15;5,15;10,15;10,5" o:connectangles="0,0,0,0,0,0,0,0,0"/>
                </v:shape>
                <v:shape id="Freeform 442" o:spid="_x0000_s1045" style="position:absolute;left:9864;top:8479;width:10;height:15;visibility:visible;mso-wrap-style:square;v-text-anchor:top" coordsize="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" path="m10,5l10,,5,,,,,5r,5l5,15r5,-5l10,5xe" fillcolor="#131516" stroked="f">
                  <v:path arrowok="t" o:connecttype="custom" o:connectlocs="10,5;10,0;5,0;0,0;0,5;0,10;5,15;10,10;10,5" o:connectangles="0,0,0,0,0,0,0,0,0"/>
                </v:shape>
                <v:shape id="Freeform 443" o:spid="_x0000_s1046" style="position:absolute;left:9864;top:8479;width:10;height:15;visibility:visible;mso-wrap-style:square;v-text-anchor:top" coordsize="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" path="m10,5l10,,5,,,,,5r,5l5,15r5,-5l10,5e" filled="f" strokecolor="#131516" strokeweight="0">
                  <v:path arrowok="t" o:connecttype="custom" o:connectlocs="10,5;10,0;5,0;0,0;0,5;0,10;5,15;10,10;10,5" o:connectangles="0,0,0,0,0,0,0,0,0"/>
                </v:shape>
                <v:shape id="Freeform 444" o:spid="_x0000_s1047" style="position:absolute;left:9462;top:8455;width:144;height:230;visibility:visible;mso-wrap-style:square;v-text-anchor:top" coordsize="14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" path="m,29l,19,,15,,10,9,5,14,r5,5l24,5r5,5l,29xm29,10l139,202r-29,19l,29,29,10xm139,202r5,9l144,216r-5,5l134,226r-5,4l120,230r-5,-4l110,221r29,-19xe" fillcolor="#131516" stroked="f">
                  <v:path arrowok="t" o:connecttype="custom" o:connectlocs="0,29;0,19;0,15;0,10;9,5;14,0;19,5;24,5;29,10;0,29;29,10;139,202;110,221;0,29;29,10;139,202;144,211;144,216;139,221;134,226;129,230;120,230;115,226;110,221;139,202" o:connectangles="0,0,0,0,0,0,0,0,0,0,0,0,0,0,0,0,0,0,0,0,0,0,0,0,0"/>
                  <o:lock v:ext="edit" verticies="t"/>
                </v:shape>
                <v:line id="Line 445" o:spid="_x0000_s1048" style="position:absolute;visibility:visible;mso-wrap-style:square" from="9467,8666" to="9735,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" strokecolor="#131516" strokeweight=".5pt"/>
                <v:shape id="Freeform 446" o:spid="_x0000_s1049" style="position:absolute;left:9730;top:8422;width:15;height:273;visibility:visible;mso-wrap-style:square;v-text-anchor:top" coordsize="15,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" path="m,273l5,235r5,-39l15,158r,-34l10,57,,e" filled="f" strokecolor="#131516" strokeweight=".5pt">
                  <v:path arrowok="t" o:connecttype="custom" o:connectlocs="0,273;5,235;10,196;15,158;15,124;10,57;0,0" o:connectangles="0,0,0,0,0,0,0"/>
                </v:shape>
                <v:rect id="Rectangle 447" o:spid="_x0000_s1050" style="position:absolute;left:9658;top:8431;width:67;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" stroked="f"/>
                <v:shape id="Freeform 448" o:spid="_x0000_s1051" style="position:absolute;left:9524;top:8436;width:158;height:254;visibility:visible;mso-wrap-style:square;v-text-anchor:top" coordsize="15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" path="m153,230r5,10l158,245r-5,4l149,254r-5,l134,254r-4,l125,249r28,-19xm125,249l5,29,34,10,153,230r-28,19xm5,29l,19,,14,5,10,10,5,14,,24,5r5,l34,10,5,29xe" fillcolor="#131516" stroked="f">
                  <v:path arrowok="t" o:connecttype="custom" o:connectlocs="153,230;158,240;158,245;153,249;149,254;144,254;134,254;130,254;125,249;153,230;125,249;5,29;34,10;153,230;125,249;5,29;0,19;0,14;5,10;10,5;14,0;24,5;29,5;34,10;5,29" o:connectangles="0,0,0,0,0,0,0,0,0,0,0,0,0,0,0,0,0,0,0,0,0,0,0,0,0"/>
                  <o:lock v:ext="edit" verticies="t"/>
                </v:shape>
                <v:rect id="Rectangle 449" o:spid="_x0000_s1052" style="position:absolute;left:6941;top:7160;width:2463;height: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" fillcolor="#131516" stroked="f"/>
                <v:rect id="Rectangle 450" o:spid="_x0000_s1053" style="position:absolute;left:9385;top:7155;width:24;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" fillcolor="#131516" stroked="f"/>
                <v:rect id="Rectangle 451" o:spid="_x0000_s1054" style="position:absolute;left:9596;top:8685;width:19;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" fillcolor="#131516" stroked="f"/>
                <v:rect id="Rectangle 452" o:spid="_x0000_s1055" style="position:absolute;left:6989;top:9818;width:105;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" fillcolor="#131516" stroked="f"/>
                <v:shape id="Freeform 453" o:spid="_x0000_s1056" style="position:absolute;left:7003;top:7457;width:120;height:120;visibility:visible;mso-wrap-style:square;v-text-anchor:top" coordsize="12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" path="m53,120r,-48l,72,,48r53,l53,,72,r,48l120,48r,24l72,72r,48l53,120xe" fillcolor="#131516" stroked="f">
                  <v:path arrowok="t" o:connecttype="custom" o:connectlocs="53,120;53,72;0,72;0,48;53,48;53,0;72,0;72,48;120,48;120,72;72,72;72,120;53,120" o:connectangles="0,0,0,0,0,0,0,0,0,0,0,0,0"/>
                </v:shape>
                <v:shape id="Freeform 454" o:spid="_x0000_s1057" style="position:absolute;left:7957;top:10110;width:67;height:67;visibility:visible;mso-wrap-style:square;v-text-anchor:top" coordsize="6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" path="m67,34l62,24,57,10,43,5,34,,19,5r-9,5l,24,,34,,48,10,58r9,9l34,67r9,l57,58,62,48,67,34xe" filled="f" strokecolor="#131516" strokeweight=".5pt">
                  <v:path arrowok="t" o:connecttype="custom" o:connectlocs="67,34;62,24;57,10;43,5;34,0;19,5;10,10;0,24;0,34;0,48;10,58;19,67;34,67;43,67;57,58;62,48;67,34" o:connectangles="0,0,0,0,0,0,0,0,0,0,0,0,0,0,0,0,0"/>
                </v:shape>
                <v:shape id="Freeform 455" o:spid="_x0000_s1058" style="position:absolute;left:8522;top:10115;width:68;height:67;visibility:visible;mso-wrap-style:square;v-text-anchor:top" coordsize="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" path="m68,34r,-10l58,10,48,5,34,,24,5,10,10,5,24,,34,5,48r5,10l24,67r10,l48,67,58,58,68,48r,-14xe" filled="f" strokecolor="#131516" strokeweight=".5pt">
                  <v:path arrowok="t" o:connecttype="custom" o:connectlocs="68,34;68,24;58,10;48,5;34,0;24,5;10,10;5,24;0,34;5,48;10,58;24,67;34,67;48,67;58,58;68,48;68,34" o:connectangles="0,0,0,0,0,0,0,0,0,0,0,0,0,0,0,0,0"/>
                </v:shape>
                <v:rect id="Rectangle 456" o:spid="_x0000_s1059" style="position:absolute;left:8590;top:10139;width:1011;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" fillcolor="#131516" stroked="f"/>
                <v:rect id="Rectangle 457" o:spid="_x0000_s1060" style="position:absolute;left:6945;top:10136;width:1011;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" fillcolor="#131516" stroked="f"/>
                <v:shape id="Freeform 458" o:spid="_x0000_s1061" style="position:absolute;left:8014;top:9986;width:485;height:163;visibility:visible;mso-wrap-style:square;v-text-anchor:top" coordsize="485,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" path="m,143l480,r5,24l5,163,,143xe" fillcolor="#131516" stroked="f">
                  <v:path arrowok="t" o:connecttype="custom" o:connectlocs="0,143;480,0;485,24;5,163;0,143" o:connectangles="0,0,0,0,0"/>
                </v:shape>
                <v:shape id="Freeform 459" o:spid="_x0000_s1062" style="position:absolute;left:7800;top:9737;width:72;height:96;visibility:visible;mso-wrap-style:square;v-text-anchor:top" coordsize="7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" path="m,96l,,33,,48,5r4,l62,10r5,5l67,19r,10l67,34r,5l62,43,52,48r10,5l67,58r5,5l72,72r,5l72,82r-5,5l62,91r-5,5l52,96r-9,l38,96,,96xm9,43r24,l38,43r10,l48,39r4,l57,34r,-5l57,24,52,19r,-4l48,15r-10,l33,15,9,15r,28xm9,87r29,l43,87r,l48,87r4,-5l57,82r,-5l57,77r5,-5l57,67r,-4l52,58r-4,l43,53r-10,l9,53r,34xe" fillcolor="#131516" stroked="f">
                  <v:path arrowok="t" o:connecttype="custom" o:connectlocs="0,96;0,0;33,0;48,5;52,5;62,10;67,15;67,19;67,29;67,34;67,39;62,43;52,48;62,53;67,58;72,63;72,72;72,77;72,82;67,87;62,91;57,96;52,96;43,96;38,96;0,96;9,43;33,43;38,43;48,43;48,39;52,39;57,34;57,29;57,24;52,19;52,15;48,15;38,15;33,15;9,15;9,43;9,87;38,87;43,87;43,87;48,87;52,82;57,82;57,77;57,77;62,72;57,67;57,63;52,58;48,58;43,53;33,53;9,53;9,87" o:connectangles="0,0,0,0,0,0,0,0,0,0,0,0,0,0,0,0,0,0,0,0,0,0,0,0,0,0,0,0,0,0,0,0,0,0,0,0,0,0,0,0,0,0,0,0,0,0,0,0,0,0,0,0,0,0,0,0,0,0,0,0"/>
                  <o:lock v:ext="edit" verticies="t"/>
                </v:shape>
                <v:shape id="Freeform 460" o:spid="_x0000_s1063" style="position:absolute;left:7891;top:9766;width:81;height:67;visibility:visible;mso-wrap-style:square;v-text-anchor:top" coordsize="8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" path="m67,l81,r,67l67,67,67,xm,l14,r,29l29,29r14,l53,34r4,4l57,48r,10l53,62,43,67r-14,l,67,,xm14,58r10,l33,58r10,l43,53r5,-5l48,43,43,38r-5,l29,38r-15,l14,58xe" fillcolor="#131516" stroked="f">
                  <v:path arrowok="t" o:connecttype="custom" o:connectlocs="67,0;81,0;81,67;67,67;67,0;0,0;14,0;14,29;29,29;43,29;53,34;57,38;57,48;57,58;53,62;43,67;29,67;0,67;0,0;14,58;24,58;33,58;43,58;43,53;48,48;48,43;43,38;38,38;29,38;14,38;14,58" o:connectangles="0,0,0,0,0,0,0,0,0,0,0,0,0,0,0,0,0,0,0,0,0,0,0,0,0,0,0,0,0,0,0"/>
                  <o:lock v:ext="edit" verticies="t"/>
                </v:shape>
                <v:shape id="Freeform 461" o:spid="_x0000_s1064" style="position:absolute;left:7991;top:9766;width:53;height:67;visibility:visible;mso-wrap-style:square;v-text-anchor:top" coordsize="5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" path="m,l10,r,29l15,29r5,l24,24,29,14r,-4l34,5,34,r5,l44,r4,l48,r,10l48,10r-4,l39,10r,4l34,19r,5l29,29r,5l24,34r10,4l39,48,53,67r-14,l24,48r,-5l20,38r-5,l10,38r,29l,67,,xe" fillcolor="#131516" stroked="f">
                  <v:path arrowok="t" o:connecttype="custom" o:connectlocs="0,0;10,0;10,29;15,29;20,29;24,24;29,14;29,10;34,5;34,0;39,0;44,0;48,0;48,0;48,10;48,10;44,10;39,10;39,14;34,19;34,24;29,29;29,34;24,34;34,38;39,48;53,67;39,67;24,48;24,43;20,38;15,38;10,38;10,67;0,67;0,0" o:connectangles="0,0,0,0,0,0,0,0,0,0,0,0,0,0,0,0,0,0,0,0,0,0,0,0,0,0,0,0,0,0,0,0,0,0,0,0"/>
                </v:shape>
                <v:shape id="Freeform 462" o:spid="_x0000_s1065" style="position:absolute;left:8044;top:9766;width:72;height:72;visibility:visible;mso-wrap-style:square;v-text-anchor:top" coordsize="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" path="m15,l72,r,67l62,67r,-57l29,10r,33l29,53r,9l24,62r,5l19,67r-9,5l10,72,,67,,58r10,l10,58r5,l15,58r,l15,53r,-5l15,xe" fillcolor="#131516" stroked="f">
                  <v:path arrowok="t" o:connecttype="custom" o:connectlocs="15,0;72,0;72,67;62,67;62,10;29,10;29,43;29,53;29,62;24,62;24,67;19,67;10,72;10,72;0,67;0,58;10,58;10,58;15,58;15,58;15,58;15,53;15,48;15,0" o:connectangles="0,0,0,0,0,0,0,0,0,0,0,0,0,0,0,0,0,0,0,0,0,0,0,0"/>
                </v:shape>
                <v:shape id="Freeform 463" o:spid="_x0000_s1066" style="position:absolute;left:8135;top:9766;width:91;height:72;visibility:visible;mso-wrap-style:square;v-text-anchor:top" coordsize="9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" path="m,l15,r,29l29,29r,-15l39,5,48,,58,r9,l77,5r5,5l86,14r5,10l91,34,86,48,82,62,72,67,58,72,48,67,39,62,29,53r,-15l15,38r,29l,67,,xm58,10r-5,l43,14r,10l39,34r4,14l43,53r10,5l58,62r9,-4l72,53r5,-5l77,34r,-10l72,14,67,10r-9,xe" fillcolor="#131516" stroked="f">
                  <v:path arrowok="t" o:connecttype="custom" o:connectlocs="0,0;15,0;15,29;29,29;29,14;39,5;48,0;58,0;67,0;77,5;82,10;86,14;91,24;91,34;86,48;82,62;72,67;58,72;48,67;39,62;29,53;29,38;15,38;15,67;0,67;0,0;58,10;53,10;43,14;43,24;39,34;43,48;43,53;53,58;58,62;67,58;72,53;77,48;77,34;77,24;72,14;67,10;58,10" o:connectangles="0,0,0,0,0,0,0,0,0,0,0,0,0,0,0,0,0,0,0,0,0,0,0,0,0,0,0,0,0,0,0,0,0,0,0,0,0,0,0,0,0,0,0"/>
                  <o:lock v:ext="edit" verticies="t"/>
                </v:shape>
                <v:shape id="Freeform 464" o:spid="_x0000_s1067" style="position:absolute;left:8231;top:9766;width:62;height:67;visibility:visible;mso-wrap-style:square;v-text-anchor:top" coordsize="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" path="m,l14,r,14l14,19r,5l19,29r,5l24,34r5,l38,34r10,l48,,62,r,67l48,67r,-24l38,43r-9,l19,43,14,38r-4,l5,29,,24,,19,,xe" fillcolor="#131516" stroked="f">
                  <v:path arrowok="t" o:connecttype="custom" o:connectlocs="0,0;14,0;14,14;14,19;14,24;19,29;19,34;24,34;29,34;38,34;48,34;48,0;62,0;62,67;48,67;48,43;38,43;29,43;19,43;14,38;10,38;5,29;0,24;0,19;0,0" o:connectangles="0,0,0,0,0,0,0,0,0,0,0,0,0,0,0,0,0,0,0,0,0,0,0,0,0"/>
                </v:shape>
                <v:shape id="Freeform 465" o:spid="_x0000_s1068" style="position:absolute;left:8308;top:9766;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" path="m48,62r-5,5l38,67r-9,5l24,72r-10,l5,67,,58,,53,,48,,43,5,38,9,34r,l14,29r5,l29,29r9,l48,24r,l48,24r,-10l48,14,38,10r-5,l24,10r-5,l14,14r,5l,19,5,14r,-4l9,5,19,r5,l33,,43,r5,l52,5r5,l57,10r5,4l62,19r,5l62,38r,15l62,62r,5l67,67r-15,l52,67,48,62xm48,34l38,38r-9,l24,38r-5,5l14,43r,l14,48,9,53r5,l14,58r5,4l24,62r9,l38,58r5,l48,53r,-5l48,38r,-4xe" fillcolor="#131516" stroked="f">
                  <v:path arrowok="t" o:connecttype="custom" o:connectlocs="43,67;29,72;14,72;0,58;0,48;5,38;9,34;19,29;38,29;48,24;48,14;38,10;24,10;14,14;0,19;5,10;19,0;33,0;48,0;57,5;62,14;62,24;62,53;62,67;52,67;48,62;38,38;24,38;14,43;14,48;14,53;19,62;33,62;43,58;48,48;48,34" o:connectangles="0,0,0,0,0,0,0,0,0,0,0,0,0,0,0,0,0,0,0,0,0,0,0,0,0,0,0,0,0,0,0,0,0,0,0,0"/>
                  <o:lock v:ext="edit" verticies="t"/>
                </v:shape>
                <v:shape id="Freeform 466" o:spid="_x0000_s1069" style="position:absolute;left:8380;top:9766;width:57;height:67;visibility:visible;mso-wrap-style:square;v-text-anchor:top" coordsize="5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" path="m,l57,r,10l33,10r,57l24,67r,-57l,10,,xe" fillcolor="#131516" stroked="f">
                  <v:path arrowok="t" o:connecttype="custom" o:connectlocs="0,0;57,0;57,10;33,10;33,67;24,67;24,10;0,10;0,0" o:connectangles="0,0,0,0,0,0,0,0,0"/>
                </v:shape>
                <v:shape id="Freeform 467" o:spid="_x0000_s1070" style="position:absolute;left:8442;top:9766;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" path="m57,48r10,l62,58r-5,9l48,67,38,72,24,67,10,62,5,48,,34,5,19r5,-9l24,r9,l48,r9,10l67,19r,15l67,34r,4l14,38r,10l19,58r10,l38,62r5,l48,58r5,-5l57,48xm14,29r43,l53,19r,-5l43,10r-10,l29,10,19,14r,5l14,29xe" fillcolor="#131516" stroked="f">
                  <v:path arrowok="t" o:connecttype="custom" o:connectlocs="57,48;67,48;62,58;57,67;48,67;38,72;24,67;10,62;5,48;0,34;5,19;10,10;24,0;33,0;48,0;57,10;67,19;67,34;67,34;67,38;14,38;14,48;19,58;29,58;38,62;43,62;48,58;53,53;57,48;14,29;57,29;53,19;53,14;43,10;33,10;29,10;19,14;19,19;14,29" o:connectangles="0,0,0,0,0,0,0,0,0,0,0,0,0,0,0,0,0,0,0,0,0,0,0,0,0,0,0,0,0,0,0,0,0,0,0,0,0,0,0"/>
                  <o:lock v:ext="edit" verticies="t"/>
                </v:shape>
                <v:shape id="Freeform 468" o:spid="_x0000_s1071" style="position:absolute;left:8514;top:9766;width:72;height:72;visibility:visible;mso-wrap-style:square;v-text-anchor:top" coordsize="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" path="m14,l72,r,67l57,67r,-57l24,10r,33l24,53r,9l24,62r-5,5l14,67,9,72r-4,l,67,,58r5,l9,58r,l9,58r5,l14,53r,-5l14,xe" fillcolor="#131516" stroked="f">
                  <v:path arrowok="t" o:connecttype="custom" o:connectlocs="14,0;72,0;72,67;57,67;57,10;24,10;24,43;24,53;24,62;24,62;19,67;14,67;9,72;5,72;0,67;0,58;5,58;9,58;9,58;9,58;14,58;14,53;14,48;14,0" o:connectangles="0,0,0,0,0,0,0,0,0,0,0,0,0,0,0,0,0,0,0,0,0,0,0,0"/>
                </v:shape>
                <v:shape id="Freeform 469" o:spid="_x0000_s1072" style="position:absolute;left:8600;top:9766;width:62;height:67;visibility:visible;mso-wrap-style:square;v-text-anchor:top" coordsize="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" path="m,l14,r,29l29,29r14,l53,34r5,4l62,48r,10l53,62r-5,5l34,67,,67,,xm14,58r15,l38,58r5,l48,53r,-5l48,43r,-5l38,38r-9,l14,38r,20xe" fillcolor="#131516" stroked="f">
                  <v:path arrowok="t" o:connecttype="custom" o:connectlocs="0,0;14,0;14,29;29,29;43,29;53,34;58,38;62,48;62,58;53,62;48,67;34,67;0,67;0,0;14,58;29,58;38,58;43,58;48,53;48,48;48,43;48,38;38,38;29,38;14,38;14,58" o:connectangles="0,0,0,0,0,0,0,0,0,0,0,0,0,0,0,0,0,0,0,0,0,0,0,0,0,0"/>
                  <o:lock v:ext="edit" verticies="t"/>
                </v:shape>
                <v:shape id="Freeform 471" o:spid="_x0000_s1073" style="position:absolute;left:7626;top:8580;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" path="m53,48r14,l63,62,53,72r-5,5l34,77,24,72,10,67,5,58,,38,5,29,5,19r5,-9l19,5r5,l34,,48,5r5,5l63,14r,10l53,24,48,19r,-5l43,14,34,10r-5,4l19,19,15,29r,9l15,53r4,9l29,67r5,l43,67r5,-5l53,58r,-10xe" fillcolor="#131516" stroked="f">
                  <v:path arrowok="t" o:connecttype="custom" o:connectlocs="53,48;67,48;63,62;53,72;48,77;34,77;24,72;10,67;5,58;0,38;5,29;5,19;10,10;19,5;24,5;34,0;48,5;53,10;63,14;63,24;53,24;48,19;48,14;43,14;34,10;29,14;19,19;15,29;15,38;15,53;19,62;29,67;34,67;43,67;48,62;53,58;53,48" o:connectangles="0,0,0,0,0,0,0,0,0,0,0,0,0,0,0,0,0,0,0,0,0,0,0,0,0,0,0,0,0,0,0,0,0,0,0,0,0"/>
                </v:shape>
                <v:shape id="Freeform 472" o:spid="_x0000_s1074" style="position:absolute;left:7693;top:8585;width:58;height:72;visibility:visible;mso-wrap-style:square;v-text-anchor:top" coordsize="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" path="m,l58,r,9l39,9r,63l24,72,24,9,,9,,xe" fillcolor="#131516" stroked="f">
                  <v:path arrowok="t" o:connecttype="custom" o:connectlocs="0,0;58,0;58,9;39,9;39,72;24,72;24,9;0,9;0,0" o:connectangles="0,0,0,0,0,0,0,0,0"/>
                </v:shape>
                <v:shape id="Freeform 473" o:spid="_x0000_s1075" style="position:absolute;left:7760;top:8580;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" path="m,38l,24,10,10,20,5,34,,44,5r14,5l63,24r5,14l63,53r,5l58,67,48,72r-4,5l34,77,20,72,10,67,,58,,38xm10,38r5,15l20,58r4,9l34,67r5,l48,58r5,-5l53,38r,-9l48,19,39,14,34,10,24,14r-4,5l15,29r-5,9xe" fillcolor="#131516" stroked="f">
                  <v:path arrowok="t" o:connecttype="custom" o:connectlocs="0,38;0,24;10,10;20,5;34,0;44,5;58,10;63,24;68,38;63,53;63,58;58,67;48,72;44,77;34,77;20,72;10,67;0,58;0,38;10,38;15,53;20,58;24,67;34,67;39,67;48,58;53,53;53,38;53,29;48,19;39,14;34,10;24,14;20,19;15,29;10,38" o:connectangles="0,0,0,0,0,0,0,0,0,0,0,0,0,0,0,0,0,0,0,0,0,0,0,0,0,0,0,0,0,0,0,0,0,0,0,0"/>
                  <o:lock v:ext="edit" verticies="t"/>
                </v:shape>
                <v:shape id="Freeform 474" o:spid="_x0000_s1076" style="position:absolute;left:7832;top:8585;width:58;height:72;visibility:visible;mso-wrap-style:square;v-text-anchor:top" coordsize="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" path="m,l15,r,14l15,19r,5l15,29r5,4l24,33r5,l39,33r9,-4l48,,58,r,72l48,72r,-29l34,43r-10,l20,43,10,38r-5,l5,29,,24,,19,,xe" fillcolor="#131516" stroked="f">
                  <v:path arrowok="t" o:connecttype="custom" o:connectlocs="0,0;15,0;15,14;15,19;15,24;15,29;20,33;24,33;29,33;39,33;48,29;48,0;58,0;58,72;48,72;48,43;34,43;24,43;20,43;10,38;5,38;5,29;0,24;0,19;0,0" o:connectangles="0,0,0,0,0,0,0,0,0,0,0,0,0,0,0,0,0,0,0,0,0,0,0,0,0"/>
                </v:shape>
                <v:shape id="Freeform 475" o:spid="_x0000_s1077" style="position:absolute;left:7909;top:8585;width:58;height:72;visibility:visible;mso-wrap-style:square;v-text-anchor:top" coordsize="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" path="m,l14,r,29l48,29,48,,58,r,72l48,72r,-34l14,38r,34l,72,,xe" fillcolor="#131516" stroked="f">
                  <v:path arrowok="t" o:connecttype="custom" o:connectlocs="0,0;14,0;14,29;48,29;48,0;58,0;58,72;48,72;48,38;14,38;14,72;0,72;0,0" o:connectangles="0,0,0,0,0,0,0,0,0,0,0,0,0"/>
                </v:shape>
                <v:shape id="Freeform 476" o:spid="_x0000_s1078" style="position:absolute;left:7986;top:8585;width:57;height:72;visibility:visible;mso-wrap-style:square;v-text-anchor:top" coordsize="5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" path="m,l14,r,53l48,r9,l57,72r-9,l48,14,14,72,,72,,xe" fillcolor="#131516" stroked="f">
                  <v:path arrowok="t" o:connecttype="custom" o:connectlocs="0,0;14,0;14,53;48,0;57,0;57,72;48,72;48,14;14,72;0,72;0,0" o:connectangles="0,0,0,0,0,0,0,0,0,0,0"/>
                </v:shape>
                <v:shape id="Freeform 477" o:spid="_x0000_s1079" style="position:absolute;left:8062;top:8585;width:53;height:72;visibility:visible;mso-wrap-style:square;v-text-anchor:top" coordsize="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" path="m,l15,r,29l20,29r,l24,24,29,14r,-5l34,5,39,r,l44,r4,l53,r,9l48,9r-4,l44,9r-5,5l39,19r-5,5l34,29r-5,l24,33r10,5l39,48,53,72r-14,l29,48,24,43,20,38r-5,l15,38r,34l,72,,xe" fillcolor="#131516" stroked="f">
                  <v:path arrowok="t" o:connecttype="custom" o:connectlocs="0,0;15,0;15,29;20,29;20,29;24,24;29,14;29,9;34,5;39,0;39,0;44,0;48,0;53,0;53,9;48,9;44,9;44,9;39,14;39,19;34,24;34,29;29,29;24,33;34,38;39,48;53,72;39,72;29,48;24,43;20,38;15,38;15,38;15,72;0,72;0,0" o:connectangles="0,0,0,0,0,0,0,0,0,0,0,0,0,0,0,0,0,0,0,0,0,0,0,0,0,0,0,0,0,0,0,0,0,0,0,0"/>
                </v:shape>
                <v:shape id="Freeform 478" o:spid="_x0000_s1080" style="position:absolute;left:9515;top:8196;width:76;height:96;visibility:visible;mso-wrap-style:square;v-text-anchor:top" coordsize="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" path="m,l76,r,96l62,96r,-86l9,10r,86l,96,,xe" fillcolor="#131516" stroked="f">
                  <v:path arrowok="t" o:connecttype="custom" o:connectlocs="0,0;76,0;76,96;62,96;62,10;9,10;9,96;0,96;0,0" o:connectangles="0,0,0,0,0,0,0,0,0"/>
                </v:shape>
                <v:shape id="Freeform 479" o:spid="_x0000_s1081" style="position:absolute;left:9606;top:8220;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" path="m,39l4,19,14,10,24,5,33,,48,5r9,5l67,19r,20l67,48,62,58r-5,5l52,67r-9,5l33,72r-14,l9,63,4,53,,39xm14,39r,9l19,58r9,5l33,63r10,l48,58,52,48r5,-9l52,24,48,19,43,15,33,10r-5,5l19,19r-5,5l14,39xe" fillcolor="#131516" stroked="f">
                  <v:path arrowok="t" o:connecttype="custom" o:connectlocs="0,39;4,19;14,10;24,5;33,0;48,5;57,10;67,19;67,39;67,48;62,58;57,63;52,67;43,72;33,72;19,72;9,63;4,53;0,39;14,39;14,48;19,58;28,63;33,63;43,63;48,58;52,48;57,39;52,24;48,19;43,15;33,10;28,15;19,19;14,24;14,39" o:connectangles="0,0,0,0,0,0,0,0,0,0,0,0,0,0,0,0,0,0,0,0,0,0,0,0,0,0,0,0,0,0,0,0,0,0,0,0"/>
                  <o:lock v:ext="edit" verticies="t"/>
                </v:shape>
                <v:shape id="Freeform 480" o:spid="_x0000_s1082" style="position:absolute;left:9677;top:8220;width:63;height:72;visibility:visible;mso-wrap-style:square;v-text-anchor:top" coordsize="6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" path="m,l63,r,15l39,15r,57l24,72r,-57l,15,,xe" fillcolor="#131516" stroked="f">
                  <v:path arrowok="t" o:connecttype="custom" o:connectlocs="0,0;63,0;63,15;39,15;39,72;24,72;24,15;0,15;0,0" o:connectangles="0,0,0,0,0,0,0,0,0"/>
                </v:shape>
                <v:shape id="Freeform 481" o:spid="_x0000_s1083" style="position:absolute;left:9749;top:8220;width:63;height:101;visibility:visible;mso-wrap-style:square;v-text-anchor:top" coordsize="6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" path="m,101l,,10,r,10l15,5r5,l24,,34,r9,l48,5r5,5l58,19r5,10l63,39r,9l58,58r-5,5l48,67r-9,5l34,72r-10,l20,72,15,67r,l15,101,,101xm10,39r5,9l20,58r4,5l29,63r10,l43,58,48,48r5,-9l48,24,43,15,39,10r-5,l24,10r-4,9l15,24,10,39xe" fillcolor="#131516" stroked="f">
                  <v:path arrowok="t" o:connecttype="custom" o:connectlocs="0,101;0,0;10,0;10,10;15,5;20,5;24,0;34,0;43,0;48,5;53,10;58,19;63,29;63,39;63,48;58,58;53,63;48,67;39,72;34,72;24,72;20,72;15,67;15,67;15,101;0,101;10,39;15,48;20,58;24,63;29,63;39,63;43,58;48,48;53,39;48,24;43,15;39,10;34,10;24,10;20,19;15,24;10,39" o:connectangles="0,0,0,0,0,0,0,0,0,0,0,0,0,0,0,0,0,0,0,0,0,0,0,0,0,0,0,0,0,0,0,0,0,0,0,0,0,0,0,0,0,0,0"/>
                  <o:lock v:ext="edit" verticies="t"/>
                </v:shape>
                <v:shape id="Freeform 482" o:spid="_x0000_s1084" style="position:absolute;left:9821;top:8220;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" path="m58,48r9,5l63,63r-5,4l48,72r-9,l24,72,10,63,5,53,,39,5,24,10,10,24,5,34,,48,5r10,5l67,24r,15l67,39r,l15,39r,9l19,58r10,5l39,63r4,l48,63r5,-5l58,48xm15,29r43,l53,24r,-5l43,15,34,10r-5,l19,15r,9l15,29xe" fillcolor="#131516" stroked="f">
                  <v:path arrowok="t" o:connecttype="custom" o:connectlocs="58,48;67,53;63,63;58,67;48,72;39,72;24,72;10,63;5,53;0,39;5,24;10,10;24,5;34,0;48,5;58,10;67,24;67,39;67,39;67,39;15,39;15,48;19,58;29,63;39,63;43,63;48,63;53,58;58,48;15,29;58,29;53,24;53,19;43,15;34,10;29,10;19,15;19,24;15,29" o:connectangles="0,0,0,0,0,0,0,0,0,0,0,0,0,0,0,0,0,0,0,0,0,0,0,0,0,0,0,0,0,0,0,0,0,0,0,0,0,0,0"/>
                  <o:lock v:ext="edit" verticies="t"/>
                </v:shape>
                <v:shape id="Freeform 483" o:spid="_x0000_s1085" style="position:absolute;left:9898;top:8191;width:72;height:101;visibility:visible;mso-wrap-style:square;v-text-anchor:top" coordsize="7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" path="m57,l67,5r,5l67,15r-5,l57,15r-4,l43,15,29,20r-5,l19,24r-5,5l14,34r,10l19,39r5,-5l29,34r9,-5l53,34r9,5l67,53r5,15l67,77r,10l62,92r-9,4l48,101r-10,l24,101,19,96,10,92,5,82,5,72,,53,5,29,10,15,24,5r19,l53,5r4,l57,5,57,xm57,68r,-10l53,48,48,44r-10,l29,44,19,48r,10l14,68r5,9l24,87r5,5l38,92r5,l53,87,57,77r,-9xe" fillcolor="#131516" stroked="f">
                  <v:path arrowok="t" o:connecttype="custom" o:connectlocs="57,0;67,5;67,10;67,15;62,15;57,15;53,15;43,15;29,20;24,20;19,24;14,29;14,34;14,44;19,39;24,34;29,34;38,29;53,34;62,39;67,53;72,68;67,77;67,87;62,92;53,96;48,101;38,101;24,101;19,96;10,92;5,82;5,72;0,53;5,29;10,15;24,5;43,5;53,5;57,5;57,5;57,0;57,68;57,58;53,48;48,44;38,44;29,44;19,48;19,58;14,68;19,77;24,87;29,92;38,92;43,92;53,87;57,77;57,68" o:connectangles="0,0,0,0,0,0,0,0,0,0,0,0,0,0,0,0,0,0,0,0,0,0,0,0,0,0,0,0,0,0,0,0,0,0,0,0,0,0,0,0,0,0,0,0,0,0,0,0,0,0,0,0,0,0,0,0,0,0,0"/>
                  <o:lock v:ext="edit" verticies="t"/>
                </v:shape>
                <v:shape id="Freeform 484" o:spid="_x0000_s1086" style="position:absolute;left:9984;top:8220;width:58;height:72;visibility:visible;mso-wrap-style:square;v-text-anchor:top" coordsize="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" path="m,l10,r,58l43,,58,r,72l48,72r,-53l10,72,,72,,xe" fillcolor="#131516" stroked="f">
                  <v:path arrowok="t" o:connecttype="custom" o:connectlocs="0,0;10,0;10,58;43,0;58,0;58,72;48,72;48,19;10,72;0,72;0,0" o:connectangles="0,0,0,0,0,0,0,0,0,0,0"/>
                </v:shape>
                <v:shape id="Freeform 485" o:spid="_x0000_s1087" style="position:absolute;left:10056;top:8220;width:58;height:72;visibility:visible;mso-wrap-style:square;v-text-anchor:top" coordsize="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" path="m,l58,r,15l34,15r,57l19,72r,-57l,15,,xe" fillcolor="#131516" stroked="f">
                  <v:path arrowok="t" o:connecttype="custom" o:connectlocs="0,0;58,0;58,15;34,15;34,72;19,72;19,15;0,15;0,0" o:connectangles="0,0,0,0,0,0,0,0,0"/>
                </v:shape>
                <v:shape id="Freeform 486" o:spid="_x0000_s1088" style="position:absolute;left:10118;top:8220;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" path="m53,48r14,5l63,63r-5,4l48,72r-14,l20,72,10,63,5,53,,39,5,24,10,10,20,5,34,,48,5r10,5l67,24r,15l67,39r,l15,39r,9l20,58r9,5l34,63r10,l48,63r5,-5l53,48xm15,29r38,l53,24,48,19,44,15,34,10r-5,l20,15r-5,9l15,29xe" fillcolor="#131516" stroked="f">
                  <v:path arrowok="t" o:connecttype="custom" o:connectlocs="53,48;67,53;63,63;58,67;48,72;34,72;20,72;10,63;5,53;0,39;5,24;10,10;20,5;34,0;48,5;58,10;67,24;67,39;67,39;67,39;15,39;15,48;20,58;29,63;34,63;44,63;48,63;53,58;53,48;15,29;53,29;53,24;48,19;44,15;34,10;29,10;20,15;15,24;15,29" o:connectangles="0,0,0,0,0,0,0,0,0,0,0,0,0,0,0,0,0,0,0,0,0,0,0,0,0,0,0,0,0,0,0,0,0,0,0,0,0,0,0"/>
                  <o:lock v:ext="edit" verticies="t"/>
                </v:shape>
                <v:shape id="Freeform 487" o:spid="_x0000_s1089" style="position:absolute;left:10190;top:8220;width:67;height:72;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" path="m10,l67,r,72l58,72r,-57l24,15r,33l24,58r,5l24,67r-5,5l15,72r-5,l5,72,,72,,63r5,l5,63r5,l10,63r,-5l10,58r,-10l10,xe" fillcolor="#131516" stroked="f">
                  <v:path arrowok="t" o:connecttype="custom" o:connectlocs="10,0;67,0;67,72;58,72;58,15;24,15;24,48;24,58;24,63;24,67;19,72;15,72;10,72;5,72;0,72;0,63;5,63;5,63;10,63;10,63;10,58;10,58;10,48;10,0" o:connectangles="0,0,0,0,0,0,0,0,0,0,0,0,0,0,0,0,0,0,0,0,0,0,0,0"/>
                </v:shape>
                <v:shape id="Freeform 488" o:spid="_x0000_s1090" style="position:absolute;left:10277;top:8220;width:57;height:72;visibility:visible;mso-wrap-style:square;v-text-anchor:top" coordsize="5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" path="m,l14,r,29l28,29r15,l52,34r5,9l57,53r,5l52,67r-9,5l33,72,,72,,xm14,63r9,l33,63,43,58r4,l47,53r,-5l43,43,38,39r-10,l14,39r,24xe" fillcolor="#131516" stroked="f">
                  <v:path arrowok="t" o:connecttype="custom" o:connectlocs="0,0;14,0;14,29;28,29;43,29;52,34;57,43;57,53;57,58;52,67;43,72;33,72;0,72;0,0;14,63;23,63;33,63;43,58;47,58;47,53;47,48;43,43;38,39;28,39;14,39;14,63" o:connectangles="0,0,0,0,0,0,0,0,0,0,0,0,0,0,0,0,0,0,0,0,0,0,0,0,0,0"/>
                  <o:lock v:ext="edit" verticies="t"/>
                </v:shape>
                <v:rect id="Rectangle 489" o:spid="_x0000_s1091" style="position:absolute;left:6546;top:8084;width:845;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" fillcolor="#ccced1" stroked="f"/>
                <v:rect id="Rectangle 490" o:spid="_x0000_s1092" style="position:absolute;left:6546;top:8083;width:845;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" filled="f" strokecolor="#131516" strokeweight=".5pt"/>
                <v:rect id="Rectangle 491" o:spid="_x0000_s1093" style="position:absolute;left:6546;top:9375;width:845;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" fillcolor="#989b9f" stroked="f"/>
                <v:rect id="Rectangle 492" o:spid="_x0000_s1094" style="position:absolute;left:6546;top:9375;width:845;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" filled="f" strokecolor="#131516" strokeweight=".5pt"/>
                <v:rect id="Rectangle 493" o:spid="_x0000_s1095" style="position:absolute;left:6546;top:7849;width:845;height: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" fillcolor="#f3f4f5" stroked="f"/>
                <v:rect id="Rectangle 494" o:spid="_x0000_s1096" style="position:absolute;left:6546;top:7849;width:845;height: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" filled="f" strokecolor="#131516" strokeweight=".5pt"/>
                <v:rect id="Rectangle 495" o:spid="_x0000_s1097" style="position:absolute;left:6546;top:7787;width:845;height: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" fillcolor="#f3f4f5" stroked="f"/>
                <v:rect id="Rectangle 496" o:spid="_x0000_s1098" style="position:absolute;left:6546;top:7787;width:845;height: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" filled="f" strokecolor="#131516" strokeweight=".5pt"/>
                <v:rect id="Rectangle 497" o:spid="_x0000_s1099" style="position:absolute;left:6840;top:7685;width:267;height: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" fillcolor="#f3f4f5" stroked="f"/>
                <v:rect id="Rectangle 498" o:spid="_x0000_s1100" style="position:absolute;left:6840;top:7685;width:267;height: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" filled="f" strokecolor="#131516" strokeweight=".5pt"/>
                <v:shape id="Freeform 499" o:spid="_x0000_s1101" style="position:absolute;left:6680;top:8654;width:85;height:97;visibility:visible;mso-wrap-style:square;v-text-anchor:top" coordsize="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" path="m,l62,r,9l14,9r,29l38,38r9,l57,43r5,5l71,52r,5l76,67r-5,5l71,81r-4,5l62,91,52,96r-14,l,96,,xm14,86r24,l47,81r5,l57,76r5,-9l57,62r,-5l52,52r-5,l43,52r-15,l14,52r,34xe" fillcolor="#131516" stroked="f">
                  <v:path arrowok="t" o:connecttype="custom" o:connectlocs="0,0;69,0;69,9;16,9;16,38;43,38;53,38;64,43;69,49;79,53;79,58;85,68;79,73;79,82;75,87;69,92;58,97;43,97;0,97;0,0;16,87;43,87;53,82;58,82;64,77;69,68;64,63;64,58;58,53;53,53;48,53;31,53;16,53;16,87" o:connectangles="0,0,0,0,0,0,0,0,0,0,0,0,0,0,0,0,0,0,0,0,0,0,0,0,0,0,0,0,0,0,0,0,0,0"/>
                  <o:lock v:ext="edit" verticies="t"/>
                </v:shape>
                <v:shape id="Freeform 500" o:spid="_x0000_s1102" style="position:absolute;left:6776;top:8678;width:75;height:73;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" path="m48,62r-5,5l38,72r-9,l24,72r-10,l5,67,,62,,52,,48,,43,5,38r,l9,33r5,l19,33,29,28r9,l48,28r,-4l48,24r,-5l43,14,38,9r-5,l24,9r-5,5l14,14r,10l,19,5,14,5,9,9,5,14,,24,r9,l43,r5,l53,5r4,l57,9r5,5l62,19r,5l62,43r,9l62,62r,5l67,72r-14,l53,67,48,62xm48,33l38,38r-9,l24,43r-5,l14,43r,5l9,48r,4l14,57r,5l19,62r5,l33,62r5,l43,57r5,-5l48,48r,-10l48,33xe" fillcolor="#131516" stroked="f">
                  <v:path arrowok="t" o:connecttype="custom" o:connectlocs="48,68;32,73;16,73;0,63;0,49;6,39;10,33;21,33;43,28;54,24;54,19;43,9;27,9;16,14;0,19;6,9;16,0;37,0;54,0;64,5;69,14;69,24;69,53;69,68;59,73;54,63;43,39;27,44;16,44;10,49;16,58;21,63;37,63;48,58;54,49;54,33" o:connectangles="0,0,0,0,0,0,0,0,0,0,0,0,0,0,0,0,0,0,0,0,0,0,0,0,0,0,0,0,0,0,0,0,0,0,0,0"/>
                  <o:lock v:ext="edit" verticies="t"/>
                </v:shape>
                <v:shape id="Freeform 501" o:spid="_x0000_s1103" style="position:absolute;left:6856;top:8678;width:64;height:73;visibility:visible;mso-wrap-style:square;v-text-anchor:top" coordsize="5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" path="m,l57,r,9l33,9r,63l24,72,24,9,,9,,xe" fillcolor="#131516" stroked="f">
                  <v:path arrowok="t" o:connecttype="custom" o:connectlocs="0,0;64,0;64,9;37,9;37,73;27,73;27,9;0,9;0,0" o:connectangles="0,0,0,0,0,0,0,0,0"/>
                </v:shape>
                <v:shape id="Freeform 502" o:spid="_x0000_s1104" style="position:absolute;left:6926;top:8678;width:74;height:73;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" path="m53,62r-5,5l38,72r-4,l24,72r-10,l10,67,5,62,,52,,48,5,43r,-5l10,38r4,-5l19,33r5,l29,28r14,l53,28r,-4l53,24r,-5l48,14,43,9r-9,l29,9,19,14r,l14,24,5,19r,-5l10,9,14,5,19,,29,r9,l43,,53,r5,5l58,5r4,4l62,14r,5l62,24r,19l62,52r5,10l67,67r,5l58,72,53,67r,-5xm53,33l43,38r-9,l24,43r-5,l19,43r-5,5l14,48r,4l14,57r5,5l24,62r5,l34,62r9,l48,57r,-5l53,48r,-10l53,33xe" fillcolor="#131516" stroked="f">
                  <v:path arrowok="t" o:connecttype="custom" o:connectlocs="53,68;38,73;15,73;6,63;0,49;6,39;15,33;27,33;47,28;59,24;59,19;47,9;32,9;21,14;6,19;11,9;21,0;42,0;59,0;64,5;68,14;68,24;68,53;74,68;64,73;59,63;47,39;27,44;21,44;15,49;15,58;27,63;38,63;53,58;59,49;59,33" o:connectangles="0,0,0,0,0,0,0,0,0,0,0,0,0,0,0,0,0,0,0,0,0,0,0,0,0,0,0,0,0,0,0,0,0,0,0,0"/>
                  <o:lock v:ext="edit" verticies="t"/>
                </v:shape>
                <v:shape id="Freeform 503" o:spid="_x0000_s1105" style="position:absolute;left:7016;top:8678;width:76;height:97;visibility:visible;mso-wrap-style:square;v-text-anchor:top" coordsize="6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" path="m,96l,,15,r,9l20,5,24,r5,l34,,44,r9,5l58,9r5,10l63,24r5,9l63,48r,4l58,62,48,67r-4,5l34,72r-5,l24,72,20,67,15,62r,34l,96xm15,38r,10l20,57r4,5l34,62r5,l48,57r5,-9l53,33r,-9l48,14,39,9r-5,l24,9r-4,5l15,24r,14xe" fillcolor="#131516" stroked="f">
                  <v:path arrowok="t" o:connecttype="custom" o:connectlocs="0,97;0,0;17,0;17,9;22,5;27,0;32,0;38,0;49,0;59,5;65,9;70,19;70,24;76,33;70,49;70,53;65,63;54,68;49,73;38,73;32,73;27,73;22,68;17,63;17,97;0,97;17,38;17,49;22,58;27,63;38,63;44,63;54,58;59,49;59,33;59,24;54,14;44,9;38,9;27,9;22,14;17,24;17,38" o:connectangles="0,0,0,0,0,0,0,0,0,0,0,0,0,0,0,0,0,0,0,0,0,0,0,0,0,0,0,0,0,0,0,0,0,0,0,0,0,0,0,0,0,0,0"/>
                  <o:lock v:ext="edit" verticies="t"/>
                </v:shape>
                <v:shape id="Freeform 504" o:spid="_x0000_s1106" style="position:absolute;left:7102;top:8678;width:75;height:73;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" path="m53,48r14,l62,57,53,67,43,72r-9,l19,72,10,62,,52,,38,,19,10,9,19,,34,,48,,58,9r4,10l67,33r,5l67,38r-57,l15,48r4,9l24,62r10,l39,62r4,-5l48,52r5,-4xm15,28r38,l53,24,48,14,43,9r-9,l24,9r-5,5l15,19r,9xe" fillcolor="#131516" stroked="f">
                  <v:path arrowok="t" o:connecttype="custom" o:connectlocs="59,49;75,49;69,58;59,68;48,73;38,73;21,73;11,63;0,53;0,39;0,19;11,9;21,0;38,0;54,0;65,9;69,19;75,33;75,39;75,39;11,39;17,49;21,58;27,63;38,63;44,63;48,58;54,53;59,49;17,28;59,28;59,24;54,14;48,9;38,9;27,9;21,14;17,19;17,28" o:connectangles="0,0,0,0,0,0,0,0,0,0,0,0,0,0,0,0,0,0,0,0,0,0,0,0,0,0,0,0,0,0,0,0,0,0,0,0,0,0,0"/>
                  <o:lock v:ext="edit" verticies="t"/>
                </v:shape>
                <v:shape id="Freeform 505" o:spid="_x0000_s1107" style="position:absolute;left:7182;top:8678;width:75;height:73;visibility:visible;mso-wrap-style:square;v-text-anchor:top" coordsize="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" path="m67,r,72l53,72r,-29l48,43r-5,l38,43r-4,5l29,57,19,72,,72,14,52r5,-9l29,43,19,38,10,33r,-5l5,19r5,-5l14,5r5,l34,,67,xm53,9l38,9r-9,l24,14r-5,5l19,24r,4l24,28r5,5l38,33r15,l53,9xe" fillcolor="#131516" stroked="f">
                  <v:path arrowok="t" o:connecttype="custom" o:connectlocs="75,0;75,73;59,73;59,44;54,44;48,44;43,44;38,49;32,58;21,73;0,73;16,53;21,44;32,44;21,39;11,33;11,28;6,19;11,14;16,5;21,5;38,0;75,0;59,9;43,9;32,9;27,14;21,19;21,24;21,28;27,28;32,33;43,33;59,33;59,9" o:connectangles="0,0,0,0,0,0,0,0,0,0,0,0,0,0,0,0,0,0,0,0,0,0,0,0,0,0,0,0,0,0,0,0,0,0,0"/>
                  <o:lock v:ext="edit" verticies="t"/>
                </v:shape>
                <v:shapetype id="_x0000_t202" coordsize="21600,21600" o:spt="202" path="m,l,21600r21600,l21600,xe">
                  <v:stroke joinstyle="miter"/>
                  <v:path gradientshapeok="t" o:connecttype="rect"/>
                </v:shapetype>
                <v:shape id="Text Box 506" o:spid="_x0000_s1108" type="#_x0000_t202" style="position:absolute;left:7626;top:7856;width:151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" strokecolor="white">
                  <v:textbox>
                    <w:txbxContent>
                      <w:p w:rsidR="00CD4978" w:rsidRPr="00CE0811" w:rsidRDefault="00CD4978" w:rsidP="006C7C03">
                        <w:pPr>
                          <w:ind w:firstLine="0"/>
                          <w:jc w:val="center"/>
                          <w:rPr>
                            <w:rFonts w:ascii="Arial" w:hAnsi="Arial" w:cs="Arial"/>
                            <w:sz w:val="16"/>
                          </w:rPr>
                        </w:pPr>
                        <w:r w:rsidRPr="00CE0811">
                          <w:rPr>
                            <w:rFonts w:ascii="Arial" w:hAnsi="Arial" w:cs="Arial"/>
                            <w:sz w:val="16"/>
                          </w:rPr>
                          <w:t xml:space="preserve">Источник </w:t>
                        </w:r>
                        <w:r>
                          <w:rPr>
                            <w:rFonts w:ascii="Arial" w:hAnsi="Arial" w:cs="Arial"/>
                            <w:sz w:val="16"/>
                          </w:rPr>
                          <w:br/>
                        </w:r>
                        <w:r w:rsidRPr="00CE0811">
                          <w:rPr>
                            <w:rFonts w:ascii="Arial" w:hAnsi="Arial" w:cs="Arial"/>
                            <w:sz w:val="16"/>
                          </w:rPr>
                          <w:t xml:space="preserve">электрической </w:t>
                        </w:r>
                        <w:r>
                          <w:rPr>
                            <w:rFonts w:ascii="Arial" w:hAnsi="Arial" w:cs="Arial"/>
                            <w:sz w:val="16"/>
                          </w:rPr>
                          <w:br/>
                        </w:r>
                        <w:r w:rsidRPr="00CE0811">
                          <w:rPr>
                            <w:rFonts w:ascii="Arial" w:hAnsi="Arial" w:cs="Arial"/>
                            <w:sz w:val="16"/>
                          </w:rPr>
                          <w:t>энергии</w:t>
                        </w:r>
                      </w:p>
                    </w:txbxContent>
                  </v:textbox>
                </v:shape>
                <v:shape id="Text Box 507" o:spid="_x0000_s1109" type="#_x0000_t202" style="position:absolute;left:9455;top:7362;width:1423;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" strokecolor="white">
                  <v:textbox>
                    <w:txbxContent>
                      <w:p w:rsidR="00CD4978" w:rsidRDefault="00CD4978" w:rsidP="00CE0811">
                        <w:pPr>
                          <w:pStyle w:val="32"/>
                        </w:pPr>
                        <w:r>
                          <w:t>Приемник</w:t>
                        </w:r>
                      </w:p>
                      <w:p w:rsidR="00CD4978" w:rsidRDefault="00CD4978" w:rsidP="00CE0811">
                        <w:pPr>
                          <w:pStyle w:val="32"/>
                        </w:pPr>
                        <w:r>
                          <w:t>электрической энергии</w:t>
                        </w:r>
                      </w:p>
                    </w:txbxContent>
                  </v:textbox>
                </v:shape>
                <v:line id="Line 508" o:spid="_x0000_s1110" style="position:absolute;flip:y;visibility:visible;mso-wrap-style:square" from="6945,9680" to="6945,10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" strokeweight="1pt"/>
                <v:line id="Line 509" o:spid="_x0000_s1111" style="position:absolute;flip:y;visibility:visible;mso-wrap-style:square" from="6945,7172" to="6945,7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"/>
                <w10:anchorlock/>
              </v:group>
            </w:pict>
          </mc:Fallback>
        </mc:AlternateContent>
      </w:r>
    </w:p>
    <w:p w:rsidR="00CE0811" w:rsidRPr="00B1057B" w:rsidRDefault="00CE0811" w:rsidP="00F643E8">
      <w:pPr>
        <w:pStyle w:val="a"/>
      </w:pPr>
    </w:p>
    <w:p w:rsidR="00973791" w:rsidRPr="00B1057B" w:rsidRDefault="00973791" w:rsidP="00F643E8">
      <w:r w:rsidRPr="00B1057B">
        <w:rPr>
          <w:b/>
        </w:rPr>
        <w:t>Электрический ток</w:t>
      </w:r>
      <w:r w:rsidRPr="00B1057B">
        <w:t xml:space="preserve"> – это упорядоченное (направленное) движение электрических зарядов в среде, в которой отрицательные и положительные заряды разделимы (например, в металле, электролите и др.) Электрический ток можно определить как направленное движение электронов в проводнике.</w:t>
      </w:r>
    </w:p>
    <w:p w:rsidR="00973791" w:rsidRPr="00B1057B" w:rsidRDefault="00973791" w:rsidP="00F643E8">
      <w:pPr>
        <w:pStyle w:val="aff9"/>
      </w:pPr>
      <w:r w:rsidRPr="00B1057B">
        <w:t>Отрицательный заряд:</w:t>
      </w:r>
    </w:p>
    <w:p w:rsidR="00973791" w:rsidRPr="00B1057B" w:rsidRDefault="00973791" w:rsidP="00F643E8">
      <w:r w:rsidRPr="00B1057B">
        <w:t>избыток электронов</w:t>
      </w:r>
    </w:p>
    <w:p w:rsidR="00973791" w:rsidRPr="00B1057B" w:rsidRDefault="00973791" w:rsidP="00F643E8">
      <w:pPr>
        <w:pStyle w:val="aff9"/>
      </w:pPr>
      <w:r w:rsidRPr="00B1057B">
        <w:t>Положительный заряд:</w:t>
      </w:r>
    </w:p>
    <w:p w:rsidR="00973791" w:rsidRPr="00B1057B" w:rsidRDefault="00973791" w:rsidP="00F643E8">
      <w:r w:rsidRPr="00B1057B">
        <w:t>недостаток электронов</w:t>
      </w:r>
    </w:p>
    <w:p w:rsidR="00973791" w:rsidRPr="00B1057B" w:rsidRDefault="00973791" w:rsidP="00F643E8">
      <w:r w:rsidRPr="00B1057B">
        <w:t xml:space="preserve">В металлах этими частицами являются электроны. Сила тока (I) определяется количеством заряженных частиц, проходящих через поперечное сечение проводника в единицу времени, и измеряется в амперах (А). </w:t>
      </w:r>
    </w:p>
    <w:p w:rsidR="00973791" w:rsidRPr="00B1057B" w:rsidRDefault="00973791" w:rsidP="00F643E8">
      <w:r w:rsidRPr="00B1057B">
        <w:t xml:space="preserve">Силу тока измеряют амперметром, который включается </w:t>
      </w:r>
      <w:r w:rsidRPr="00B1057B">
        <w:rPr>
          <w:u w:val="single"/>
        </w:rPr>
        <w:t>последовательно</w:t>
      </w:r>
      <w:r w:rsidRPr="00B1057B">
        <w:t xml:space="preserve"> с потребителем (приёмником) электрической энергии. Ниже приведена схема включения амперметра для измерения тока через резистор </w:t>
      </w:r>
      <w:r w:rsidRPr="00B1057B">
        <w:rPr>
          <w:i/>
        </w:rPr>
        <w:t>R</w:t>
      </w:r>
      <w:r w:rsidRPr="00B1057B">
        <w:t xml:space="preserve"> и условное обозначение миллиамперметра. Внутреннее сопротивление амперметра </w:t>
      </w:r>
      <w:r w:rsidRPr="00B1057B">
        <w:rPr>
          <w:u w:val="single"/>
        </w:rPr>
        <w:t>маленькое</w:t>
      </w:r>
      <w:r w:rsidRPr="00B1057B">
        <w:t>, чтобы не влиять на показания измерения.</w:t>
      </w:r>
    </w:p>
    <w:p w:rsidR="00973791" w:rsidRPr="00B1057B" w:rsidRDefault="00973791" w:rsidP="00F643E8">
      <w:r w:rsidRPr="00B1057B">
        <w:rPr>
          <w:noProof/>
          <w:lang w:eastAsia="ru-RU"/>
        </w:rPr>
        <w:lastRenderedPageBreak/>
        <mc:AlternateContent>
          <mc:Choice Requires="wpg">
            <w:drawing>
              <wp:anchor distT="71755" distB="144145" distL="114300" distR="114300" simplePos="0" relativeHeight="251603968" behindDoc="0" locked="1" layoutInCell="0" allowOverlap="1" wp14:anchorId="5B131FA3" wp14:editId="07B19B24">
                <wp:simplePos x="0" y="0"/>
                <wp:positionH relativeFrom="column">
                  <wp:posOffset>1377315</wp:posOffset>
                </wp:positionH>
                <wp:positionV relativeFrom="paragraph">
                  <wp:posOffset>82550</wp:posOffset>
                </wp:positionV>
                <wp:extent cx="3504565" cy="662940"/>
                <wp:effectExtent l="0" t="0" r="38735" b="3810"/>
                <wp:wrapTopAndBottom/>
                <wp:docPr id="33" name="Группа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04565" cy="662940"/>
                          <a:chOff x="3033" y="8089"/>
                          <a:chExt cx="5519" cy="1044"/>
                        </a:xfrm>
                      </wpg:grpSpPr>
                      <wps:wsp>
                        <wps:cNvPr id="34" name="Line 23"/>
                        <wps:cNvCnPr/>
                        <wps:spPr bwMode="auto">
                          <a:xfrm>
                            <a:off x="3187" y="8742"/>
                            <a:ext cx="266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5" name="Line 24"/>
                        <wps:cNvCnPr/>
                        <wps:spPr bwMode="auto">
                          <a:xfrm>
                            <a:off x="7135" y="8742"/>
                            <a:ext cx="1417"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 name="Oval 25"/>
                        <wps:cNvSpPr>
                          <a:spLocks noChangeArrowheads="1"/>
                        </wps:cNvSpPr>
                        <wps:spPr bwMode="auto">
                          <a:xfrm>
                            <a:off x="7571" y="8456"/>
                            <a:ext cx="567" cy="567"/>
                          </a:xfrm>
                          <a:prstGeom prst="ellipse">
                            <a:avLst/>
                          </a:prstGeom>
                          <a:solidFill>
                            <a:srgbClr val="FFFFFF"/>
                          </a:solidFill>
                          <a:ln w="19050">
                            <a:solidFill>
                              <a:srgbClr val="000000"/>
                            </a:solidFill>
                            <a:round/>
                            <a:headEnd/>
                            <a:tailEnd/>
                          </a:ln>
                        </wps:spPr>
                        <wps:bodyPr rot="0" vert="horz" wrap="square" lIns="90000" tIns="46800" rIns="91440" bIns="45720" anchor="t" anchorCtr="0" upright="1">
                          <a:noAutofit/>
                        </wps:bodyPr>
                      </wps:wsp>
                      <wps:wsp>
                        <wps:cNvPr id="37" name="Text Box 26"/>
                        <wps:cNvSpPr txBox="1">
                          <a:spLocks noChangeArrowheads="1"/>
                        </wps:cNvSpPr>
                        <wps:spPr bwMode="auto">
                          <a:xfrm>
                            <a:off x="6984" y="8090"/>
                            <a:ext cx="786"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PA</w:t>
                              </w:r>
                            </w:p>
                          </w:txbxContent>
                        </wps:txbx>
                        <wps:bodyPr rot="0" vert="horz" wrap="square" lIns="90000" tIns="46800" rIns="91440" bIns="45720" anchor="t" anchorCtr="0" upright="1">
                          <a:noAutofit/>
                        </wps:bodyPr>
                      </wps:wsp>
                      <wps:wsp>
                        <wps:cNvPr id="38" name="Oval 27"/>
                        <wps:cNvSpPr>
                          <a:spLocks noChangeArrowheads="1"/>
                        </wps:cNvSpPr>
                        <wps:spPr bwMode="auto">
                          <a:xfrm>
                            <a:off x="3620" y="8456"/>
                            <a:ext cx="567" cy="567"/>
                          </a:xfrm>
                          <a:prstGeom prst="ellipse">
                            <a:avLst/>
                          </a:prstGeom>
                          <a:solidFill>
                            <a:srgbClr val="FFFFFF"/>
                          </a:solidFill>
                          <a:ln w="19050">
                            <a:solidFill>
                              <a:srgbClr val="000000"/>
                            </a:solidFill>
                            <a:round/>
                            <a:headEnd/>
                            <a:tailEnd/>
                          </a:ln>
                        </wps:spPr>
                        <wps:bodyPr rot="0" vert="horz" wrap="square" lIns="90000" tIns="46800" rIns="91440" bIns="45720" anchor="t" anchorCtr="0" upright="1">
                          <a:noAutofit/>
                        </wps:bodyPr>
                      </wps:wsp>
                      <wps:wsp>
                        <wps:cNvPr id="39" name="Text Box 28"/>
                        <wps:cNvSpPr txBox="1">
                          <a:spLocks noChangeArrowheads="1"/>
                        </wps:cNvSpPr>
                        <wps:spPr bwMode="auto">
                          <a:xfrm>
                            <a:off x="3033" y="8089"/>
                            <a:ext cx="786"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PA</w:t>
                              </w:r>
                            </w:p>
                          </w:txbxContent>
                        </wps:txbx>
                        <wps:bodyPr rot="0" vert="horz" wrap="square" lIns="90000" tIns="46800" rIns="91440" bIns="45720" anchor="t" anchorCtr="0" upright="1">
                          <a:noAutofit/>
                        </wps:bodyPr>
                      </wps:wsp>
                      <wps:wsp>
                        <wps:cNvPr id="40" name="Rectangle 29"/>
                        <wps:cNvSpPr>
                          <a:spLocks noChangeArrowheads="1"/>
                        </wps:cNvSpPr>
                        <wps:spPr bwMode="auto">
                          <a:xfrm>
                            <a:off x="4710" y="8629"/>
                            <a:ext cx="567" cy="227"/>
                          </a:xfrm>
                          <a:prstGeom prst="rect">
                            <a:avLst/>
                          </a:prstGeom>
                          <a:solidFill>
                            <a:srgbClr val="FFFFFF"/>
                          </a:solidFill>
                          <a:ln w="19050">
                            <a:solidFill>
                              <a:srgbClr val="000000"/>
                            </a:solidFill>
                            <a:miter lim="800000"/>
                            <a:headEnd/>
                            <a:tailEnd/>
                          </a:ln>
                        </wps:spPr>
                        <wps:bodyPr rot="0" vert="horz" wrap="square" lIns="90000" tIns="46800" rIns="91440" bIns="45720" anchor="t" anchorCtr="0" upright="1">
                          <a:noAutofit/>
                        </wps:bodyPr>
                      </wps:wsp>
                      <wps:wsp>
                        <wps:cNvPr id="41" name="Text Box 30"/>
                        <wps:cNvSpPr txBox="1">
                          <a:spLocks noChangeArrowheads="1"/>
                        </wps:cNvSpPr>
                        <wps:spPr bwMode="auto">
                          <a:xfrm>
                            <a:off x="4764" y="8091"/>
                            <a:ext cx="615"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R</w:t>
                              </w:r>
                            </w:p>
                          </w:txbxContent>
                        </wps:txbx>
                        <wps:bodyPr rot="0" vert="horz" wrap="square" lIns="90000" tIns="46800" rIns="91440" bIns="45720" anchor="t" anchorCtr="0" upright="1">
                          <a:noAutofit/>
                        </wps:bodyPr>
                      </wps:wsp>
                      <wps:wsp>
                        <wps:cNvPr id="42" name="Text Box 31"/>
                        <wps:cNvSpPr txBox="1">
                          <a:spLocks noChangeArrowheads="1"/>
                        </wps:cNvSpPr>
                        <wps:spPr bwMode="auto">
                          <a:xfrm>
                            <a:off x="3648" y="8462"/>
                            <a:ext cx="908" cy="6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A</w:t>
                              </w:r>
                            </w:p>
                          </w:txbxContent>
                        </wps:txbx>
                        <wps:bodyPr rot="0" vert="horz" wrap="square" lIns="90000" tIns="46800" rIns="91440" bIns="45720" anchor="t" anchorCtr="0" upright="1">
                          <a:noAutofit/>
                        </wps:bodyPr>
                      </wps:wsp>
                      <wps:wsp>
                        <wps:cNvPr id="43" name="Text Box 32"/>
                        <wps:cNvSpPr txBox="1">
                          <a:spLocks noChangeArrowheads="1"/>
                        </wps:cNvSpPr>
                        <wps:spPr bwMode="auto">
                          <a:xfrm>
                            <a:off x="7480" y="8451"/>
                            <a:ext cx="1062" cy="6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rPr>
                                  <w:lang w:val="en-US"/>
                                </w:rPr>
                              </w:pPr>
                              <w:r>
                                <w:rPr>
                                  <w:lang w:val="en-US"/>
                                </w:rPr>
                                <w:t>mA</w:t>
                              </w:r>
                            </w:p>
                          </w:txbxContent>
                        </wps:txbx>
                        <wps:bodyPr rot="0" vert="horz" wrap="square" lIns="90000" tIns="46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131FA3" id="Группа 33" o:spid="_x0000_s1112" style="position:absolute;left:0;text-align:left;margin-left:108.45pt;margin-top:6.5pt;width:275.95pt;height:52.2pt;z-index:251603968;mso-wrap-distance-top:5.65pt;mso-wrap-distance-bottom:11.35pt;mso-position-horizontal-relative:text;mso-position-vertical-relative:text" coordorigin="3033,8089" coordsize="5519,1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" o:allowincell="f">
                <v:line id="Line 23" o:spid="_x0000_s1113" style="position:absolute;visibility:visible;mso-wrap-style:square" from="3187,8742" to="5852,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04NwwAAANsAAAAPAAAAZHJzL2Rvd25yZXYueG1sRI9Ba8JA&#10;FITvBf/D8gRvdWMt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OqtODcMAAADbAAAADwAA&#10;AAAAAAAAAAAAAAAHAgAAZHJzL2Rvd25yZXYueG1sUEsFBgAAAAADAAMAtwAAAPcCAAAAAA==&#10;" strokeweight="1.5pt"/>
                <v:line id="Line 24" o:spid="_x0000_s1114" style="position:absolute;visibility:visible;mso-wrap-style:square" from="7135,8742" to="8552,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WwwAAANsAAAAPAAAAZHJzL2Rvd25yZXYueG1sRI9Ba8JA&#10;FITvBf/D8gRvdWOl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VefrlsMAAADbAAAADwAA&#10;AAAAAAAAAAAAAAAHAgAAZHJzL2Rvd25yZXYueG1sUEsFBgAAAAADAAMAtwAAAPcCAAAAAA==&#10;" strokeweight="1.5pt"/>
                <v:oval id="Oval 25" o:spid="_x0000_s1115" style="position:absolute;left:7571;top:8456;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" strokeweight="1.5pt">
                  <v:textbox inset="2.5mm,1.3mm"/>
                </v:oval>
                <v:shape id="Text Box 26" o:spid="_x0000_s1116" type="#_x0000_t202" style="position:absolute;left:6984;top:8090;width:786;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" filled="f" stroked="f">
                  <v:textbox inset="2.5mm,1.3mm">
                    <w:txbxContent>
                      <w:p w:rsidR="00CD4978" w:rsidRDefault="00CD4978" w:rsidP="00BA3EF9">
                        <w:pPr>
                          <w:pStyle w:val="affa"/>
                        </w:pPr>
                        <w:r>
                          <w:t>PA</w:t>
                        </w:r>
                      </w:p>
                    </w:txbxContent>
                  </v:textbox>
                </v:shape>
                <v:oval id="Oval 27" o:spid="_x0000_s1117" style="position:absolute;left:3620;top:8456;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" strokeweight="1.5pt">
                  <v:textbox inset="2.5mm,1.3mm"/>
                </v:oval>
                <v:shape id="Text Box 28" o:spid="_x0000_s1118" type="#_x0000_t202" style="position:absolute;left:3033;top:8089;width:786;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" filled="f" stroked="f">
                  <v:textbox inset="2.5mm,1.3mm">
                    <w:txbxContent>
                      <w:p w:rsidR="00CD4978" w:rsidRDefault="00CD4978" w:rsidP="00BA3EF9">
                        <w:pPr>
                          <w:pStyle w:val="affa"/>
                        </w:pPr>
                        <w:r>
                          <w:t>PA</w:t>
                        </w:r>
                      </w:p>
                    </w:txbxContent>
                  </v:textbox>
                </v:shape>
                <v:rect id="Rectangle 29" o:spid="_x0000_s1119" style="position:absolute;left:4710;top:8629;width:56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" strokeweight="1.5pt">
                  <v:textbox inset="2.5mm,1.3mm"/>
                </v:rect>
                <v:shape id="Text Box 30" o:spid="_x0000_s1120" type="#_x0000_t202" style="position:absolute;left:4764;top:8091;width:615;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" filled="f" stroked="f">
                  <v:textbox inset="2.5mm,1.3mm">
                    <w:txbxContent>
                      <w:p w:rsidR="00CD4978" w:rsidRDefault="00CD4978" w:rsidP="00BA3EF9">
                        <w:pPr>
                          <w:pStyle w:val="affa"/>
                        </w:pPr>
                        <w:r>
                          <w:t>R</w:t>
                        </w:r>
                      </w:p>
                    </w:txbxContent>
                  </v:textbox>
                </v:shape>
                <v:shape id="Text Box 31" o:spid="_x0000_s1121" type="#_x0000_t202" style="position:absolute;left:3648;top:8462;width:908;height: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" filled="f" stroked="f">
                  <v:textbox inset="2.5mm,1.3mm">
                    <w:txbxContent>
                      <w:p w:rsidR="00CD4978" w:rsidRDefault="00CD4978" w:rsidP="00BA3EF9">
                        <w:pPr>
                          <w:pStyle w:val="affa"/>
                        </w:pPr>
                        <w:r>
                          <w:t>A</w:t>
                        </w:r>
                      </w:p>
                    </w:txbxContent>
                  </v:textbox>
                </v:shape>
                <v:shape id="Text Box 32" o:spid="_x0000_s1122" type="#_x0000_t202" style="position:absolute;left:7480;top:8451;width:1062;height: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" filled="f" stroked="f">
                  <v:textbox inset="2.5mm,1.3mm">
                    <w:txbxContent>
                      <w:p w:rsidR="00CD4978" w:rsidRDefault="00CD4978" w:rsidP="00BA3EF9">
                        <w:pPr>
                          <w:pStyle w:val="affa"/>
                          <w:rPr>
                            <w:lang w:val="en-US"/>
                          </w:rPr>
                        </w:pPr>
                        <w:r>
                          <w:rPr>
                            <w:lang w:val="en-US"/>
                          </w:rPr>
                          <w:t>mA</w:t>
                        </w:r>
                      </w:p>
                    </w:txbxContent>
                  </v:textbox>
                </v:shape>
                <w10:wrap type="topAndBottom"/>
                <w10:anchorlock/>
              </v:group>
            </w:pict>
          </mc:Fallback>
        </mc:AlternateContent>
      </w:r>
      <w:r w:rsidRPr="00B1057B">
        <w:t xml:space="preserve">Сила тока зависит от напряжения источника питания, которое обозначается буквой U и измеряется в вольтах (В). </w:t>
      </w:r>
    </w:p>
    <w:p w:rsidR="00973791" w:rsidRPr="00B1057B" w:rsidRDefault="00973791" w:rsidP="00F643E8">
      <w:r w:rsidRPr="00B1057B">
        <w:t xml:space="preserve">Напряжение измеряют вольтметром, подключая его </w:t>
      </w:r>
      <w:r w:rsidRPr="00B1057B">
        <w:rPr>
          <w:u w:val="single"/>
        </w:rPr>
        <w:t>параллельно</w:t>
      </w:r>
      <w:r w:rsidRPr="00B1057B">
        <w:t xml:space="preserve"> источнику или потребителю электрической энергии, чтобы на них действовало одинаковое напряжение.</w:t>
      </w:r>
    </w:p>
    <w:p w:rsidR="00973791" w:rsidRPr="00B1057B" w:rsidRDefault="00973791" w:rsidP="00F643E8">
      <w:r w:rsidRPr="00B1057B">
        <w:t xml:space="preserve">Внутреннее сопротивление вольтметра </w:t>
      </w:r>
      <w:r w:rsidRPr="00B1057B">
        <w:rPr>
          <w:u w:val="single"/>
        </w:rPr>
        <w:t>большое</w:t>
      </w:r>
      <w:r w:rsidRPr="00B1057B">
        <w:t>, чтобы не влиять на показания измерения.</w:t>
      </w:r>
      <w:r w:rsidRPr="00B1057B">
        <w:rPr>
          <w:noProof/>
          <w:lang w:eastAsia="ru-RU"/>
        </w:rPr>
        <mc:AlternateContent>
          <mc:Choice Requires="wpg">
            <w:drawing>
              <wp:anchor distT="107950" distB="144145" distL="114300" distR="114300" simplePos="0" relativeHeight="251601920" behindDoc="0" locked="1" layoutInCell="0" allowOverlap="1" wp14:anchorId="43996F46" wp14:editId="704E96EF">
                <wp:simplePos x="0" y="0"/>
                <wp:positionH relativeFrom="column">
                  <wp:posOffset>2256155</wp:posOffset>
                </wp:positionH>
                <wp:positionV relativeFrom="paragraph">
                  <wp:posOffset>120015</wp:posOffset>
                </wp:positionV>
                <wp:extent cx="1699260" cy="777875"/>
                <wp:effectExtent l="4445" t="8890" r="1270" b="13335"/>
                <wp:wrapTopAndBottom/>
                <wp:docPr id="44" name="Группа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9260" cy="777875"/>
                          <a:chOff x="4687" y="12061"/>
                          <a:chExt cx="2676" cy="1225"/>
                        </a:xfrm>
                      </wpg:grpSpPr>
                      <wps:wsp>
                        <wps:cNvPr id="45" name="Line 11"/>
                        <wps:cNvCnPr/>
                        <wps:spPr bwMode="auto">
                          <a:xfrm>
                            <a:off x="6214" y="12094"/>
                            <a:ext cx="0" cy="11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6" name="Oval 12"/>
                        <wps:cNvSpPr>
                          <a:spLocks noChangeAspect="1" noChangeArrowheads="1"/>
                        </wps:cNvSpPr>
                        <wps:spPr bwMode="auto">
                          <a:xfrm>
                            <a:off x="5930" y="12390"/>
                            <a:ext cx="567" cy="56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47" name="Line 13"/>
                        <wps:cNvCnPr/>
                        <wps:spPr bwMode="auto">
                          <a:xfrm>
                            <a:off x="5363" y="12106"/>
                            <a:ext cx="0" cy="113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14"/>
                        <wps:cNvSpPr>
                          <a:spLocks noChangeArrowheads="1"/>
                        </wps:cNvSpPr>
                        <wps:spPr bwMode="auto">
                          <a:xfrm>
                            <a:off x="5250" y="12390"/>
                            <a:ext cx="227" cy="567"/>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49" name="Line 15"/>
                        <wps:cNvCnPr/>
                        <wps:spPr bwMode="auto">
                          <a:xfrm>
                            <a:off x="4850" y="12106"/>
                            <a:ext cx="137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 name="Line 16"/>
                        <wps:cNvCnPr/>
                        <wps:spPr bwMode="auto">
                          <a:xfrm>
                            <a:off x="4853" y="13240"/>
                            <a:ext cx="137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1" name="Oval 17"/>
                        <wps:cNvSpPr>
                          <a:spLocks noChangeAspect="1" noChangeArrowheads="1"/>
                        </wps:cNvSpPr>
                        <wps:spPr bwMode="auto">
                          <a:xfrm>
                            <a:off x="5318" y="12061"/>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2" name="Oval 18"/>
                        <wps:cNvSpPr>
                          <a:spLocks noChangeAspect="1" noChangeArrowheads="1"/>
                        </wps:cNvSpPr>
                        <wps:spPr bwMode="auto">
                          <a:xfrm>
                            <a:off x="5318" y="13195"/>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53" name="Text Box 19"/>
                        <wps:cNvSpPr txBox="1">
                          <a:spLocks noChangeArrowheads="1"/>
                        </wps:cNvSpPr>
                        <wps:spPr bwMode="auto">
                          <a:xfrm>
                            <a:off x="6556" y="12434"/>
                            <a:ext cx="80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rPr>
                                  <w:lang w:val="en-US"/>
                                </w:rPr>
                              </w:pPr>
                              <w:r>
                                <w:rPr>
                                  <w:lang w:val="en-US"/>
                                </w:rPr>
                                <w:t>PV</w:t>
                              </w:r>
                            </w:p>
                          </w:txbxContent>
                        </wps:txbx>
                        <wps:bodyPr rot="0" vert="horz" wrap="square" lIns="91440" tIns="45720" rIns="91440" bIns="45720" anchor="t" anchorCtr="0" upright="1">
                          <a:noAutofit/>
                        </wps:bodyPr>
                      </wps:wsp>
                      <wps:wsp>
                        <wps:cNvPr id="54" name="Text Box 20"/>
                        <wps:cNvSpPr txBox="1">
                          <a:spLocks noChangeArrowheads="1"/>
                        </wps:cNvSpPr>
                        <wps:spPr bwMode="auto">
                          <a:xfrm>
                            <a:off x="4687" y="12434"/>
                            <a:ext cx="80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R</w:t>
                              </w:r>
                            </w:p>
                          </w:txbxContent>
                        </wps:txbx>
                        <wps:bodyPr rot="0" vert="horz" wrap="square" lIns="91440" tIns="45720" rIns="91440" bIns="45720" anchor="t" anchorCtr="0" upright="1">
                          <a:noAutofit/>
                        </wps:bodyPr>
                      </wps:wsp>
                      <wps:wsp>
                        <wps:cNvPr id="55" name="Text Box 21"/>
                        <wps:cNvSpPr txBox="1">
                          <a:spLocks noChangeArrowheads="1"/>
                        </wps:cNvSpPr>
                        <wps:spPr bwMode="auto">
                          <a:xfrm>
                            <a:off x="5951" y="12434"/>
                            <a:ext cx="666"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V</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996F46" id="Группа 44" o:spid="_x0000_s1123" style="position:absolute;left:0;text-align:left;margin-left:177.65pt;margin-top:9.45pt;width:133.8pt;height:61.25pt;z-index:251601920;mso-wrap-distance-top:8.5pt;mso-wrap-distance-bottom:11.35pt;mso-position-horizontal-relative:text;mso-position-vertical-relative:text" coordorigin="4687,12061" coordsize="2676,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" o:allowincell="f">
                <v:line id="Line 11" o:spid="_x0000_s1124" style="position:absolute;visibility:visible;mso-wrap-style:square" from="6214,12094" to="6214,13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oval id="Oval 12" o:spid="_x0000_s1125" style="position:absolute;left:5930;top:12390;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" strokeweight="1.5pt">
                  <o:lock v:ext="edit" aspectratio="t"/>
                </v:oval>
                <v:line id="Line 13" o:spid="_x0000_s1126" style="position:absolute;visibility:visible;mso-wrap-style:square" from="5363,12106" to="5363,1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6MHxAAAANsAAAAPAAAAZHJzL2Rvd25yZXYueG1sRI9Pa8JA&#10;FMTvhX6H5RW81Y21WI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JJ/owfEAAAA2wAAAA8A&#10;AAAAAAAAAAAAAAAABwIAAGRycy9kb3ducmV2LnhtbFBLBQYAAAAAAwADALcAAAD4AgAAAAA=&#10;" strokeweight="1.5pt"/>
                <v:rect id="Rectangle 14" o:spid="_x0000_s1127" style="position:absolute;left:5250;top:12390;width:22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" strokeweight="1.5pt"/>
                <v:line id="Line 15" o:spid="_x0000_s1128" style="position:absolute;visibility:visible;mso-wrap-style:square" from="4850,12106" to="6228,1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LuxAAAANsAAAAPAAAAZHJzL2Rvd25yZXYueG1sRI9Pa8JA&#10;FMTvhX6H5RW81Y21SI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Iysku7EAAAA2wAAAA8A&#10;AAAAAAAAAAAAAAAABwIAAGRycy9kb3ducmV2LnhtbFBLBQYAAAAAAwADALcAAAD4AgAAAAA=&#10;" strokeweight="1.5pt"/>
                <v:line id="Line 16" o:spid="_x0000_s1129" style="position:absolute;visibility:visible;mso-wrap-style:square" from="4853,13240" to="6229,13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2uwAAAANsAAAAPAAAAZHJzL2Rvd25yZXYueG1sRE/Pa8Iw&#10;FL4L+x/CG+ym6RRl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mE+trsAAAADbAAAADwAAAAAA&#10;AAAAAAAAAAAHAgAAZHJzL2Rvd25yZXYueG1sUEsFBgAAAAADAAMAtwAAAPQCAAAAAA==&#10;" strokeweight="1.5pt"/>
                <v:oval id="Oval 17" o:spid="_x0000_s1130" style="position:absolute;left:5318;top:12061;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" fillcolor="black">
                  <o:lock v:ext="edit" aspectratio="t"/>
                </v:oval>
                <v:oval id="Oval 18" o:spid="_x0000_s1131" style="position:absolute;left:5318;top:13195;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" fillcolor="black">
                  <o:lock v:ext="edit" aspectratio="t"/>
                </v:oval>
                <v:shape id="Text Box 19" o:spid="_x0000_s1132" type="#_x0000_t202" style="position:absolute;left:6556;top:12434;width:80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rsidR="00CD4978" w:rsidRDefault="00CD4978" w:rsidP="00BA3EF9">
                        <w:pPr>
                          <w:pStyle w:val="affa"/>
                          <w:rPr>
                            <w:lang w:val="en-US"/>
                          </w:rPr>
                        </w:pPr>
                        <w:r>
                          <w:rPr>
                            <w:lang w:val="en-US"/>
                          </w:rPr>
                          <w:t>PV</w:t>
                        </w:r>
                      </w:p>
                    </w:txbxContent>
                  </v:textbox>
                </v:shape>
                <v:shape id="Text Box 20" o:spid="_x0000_s1133" type="#_x0000_t202" style="position:absolute;left:4687;top:12434;width:80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rsidR="00CD4978" w:rsidRDefault="00CD4978" w:rsidP="00BA3EF9">
                        <w:pPr>
                          <w:pStyle w:val="affa"/>
                        </w:pPr>
                        <w:r>
                          <w:t>R</w:t>
                        </w:r>
                      </w:p>
                    </w:txbxContent>
                  </v:textbox>
                </v:shape>
                <v:shape id="Text Box 21" o:spid="_x0000_s1134" type="#_x0000_t202" style="position:absolute;left:5951;top:12434;width:66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rsidR="00CD4978" w:rsidRDefault="00CD4978" w:rsidP="00BA3EF9">
                        <w:pPr>
                          <w:pStyle w:val="affa"/>
                        </w:pPr>
                        <w:r>
                          <w:t>V</w:t>
                        </w:r>
                      </w:p>
                    </w:txbxContent>
                  </v:textbox>
                </v:shape>
                <w10:wrap type="topAndBottom"/>
                <w10:anchorlock/>
              </v:group>
            </w:pict>
          </mc:Fallback>
        </mc:AlternateContent>
      </w:r>
    </w:p>
    <w:p w:rsidR="00973791" w:rsidRPr="00B1057B" w:rsidRDefault="00973791" w:rsidP="00F643E8">
      <w:r w:rsidRPr="00B1057B">
        <w:rPr>
          <w:noProof/>
          <w:lang w:eastAsia="ru-RU"/>
        </w:rPr>
        <mc:AlternateContent>
          <mc:Choice Requires="wpg">
            <w:drawing>
              <wp:anchor distT="0" distB="144145" distL="114300" distR="114300" simplePos="0" relativeHeight="251606016" behindDoc="0" locked="1" layoutInCell="0" allowOverlap="1" wp14:anchorId="12014C1C" wp14:editId="56D17642">
                <wp:simplePos x="0" y="0"/>
                <wp:positionH relativeFrom="column">
                  <wp:posOffset>2576830</wp:posOffset>
                </wp:positionH>
                <wp:positionV relativeFrom="paragraph">
                  <wp:posOffset>1394460</wp:posOffset>
                </wp:positionV>
                <wp:extent cx="1087755" cy="1182370"/>
                <wp:effectExtent l="0" t="0" r="17145" b="17780"/>
                <wp:wrapTopAndBottom/>
                <wp:docPr id="56" name="Группа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755" cy="1182370"/>
                          <a:chOff x="5204" y="3047"/>
                          <a:chExt cx="1713" cy="1862"/>
                        </a:xfrm>
                      </wpg:grpSpPr>
                      <wps:wsp>
                        <wps:cNvPr id="57" name="Line 34"/>
                        <wps:cNvCnPr/>
                        <wps:spPr bwMode="auto">
                          <a:xfrm>
                            <a:off x="5216" y="3701"/>
                            <a:ext cx="170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Line 35"/>
                        <wps:cNvCnPr/>
                        <wps:spPr bwMode="auto">
                          <a:xfrm>
                            <a:off x="5216" y="4631"/>
                            <a:ext cx="170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Oval 36"/>
                        <wps:cNvSpPr>
                          <a:spLocks noChangeArrowheads="1"/>
                        </wps:cNvSpPr>
                        <wps:spPr bwMode="auto">
                          <a:xfrm>
                            <a:off x="5783" y="4342"/>
                            <a:ext cx="567" cy="567"/>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60" name="Text Box 37"/>
                        <wps:cNvSpPr txBox="1">
                          <a:spLocks noChangeArrowheads="1"/>
                        </wps:cNvSpPr>
                        <wps:spPr bwMode="auto">
                          <a:xfrm>
                            <a:off x="5803" y="4365"/>
                            <a:ext cx="644"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Ω</w:t>
                              </w:r>
                            </w:p>
                          </w:txbxContent>
                        </wps:txbx>
                        <wps:bodyPr rot="0" vert="horz" wrap="square" lIns="91440" tIns="45720" rIns="91440" bIns="45720" anchor="t" anchorCtr="0" upright="1">
                          <a:noAutofit/>
                        </wps:bodyPr>
                      </wps:wsp>
                      <wps:wsp>
                        <wps:cNvPr id="61" name="Text Box 38"/>
                        <wps:cNvSpPr txBox="1">
                          <a:spLocks noChangeArrowheads="1"/>
                        </wps:cNvSpPr>
                        <wps:spPr bwMode="auto">
                          <a:xfrm>
                            <a:off x="5204" y="3975"/>
                            <a:ext cx="786"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BA3EF9">
                              <w:pPr>
                                <w:pStyle w:val="affa"/>
                              </w:pPr>
                              <w:r>
                                <w:t>PR</w:t>
                              </w:r>
                            </w:p>
                          </w:txbxContent>
                        </wps:txbx>
                        <wps:bodyPr rot="0" vert="horz" wrap="square" lIns="91440" tIns="45720" rIns="91440" bIns="45720" anchor="t" anchorCtr="0" upright="1">
                          <a:noAutofit/>
                        </wps:bodyPr>
                      </wps:wsp>
                      <wps:wsp>
                        <wps:cNvPr id="62" name="Rectangle 39"/>
                        <wps:cNvSpPr>
                          <a:spLocks noChangeArrowheads="1"/>
                        </wps:cNvSpPr>
                        <wps:spPr bwMode="auto">
                          <a:xfrm>
                            <a:off x="5783" y="3588"/>
                            <a:ext cx="567" cy="227"/>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63" name="Text Box 40"/>
                        <wps:cNvSpPr txBox="1">
                          <a:spLocks noChangeArrowheads="1"/>
                        </wps:cNvSpPr>
                        <wps:spPr bwMode="auto">
                          <a:xfrm>
                            <a:off x="5870" y="3047"/>
                            <a:ext cx="615" cy="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Pr="00F643E8" w:rsidRDefault="00CD4978" w:rsidP="00BA3EF9">
                              <w:pPr>
                                <w:pStyle w:val="affa"/>
                              </w:pPr>
                              <w:r w:rsidRPr="00F643E8">
                                <w:t>R</w:t>
                              </w:r>
                            </w:p>
                          </w:txbxContent>
                        </wps:txbx>
                        <wps:bodyPr rot="0" vert="horz" wrap="square" lIns="91440" tIns="45720" rIns="91440" bIns="45720" anchor="t" anchorCtr="0" upright="1">
                          <a:noAutofit/>
                        </wps:bodyPr>
                      </wps:wsp>
                      <wps:wsp>
                        <wps:cNvPr id="510" name="Line 41"/>
                        <wps:cNvCnPr/>
                        <wps:spPr bwMode="auto">
                          <a:xfrm>
                            <a:off x="5232" y="3687"/>
                            <a:ext cx="0" cy="9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11" name="Line 42"/>
                        <wps:cNvCnPr/>
                        <wps:spPr bwMode="auto">
                          <a:xfrm>
                            <a:off x="6903" y="3687"/>
                            <a:ext cx="0" cy="9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014C1C" id="Группа 56" o:spid="_x0000_s1135" style="position:absolute;left:0;text-align:left;margin-left:202.9pt;margin-top:109.8pt;width:85.65pt;height:93.1pt;z-index:251606016;mso-wrap-distance-bottom:11.35pt;mso-position-horizontal-relative:text;mso-position-vertical-relative:text" coordorigin="5204,3047" coordsize="1713,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" o:allowincell="f">
                <v:line id="Line 34" o:spid="_x0000_s1136" style="position:absolute;visibility:visible;mso-wrap-style:square" from="5216,3701" to="6917,3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35" o:spid="_x0000_s1137" style="position:absolute;visibility:visible;mso-wrap-style:square" from="5216,4631" to="6917,4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oval id="Oval 36" o:spid="_x0000_s1138" style="position:absolute;left:5783;top:4342;width:56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" strokeweight="1.5pt"/>
                <v:shape id="Text Box 37" o:spid="_x0000_s1139" type="#_x0000_t202" style="position:absolute;left:5803;top:4365;width:644;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rsidR="00CD4978" w:rsidRDefault="00CD4978" w:rsidP="00BA3EF9">
                        <w:pPr>
                          <w:pStyle w:val="affa"/>
                        </w:pPr>
                        <w:r>
                          <w:t>Ω</w:t>
                        </w:r>
                      </w:p>
                    </w:txbxContent>
                  </v:textbox>
                </v:shape>
                <v:shape id="Text Box 38" o:spid="_x0000_s1140" type="#_x0000_t202" style="position:absolute;left:5204;top:3975;width:786;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rsidR="00CD4978" w:rsidRDefault="00CD4978" w:rsidP="00BA3EF9">
                        <w:pPr>
                          <w:pStyle w:val="affa"/>
                        </w:pPr>
                        <w:r>
                          <w:t>PR</w:t>
                        </w:r>
                      </w:p>
                    </w:txbxContent>
                  </v:textbox>
                </v:shape>
                <v:rect id="Rectangle 39" o:spid="_x0000_s1141" style="position:absolute;left:5783;top:3588;width:56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" strokeweight="1.5pt"/>
                <v:shape id="Text Box 40" o:spid="_x0000_s1142" type="#_x0000_t202" style="position:absolute;left:5870;top:3047;width:615;height: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rsidR="00CD4978" w:rsidRPr="00F643E8" w:rsidRDefault="00CD4978" w:rsidP="00BA3EF9">
                        <w:pPr>
                          <w:pStyle w:val="affa"/>
                        </w:pPr>
                        <w:r w:rsidRPr="00F643E8">
                          <w:t>R</w:t>
                        </w:r>
                      </w:p>
                    </w:txbxContent>
                  </v:textbox>
                </v:shape>
                <v:line id="Line 41" o:spid="_x0000_s1143" style="position:absolute;visibility:visible;mso-wrap-style:square" from="5232,3687" to="5232,4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" strokeweight="1.5pt"/>
                <v:line id="Line 42" o:spid="_x0000_s1144" style="position:absolute;visibility:visible;mso-wrap-style:square" from="6903,3687" to="6903,4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" strokeweight="1.5pt"/>
                <w10:wrap type="topAndBottom"/>
                <w10:anchorlock/>
              </v:group>
            </w:pict>
          </mc:Fallback>
        </mc:AlternateContent>
      </w:r>
      <w:r w:rsidRPr="00B1057B">
        <w:t>Все проводники и потребители электрической энергии оказывают сопротивление протекающему через них электрическому току. Сопротивление обозначают буквой R и измеряют омметром в омах (Ом). При измерении сопротивления необходимо следить, чтобы к омметру был подключён только измеряемый элемент электрической цепи.</w:t>
      </w:r>
    </w:p>
    <w:p w:rsidR="00973791" w:rsidRPr="00B1057B" w:rsidRDefault="00973791" w:rsidP="00F643E8">
      <w:r w:rsidRPr="00B1057B">
        <w:t>Если элемент цепи нельзя извлечь из схемы, то для измерения его сопротивления можно воспользоваться законом Ома для участка цепи:</w:t>
      </w:r>
    </w:p>
    <w:p w:rsidR="00973791" w:rsidRPr="00B1057B" w:rsidRDefault="00973791" w:rsidP="0087442E">
      <w:pPr>
        <w:pStyle w:val="18"/>
        <w:spacing w:line="276" w:lineRule="auto"/>
        <w:jc w:val="center"/>
        <w:rPr>
          <w:sz w:val="28"/>
          <w:szCs w:val="28"/>
          <w:lang w:val="ru-RU"/>
        </w:rPr>
      </w:pPr>
      <w:r w:rsidRPr="00B1057B">
        <w:rPr>
          <w:position w:val="-32"/>
          <w:sz w:val="28"/>
          <w:szCs w:val="28"/>
        </w:rPr>
        <w:object w:dxaOrig="940" w:dyaOrig="859">
          <v:shape id="_x0000_i1026" type="#_x0000_t75" style="width:48pt;height:42.75pt" o:ole="" fillcolor="window">
            <v:imagedata r:id="rId122" o:title=""/>
          </v:shape>
          <o:OLEObject Type="Embed" ProgID="Equation.3" ShapeID="_x0000_i1026" DrawAspect="Content" ObjectID="_1632638480" r:id="rId123"/>
        </w:object>
      </w:r>
    </w:p>
    <w:p w:rsidR="00973791" w:rsidRPr="00B1057B" w:rsidRDefault="00973791" w:rsidP="00F643E8">
      <w:r w:rsidRPr="00B1057B">
        <w:t>Закон Ома выражает взаимосвязь трех физических величин: силы тока I, напряжения U и сопротивления R.</w:t>
      </w:r>
    </w:p>
    <w:p w:rsidR="00973791" w:rsidRPr="00B1057B" w:rsidRDefault="00973791" w:rsidP="00F643E8">
      <w:r w:rsidRPr="00B1057B">
        <w:t>Сила тока:</w:t>
      </w:r>
      <w:r w:rsidRPr="00B1057B">
        <w:tab/>
      </w:r>
      <w:r w:rsidRPr="00B1057B">
        <w:tab/>
      </w:r>
      <w:r w:rsidRPr="00B1057B">
        <w:rPr>
          <w:position w:val="-24"/>
        </w:rPr>
        <w:object w:dxaOrig="660" w:dyaOrig="620">
          <v:shape id="_x0000_i1027" type="#_x0000_t75" style="width:33pt;height:30.75pt" o:ole="" fillcolor="window">
            <v:imagedata r:id="rId124" o:title=""/>
          </v:shape>
          <o:OLEObject Type="Embed" ProgID="Equation.3" ShapeID="_x0000_i1027" DrawAspect="Content" ObjectID="_1632638481" r:id="rId125"/>
        </w:object>
      </w:r>
    </w:p>
    <w:p w:rsidR="00973791" w:rsidRPr="00B1057B" w:rsidRDefault="00973791" w:rsidP="00F643E8">
      <w:r w:rsidRPr="00B1057B">
        <w:t>Напряжение:</w:t>
      </w:r>
      <w:r w:rsidRPr="00B1057B">
        <w:tab/>
      </w:r>
      <w:r w:rsidRPr="00B1057B">
        <w:tab/>
      </w:r>
      <w:r w:rsidRPr="00B1057B">
        <w:rPr>
          <w:position w:val="-6"/>
        </w:rPr>
        <w:object w:dxaOrig="920" w:dyaOrig="279">
          <v:shape id="_x0000_i1028" type="#_x0000_t75" style="width:45.75pt;height:15pt" o:ole="" fillcolor="window">
            <v:imagedata r:id="rId126" o:title=""/>
          </v:shape>
          <o:OLEObject Type="Embed" ProgID="Equation.3" ShapeID="_x0000_i1028" DrawAspect="Content" ObjectID="_1632638482" r:id="rId127"/>
        </w:object>
      </w:r>
    </w:p>
    <w:p w:rsidR="00973791" w:rsidRPr="00B1057B" w:rsidRDefault="00973791" w:rsidP="00F643E8">
      <w:r w:rsidRPr="00B1057B">
        <w:t>Сопротивление:</w:t>
      </w:r>
      <w:r w:rsidRPr="00B1057B">
        <w:tab/>
      </w:r>
      <w:r w:rsidRPr="00B1057B">
        <w:rPr>
          <w:position w:val="-24"/>
        </w:rPr>
        <w:object w:dxaOrig="720" w:dyaOrig="620">
          <v:shape id="_x0000_i1029" type="#_x0000_t75" style="width:36.75pt;height:30.75pt" o:ole="" fillcolor="window">
            <v:imagedata r:id="rId128" o:title=""/>
          </v:shape>
          <o:OLEObject Type="Embed" ProgID="Equation.3" ShapeID="_x0000_i1029" DrawAspect="Content" ObjectID="_1632638483" r:id="rId129"/>
        </w:object>
      </w:r>
    </w:p>
    <w:p w:rsidR="00973791" w:rsidRPr="00B1057B" w:rsidRDefault="00973791" w:rsidP="00F643E8">
      <w:r w:rsidRPr="00B1057B">
        <w:t xml:space="preserve">(Если хочешь знать ампер </w:t>
      </w:r>
      <w:r w:rsidR="006C7C03" w:rsidRPr="00B1057B">
        <w:t xml:space="preserve">– </w:t>
      </w:r>
      <w:r w:rsidRPr="00B1057B">
        <w:t>подели ты U на R)</w:t>
      </w:r>
    </w:p>
    <w:p w:rsidR="00F643E8" w:rsidRPr="00B1057B" w:rsidRDefault="00F643E8" w:rsidP="00F643E8"/>
    <w:p w:rsidR="00973791" w:rsidRPr="00B1057B" w:rsidRDefault="00973791" w:rsidP="00F643E8">
      <w:r w:rsidRPr="00B1057B">
        <w:t xml:space="preserve">Каждый электрический прибор, помимо рабочего напряжения </w:t>
      </w:r>
      <w:r w:rsidRPr="00B1057B">
        <w:rPr>
          <w:i/>
          <w:lang w:val="en-US"/>
        </w:rPr>
        <w:t>U</w:t>
      </w:r>
      <w:r w:rsidRPr="00B1057B">
        <w:t xml:space="preserve">, характеризуется мощностью </w:t>
      </w:r>
      <w:r w:rsidRPr="00B1057B">
        <w:rPr>
          <w:i/>
          <w:lang w:val="en-US"/>
        </w:rPr>
        <w:t>P</w:t>
      </w:r>
      <w:r w:rsidRPr="00B1057B">
        <w:rPr>
          <w:i/>
          <w:spacing w:val="-40"/>
        </w:rPr>
        <w:t xml:space="preserve"> </w:t>
      </w:r>
      <w:r w:rsidRPr="00B1057B">
        <w:rPr>
          <w:i/>
        </w:rPr>
        <w:t>=</w:t>
      </w:r>
      <w:r w:rsidRPr="00B1057B">
        <w:rPr>
          <w:i/>
          <w:spacing w:val="-40"/>
        </w:rPr>
        <w:t xml:space="preserve"> </w:t>
      </w:r>
      <w:r w:rsidRPr="00B1057B">
        <w:rPr>
          <w:i/>
          <w:lang w:val="en-US"/>
        </w:rPr>
        <w:t>U</w:t>
      </w:r>
      <w:r w:rsidRPr="00B1057B">
        <w:rPr>
          <w:i/>
          <w:lang w:val="en-US"/>
        </w:rPr>
        <w:sym w:font="Symbol" w:char="F0D7"/>
      </w:r>
      <w:r w:rsidRPr="00B1057B">
        <w:rPr>
          <w:i/>
          <w:spacing w:val="-60"/>
        </w:rPr>
        <w:t xml:space="preserve"> </w:t>
      </w:r>
      <w:r w:rsidRPr="00B1057B">
        <w:rPr>
          <w:i/>
          <w:lang w:val="en-US"/>
        </w:rPr>
        <w:t>I</w:t>
      </w:r>
      <w:r w:rsidRPr="00B1057B">
        <w:t xml:space="preserve">, которая обычно указывается в паспорте или техническом описании прибора. Электрическая мощность измеряется в ваттах (Вт). </w:t>
      </w:r>
    </w:p>
    <w:p w:rsidR="00973791" w:rsidRPr="00B1057B" w:rsidRDefault="00973791" w:rsidP="00F643E8">
      <w:r w:rsidRPr="00B1057B">
        <w:lastRenderedPageBreak/>
        <w:t xml:space="preserve">По своей сути мощность является скоростью, с которой прибор потребляет электрическую энергию </w:t>
      </w:r>
      <w:r w:rsidRPr="00B1057B">
        <w:rPr>
          <w:i/>
          <w:lang w:val="en-US"/>
        </w:rPr>
        <w:t>W</w:t>
      </w:r>
      <w:r w:rsidRPr="00B1057B">
        <w:rPr>
          <w:i/>
          <w:spacing w:val="-40"/>
        </w:rPr>
        <w:t xml:space="preserve"> </w:t>
      </w:r>
      <w:r w:rsidRPr="00B1057B">
        <w:rPr>
          <w:i/>
        </w:rPr>
        <w:t>=</w:t>
      </w:r>
      <w:r w:rsidRPr="00B1057B">
        <w:rPr>
          <w:i/>
          <w:spacing w:val="-40"/>
        </w:rPr>
        <w:t xml:space="preserve"> </w:t>
      </w:r>
      <w:r w:rsidRPr="00B1057B">
        <w:rPr>
          <w:i/>
          <w:lang w:val="en-US"/>
        </w:rPr>
        <w:t>P</w:t>
      </w:r>
      <w:r w:rsidRPr="00B1057B">
        <w:rPr>
          <w:i/>
          <w:lang w:val="en-US"/>
        </w:rPr>
        <w:sym w:font="Symbol" w:char="F0D7"/>
      </w:r>
      <w:r w:rsidRPr="00B1057B">
        <w:rPr>
          <w:i/>
          <w:spacing w:val="-50"/>
        </w:rPr>
        <w:t xml:space="preserve"> </w:t>
      </w:r>
      <w:r w:rsidRPr="00B1057B">
        <w:rPr>
          <w:i/>
          <w:lang w:val="en-US"/>
        </w:rPr>
        <w:t>t</w:t>
      </w:r>
      <w:r w:rsidRPr="00B1057B">
        <w:t xml:space="preserve">, где </w:t>
      </w:r>
      <w:r w:rsidRPr="00B1057B">
        <w:rPr>
          <w:i/>
          <w:lang w:val="en-US"/>
        </w:rPr>
        <w:t>t</w:t>
      </w:r>
      <w:r w:rsidRPr="00B1057B">
        <w:t xml:space="preserve"> – время работы прибора, а </w:t>
      </w:r>
      <w:r w:rsidRPr="00B1057B">
        <w:rPr>
          <w:i/>
          <w:lang w:val="en-US"/>
        </w:rPr>
        <w:t>W</w:t>
      </w:r>
      <w:r w:rsidRPr="00B1057B">
        <w:t xml:space="preserve"> – потреблённая за это время электрическая энергия. Единица измерения электрической энергии (Вт</w:t>
      </w:r>
      <w:r w:rsidRPr="00B1057B">
        <w:rPr>
          <w:lang w:val="en-US"/>
        </w:rPr>
        <w:sym w:font="Symbol" w:char="F0D7"/>
      </w:r>
      <w:r w:rsidRPr="00B1057B">
        <w:t>с) называется джоуль (Дж), но на практике электрическую энергию измеряют с помощью электросчётчика в киловатт-часах (кВт</w:t>
      </w:r>
      <w:r w:rsidRPr="00B1057B">
        <w:rPr>
          <w:lang w:val="en-US"/>
        </w:rPr>
        <w:sym w:font="Symbol" w:char="F0D7"/>
      </w:r>
      <w:r w:rsidRPr="00B1057B">
        <w:t>час).</w:t>
      </w:r>
    </w:p>
    <w:p w:rsidR="00973791" w:rsidRPr="00B1057B" w:rsidRDefault="00973791" w:rsidP="00F643E8">
      <w:r w:rsidRPr="00B1057B">
        <w:t xml:space="preserve">Большинство существующих в мире электростанций вырабатывает переменный ток. В случае переменного тока носители зарядов в проводах двигаются периодически то в одну, то в другую сторону. Таким образом, ток изменяется как по величине, так и по направлению. Зависимость величины переменного тока  </w:t>
      </w:r>
      <w:r w:rsidRPr="00B1057B">
        <w:rPr>
          <w:i/>
          <w:lang w:val="en-US"/>
        </w:rPr>
        <w:t>i</w:t>
      </w:r>
      <w:r w:rsidRPr="00B1057B">
        <w:t xml:space="preserve">  от времени  </w:t>
      </w:r>
      <w:r w:rsidRPr="00B1057B">
        <w:rPr>
          <w:i/>
          <w:lang w:val="en-US"/>
        </w:rPr>
        <w:t>t</w:t>
      </w:r>
      <w:r w:rsidRPr="00B1057B">
        <w:t xml:space="preserve">  приведена ниже.</w:t>
      </w:r>
    </w:p>
    <w:p w:rsidR="00973791" w:rsidRPr="00B1057B" w:rsidRDefault="00973791" w:rsidP="00F643E8">
      <w:r w:rsidRPr="00B1057B">
        <w:rPr>
          <w:noProof/>
          <w:lang w:eastAsia="ru-RU"/>
        </w:rPr>
        <mc:AlternateContent>
          <mc:Choice Requires="wpg">
            <w:drawing>
              <wp:anchor distT="0" distB="0" distL="114300" distR="114300" simplePos="0" relativeHeight="251616256" behindDoc="0" locked="1" layoutInCell="0" allowOverlap="1" wp14:anchorId="3CB2A2A2" wp14:editId="2C1606D5">
                <wp:simplePos x="0" y="0"/>
                <wp:positionH relativeFrom="column">
                  <wp:posOffset>1440180</wp:posOffset>
                </wp:positionH>
                <wp:positionV relativeFrom="paragraph">
                  <wp:posOffset>6350</wp:posOffset>
                </wp:positionV>
                <wp:extent cx="2924175" cy="1442085"/>
                <wp:effectExtent l="0" t="0" r="1905" b="8255"/>
                <wp:wrapTopAndBottom/>
                <wp:docPr id="241" name="Группа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4175" cy="1442085"/>
                          <a:chOff x="3105" y="5100"/>
                          <a:chExt cx="4605" cy="2271"/>
                        </a:xfrm>
                      </wpg:grpSpPr>
                      <wps:wsp>
                        <wps:cNvPr id="242" name="Line 145"/>
                        <wps:cNvCnPr/>
                        <wps:spPr bwMode="auto">
                          <a:xfrm>
                            <a:off x="6691" y="6521"/>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3" name="Line 146"/>
                        <wps:cNvCnPr/>
                        <wps:spPr bwMode="auto">
                          <a:xfrm>
                            <a:off x="5330" y="6521"/>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4" name="Line 147"/>
                        <wps:cNvCnPr/>
                        <wps:spPr bwMode="auto">
                          <a:xfrm>
                            <a:off x="3885" y="5945"/>
                            <a:ext cx="432"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5" name="Freeform 148"/>
                        <wps:cNvSpPr>
                          <a:spLocks/>
                        </wps:cNvSpPr>
                        <wps:spPr bwMode="auto">
                          <a:xfrm>
                            <a:off x="3969" y="5952"/>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 name="Freeform 149"/>
                        <wps:cNvSpPr>
                          <a:spLocks/>
                        </wps:cNvSpPr>
                        <wps:spPr bwMode="auto">
                          <a:xfrm>
                            <a:off x="5330" y="5952"/>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Line 150"/>
                        <wps:cNvCnPr/>
                        <wps:spPr bwMode="auto">
                          <a:xfrm>
                            <a:off x="3856" y="6521"/>
                            <a:ext cx="328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48" name="Line 151"/>
                        <wps:cNvCnPr/>
                        <wps:spPr bwMode="auto">
                          <a:xfrm flipV="1">
                            <a:off x="3969" y="5387"/>
                            <a:ext cx="0" cy="1984"/>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49" name="Line 152"/>
                        <wps:cNvCnPr/>
                        <wps:spPr bwMode="auto">
                          <a:xfrm>
                            <a:off x="3968" y="7258"/>
                            <a:ext cx="1361" cy="0"/>
                          </a:xfrm>
                          <a:prstGeom prst="line">
                            <a:avLst/>
                          </a:prstGeom>
                          <a:noFill/>
                          <a:ln w="9525">
                            <a:solidFill>
                              <a:srgbClr val="000000"/>
                            </a:solidFill>
                            <a:round/>
                            <a:headEnd type="arrow" w="sm" len="lg"/>
                            <a:tailEnd type="arrow" w="sm" len="lg"/>
                          </a:ln>
                          <a:extLst>
                            <a:ext uri="{909E8E84-426E-40DD-AFC4-6F175D3DCCD1}">
                              <a14:hiddenFill xmlns:a14="http://schemas.microsoft.com/office/drawing/2010/main">
                                <a:noFill/>
                              </a14:hiddenFill>
                            </a:ext>
                          </a:extLst>
                        </wps:spPr>
                        <wps:bodyPr/>
                      </wps:wsp>
                      <wps:wsp>
                        <wps:cNvPr id="250" name="Line 153"/>
                        <wps:cNvCnPr/>
                        <wps:spPr bwMode="auto">
                          <a:xfrm>
                            <a:off x="5330" y="7258"/>
                            <a:ext cx="1361" cy="0"/>
                          </a:xfrm>
                          <a:prstGeom prst="line">
                            <a:avLst/>
                          </a:prstGeom>
                          <a:noFill/>
                          <a:ln w="9525">
                            <a:solidFill>
                              <a:srgbClr val="000000"/>
                            </a:solidFill>
                            <a:round/>
                            <a:headEnd type="arrow" w="sm" len="lg"/>
                            <a:tailEnd type="arrow" w="sm" len="lg"/>
                          </a:ln>
                          <a:extLst>
                            <a:ext uri="{909E8E84-426E-40DD-AFC4-6F175D3DCCD1}">
                              <a14:hiddenFill xmlns:a14="http://schemas.microsoft.com/office/drawing/2010/main">
                                <a:noFill/>
                              </a14:hiddenFill>
                            </a:ext>
                          </a:extLst>
                        </wps:spPr>
                        <wps:bodyPr/>
                      </wps:wsp>
                      <wps:wsp>
                        <wps:cNvPr id="251" name="Text Box 154"/>
                        <wps:cNvSpPr txBox="1">
                          <a:spLocks noChangeArrowheads="1"/>
                        </wps:cNvSpPr>
                        <wps:spPr bwMode="auto">
                          <a:xfrm>
                            <a:off x="7125" y="6255"/>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F643E8">
                              <w:pPr>
                                <w:pStyle w:val="affa"/>
                                <w:rPr>
                                  <w:lang w:val="en-US"/>
                                </w:rPr>
                              </w:pPr>
                              <w:r>
                                <w:rPr>
                                  <w:lang w:val="en-US"/>
                                </w:rPr>
                                <w:t>t</w:t>
                              </w:r>
                            </w:p>
                          </w:txbxContent>
                        </wps:txbx>
                        <wps:bodyPr rot="0" vert="horz" wrap="square" lIns="91440" tIns="45720" rIns="91440" bIns="45720" anchor="t" anchorCtr="0" upright="1">
                          <a:noAutofit/>
                        </wps:bodyPr>
                      </wps:wsp>
                      <wps:wsp>
                        <wps:cNvPr id="252" name="Text Box 155"/>
                        <wps:cNvSpPr txBox="1">
                          <a:spLocks noChangeArrowheads="1"/>
                        </wps:cNvSpPr>
                        <wps:spPr bwMode="auto">
                          <a:xfrm>
                            <a:off x="4020" y="5100"/>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F643E8">
                              <w:pPr>
                                <w:pStyle w:val="affa"/>
                                <w:rPr>
                                  <w:lang w:val="en-US"/>
                                </w:rPr>
                              </w:pPr>
                              <w:r>
                                <w:rPr>
                                  <w:lang w:val="en-US"/>
                                </w:rPr>
                                <w:t>i</w:t>
                              </w:r>
                            </w:p>
                          </w:txbxContent>
                        </wps:txbx>
                        <wps:bodyPr rot="0" vert="horz" wrap="square" lIns="91440" tIns="45720" rIns="91440" bIns="45720" anchor="t" anchorCtr="0" upright="1">
                          <a:noAutofit/>
                        </wps:bodyPr>
                      </wps:wsp>
                      <wps:wsp>
                        <wps:cNvPr id="253" name="Text Box 156"/>
                        <wps:cNvSpPr txBox="1">
                          <a:spLocks noChangeArrowheads="1"/>
                        </wps:cNvSpPr>
                        <wps:spPr bwMode="auto">
                          <a:xfrm>
                            <a:off x="3105" y="5625"/>
                            <a:ext cx="900"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F643E8">
                              <w:pPr>
                                <w:pStyle w:val="affa"/>
                                <w:rPr>
                                  <w:vertAlign w:val="subscript"/>
                                  <w:lang w:val="en-US"/>
                                </w:rPr>
                              </w:pPr>
                              <w:r>
                                <w:rPr>
                                  <w:lang w:val="en-US"/>
                                </w:rPr>
                                <w:t>I</w:t>
                              </w:r>
                              <w:r>
                                <w:rPr>
                                  <w:vertAlign w:val="subscript"/>
                                  <w:lang w:val="en-US"/>
                                </w:rPr>
                                <w:t>max</w:t>
                              </w:r>
                            </w:p>
                          </w:txbxContent>
                        </wps:txbx>
                        <wps:bodyPr rot="0" vert="horz" wrap="square" lIns="91440" tIns="45720" rIns="91440" bIns="45720" anchor="t" anchorCtr="0" upright="1">
                          <a:noAutofit/>
                        </wps:bodyPr>
                      </wps:wsp>
                      <wps:wsp>
                        <wps:cNvPr id="254" name="Text Box 157"/>
                        <wps:cNvSpPr txBox="1">
                          <a:spLocks noChangeArrowheads="1"/>
                        </wps:cNvSpPr>
                        <wps:spPr bwMode="auto">
                          <a:xfrm>
                            <a:off x="5652" y="6801"/>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F643E8">
                              <w:pPr>
                                <w:pStyle w:val="affa"/>
                                <w:rPr>
                                  <w:lang w:val="en-US"/>
                                </w:rPr>
                              </w:pPr>
                              <w:r>
                                <w:rPr>
                                  <w:lang w:val="en-US"/>
                                </w:rPr>
                                <w:t>T</w:t>
                              </w:r>
                            </w:p>
                          </w:txbxContent>
                        </wps:txbx>
                        <wps:bodyPr rot="0" vert="horz" wrap="square" lIns="91440" tIns="45720" rIns="91440" bIns="45720" anchor="t" anchorCtr="0" upright="1">
                          <a:noAutofit/>
                        </wps:bodyPr>
                      </wps:wsp>
                      <wps:wsp>
                        <wps:cNvPr id="255" name="Text Box 158"/>
                        <wps:cNvSpPr txBox="1">
                          <a:spLocks noChangeArrowheads="1"/>
                        </wps:cNvSpPr>
                        <wps:spPr bwMode="auto">
                          <a:xfrm>
                            <a:off x="4324" y="6801"/>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F643E8">
                              <w:pPr>
                                <w:pStyle w:val="affa"/>
                                <w:rPr>
                                  <w:lang w:val="en-US"/>
                                </w:rPr>
                              </w:pPr>
                              <w:r>
                                <w:rPr>
                                  <w:lang w:val="en-US"/>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B2A2A2" id="Группа 241" o:spid="_x0000_s1145" style="position:absolute;left:0;text-align:left;margin-left:113.4pt;margin-top:.5pt;width:230.25pt;height:113.55pt;z-index:251616256;mso-position-horizontal-relative:text;mso-position-vertical-relative:text" coordorigin="3105,5100" coordsize="4605,2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" o:allowincell="f">
                <v:line id="Line 145" o:spid="_x0000_s1146" style="position:absolute;visibility:visible;mso-wrap-style:square" from="6691,6521" to="6691,7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" strokeweight="1pt"/>
                <v:line id="Line 146" o:spid="_x0000_s1147" style="position:absolute;visibility:visible;mso-wrap-style:square" from="5330,6521" to="5330,7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" strokeweight="1pt"/>
                <v:line id="Line 147" o:spid="_x0000_s1148" style="position:absolute;visibility:visible;mso-wrap-style:square" from="3885,5945" to="4317,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jYxAAAANwAAAAPAAAAZHJzL2Rvd25yZXYueG1sRI/RagIx&#10;FETfC/5DuIJvmlVE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NK0eNjEAAAA3AAAAA8A&#10;AAAAAAAAAAAAAAAABwIAAGRycy9kb3ducmV2LnhtbFBLBQYAAAAAAwADALcAAAD4AgAAAAA=&#10;" strokeweight="1pt"/>
                <v:shape id="Freeform 148" o:spid="_x0000_s1149" style="position:absolute;left:3969;top:5952;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shape id="Freeform 149" o:spid="_x0000_s1150" style="position:absolute;left:5330;top:5952;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line id="Line 150" o:spid="_x0000_s1151" style="position:absolute;visibility:visible;mso-wrap-style:square" from="3856,6521" to="7144,6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" strokeweight="1pt">
                  <v:stroke endarrow="classic" endarrowlength="long"/>
                </v:line>
                <v:line id="Line 151" o:spid="_x0000_s1152" style="position:absolute;flip:y;visibility:visible;mso-wrap-style:square" from="3969,5387" to="3969,7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" strokeweight="1pt">
                  <v:stroke endarrow="classic" endarrowlength="long"/>
                </v:line>
                <v:line id="Line 152" o:spid="_x0000_s1153" style="position:absolute;visibility:visible;mso-wrap-style:square" from="3968,7258" to="5329,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">
                  <v:stroke startarrow="open" startarrowwidth="narrow" startarrowlength="long" endarrow="open" endarrowwidth="narrow" endarrowlength="long"/>
                </v:line>
                <v:line id="Line 153" o:spid="_x0000_s1154" style="position:absolute;visibility:visible;mso-wrap-style:square" from="5330,7258" to="6691,7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">
                  <v:stroke startarrow="open" startarrowwidth="narrow" startarrowlength="long" endarrow="open" endarrowwidth="narrow" endarrowlength="long"/>
                </v:line>
                <v:shape id="Text Box 154" o:spid="_x0000_s1155" type="#_x0000_t202" style="position:absolute;left:7125;top:6255;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" filled="f" stroked="f">
                  <v:textbox>
                    <w:txbxContent>
                      <w:p w:rsidR="00CD4978" w:rsidRDefault="00CD4978" w:rsidP="00F643E8">
                        <w:pPr>
                          <w:pStyle w:val="affa"/>
                          <w:rPr>
                            <w:lang w:val="en-US"/>
                          </w:rPr>
                        </w:pPr>
                        <w:r>
                          <w:rPr>
                            <w:lang w:val="en-US"/>
                          </w:rPr>
                          <w:t>t</w:t>
                        </w:r>
                      </w:p>
                    </w:txbxContent>
                  </v:textbox>
                </v:shape>
                <v:shape id="Text Box 155" o:spid="_x0000_s1156" type="#_x0000_t202" style="position:absolute;left:4020;top:5100;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" filled="f" stroked="f">
                  <v:textbox>
                    <w:txbxContent>
                      <w:p w:rsidR="00CD4978" w:rsidRDefault="00CD4978" w:rsidP="00F643E8">
                        <w:pPr>
                          <w:pStyle w:val="affa"/>
                          <w:rPr>
                            <w:lang w:val="en-US"/>
                          </w:rPr>
                        </w:pPr>
                        <w:r>
                          <w:rPr>
                            <w:lang w:val="en-US"/>
                          </w:rPr>
                          <w:t>i</w:t>
                        </w:r>
                      </w:p>
                    </w:txbxContent>
                  </v:textbox>
                </v:shape>
                <v:shape id="Text Box 156" o:spid="_x0000_s1157" type="#_x0000_t202" style="position:absolute;left:3105;top:5625;width:90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" filled="f" stroked="f">
                  <v:textbox>
                    <w:txbxContent>
                      <w:p w:rsidR="00CD4978" w:rsidRDefault="00CD4978" w:rsidP="00F643E8">
                        <w:pPr>
                          <w:pStyle w:val="affa"/>
                          <w:rPr>
                            <w:vertAlign w:val="subscript"/>
                            <w:lang w:val="en-US"/>
                          </w:rPr>
                        </w:pPr>
                        <w:r>
                          <w:rPr>
                            <w:lang w:val="en-US"/>
                          </w:rPr>
                          <w:t>I</w:t>
                        </w:r>
                        <w:r>
                          <w:rPr>
                            <w:vertAlign w:val="subscript"/>
                            <w:lang w:val="en-US"/>
                          </w:rPr>
                          <w:t>max</w:t>
                        </w:r>
                      </w:p>
                    </w:txbxContent>
                  </v:textbox>
                </v:shape>
                <v:shape id="Text Box 157" o:spid="_x0000_s1158" type="#_x0000_t202" style="position:absolute;left:5652;top:6801;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rsidR="00CD4978" w:rsidRDefault="00CD4978" w:rsidP="00F643E8">
                        <w:pPr>
                          <w:pStyle w:val="affa"/>
                          <w:rPr>
                            <w:lang w:val="en-US"/>
                          </w:rPr>
                        </w:pPr>
                        <w:r>
                          <w:rPr>
                            <w:lang w:val="en-US"/>
                          </w:rPr>
                          <w:t>T</w:t>
                        </w:r>
                      </w:p>
                    </w:txbxContent>
                  </v:textbox>
                </v:shape>
                <v:shape id="Text Box 158" o:spid="_x0000_s1159" type="#_x0000_t202" style="position:absolute;left:4324;top:6801;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rsidR="00CD4978" w:rsidRDefault="00CD4978" w:rsidP="00F643E8">
                        <w:pPr>
                          <w:pStyle w:val="affa"/>
                          <w:rPr>
                            <w:lang w:val="en-US"/>
                          </w:rPr>
                        </w:pPr>
                        <w:r>
                          <w:rPr>
                            <w:lang w:val="en-US"/>
                          </w:rPr>
                          <w:t>T</w:t>
                        </w:r>
                      </w:p>
                    </w:txbxContent>
                  </v:textbox>
                </v:shape>
                <w10:wrap type="topAndBottom"/>
                <w10:anchorlock/>
              </v:group>
            </w:pict>
          </mc:Fallback>
        </mc:AlternateContent>
      </w:r>
    </w:p>
    <w:p w:rsidR="00973791" w:rsidRPr="00B1057B" w:rsidRDefault="00973791" w:rsidP="00F643E8">
      <w:r w:rsidRPr="00B1057B">
        <w:t xml:space="preserve">Время </w:t>
      </w:r>
      <w:r w:rsidRPr="00B1057B">
        <w:rPr>
          <w:lang w:val="en-US"/>
        </w:rPr>
        <w:t>T</w:t>
      </w:r>
      <w:r w:rsidRPr="00B1057B">
        <w:t xml:space="preserve">, за которое происходит одно полное колебание, называется периодом переменного тока. Величина, обратно пропорциональная периоду, называется частотой: </w:t>
      </w:r>
      <w:r w:rsidRPr="00B1057B">
        <w:rPr>
          <w:position w:val="-36"/>
        </w:rPr>
        <w:object w:dxaOrig="1020" w:dyaOrig="880">
          <v:shape id="_x0000_i1030" type="#_x0000_t75" style="width:51.75pt;height:44.25pt" o:ole="" fillcolor="window">
            <v:imagedata r:id="rId130" o:title=""/>
          </v:shape>
          <o:OLEObject Type="Embed" ProgID="Equation.3" ShapeID="_x0000_i1030" DrawAspect="Content" ObjectID="_1632638484" r:id="rId131"/>
        </w:object>
      </w:r>
      <w:r w:rsidRPr="00B1057B">
        <w:t xml:space="preserve">. Частота переменного тока измеряется в герцах (Гц) и равна числу колебаний тока, совершённых им за одну секунду. </w:t>
      </w:r>
    </w:p>
    <w:p w:rsidR="00973791" w:rsidRPr="00B1057B" w:rsidRDefault="00973791" w:rsidP="00F643E8">
      <w:r w:rsidRPr="00B1057B">
        <w:t xml:space="preserve">Максимальное значение тока </w:t>
      </w:r>
      <w:r w:rsidRPr="00B1057B">
        <w:rPr>
          <w:lang w:val="en-US"/>
        </w:rPr>
        <w:t>Imax</w:t>
      </w:r>
      <w:r w:rsidRPr="00B1057B">
        <w:t xml:space="preserve"> называется амплитудой. Вызвавшее его напряжение обозначается </w:t>
      </w:r>
      <w:r w:rsidRPr="00B1057B">
        <w:rPr>
          <w:lang w:val="en-US"/>
        </w:rPr>
        <w:t>Umax</w:t>
      </w:r>
      <w:r w:rsidRPr="00B1057B">
        <w:t xml:space="preserve">. Мощность в цепи постоянного тока описывается формулой:  </w:t>
      </w:r>
      <w:r w:rsidRPr="00B1057B">
        <w:rPr>
          <w:lang w:val="en-US"/>
        </w:rPr>
        <w:t>P</w:t>
      </w:r>
      <w:r w:rsidRPr="00B1057B">
        <w:t xml:space="preserve"> = </w:t>
      </w:r>
      <w:r w:rsidRPr="00B1057B">
        <w:rPr>
          <w:lang w:val="en-US"/>
        </w:rPr>
        <w:t>U</w:t>
      </w:r>
      <w:r w:rsidRPr="00B1057B">
        <w:rPr>
          <w:lang w:val="en-US"/>
        </w:rPr>
        <w:sym w:font="Symbol" w:char="F0D7"/>
      </w:r>
      <w:r w:rsidRPr="00B1057B">
        <w:rPr>
          <w:lang w:val="en-US"/>
        </w:rPr>
        <w:t>I</w:t>
      </w:r>
      <w:r w:rsidRPr="00B1057B">
        <w:rPr>
          <w:vertAlign w:val="subscript"/>
        </w:rPr>
        <w:t xml:space="preserve"> </w:t>
      </w:r>
      <w:r w:rsidRPr="00B1057B">
        <w:t xml:space="preserve">. Мощность в цепи переменного тока описывается другой формулой: </w:t>
      </w:r>
      <w:r w:rsidRPr="00B1057B">
        <w:rPr>
          <w:position w:val="-32"/>
        </w:rPr>
        <w:object w:dxaOrig="2360" w:dyaOrig="859">
          <v:shape id="_x0000_i1031" type="#_x0000_t75" style="width:117.75pt;height:42.75pt" o:ole="" fillcolor="window">
            <v:imagedata r:id="rId132" o:title=""/>
          </v:shape>
          <o:OLEObject Type="Embed" ProgID="Equation.3" ShapeID="_x0000_i1031" DrawAspect="Content" ObjectID="_1632638485" r:id="rId133"/>
        </w:object>
      </w:r>
      <w:r w:rsidRPr="00B1057B">
        <w:t xml:space="preserve">. Чтобы при описании переменного тока пользоваться такой же простой формулой, как и в случае постоянного тока (без двойки), вводят действующие значения тока </w:t>
      </w:r>
      <w:r w:rsidRPr="00B1057B">
        <w:rPr>
          <w:position w:val="-38"/>
        </w:rPr>
        <w:object w:dxaOrig="1300" w:dyaOrig="920">
          <v:shape id="_x0000_i1032" type="#_x0000_t75" style="width:65.25pt;height:45.75pt" o:ole="" fillcolor="window">
            <v:imagedata r:id="rId134" o:title=""/>
          </v:shape>
          <o:OLEObject Type="Embed" ProgID="Equation.3" ShapeID="_x0000_i1032" DrawAspect="Content" ObjectID="_1632638486" r:id="rId135"/>
        </w:object>
      </w:r>
      <w:r w:rsidRPr="00B1057B">
        <w:t xml:space="preserve"> и напряжения </w:t>
      </w:r>
      <w:r w:rsidRPr="00B1057B">
        <w:rPr>
          <w:position w:val="-38"/>
        </w:rPr>
        <w:object w:dxaOrig="1600" w:dyaOrig="920">
          <v:shape id="_x0000_i1033" type="#_x0000_t75" style="width:80.25pt;height:45.75pt" o:ole="" fillcolor="window">
            <v:imagedata r:id="rId136" o:title=""/>
          </v:shape>
          <o:OLEObject Type="Embed" ProgID="Equation.3" ShapeID="_x0000_i1033" DrawAspect="Content" ObjectID="_1632638487" r:id="rId137"/>
        </w:object>
      </w:r>
      <w:r w:rsidRPr="00B1057B">
        <w:t xml:space="preserve">, тогда мощность переменного тока также равна:  </w:t>
      </w:r>
      <w:r w:rsidRPr="00B1057B">
        <w:rPr>
          <w:lang w:val="en-US"/>
        </w:rPr>
        <w:t>P</w:t>
      </w:r>
      <w:r w:rsidRPr="00B1057B">
        <w:t xml:space="preserve"> = </w:t>
      </w:r>
      <w:r w:rsidRPr="00B1057B">
        <w:rPr>
          <w:lang w:val="en-US"/>
        </w:rPr>
        <w:t>U</w:t>
      </w:r>
      <w:r w:rsidRPr="00B1057B">
        <w:rPr>
          <w:lang w:val="en-US"/>
        </w:rPr>
        <w:sym w:font="Symbol" w:char="F0D7"/>
      </w:r>
      <w:r w:rsidRPr="00B1057B">
        <w:rPr>
          <w:lang w:val="en-US"/>
        </w:rPr>
        <w:t>I</w:t>
      </w:r>
      <w:r w:rsidRPr="00B1057B">
        <w:t>.  Для удобства измерительные приборы также показывают действующие значения.</w:t>
      </w:r>
    </w:p>
    <w:p w:rsidR="00973791" w:rsidRPr="00B1057B" w:rsidRDefault="00973791" w:rsidP="00F643E8">
      <w:r w:rsidRPr="00B1057B">
        <w:t xml:space="preserve">Действующее значение электрического напряжения в бытовой сети равно 220 В. </w:t>
      </w:r>
    </w:p>
    <w:p w:rsidR="00973791" w:rsidRPr="00B1057B" w:rsidRDefault="00973791" w:rsidP="00F643E8">
      <w:r w:rsidRPr="00B1057B">
        <w:t xml:space="preserve">Для преобразования переменного электрического тока одного напряжения в электрический ток другого напряжения, используют трансформатор. </w:t>
      </w:r>
    </w:p>
    <w:p w:rsidR="00973791" w:rsidRPr="00B1057B" w:rsidRDefault="00973791" w:rsidP="00F643E8">
      <w:r w:rsidRPr="00B1057B">
        <w:t>Вокруг каждого проводника, в котором протекает электрический ток, образуется магнитное поле. Воображаемые магнитные линии магнитного поля располагаются концентрическими кругами в пространстве вокруг проводника.</w:t>
      </w:r>
    </w:p>
    <w:p w:rsidR="00973791" w:rsidRPr="00B1057B" w:rsidRDefault="00973791" w:rsidP="00F643E8">
      <w:r w:rsidRPr="00B1057B">
        <w:t xml:space="preserve">Обнаружить магнитное поле проводника с током можно с помощью компаса: магнитная стрелка компаса всегда располагается вдоль линий магнитного поля (при этом магнитное поле </w:t>
      </w:r>
      <w:r w:rsidRPr="00B1057B">
        <w:lastRenderedPageBreak/>
        <w:t>должно быть достаточно сильным, чтобы компенсировать естественный магнетизм Земли). Если изменить направление тока, то изменится направление линий поля и, соответственно, ориентация магнитной стрелки.</w:t>
      </w:r>
    </w:p>
    <w:p w:rsidR="00973791" w:rsidRPr="00B1057B" w:rsidRDefault="00973791" w:rsidP="00F643E8">
      <w:r w:rsidRPr="00B1057B">
        <w:t>Проводник, выполненный в виде ряда витков, называется катушкой. Силовые линии магнитного поля (магнитные силовые линии) внутри катушки с током проходят параллельно ее оси и образуют на выходе северный полюс, а на противоположной стороне – южный полюс. Таким образом, катушка представляет собой электромагнит. Если поместить внутрь катушки железный стержень (сердечник),</w:t>
      </w:r>
      <w:r w:rsidR="006C7C03" w:rsidRPr="00B1057B">
        <w:t xml:space="preserve"> ее магнитное поле резко возраст</w:t>
      </w:r>
      <w:r w:rsidRPr="00B1057B">
        <w:t>ет. Мерой силового действия магнита является</w:t>
      </w:r>
      <w:r w:rsidRPr="00B1057B">
        <w:rPr>
          <w:b/>
        </w:rPr>
        <w:t xml:space="preserve"> магнитная индукция B</w:t>
      </w:r>
      <w:r w:rsidRPr="00B1057B">
        <w:t>. Единицей изме</w:t>
      </w:r>
      <w:r w:rsidR="006C7C03" w:rsidRPr="00B1057B">
        <w:t>р</w:t>
      </w:r>
      <w:r w:rsidRPr="00B1057B">
        <w:t>ения магнитной индукции является тесла:</w:t>
      </w:r>
    </w:p>
    <w:p w:rsidR="00973791" w:rsidRPr="00B1057B" w:rsidRDefault="00973791" w:rsidP="00B7715A">
      <w:pPr>
        <w:pStyle w:val="aff5"/>
      </w:pPr>
      <w:r w:rsidRPr="00B1057B">
        <w:drawing>
          <wp:inline distT="0" distB="0" distL="0" distR="0" wp14:anchorId="6410D505" wp14:editId="74C91122">
            <wp:extent cx="2667000" cy="390525"/>
            <wp:effectExtent l="0" t="0" r="0" b="9525"/>
            <wp:docPr id="22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8" cstate="print">
                      <a:extLst>
                        <a:ext uri="{28A0092B-C50C-407E-A947-70E740481C1C}">
                          <a14:useLocalDpi xmlns:a14="http://schemas.microsoft.com/office/drawing/2010/main" val="0"/>
                        </a:ext>
                      </a:extLst>
                    </a:blip>
                    <a:srcRect r="9775"/>
                    <a:stretch>
                      <a:fillRect/>
                    </a:stretch>
                  </pic:blipFill>
                  <pic:spPr bwMode="auto">
                    <a:xfrm>
                      <a:off x="0" y="0"/>
                      <a:ext cx="2667000" cy="390525"/>
                    </a:xfrm>
                    <a:prstGeom prst="rect">
                      <a:avLst/>
                    </a:prstGeom>
                    <a:noFill/>
                    <a:ln>
                      <a:noFill/>
                    </a:ln>
                  </pic:spPr>
                </pic:pic>
              </a:graphicData>
            </a:graphic>
          </wp:inline>
        </w:drawing>
      </w:r>
    </w:p>
    <w:p w:rsidR="00973791" w:rsidRPr="00B1057B" w:rsidRDefault="00973791" w:rsidP="00B7715A">
      <w:pPr>
        <w:pStyle w:val="aff9"/>
      </w:pPr>
      <w:r w:rsidRPr="00B1057B">
        <w:t>Практическое применение:</w:t>
      </w:r>
      <w:r w:rsidR="00B7715A" w:rsidRPr="00B1057B">
        <w:t xml:space="preserve"> </w:t>
      </w:r>
    </w:p>
    <w:p w:rsidR="00973791" w:rsidRPr="00B1057B" w:rsidRDefault="00973791" w:rsidP="00B7715A">
      <w:r w:rsidRPr="00B1057B">
        <w:t>Электромагниты можно использовать для поднятия деталей, сделанных из стали, перемещения мембраны громкоговорителя или в электромагнитных выключателях. Принцип работы электродвигателей также основан на электромагнетизме.</w:t>
      </w:r>
    </w:p>
    <w:p w:rsidR="00973791" w:rsidRPr="00B1057B" w:rsidRDefault="00973791" w:rsidP="00B7715A">
      <w:pPr>
        <w:pStyle w:val="aff9"/>
      </w:pPr>
      <w:r w:rsidRPr="00B1057B">
        <w:t>Реле</w:t>
      </w:r>
    </w:p>
    <w:p w:rsidR="00973791" w:rsidRPr="00B1057B" w:rsidRDefault="00973791" w:rsidP="00B7715A">
      <w:pPr>
        <w:rPr>
          <w:spacing w:val="-2"/>
        </w:rPr>
      </w:pPr>
      <w:r w:rsidRPr="00B1057B">
        <w:t xml:space="preserve">На рис. 18.1.3 представлена конструкция электромагнитного реле-выключателя, работающего по принципу электромагнита. Реле состоит из катушки с ферромагнитным сердечником (соленоида), подвижного якоря и одного или нескольких электрических контактов. Если через соленоид протекает ток, якорь притягивается к сердечнику и воздействует на контакты через изолирующие промежуточные элементы. Контакты могут быть </w:t>
      </w:r>
      <w:r w:rsidRPr="00B1057B">
        <w:rPr>
          <w:b/>
          <w:bCs/>
        </w:rPr>
        <w:t>замыкающими</w:t>
      </w:r>
      <w:r w:rsidRPr="00B1057B">
        <w:t xml:space="preserve"> либо </w:t>
      </w:r>
      <w:r w:rsidRPr="00B1057B">
        <w:rPr>
          <w:b/>
          <w:bCs/>
        </w:rPr>
        <w:t>размыкающими</w:t>
      </w:r>
      <w:r w:rsidRPr="00B1057B">
        <w:t xml:space="preserve"> или представлять собой комбинацию этих двух типов контактов (</w:t>
      </w:r>
      <w:r w:rsidRPr="00B1057B">
        <w:rPr>
          <w:b/>
          <w:bCs/>
        </w:rPr>
        <w:t>переключающие</w:t>
      </w:r>
      <w:r w:rsidRPr="00B1057B">
        <w:t xml:space="preserve"> контакты).</w:t>
      </w:r>
      <w:r w:rsidRPr="00B1057B">
        <w:rPr>
          <w:spacing w:val="-2"/>
        </w:rPr>
        <w:t xml:space="preserve"> Схемы с электромагнитными реле состоят из цепи управления и силовой цепи (рис. 18.1.4). С помощью небольшого тока управления можно управлять большим током нагрузки. Эти две цепи гальванически отделены друг от друга. </w:t>
      </w:r>
    </w:p>
    <w:p w:rsidR="00973791" w:rsidRPr="00B1057B" w:rsidRDefault="00973791" w:rsidP="00B7715A">
      <w:pPr>
        <w:pStyle w:val="aff9"/>
      </w:pPr>
      <w:r w:rsidRPr="00B1057B">
        <w:t>Катушки</w:t>
      </w:r>
    </w:p>
    <w:p w:rsidR="00973791" w:rsidRPr="00B1057B" w:rsidRDefault="00973791" w:rsidP="00B7715A">
      <w:r w:rsidRPr="00B1057B">
        <w:t xml:space="preserve">Как отмечалось выше, проводник, выполненный в виде обмотки, называется катушкой. </w:t>
      </w:r>
    </w:p>
    <w:p w:rsidR="00973791" w:rsidRPr="00B1057B" w:rsidRDefault="00973791" w:rsidP="00B7715A">
      <w:r w:rsidRPr="00B1057B">
        <w:rPr>
          <w:spacing w:val="-4"/>
        </w:rPr>
        <w:t>Если подключить катушку к источнику питания, ток в цепи возникнет не скачкообразно, а будет постепенно нарастать. Объясняется это тем, что в результате возрастания тока увеличивается магнитное поле катушки. Это вызывает появление в катушке ЭДС самоиндукции, направленной навстречу приложенному напряжению U</w:t>
      </w:r>
      <w:r w:rsidRPr="00B1057B">
        <w:rPr>
          <w:spacing w:val="-4"/>
          <w:vertAlign w:val="subscript"/>
        </w:rPr>
        <w:t>DC</w:t>
      </w:r>
      <w:r w:rsidRPr="00B1057B">
        <w:rPr>
          <w:spacing w:val="-4"/>
        </w:rPr>
        <w:t xml:space="preserve"> и замедляющей нарастание тока. Если же отключить ток, то это приведет к исчезновению магнитного поля и появлению ЭДС самоиндукции, замедляющей спад тока в катушке. При этом напряжение на катушке принимает форму импульса большой амплитуды. Описанный эффект используется, например, в катушке зажигания</w:t>
      </w:r>
      <w:r w:rsidRPr="00B1057B">
        <w:t xml:space="preserve"> автомобиля, с целью получения искры для воспламенения топливовоздушной смеси.</w:t>
      </w:r>
    </w:p>
    <w:p w:rsidR="00973791" w:rsidRPr="00B1057B" w:rsidRDefault="00973791" w:rsidP="00B7715A">
      <w:pPr>
        <w:pStyle w:val="aff9"/>
      </w:pPr>
      <w:r w:rsidRPr="00B1057B">
        <w:t>Трансформатор</w:t>
      </w:r>
    </w:p>
    <w:p w:rsidR="00973791" w:rsidRPr="00B1057B" w:rsidRDefault="00973791" w:rsidP="00B7715A">
      <w:r w:rsidRPr="00B1057B">
        <w:t>Достоинством переменного тока является лёгкость такого преобразования. Трансформатор содержит замкнутый сердечник (магнитопровод), на который намотаны две катушки, первичная и вторичная, с числом витков W</w:t>
      </w:r>
      <w:r w:rsidRPr="00B1057B">
        <w:rPr>
          <w:vertAlign w:val="subscript"/>
        </w:rPr>
        <w:t>1</w:t>
      </w:r>
      <w:r w:rsidRPr="00B1057B">
        <w:t xml:space="preserve"> и W</w:t>
      </w:r>
      <w:r w:rsidRPr="00B1057B">
        <w:rPr>
          <w:vertAlign w:val="subscript"/>
        </w:rPr>
        <w:t>2</w:t>
      </w:r>
      <w:r w:rsidRPr="00B1057B">
        <w:t xml:space="preserve">  соответственно.</w:t>
      </w:r>
    </w:p>
    <w:p w:rsidR="00973791" w:rsidRPr="00B1057B" w:rsidRDefault="00973791" w:rsidP="00B7715A"/>
    <w:p w:rsidR="00973791" w:rsidRPr="00B1057B" w:rsidRDefault="00973791" w:rsidP="00B7715A">
      <w:pPr>
        <w:pStyle w:val="aff5"/>
      </w:pPr>
      <w:r w:rsidRPr="00B1057B">
        <w:object w:dxaOrig="6839" w:dyaOrig="4111">
          <v:shape id="_x0000_i1034" type="#_x0000_t75" style="width:324.75pt;height:195.75pt" o:ole="" fillcolor="window">
            <v:imagedata r:id="rId139" o:title=""/>
          </v:shape>
          <o:OLEObject Type="Embed" ProgID="PBrush" ShapeID="_x0000_i1034" DrawAspect="Content" ObjectID="_1632638488" r:id="rId140"/>
        </w:object>
      </w:r>
    </w:p>
    <w:p w:rsidR="00B7715A" w:rsidRPr="00B1057B" w:rsidRDefault="00B7715A" w:rsidP="00B7715A">
      <w:pPr>
        <w:pStyle w:val="a"/>
      </w:pPr>
    </w:p>
    <w:p w:rsidR="00973791" w:rsidRPr="00B1057B" w:rsidRDefault="00973791" w:rsidP="00AE0EE1">
      <w:r w:rsidRPr="00B1057B">
        <w:t>От внешнего источника (часто от электрической сети), к первичной обмотке подводится входное переменное напряжение U</w:t>
      </w:r>
      <w:r w:rsidRPr="00B1057B">
        <w:rPr>
          <w:vertAlign w:val="subscript"/>
        </w:rPr>
        <w:t>1</w:t>
      </w:r>
      <w:r w:rsidRPr="00B1057B">
        <w:t xml:space="preserve"> и поэтому через неё протекает входной переменный ток  I</w:t>
      </w:r>
      <w:r w:rsidRPr="00B1057B">
        <w:rPr>
          <w:vertAlign w:val="subscript"/>
        </w:rPr>
        <w:t xml:space="preserve">1 </w:t>
      </w:r>
      <w:r w:rsidRPr="00B1057B">
        <w:t>, который создаёт в сердечнике (магнитопроводе) переменное магнитное поле. Это магнитное поле пронизывает магнитопровод и обе обмотки. В соответствии с законом электромагнитной индукции на зажимах вторичной обмотки возникает переменное напряжение  U</w:t>
      </w:r>
      <w:r w:rsidRPr="00B1057B">
        <w:rPr>
          <w:vertAlign w:val="subscript"/>
        </w:rPr>
        <w:t xml:space="preserve">2 </w:t>
      </w:r>
      <w:r w:rsidRPr="00B1057B">
        <w:t>. Если к вторичной обмотке подключить потребитель электрической энергии, то через них потечёт переменный ток I</w:t>
      </w:r>
      <w:r w:rsidRPr="00B1057B">
        <w:rPr>
          <w:vertAlign w:val="subscript"/>
        </w:rPr>
        <w:t xml:space="preserve">2 </w:t>
      </w:r>
      <w:r w:rsidRPr="00B1057B">
        <w:t>.</w:t>
      </w:r>
    </w:p>
    <w:p w:rsidR="00973791" w:rsidRPr="00B1057B" w:rsidRDefault="00973791" w:rsidP="00AE0EE1">
      <w:r w:rsidRPr="00B1057B">
        <w:t xml:space="preserve">Трансформатор характеризуется коэффициентом трансформации: </w:t>
      </w:r>
    </w:p>
    <w:p w:rsidR="00973791" w:rsidRPr="00B1057B" w:rsidRDefault="00973791" w:rsidP="00AE0EE1">
      <w:pPr>
        <w:pStyle w:val="aff5"/>
      </w:pPr>
      <w:r w:rsidRPr="00B1057B">
        <w:object w:dxaOrig="2140" w:dyaOrig="1160">
          <v:shape id="_x0000_i1035" type="#_x0000_t75" style="width:107.25pt;height:57.75pt" o:ole="" fillcolor="window">
            <v:imagedata r:id="rId141" o:title=""/>
          </v:shape>
          <o:OLEObject Type="Embed" ProgID="Equation.3" ShapeID="_x0000_i1035" DrawAspect="Content" ObjectID="_1632638489" r:id="rId142"/>
        </w:object>
      </w:r>
    </w:p>
    <w:p w:rsidR="00973791" w:rsidRPr="00B1057B" w:rsidRDefault="00973791" w:rsidP="00AE0EE1">
      <w:r w:rsidRPr="00B1057B">
        <w:t>Если заданы напряжения U</w:t>
      </w:r>
      <w:r w:rsidRPr="00B1057B">
        <w:rPr>
          <w:vertAlign w:val="subscript"/>
        </w:rPr>
        <w:t>1</w:t>
      </w:r>
      <w:r w:rsidRPr="00B1057B">
        <w:t xml:space="preserve"> и U</w:t>
      </w:r>
      <w:r w:rsidRPr="00B1057B">
        <w:rPr>
          <w:vertAlign w:val="subscript"/>
        </w:rPr>
        <w:t>2</w:t>
      </w:r>
      <w:r w:rsidRPr="00B1057B">
        <w:t xml:space="preserve"> , легко найти требуемый коэффициент трансформации. Поскольку потери энергии в трансформаторе малы, можно считать, что мощность на входе  Р</w:t>
      </w:r>
      <w:r w:rsidRPr="00B1057B">
        <w:rPr>
          <w:vertAlign w:val="subscript"/>
        </w:rPr>
        <w:t>1</w:t>
      </w:r>
      <w:r w:rsidRPr="00B1057B">
        <w:t xml:space="preserve"> = U</w:t>
      </w:r>
      <w:r w:rsidRPr="00B1057B">
        <w:rPr>
          <w:vertAlign w:val="subscript"/>
        </w:rPr>
        <w:t>1</w:t>
      </w:r>
      <w:r w:rsidRPr="00B1057B">
        <w:t xml:space="preserve"> </w:t>
      </w:r>
      <w:r w:rsidRPr="00B1057B">
        <w:sym w:font="Symbol" w:char="F0D7"/>
      </w:r>
      <w:r w:rsidRPr="00B1057B">
        <w:t xml:space="preserve"> I</w:t>
      </w:r>
      <w:r w:rsidRPr="00B1057B">
        <w:rPr>
          <w:vertAlign w:val="subscript"/>
        </w:rPr>
        <w:t xml:space="preserve">1 </w:t>
      </w:r>
      <w:r w:rsidRPr="00B1057B">
        <w:t xml:space="preserve"> равна мощности на выходе Р</w:t>
      </w:r>
      <w:r w:rsidRPr="00B1057B">
        <w:rPr>
          <w:vertAlign w:val="subscript"/>
        </w:rPr>
        <w:t xml:space="preserve">2 </w:t>
      </w:r>
      <w:r w:rsidRPr="00B1057B">
        <w:t>= U</w:t>
      </w:r>
      <w:r w:rsidRPr="00B1057B">
        <w:rPr>
          <w:vertAlign w:val="subscript"/>
        </w:rPr>
        <w:t>2</w:t>
      </w:r>
      <w:r w:rsidRPr="00B1057B">
        <w:t xml:space="preserve"> </w:t>
      </w:r>
      <w:r w:rsidRPr="00B1057B">
        <w:sym w:font="Symbol" w:char="F0D7"/>
      </w:r>
      <w:r w:rsidRPr="00B1057B">
        <w:rPr>
          <w:vertAlign w:val="subscript"/>
        </w:rPr>
        <w:t xml:space="preserve"> </w:t>
      </w:r>
      <w:r w:rsidRPr="00B1057B">
        <w:t>I</w:t>
      </w:r>
      <w:r w:rsidRPr="00B1057B">
        <w:rPr>
          <w:vertAlign w:val="subscript"/>
        </w:rPr>
        <w:t xml:space="preserve">2 </w:t>
      </w:r>
      <w:r w:rsidRPr="00B1057B">
        <w:t>,  то есть  U</w:t>
      </w:r>
      <w:r w:rsidRPr="00B1057B">
        <w:rPr>
          <w:vertAlign w:val="subscript"/>
        </w:rPr>
        <w:t>1</w:t>
      </w:r>
      <w:r w:rsidRPr="00B1057B">
        <w:t xml:space="preserve"> </w:t>
      </w:r>
      <w:r w:rsidRPr="00B1057B">
        <w:sym w:font="Symbol" w:char="F0D7"/>
      </w:r>
      <w:r w:rsidRPr="00B1057B">
        <w:t xml:space="preserve"> I</w:t>
      </w:r>
      <w:r w:rsidRPr="00B1057B">
        <w:rPr>
          <w:vertAlign w:val="subscript"/>
        </w:rPr>
        <w:t>1</w:t>
      </w:r>
      <w:r w:rsidRPr="00B1057B">
        <w:t xml:space="preserve"> = U</w:t>
      </w:r>
      <w:r w:rsidRPr="00B1057B">
        <w:rPr>
          <w:vertAlign w:val="subscript"/>
        </w:rPr>
        <w:t>2</w:t>
      </w:r>
      <w:r w:rsidRPr="00B1057B">
        <w:t xml:space="preserve"> </w:t>
      </w:r>
      <w:r w:rsidRPr="00B1057B">
        <w:sym w:font="Symbol" w:char="F0D7"/>
      </w:r>
      <w:r w:rsidRPr="00B1057B">
        <w:t xml:space="preserve"> I</w:t>
      </w:r>
      <w:r w:rsidRPr="00B1057B">
        <w:rPr>
          <w:vertAlign w:val="subscript"/>
        </w:rPr>
        <w:t xml:space="preserve">2 </w:t>
      </w:r>
      <w:r w:rsidRPr="00B1057B">
        <w:t>.</w:t>
      </w:r>
    </w:p>
    <w:p w:rsidR="00AE0EE1" w:rsidRPr="00B1057B" w:rsidRDefault="00973791" w:rsidP="00AE0EE1">
      <w:r w:rsidRPr="00B1057B">
        <w:t>Если известна мощность Р</w:t>
      </w:r>
      <w:r w:rsidRPr="00B1057B">
        <w:rPr>
          <w:vertAlign w:val="subscript"/>
        </w:rPr>
        <w:t>2</w:t>
      </w:r>
      <w:r w:rsidRPr="00B1057B">
        <w:t xml:space="preserve"> (сумма мощностей всех подключённых к трансформатору потребителей электрической энергии), легко найти входной ток трансформатора </w:t>
      </w:r>
    </w:p>
    <w:p w:rsidR="00973791" w:rsidRPr="00B1057B" w:rsidRDefault="00973791" w:rsidP="00AE0EE1">
      <w:pPr>
        <w:pStyle w:val="aff5"/>
      </w:pPr>
      <w:r w:rsidRPr="00B1057B">
        <w:object w:dxaOrig="1160" w:dyaOrig="1160">
          <v:shape id="_x0000_i1036" type="#_x0000_t75" style="width:57.75pt;height:57.75pt" o:ole="" fillcolor="window">
            <v:imagedata r:id="rId143" o:title=""/>
          </v:shape>
          <o:OLEObject Type="Embed" ProgID="Equation.3" ShapeID="_x0000_i1036" DrawAspect="Content" ObjectID="_1632638490" r:id="rId144"/>
        </w:object>
      </w:r>
      <w:r w:rsidRPr="00B1057B">
        <w:t xml:space="preserve"> .</w:t>
      </w:r>
    </w:p>
    <w:p w:rsidR="00973791" w:rsidRPr="00B1057B" w:rsidRDefault="00973791" w:rsidP="00AE0EE1">
      <w:r w:rsidRPr="00B1057B">
        <w:t xml:space="preserve">Неразветвлённой цепью называется цепь, все элементы которой включены последовательно, то есть таким образом, чтобы через них мог протекать </w:t>
      </w:r>
      <w:r w:rsidRPr="00B1057B">
        <w:rPr>
          <w:u w:val="single"/>
        </w:rPr>
        <w:t>единый</w:t>
      </w:r>
      <w:r w:rsidRPr="00B1057B">
        <w:t xml:space="preserve"> ток.</w:t>
      </w:r>
    </w:p>
    <w:p w:rsidR="00973791" w:rsidRPr="00B1057B" w:rsidRDefault="00973791" w:rsidP="00AE0EE1">
      <w:r w:rsidRPr="00B1057B">
        <w:t xml:space="preserve">Нагрузки или резисторы могут соединяться между собой различными способами. Если они соединены цепочкой, друг за другом, то речь идет о последовательном соединении. </w:t>
      </w:r>
    </w:p>
    <w:p w:rsidR="00973791" w:rsidRPr="00B1057B" w:rsidRDefault="00973791" w:rsidP="00AE0EE1">
      <w:r w:rsidRPr="00B1057B">
        <w:t xml:space="preserve">На рис. 6.1.1 представлена электрическая цепь с последовательным соединением трех резисторов. Цепь содержит источник питания с выходным напряжением </w:t>
      </w:r>
      <w:r w:rsidRPr="00B1057B">
        <w:rPr>
          <w:lang w:val="en-US"/>
        </w:rPr>
        <w:t>U</w:t>
      </w:r>
      <w:r w:rsidRPr="00B1057B">
        <w:t xml:space="preserve">. Протекающий в замкнутой цепи ток </w:t>
      </w:r>
      <w:r w:rsidRPr="00B1057B">
        <w:rPr>
          <w:lang w:val="en-US"/>
        </w:rPr>
        <w:t>I</w:t>
      </w:r>
      <w:r w:rsidRPr="00B1057B">
        <w:t xml:space="preserve"> является причиной появления на резисторах разности потенциалов (падения напряжения) </w:t>
      </w:r>
      <w:r w:rsidRPr="00B1057B">
        <w:rPr>
          <w:lang w:val="en-US"/>
        </w:rPr>
        <w:t>U</w:t>
      </w:r>
      <w:r w:rsidRPr="00B1057B">
        <w:rPr>
          <w:vertAlign w:val="subscript"/>
        </w:rPr>
        <w:t>1</w:t>
      </w:r>
      <w:r w:rsidRPr="00B1057B">
        <w:t xml:space="preserve">, </w:t>
      </w:r>
      <w:r w:rsidRPr="00B1057B">
        <w:rPr>
          <w:lang w:val="en-US"/>
        </w:rPr>
        <w:t>U</w:t>
      </w:r>
      <w:r w:rsidRPr="00B1057B">
        <w:rPr>
          <w:vertAlign w:val="subscript"/>
        </w:rPr>
        <w:t>2</w:t>
      </w:r>
      <w:r w:rsidRPr="00B1057B">
        <w:t xml:space="preserve"> и </w:t>
      </w:r>
      <w:r w:rsidRPr="00B1057B">
        <w:rPr>
          <w:lang w:val="en-US"/>
        </w:rPr>
        <w:t>U</w:t>
      </w:r>
      <w:r w:rsidRPr="00B1057B">
        <w:rPr>
          <w:vertAlign w:val="subscript"/>
        </w:rPr>
        <w:t>3</w:t>
      </w:r>
      <w:r w:rsidRPr="00B1057B">
        <w:t>.</w:t>
      </w:r>
    </w:p>
    <w:p w:rsidR="00973791" w:rsidRPr="00B1057B" w:rsidRDefault="00973791" w:rsidP="00AE0EE1">
      <w:pPr>
        <w:keepNext/>
      </w:pPr>
      <w:r w:rsidRPr="00B1057B">
        <w:lastRenderedPageBreak/>
        <w:t>Свойства последовательного соединения:</w:t>
      </w:r>
    </w:p>
    <w:p w:rsidR="00973791" w:rsidRPr="00B1057B" w:rsidRDefault="00973791" w:rsidP="00031CC9">
      <w:pPr>
        <w:pStyle w:val="af7"/>
        <w:numPr>
          <w:ilvl w:val="0"/>
          <w:numId w:val="18"/>
        </w:numPr>
      </w:pPr>
      <w:r w:rsidRPr="00B1057B">
        <w:t>Значение силы тока I одинаково во всей цепи.</w:t>
      </w:r>
    </w:p>
    <w:p w:rsidR="00973791" w:rsidRPr="00B1057B" w:rsidRDefault="00973791" w:rsidP="00031CC9">
      <w:pPr>
        <w:pStyle w:val="af7"/>
        <w:numPr>
          <w:ilvl w:val="0"/>
          <w:numId w:val="18"/>
        </w:numPr>
      </w:pPr>
      <w:r w:rsidRPr="00B1057B">
        <w:t>Сумма падений напряжения равна приложенному напряжению.</w:t>
      </w:r>
    </w:p>
    <w:p w:rsidR="00973791" w:rsidRPr="00B1057B" w:rsidRDefault="00973791" w:rsidP="00031CC9">
      <w:pPr>
        <w:pStyle w:val="af7"/>
        <w:numPr>
          <w:ilvl w:val="0"/>
          <w:numId w:val="18"/>
        </w:numPr>
      </w:pPr>
      <w:r w:rsidRPr="00B1057B">
        <w:t>Общее, или эквивалентное сопротивление  цепи Rобщ, равно сумме сопротивлений отдельных резисторов.</w:t>
      </w:r>
    </w:p>
    <w:p w:rsidR="00973791" w:rsidRPr="00B1057B" w:rsidRDefault="00973791" w:rsidP="00031CC9">
      <w:pPr>
        <w:pStyle w:val="af7"/>
        <w:numPr>
          <w:ilvl w:val="0"/>
          <w:numId w:val="18"/>
        </w:numPr>
      </w:pPr>
      <w:r w:rsidRPr="00B1057B">
        <w:t>Отношение напряжений на резисторах равно отношению их сопротивлений.</w:t>
      </w:r>
    </w:p>
    <w:p w:rsidR="00973791" w:rsidRPr="00B1057B" w:rsidRDefault="00973791" w:rsidP="00AE0EE1">
      <w:pPr>
        <w:pStyle w:val="aff9"/>
      </w:pPr>
      <w:r w:rsidRPr="00B1057B">
        <w:t>Практическое применение:</w:t>
      </w:r>
    </w:p>
    <w:p w:rsidR="00973791" w:rsidRPr="00B1057B" w:rsidRDefault="00973791" w:rsidP="00AE0EE1">
      <w:r w:rsidRPr="00B1057B">
        <w:t>Делитель напряжения, елочные гирлянды.</w:t>
      </w:r>
    </w:p>
    <w:p w:rsidR="00973791" w:rsidRPr="00B1057B" w:rsidRDefault="00973791" w:rsidP="00AE0EE1">
      <w:r w:rsidRPr="00B1057B">
        <w:t>Сумма падений напряжения равна приложенному напряжению:</w:t>
      </w:r>
    </w:p>
    <w:bookmarkStart w:id="66" w:name="OLE_LINK1"/>
    <w:p w:rsidR="00973791" w:rsidRPr="00B1057B" w:rsidRDefault="00973791" w:rsidP="00AE0EE1">
      <w:pPr>
        <w:pStyle w:val="aff5"/>
      </w:pPr>
      <w:r w:rsidRPr="00B1057B">
        <w:object w:dxaOrig="2120" w:dyaOrig="460">
          <v:shape id="_x0000_i1037" type="#_x0000_t75" style="width:105.75pt;height:23.25pt" o:ole="" fillcolor="window">
            <v:imagedata r:id="rId145" o:title=""/>
          </v:shape>
          <o:OLEObject Type="Embed" ProgID="Equation.3" ShapeID="_x0000_i1037" DrawAspect="Content" ObjectID="_1632638491" r:id="rId146"/>
        </w:object>
      </w:r>
      <w:bookmarkEnd w:id="66"/>
    </w:p>
    <w:p w:rsidR="00973791" w:rsidRPr="00B1057B" w:rsidRDefault="00973791" w:rsidP="00AE0EE1">
      <w:r w:rsidRPr="00B1057B">
        <w:t>Общее сопротивление цепи равно сумме сопротивлений отдельных резисторов:</w:t>
      </w:r>
    </w:p>
    <w:p w:rsidR="00973791" w:rsidRPr="00B1057B" w:rsidRDefault="00973791" w:rsidP="00AE0EE1">
      <w:pPr>
        <w:pStyle w:val="aff5"/>
      </w:pPr>
      <w:r w:rsidRPr="00B1057B">
        <w:object w:dxaOrig="2200" w:dyaOrig="460">
          <v:shape id="_x0000_i1038" type="#_x0000_t75" style="width:110.25pt;height:23.25pt" o:ole="" fillcolor="window">
            <v:imagedata r:id="rId147" o:title=""/>
          </v:shape>
          <o:OLEObject Type="Embed" ProgID="Equation.3" ShapeID="_x0000_i1038" DrawAspect="Content" ObjectID="_1632638492" r:id="rId148"/>
        </w:object>
      </w:r>
    </w:p>
    <w:p w:rsidR="00973791" w:rsidRPr="00B1057B" w:rsidRDefault="00973791" w:rsidP="00AE0EE1">
      <w:r w:rsidRPr="00B1057B">
        <w:t>Отношение напряжений на резисторах равно отношению их  сопротивлений:</w:t>
      </w:r>
    </w:p>
    <w:p w:rsidR="00AE0EE1" w:rsidRPr="00B1057B" w:rsidRDefault="00AE0EE1" w:rsidP="00AE0EE1">
      <w:pPr>
        <w:pStyle w:val="aff5"/>
      </w:pPr>
      <w:r w:rsidRPr="00B1057B">
        <w:drawing>
          <wp:inline distT="0" distB="0" distL="0" distR="0" wp14:anchorId="60A329E7" wp14:editId="6E8B7A20">
            <wp:extent cx="2734310" cy="1729740"/>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49" cstate="print">
                      <a:grayscl/>
                      <a:extLst>
                        <a:ext uri="{28A0092B-C50C-407E-A947-70E740481C1C}">
                          <a14:useLocalDpi xmlns:a14="http://schemas.microsoft.com/office/drawing/2010/main" val="0"/>
                        </a:ext>
                      </a:extLst>
                    </a:blip>
                    <a:srcRect/>
                    <a:stretch>
                      <a:fillRect/>
                    </a:stretch>
                  </pic:blipFill>
                  <pic:spPr bwMode="auto">
                    <a:xfrm>
                      <a:off x="0" y="0"/>
                      <a:ext cx="2734310" cy="1729740"/>
                    </a:xfrm>
                    <a:prstGeom prst="rect">
                      <a:avLst/>
                    </a:prstGeom>
                    <a:noFill/>
                    <a:ln>
                      <a:noFill/>
                    </a:ln>
                  </pic:spPr>
                </pic:pic>
              </a:graphicData>
            </a:graphic>
          </wp:inline>
        </w:drawing>
      </w:r>
    </w:p>
    <w:p w:rsidR="00973791" w:rsidRPr="00B1057B" w:rsidRDefault="00973791" w:rsidP="00AE0EE1">
      <w:pPr>
        <w:pStyle w:val="aff5"/>
      </w:pPr>
      <w:r w:rsidRPr="00B1057B">
        <w:object w:dxaOrig="900" w:dyaOrig="660">
          <v:shape id="_x0000_i1039" type="#_x0000_t75" style="width:45.75pt;height:33pt" o:ole="" fillcolor="window">
            <v:imagedata r:id="rId150" o:title=""/>
          </v:shape>
          <o:OLEObject Type="Embed" ProgID="Equation.3" ShapeID="_x0000_i1039" DrawAspect="Content" ObjectID="_1632638493" r:id="rId151"/>
        </w:object>
      </w:r>
      <w:r w:rsidRPr="00B1057B">
        <w:tab/>
      </w:r>
      <w:r w:rsidRPr="00B1057B">
        <w:object w:dxaOrig="900" w:dyaOrig="660">
          <v:shape id="_x0000_i1040" type="#_x0000_t75" style="width:45.75pt;height:33pt" o:ole="" fillcolor="window">
            <v:imagedata r:id="rId152" o:title=""/>
          </v:shape>
          <o:OLEObject Type="Embed" ProgID="Equation.3" ShapeID="_x0000_i1040" DrawAspect="Content" ObjectID="_1632638494" r:id="rId153"/>
        </w:object>
      </w:r>
      <w:r w:rsidRPr="00B1057B">
        <w:tab/>
      </w:r>
      <w:r w:rsidRPr="00B1057B">
        <w:object w:dxaOrig="920" w:dyaOrig="660">
          <v:shape id="_x0000_i1041" type="#_x0000_t75" style="width:46.5pt;height:33pt" o:ole="" fillcolor="window">
            <v:imagedata r:id="rId154" o:title=""/>
          </v:shape>
          <o:OLEObject Type="Embed" ProgID="Equation.3" ShapeID="_x0000_i1041" DrawAspect="Content" ObjectID="_1632638495" r:id="rId155"/>
        </w:object>
      </w:r>
    </w:p>
    <w:p w:rsidR="00973791" w:rsidRPr="00B1057B" w:rsidRDefault="00973791" w:rsidP="00AE0EE1">
      <w:pPr>
        <w:pStyle w:val="a"/>
      </w:pPr>
      <w:r w:rsidRPr="00B1057B">
        <w:t>Делитель напряжения</w:t>
      </w:r>
    </w:p>
    <w:p w:rsidR="00973791" w:rsidRPr="00B1057B" w:rsidRDefault="00973791" w:rsidP="00AE0EE1">
      <w:r w:rsidRPr="00B1057B">
        <w:t>Если два резистора соединены последовательно, то приложенное к ним напряжение можно разделить в любом соотношении.</w:t>
      </w:r>
    </w:p>
    <w:p w:rsidR="00973791" w:rsidRPr="00B1057B" w:rsidRDefault="00973791" w:rsidP="00AE0EE1">
      <w:pPr>
        <w:rPr>
          <w:spacing w:val="-2"/>
        </w:rPr>
      </w:pPr>
      <w:r w:rsidRPr="00B1057B">
        <w:rPr>
          <w:spacing w:val="-2"/>
        </w:rPr>
        <w:t>Простейший делитель напряжения представляет собой схему, которая при некотором  напряжении на входе обеспечивает на выходе напряжение, величина которого составляет определенную часть от входного.</w:t>
      </w:r>
      <w:r w:rsidR="00AE0EE1" w:rsidRPr="00B1057B">
        <w:rPr>
          <w:spacing w:val="-2"/>
        </w:rPr>
        <w:t xml:space="preserve"> </w:t>
      </w:r>
    </w:p>
    <w:p w:rsidR="00973791" w:rsidRPr="00B1057B" w:rsidRDefault="00973791" w:rsidP="00AE0EE1">
      <w:pPr>
        <w:rPr>
          <w:spacing w:val="-2"/>
        </w:rPr>
      </w:pPr>
      <w:r w:rsidRPr="00B1057B">
        <w:rPr>
          <w:spacing w:val="-2"/>
        </w:rPr>
        <w:t>На рис. 7.1.1 показана электрическая схема ненагруженного делителя напряжения. Он становится нагруженным, если подключить к нему нагрузку параллельно резистору R</w:t>
      </w:r>
      <w:r w:rsidRPr="00B1057B">
        <w:rPr>
          <w:spacing w:val="-2"/>
          <w:vertAlign w:val="subscript"/>
        </w:rPr>
        <w:t>2</w:t>
      </w:r>
      <w:r w:rsidRPr="00B1057B">
        <w:rPr>
          <w:spacing w:val="-2"/>
        </w:rPr>
        <w:t>.</w:t>
      </w:r>
    </w:p>
    <w:p w:rsidR="00973791" w:rsidRPr="00B1057B" w:rsidRDefault="00973791" w:rsidP="00AE0EE1">
      <w:r w:rsidRPr="00B1057B">
        <w:t>В качестве делителя напряжения может быть также использован потенциометр. В этом случае соотношение сопротивлений плеч потенциометра определяется положением его движка.</w:t>
      </w:r>
    </w:p>
    <w:p w:rsidR="00973791" w:rsidRPr="00B1057B" w:rsidRDefault="00973791" w:rsidP="00AE0EE1">
      <w:r w:rsidRPr="00B1057B">
        <w:t>Напряжение U</w:t>
      </w:r>
      <w:r w:rsidRPr="00B1057B">
        <w:rPr>
          <w:vertAlign w:val="subscript"/>
        </w:rPr>
        <w:t>2</w:t>
      </w:r>
      <w:r w:rsidRPr="00B1057B">
        <w:t xml:space="preserve"> относится к общему напряжению </w:t>
      </w:r>
      <w:r w:rsidRPr="00B1057B">
        <w:rPr>
          <w:lang w:val="en-US"/>
        </w:rPr>
        <w:t>U</w:t>
      </w:r>
      <w:r w:rsidRPr="00B1057B">
        <w:t xml:space="preserve"> так же, как и сопротивление резистора R</w:t>
      </w:r>
      <w:r w:rsidRPr="00B1057B">
        <w:rPr>
          <w:vertAlign w:val="subscript"/>
        </w:rPr>
        <w:t>2</w:t>
      </w:r>
      <w:r w:rsidRPr="00B1057B">
        <w:t xml:space="preserve"> – к общему сопротивлению резисторов R</w:t>
      </w:r>
      <w:r w:rsidRPr="00B1057B">
        <w:rPr>
          <w:vertAlign w:val="subscript"/>
        </w:rPr>
        <w:t>1</w:t>
      </w:r>
      <w:r w:rsidRPr="00B1057B">
        <w:t xml:space="preserve"> и R</w:t>
      </w:r>
      <w:r w:rsidRPr="00B1057B">
        <w:rPr>
          <w:vertAlign w:val="subscript"/>
        </w:rPr>
        <w:t>2</w:t>
      </w:r>
      <w:r w:rsidRPr="00B1057B">
        <w:t>.</w:t>
      </w:r>
    </w:p>
    <w:p w:rsidR="00973791" w:rsidRPr="00B1057B" w:rsidRDefault="00973791" w:rsidP="00AE0EE1">
      <w:r w:rsidRPr="00B1057B">
        <w:t>Расчет напряжения U</w:t>
      </w:r>
      <w:r w:rsidRPr="00B1057B">
        <w:rPr>
          <w:vertAlign w:val="subscript"/>
        </w:rPr>
        <w:t>2</w:t>
      </w:r>
      <w:r w:rsidRPr="00B1057B">
        <w:t>:</w:t>
      </w:r>
      <w:r w:rsidR="00AE0EE1" w:rsidRPr="00B1057B">
        <w:t xml:space="preserve"> </w:t>
      </w:r>
    </w:p>
    <w:p w:rsidR="00973791" w:rsidRPr="00B1057B" w:rsidRDefault="00973791" w:rsidP="00AE0EE1">
      <w:pPr>
        <w:pStyle w:val="aff5"/>
        <w:keepNext w:val="0"/>
      </w:pPr>
      <w:r w:rsidRPr="00B1057B">
        <w:object w:dxaOrig="1780" w:dyaOrig="660">
          <v:shape id="_x0000_i1042" type="#_x0000_t75" style="width:88.5pt;height:33pt" o:ole="" fillcolor="window">
            <v:imagedata r:id="rId156" o:title=""/>
          </v:shape>
          <o:OLEObject Type="Embed" ProgID="Equation.3" ShapeID="_x0000_i1042" DrawAspect="Content" ObjectID="_1632638496" r:id="rId157"/>
        </w:object>
      </w:r>
      <w:r w:rsidRPr="00B1057B">
        <w:t>.</w:t>
      </w:r>
    </w:p>
    <w:p w:rsidR="00973791" w:rsidRPr="00B1057B" w:rsidRDefault="00973791" w:rsidP="00AE0EE1"/>
    <w:p w:rsidR="00973791" w:rsidRPr="00B1057B" w:rsidRDefault="00973791" w:rsidP="00AE0EE1">
      <w:pPr>
        <w:jc w:val="center"/>
      </w:pPr>
      <w:r w:rsidRPr="00B1057B">
        <w:rPr>
          <w:noProof/>
          <w:lang w:eastAsia="ru-RU"/>
        </w:rPr>
        <mc:AlternateContent>
          <mc:Choice Requires="wpg">
            <w:drawing>
              <wp:inline distT="0" distB="0" distL="0" distR="0" wp14:anchorId="77D91D73" wp14:editId="5F4BC07B">
                <wp:extent cx="2461260" cy="1839595"/>
                <wp:effectExtent l="0" t="0" r="0" b="27305"/>
                <wp:docPr id="192" name="Группа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61260" cy="1839595"/>
                          <a:chOff x="6318" y="3363"/>
                          <a:chExt cx="3876" cy="2897"/>
                        </a:xfrm>
                      </wpg:grpSpPr>
                      <wpg:grpSp>
                        <wpg:cNvPr id="193" name="Group 514"/>
                        <wpg:cNvGrpSpPr>
                          <a:grpSpLocks/>
                        </wpg:cNvGrpSpPr>
                        <wpg:grpSpPr bwMode="auto">
                          <a:xfrm>
                            <a:off x="6318" y="3363"/>
                            <a:ext cx="3876" cy="2897"/>
                            <a:chOff x="6198" y="3284"/>
                            <a:chExt cx="3876" cy="2897"/>
                          </a:xfrm>
                        </wpg:grpSpPr>
                        <wps:wsp>
                          <wps:cNvPr id="194" name="Line 515"/>
                          <wps:cNvCnPr/>
                          <wps:spPr bwMode="auto">
                            <a:xfrm flipV="1">
                              <a:off x="6825" y="5177"/>
                              <a:ext cx="0" cy="9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 name="Oval 516"/>
                          <wps:cNvSpPr>
                            <a:spLocks noChangeArrowheads="1"/>
                          </wps:cNvSpPr>
                          <wps:spPr bwMode="auto">
                            <a:xfrm>
                              <a:off x="8535" y="6067"/>
                              <a:ext cx="114" cy="11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96" name="Line 517"/>
                          <wps:cNvCnPr/>
                          <wps:spPr bwMode="auto">
                            <a:xfrm flipV="1">
                              <a:off x="6198" y="4151"/>
                              <a:ext cx="570" cy="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 name="Line 518"/>
                          <wps:cNvCnPr/>
                          <wps:spPr bwMode="auto">
                            <a:xfrm flipV="1">
                              <a:off x="6831" y="3341"/>
                              <a:ext cx="0" cy="10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 name="Line 519"/>
                          <wps:cNvCnPr/>
                          <wps:spPr bwMode="auto">
                            <a:xfrm>
                              <a:off x="7572" y="3815"/>
                              <a:ext cx="0" cy="1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Text Box 520"/>
                          <wps:cNvSpPr txBox="1">
                            <a:spLocks noChangeArrowheads="1"/>
                          </wps:cNvSpPr>
                          <wps:spPr bwMode="auto">
                            <a:xfrm>
                              <a:off x="7566" y="4646"/>
                              <a:ext cx="519"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lang w:val="en-US"/>
                                  </w:rPr>
                                </w:pPr>
                                <w:r>
                                  <w:rPr>
                                    <w:lang w:val="en-US"/>
                                  </w:rPr>
                                  <w:t>U</w:t>
                                </w:r>
                              </w:p>
                            </w:txbxContent>
                          </wps:txbx>
                          <wps:bodyPr rot="0" vert="horz" wrap="square" lIns="91440" tIns="45720" rIns="91440" bIns="45720" anchor="t" anchorCtr="0" upright="1">
                            <a:noAutofit/>
                          </wps:bodyPr>
                        </wps:wsp>
                        <wps:wsp>
                          <wps:cNvPr id="200" name="Text Box 521"/>
                          <wps:cNvSpPr txBox="1">
                            <a:spLocks noChangeArrowheads="1"/>
                          </wps:cNvSpPr>
                          <wps:spPr bwMode="auto">
                            <a:xfrm>
                              <a:off x="6768" y="5120"/>
                              <a:ext cx="456"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lang w:val="en-US"/>
                                  </w:rPr>
                                </w:pPr>
                                <w:r>
                                  <w:rPr>
                                    <w:lang w:val="en-US"/>
                                  </w:rPr>
                                  <w:t>–</w:t>
                                </w:r>
                              </w:p>
                            </w:txbxContent>
                          </wps:txbx>
                          <wps:bodyPr rot="0" vert="horz" wrap="square" lIns="91440" tIns="45720" rIns="91440" bIns="0" anchor="t" anchorCtr="0" upright="1">
                            <a:noAutofit/>
                          </wps:bodyPr>
                        </wps:wsp>
                        <wps:wsp>
                          <wps:cNvPr id="201" name="Text Box 522"/>
                          <wps:cNvSpPr txBox="1">
                            <a:spLocks noChangeArrowheads="1"/>
                          </wps:cNvSpPr>
                          <wps:spPr bwMode="auto">
                            <a:xfrm>
                              <a:off x="6774" y="3872"/>
                              <a:ext cx="456"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lang w:val="en-US"/>
                                  </w:rPr>
                                </w:pPr>
                                <w:r>
                                  <w:rPr>
                                    <w:lang w:val="en-US"/>
                                  </w:rPr>
                                  <w:t>+</w:t>
                                </w:r>
                              </w:p>
                            </w:txbxContent>
                          </wps:txbx>
                          <wps:bodyPr rot="0" vert="horz" wrap="square" lIns="91440" tIns="45720" rIns="91440" bIns="0" anchor="t" anchorCtr="0" upright="1">
                            <a:noAutofit/>
                          </wps:bodyPr>
                        </wps:wsp>
                        <wps:wsp>
                          <wps:cNvPr id="202" name="Line 523"/>
                          <wps:cNvCnPr/>
                          <wps:spPr bwMode="auto">
                            <a:xfrm>
                              <a:off x="6831" y="3341"/>
                              <a:ext cx="25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 name="Line 524"/>
                          <wps:cNvCnPr/>
                          <wps:spPr bwMode="auto">
                            <a:xfrm>
                              <a:off x="6825" y="6146"/>
                              <a:ext cx="25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Line 525"/>
                          <wps:cNvCnPr/>
                          <wps:spPr bwMode="auto">
                            <a:xfrm flipV="1">
                              <a:off x="8598" y="3353"/>
                              <a:ext cx="0" cy="4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Line 526"/>
                          <wps:cNvCnPr/>
                          <wps:spPr bwMode="auto">
                            <a:xfrm flipV="1">
                              <a:off x="8592" y="5764"/>
                              <a:ext cx="0" cy="3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Line 527"/>
                          <wps:cNvCnPr/>
                          <wps:spPr bwMode="auto">
                            <a:xfrm>
                              <a:off x="8592" y="4265"/>
                              <a:ext cx="0" cy="10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 name="Oval 528"/>
                          <wps:cNvSpPr>
                            <a:spLocks noChangeArrowheads="1"/>
                          </wps:cNvSpPr>
                          <wps:spPr bwMode="auto">
                            <a:xfrm>
                              <a:off x="8541" y="3284"/>
                              <a:ext cx="114" cy="11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8" name="Oval 529"/>
                          <wps:cNvSpPr>
                            <a:spLocks noChangeArrowheads="1"/>
                          </wps:cNvSpPr>
                          <wps:spPr bwMode="auto">
                            <a:xfrm>
                              <a:off x="8535" y="4721"/>
                              <a:ext cx="114" cy="11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9" name="Line 530"/>
                          <wps:cNvCnPr/>
                          <wps:spPr bwMode="auto">
                            <a:xfrm>
                              <a:off x="8592" y="4778"/>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 name="Oval 531"/>
                          <wps:cNvSpPr>
                            <a:spLocks noChangeArrowheads="1"/>
                          </wps:cNvSpPr>
                          <wps:spPr bwMode="auto">
                            <a:xfrm>
                              <a:off x="9333" y="4721"/>
                              <a:ext cx="114" cy="114"/>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211" name="Oval 532"/>
                          <wps:cNvSpPr>
                            <a:spLocks noChangeArrowheads="1"/>
                          </wps:cNvSpPr>
                          <wps:spPr bwMode="auto">
                            <a:xfrm>
                              <a:off x="9333" y="6067"/>
                              <a:ext cx="114" cy="114"/>
                            </a:xfrm>
                            <a:prstGeom prst="ellipse">
                              <a:avLst/>
                            </a:prstGeom>
                            <a:noFill/>
                            <a:ln w="9525">
                              <a:solidFill>
                                <a:srgbClr val="000000"/>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wps:wsp>
                          <wps:cNvPr id="212" name="Line 533"/>
                          <wps:cNvCnPr/>
                          <wps:spPr bwMode="auto">
                            <a:xfrm>
                              <a:off x="9396" y="3455"/>
                              <a:ext cx="0" cy="11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3" name="Line 534"/>
                          <wps:cNvCnPr/>
                          <wps:spPr bwMode="auto">
                            <a:xfrm>
                              <a:off x="9390" y="4931"/>
                              <a:ext cx="0" cy="11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4" name="Text Box 535"/>
                          <wps:cNvSpPr txBox="1">
                            <a:spLocks noChangeArrowheads="1"/>
                          </wps:cNvSpPr>
                          <wps:spPr bwMode="auto">
                            <a:xfrm>
                              <a:off x="9396" y="3701"/>
                              <a:ext cx="627"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vertAlign w:val="subscript"/>
                                    <w:lang w:val="en-US"/>
                                  </w:rPr>
                                </w:pPr>
                                <w:r>
                                  <w:rPr>
                                    <w:lang w:val="en-US"/>
                                  </w:rPr>
                                  <w:t>U</w:t>
                                </w:r>
                                <w:r>
                                  <w:rPr>
                                    <w:vertAlign w:val="subscript"/>
                                    <w:lang w:val="en-US"/>
                                  </w:rPr>
                                  <w:t>1</w:t>
                                </w:r>
                              </w:p>
                            </w:txbxContent>
                          </wps:txbx>
                          <wps:bodyPr rot="0" vert="horz" wrap="square" lIns="91440" tIns="45720" rIns="91440" bIns="45720" anchor="t" anchorCtr="0" upright="1">
                            <a:noAutofit/>
                          </wps:bodyPr>
                        </wps:wsp>
                        <wps:wsp>
                          <wps:cNvPr id="215" name="Text Box 536"/>
                          <wps:cNvSpPr txBox="1">
                            <a:spLocks noChangeArrowheads="1"/>
                          </wps:cNvSpPr>
                          <wps:spPr bwMode="auto">
                            <a:xfrm>
                              <a:off x="9390" y="5234"/>
                              <a:ext cx="684"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vertAlign w:val="subscript"/>
                                    <w:lang w:val="en-US"/>
                                  </w:rPr>
                                </w:pPr>
                                <w:r>
                                  <w:rPr>
                                    <w:lang w:val="en-US"/>
                                  </w:rPr>
                                  <w:t>U</w:t>
                                </w:r>
                                <w:r>
                                  <w:rPr>
                                    <w:vertAlign w:val="subscript"/>
                                    <w:lang w:val="en-US"/>
                                  </w:rPr>
                                  <w:t>2</w:t>
                                </w:r>
                              </w:p>
                            </w:txbxContent>
                          </wps:txbx>
                          <wps:bodyPr rot="0" vert="horz" wrap="square" lIns="91440" tIns="45720" rIns="91440" bIns="45720" anchor="t" anchorCtr="0" upright="1">
                            <a:noAutofit/>
                          </wps:bodyPr>
                        </wps:wsp>
                        <wps:wsp>
                          <wps:cNvPr id="216" name="Text Box 537"/>
                          <wps:cNvSpPr txBox="1">
                            <a:spLocks noChangeArrowheads="1"/>
                          </wps:cNvSpPr>
                          <wps:spPr bwMode="auto">
                            <a:xfrm>
                              <a:off x="7857" y="3752"/>
                              <a:ext cx="684"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vertAlign w:val="subscript"/>
                                    <w:lang w:val="en-US"/>
                                  </w:rPr>
                                </w:pPr>
                                <w:r>
                                  <w:rPr>
                                    <w:lang w:val="en-US"/>
                                  </w:rPr>
                                  <w:t>R</w:t>
                                </w:r>
                                <w:r>
                                  <w:rPr>
                                    <w:vertAlign w:val="subscript"/>
                                    <w:lang w:val="en-US"/>
                                  </w:rPr>
                                  <w:t>1</w:t>
                                </w:r>
                              </w:p>
                            </w:txbxContent>
                          </wps:txbx>
                          <wps:bodyPr rot="0" vert="horz" wrap="square" lIns="91440" tIns="45720" rIns="91440" bIns="45720" anchor="t" anchorCtr="0" upright="1">
                            <a:noAutofit/>
                          </wps:bodyPr>
                        </wps:wsp>
                        <wps:wsp>
                          <wps:cNvPr id="217" name="Text Box 538"/>
                          <wps:cNvSpPr txBox="1">
                            <a:spLocks noChangeArrowheads="1"/>
                          </wps:cNvSpPr>
                          <wps:spPr bwMode="auto">
                            <a:xfrm>
                              <a:off x="7908" y="5291"/>
                              <a:ext cx="633"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vertAlign w:val="subscript"/>
                                    <w:lang w:val="en-US"/>
                                  </w:rPr>
                                </w:pPr>
                                <w:r>
                                  <w:rPr>
                                    <w:lang w:val="en-US"/>
                                  </w:rPr>
                                  <w:t>R</w:t>
                                </w:r>
                                <w:r>
                                  <w:rPr>
                                    <w:vertAlign w:val="subscript"/>
                                    <w:lang w:val="en-US"/>
                                  </w:rPr>
                                  <w:t>2</w:t>
                                </w:r>
                              </w:p>
                            </w:txbxContent>
                          </wps:txbx>
                          <wps:bodyPr rot="0" vert="horz" wrap="square" lIns="91440" tIns="45720" rIns="91440" bIns="45720" anchor="t" anchorCtr="0" upright="1">
                            <a:noAutofit/>
                          </wps:bodyPr>
                        </wps:wsp>
                        <wps:wsp>
                          <wps:cNvPr id="218" name="Rectangle 539"/>
                          <wps:cNvSpPr>
                            <a:spLocks noChangeArrowheads="1"/>
                          </wps:cNvSpPr>
                          <wps:spPr bwMode="auto">
                            <a:xfrm>
                              <a:off x="8478" y="5234"/>
                              <a:ext cx="228"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9" name="Rectangle 540"/>
                          <wps:cNvSpPr>
                            <a:spLocks noChangeArrowheads="1"/>
                          </wps:cNvSpPr>
                          <wps:spPr bwMode="auto">
                            <a:xfrm>
                              <a:off x="8484" y="3809"/>
                              <a:ext cx="228" cy="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0" name="Rectangle 541"/>
                          <wps:cNvSpPr>
                            <a:spLocks noChangeArrowheads="1"/>
                          </wps:cNvSpPr>
                          <wps:spPr bwMode="auto">
                            <a:xfrm>
                              <a:off x="6426" y="4379"/>
                              <a:ext cx="798" cy="7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21" name="Text Box 542"/>
                        <wps:cNvSpPr txBox="1">
                          <a:spLocks noChangeArrowheads="1"/>
                        </wps:cNvSpPr>
                        <wps:spPr bwMode="auto">
                          <a:xfrm>
                            <a:off x="6660" y="4550"/>
                            <a:ext cx="570"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AE0EE1">
                              <w:pPr>
                                <w:pStyle w:val="affa"/>
                                <w:rPr>
                                  <w:lang w:val="en-US"/>
                                </w:rPr>
                              </w:pPr>
                              <w:r>
                                <w:rPr>
                                  <w:lang w:val="en-US"/>
                                </w:rPr>
                                <w:t>G</w:t>
                              </w:r>
                            </w:p>
                          </w:txbxContent>
                        </wps:txbx>
                        <wps:bodyPr rot="0" vert="horz" wrap="square" lIns="91440" tIns="45720" rIns="91440" bIns="45720" anchor="t" anchorCtr="0" upright="1">
                          <a:noAutofit/>
                        </wps:bodyPr>
                      </wps:wsp>
                    </wpg:wgp>
                  </a:graphicData>
                </a:graphic>
              </wp:inline>
            </w:drawing>
          </mc:Choice>
          <mc:Fallback>
            <w:pict>
              <v:group w14:anchorId="77D91D73" id="Группа 192" o:spid="_x0000_s1160" style="width:193.8pt;height:144.85pt;mso-position-horizontal-relative:char;mso-position-vertical-relative:line" coordorigin="6318,3363" coordsize="3876,2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">
                <v:group id="Group 514" o:spid="_x0000_s1161" style="position:absolute;left:6318;top:3363;width:3876;height:2897" coordorigin="6198,3284" coordsize="3876,2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line id="Line 515" o:spid="_x0000_s1162" style="position:absolute;flip:y;visibility:visible;mso-wrap-style:square" from="6825,5177" to="6825,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"/>
                  <v:oval id="Oval 516" o:spid="_x0000_s1163" style="position:absolute;left:8535;top:60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" fillcolor="black"/>
                  <v:line id="Line 517" o:spid="_x0000_s1164" style="position:absolute;flip:y;visibility:visible;mso-wrap-style:square" from="6198,4151" to="6768,4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">
                    <v:stroke endarrow="block"/>
                  </v:line>
                  <v:line id="Line 518" o:spid="_x0000_s1165" style="position:absolute;flip:y;visibility:visible;mso-wrap-style:square" from="6831,3341" to="6831,4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"/>
                  <v:line id="Line 519" o:spid="_x0000_s1166" style="position:absolute;visibility:visible;mso-wrap-style:square" from="7572,3815" to="7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">
                    <v:stroke endarrow="block"/>
                  </v:line>
                  <v:shape id="Text Box 520" o:spid="_x0000_s1167" type="#_x0000_t202" style="position:absolute;left:7566;top:4646;width:519;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CD4978" w:rsidRDefault="00CD4978" w:rsidP="00AE0EE1">
                          <w:pPr>
                            <w:pStyle w:val="affa"/>
                            <w:rPr>
                              <w:lang w:val="en-US"/>
                            </w:rPr>
                          </w:pPr>
                          <w:r>
                            <w:rPr>
                              <w:lang w:val="en-US"/>
                            </w:rPr>
                            <w:t>U</w:t>
                          </w:r>
                        </w:p>
                      </w:txbxContent>
                    </v:textbox>
                  </v:shape>
                  <v:shape id="Text Box 521" o:spid="_x0000_s1168" type="#_x0000_t202" style="position:absolute;left:6768;top:5120;width:456;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" filled="f" stroked="f">
                    <v:textbox inset=",,,0">
                      <w:txbxContent>
                        <w:p w:rsidR="00CD4978" w:rsidRDefault="00CD4978" w:rsidP="00AE0EE1">
                          <w:pPr>
                            <w:pStyle w:val="affa"/>
                            <w:rPr>
                              <w:lang w:val="en-US"/>
                            </w:rPr>
                          </w:pPr>
                          <w:r>
                            <w:rPr>
                              <w:lang w:val="en-US"/>
                            </w:rPr>
                            <w:t>–</w:t>
                          </w:r>
                        </w:p>
                      </w:txbxContent>
                    </v:textbox>
                  </v:shape>
                  <v:shape id="Text Box 522" o:spid="_x0000_s1169" type="#_x0000_t202" style="position:absolute;left:6774;top:3872;width:456;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" filled="f" stroked="f">
                    <v:textbox inset=",,,0">
                      <w:txbxContent>
                        <w:p w:rsidR="00CD4978" w:rsidRDefault="00CD4978" w:rsidP="00AE0EE1">
                          <w:pPr>
                            <w:pStyle w:val="affa"/>
                            <w:rPr>
                              <w:lang w:val="en-US"/>
                            </w:rPr>
                          </w:pPr>
                          <w:r>
                            <w:rPr>
                              <w:lang w:val="en-US"/>
                            </w:rPr>
                            <w:t>+</w:t>
                          </w:r>
                        </w:p>
                      </w:txbxContent>
                    </v:textbox>
                  </v:shape>
                  <v:line id="Line 523" o:spid="_x0000_s1170" style="position:absolute;visibility:visible;mso-wrap-style:square" from="6831,3341" to="9339,3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"/>
                  <v:line id="Line 524" o:spid="_x0000_s1171" style="position:absolute;visibility:visible;mso-wrap-style:square" from="6825,6146" to="9333,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"/>
                  <v:line id="Line 525" o:spid="_x0000_s1172" style="position:absolute;flip:y;visibility:visible;mso-wrap-style:square" from="8598,3353" to="8598,3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"/>
                  <v:line id="Line 526" o:spid="_x0000_s1173" style="position:absolute;flip:y;visibility:visible;mso-wrap-style:square" from="8592,5764" to="8592,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"/>
                  <v:line id="Line 527" o:spid="_x0000_s1174" style="position:absolute;visibility:visible;mso-wrap-style:square" from="8592,4265" to="8592,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oval id="Oval 528" o:spid="_x0000_s1175" style="position:absolute;left:8541;top:3284;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" fillcolor="black"/>
                  <v:oval id="Oval 529" o:spid="_x0000_s1176" style="position:absolute;left:8535;top:4721;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" fillcolor="black"/>
                  <v:line id="Line 530" o:spid="_x0000_s1177" style="position:absolute;visibility:visible;mso-wrap-style:square" from="8592,4778" to="9333,4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oval id="Oval 531" o:spid="_x0000_s1178" style="position:absolute;left:9333;top:4721;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" filled="f" fillcolor="black"/>
                  <v:oval id="Oval 532" o:spid="_x0000_s1179" style="position:absolute;left:9333;top:6067;width:114;height: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" filled="f" fillcolor="black"/>
                  <v:line id="Line 533" o:spid="_x0000_s1180" style="position:absolute;visibility:visible;mso-wrap-style:square" from="9396,3455" to="9396,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">
                    <v:stroke endarrow="block"/>
                  </v:line>
                  <v:line id="Line 534" o:spid="_x0000_s1181" style="position:absolute;visibility:visible;mso-wrap-style:square" from="9390,4931" to="9390,6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">
                    <v:stroke endarrow="block"/>
                  </v:line>
                  <v:shape id="Text Box 535" o:spid="_x0000_s1182" type="#_x0000_t202" style="position:absolute;left:9396;top:3701;width:627;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" filled="f" stroked="f">
                    <v:textbox>
                      <w:txbxContent>
                        <w:p w:rsidR="00CD4978" w:rsidRDefault="00CD4978" w:rsidP="00AE0EE1">
                          <w:pPr>
                            <w:pStyle w:val="affa"/>
                            <w:rPr>
                              <w:vertAlign w:val="subscript"/>
                              <w:lang w:val="en-US"/>
                            </w:rPr>
                          </w:pPr>
                          <w:r>
                            <w:rPr>
                              <w:lang w:val="en-US"/>
                            </w:rPr>
                            <w:t>U</w:t>
                          </w:r>
                          <w:r>
                            <w:rPr>
                              <w:vertAlign w:val="subscript"/>
                              <w:lang w:val="en-US"/>
                            </w:rPr>
                            <w:t>1</w:t>
                          </w:r>
                        </w:p>
                      </w:txbxContent>
                    </v:textbox>
                  </v:shape>
                  <v:shape id="Text Box 536" o:spid="_x0000_s1183" type="#_x0000_t202" style="position:absolute;left:9390;top:5234;width:684;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rsidR="00CD4978" w:rsidRDefault="00CD4978" w:rsidP="00AE0EE1">
                          <w:pPr>
                            <w:pStyle w:val="affa"/>
                            <w:rPr>
                              <w:vertAlign w:val="subscript"/>
                              <w:lang w:val="en-US"/>
                            </w:rPr>
                          </w:pPr>
                          <w:r>
                            <w:rPr>
                              <w:lang w:val="en-US"/>
                            </w:rPr>
                            <w:t>U</w:t>
                          </w:r>
                          <w:r>
                            <w:rPr>
                              <w:vertAlign w:val="subscript"/>
                              <w:lang w:val="en-US"/>
                            </w:rPr>
                            <w:t>2</w:t>
                          </w:r>
                        </w:p>
                      </w:txbxContent>
                    </v:textbox>
                  </v:shape>
                  <v:shape id="Text Box 537" o:spid="_x0000_s1184" type="#_x0000_t202" style="position:absolute;left:7857;top:3752;width:684;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rsidR="00CD4978" w:rsidRDefault="00CD4978" w:rsidP="00AE0EE1">
                          <w:pPr>
                            <w:pStyle w:val="affa"/>
                            <w:rPr>
                              <w:vertAlign w:val="subscript"/>
                              <w:lang w:val="en-US"/>
                            </w:rPr>
                          </w:pPr>
                          <w:r>
                            <w:rPr>
                              <w:lang w:val="en-US"/>
                            </w:rPr>
                            <w:t>R</w:t>
                          </w:r>
                          <w:r>
                            <w:rPr>
                              <w:vertAlign w:val="subscript"/>
                              <w:lang w:val="en-US"/>
                            </w:rPr>
                            <w:t>1</w:t>
                          </w:r>
                        </w:p>
                      </w:txbxContent>
                    </v:textbox>
                  </v:shape>
                  <v:shape id="Text Box 538" o:spid="_x0000_s1185" type="#_x0000_t202" style="position:absolute;left:7908;top:5291;width:633;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CD4978" w:rsidRDefault="00CD4978" w:rsidP="00AE0EE1">
                          <w:pPr>
                            <w:pStyle w:val="affa"/>
                            <w:rPr>
                              <w:vertAlign w:val="subscript"/>
                              <w:lang w:val="en-US"/>
                            </w:rPr>
                          </w:pPr>
                          <w:r>
                            <w:rPr>
                              <w:lang w:val="en-US"/>
                            </w:rPr>
                            <w:t>R</w:t>
                          </w:r>
                          <w:r>
                            <w:rPr>
                              <w:vertAlign w:val="subscript"/>
                              <w:lang w:val="en-US"/>
                            </w:rPr>
                            <w:t>2</w:t>
                          </w:r>
                        </w:p>
                      </w:txbxContent>
                    </v:textbox>
                  </v:shape>
                  <v:rect id="Rectangle 539" o:spid="_x0000_s1186" style="position:absolute;left:8478;top:5234;width:22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"/>
                  <v:rect id="Rectangle 540" o:spid="_x0000_s1187" style="position:absolute;left:8484;top:3809;width:22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"/>
                  <v:rect id="Rectangle 541" o:spid="_x0000_s1188" style="position:absolute;left:6426;top:4379;width:798;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"/>
                </v:group>
                <v:shape id="Text Box 542" o:spid="_x0000_s1189" type="#_x0000_t202" style="position:absolute;left:6660;top:4550;width:570;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" filled="f" stroked="f">
                  <v:textbox>
                    <w:txbxContent>
                      <w:p w:rsidR="00CD4978" w:rsidRDefault="00CD4978" w:rsidP="00AE0EE1">
                        <w:pPr>
                          <w:pStyle w:val="affa"/>
                          <w:rPr>
                            <w:lang w:val="en-US"/>
                          </w:rPr>
                        </w:pPr>
                        <w:r>
                          <w:rPr>
                            <w:lang w:val="en-US"/>
                          </w:rPr>
                          <w:t>G</w:t>
                        </w:r>
                      </w:p>
                    </w:txbxContent>
                  </v:textbox>
                </v:shape>
                <w10:anchorlock/>
              </v:group>
            </w:pict>
          </mc:Fallback>
        </mc:AlternateContent>
      </w:r>
    </w:p>
    <w:p w:rsidR="00973791" w:rsidRPr="00B1057B" w:rsidRDefault="00973791" w:rsidP="00AE0EE1"/>
    <w:p w:rsidR="00973791" w:rsidRPr="00B1057B" w:rsidRDefault="00973791" w:rsidP="00AE0EE1">
      <w:r w:rsidRPr="00B1057B">
        <w:t>Электрическая цепь, имеющая разветвления (параллельные пути протекания токов), называется разветвлённой.</w:t>
      </w:r>
    </w:p>
    <w:p w:rsidR="00973791" w:rsidRPr="00B1057B" w:rsidRDefault="00973791" w:rsidP="00AE0EE1">
      <w:r w:rsidRPr="00B1057B">
        <w:t>Последовательное соединение нагрузок требует их согласования по току и не допускает независимого управления ими. При параллельном соединении не требуется согласование нагрузок, возможно включение и отключение любых нагрузок независимо от остальных.</w:t>
      </w:r>
    </w:p>
    <w:p w:rsidR="00973791" w:rsidRPr="00B1057B" w:rsidRDefault="00973791" w:rsidP="00AE0EE1">
      <w:r w:rsidRPr="00B1057B">
        <w:t>На рис. 8.1.1 представлена схе</w:t>
      </w:r>
      <w:r w:rsidR="0092325E" w:rsidRPr="00B1057B">
        <w:t>ма парал</w:t>
      </w:r>
      <w:r w:rsidRPr="00B1057B">
        <w:t>лельного соединения с двумя резисторами.</w:t>
      </w:r>
    </w:p>
    <w:p w:rsidR="00973791" w:rsidRPr="00B1057B" w:rsidRDefault="00973791" w:rsidP="00AE0EE1">
      <w:r w:rsidRPr="00B1057B">
        <w:t>Свойства параллельного соединения:</w:t>
      </w:r>
    </w:p>
    <w:p w:rsidR="00973791" w:rsidRPr="00B1057B" w:rsidRDefault="00973791" w:rsidP="00031CC9">
      <w:pPr>
        <w:pStyle w:val="af7"/>
        <w:numPr>
          <w:ilvl w:val="0"/>
          <w:numId w:val="19"/>
        </w:numPr>
      </w:pPr>
      <w:r w:rsidRPr="00B1057B">
        <w:t>Одинаковое напряжение на всех резисторах.</w:t>
      </w:r>
    </w:p>
    <w:p w:rsidR="00973791" w:rsidRPr="00B1057B" w:rsidRDefault="00973791" w:rsidP="00031CC9">
      <w:pPr>
        <w:pStyle w:val="af7"/>
        <w:numPr>
          <w:ilvl w:val="0"/>
          <w:numId w:val="19"/>
        </w:numPr>
      </w:pPr>
      <w:r w:rsidRPr="00B1057B">
        <w:t>Общий ток представляет собой сумму токов в параллельных ветвях.</w:t>
      </w:r>
    </w:p>
    <w:p w:rsidR="00973791" w:rsidRPr="00B1057B" w:rsidRDefault="00973791" w:rsidP="00031CC9">
      <w:pPr>
        <w:pStyle w:val="af7"/>
        <w:numPr>
          <w:ilvl w:val="0"/>
          <w:numId w:val="19"/>
        </w:numPr>
      </w:pPr>
      <w:r w:rsidRPr="00B1057B">
        <w:t>Соотношение токов в параллельных ветвях обратно пропорционально сопротивлениям соответствующих ветвей.</w:t>
      </w:r>
    </w:p>
    <w:p w:rsidR="00973791" w:rsidRPr="00B1057B" w:rsidRDefault="00973791" w:rsidP="00031CC9">
      <w:pPr>
        <w:pStyle w:val="af7"/>
        <w:numPr>
          <w:ilvl w:val="0"/>
          <w:numId w:val="19"/>
        </w:numPr>
      </w:pPr>
      <w:r w:rsidRPr="00B1057B">
        <w:t>Эквивалентное сопротивление схемы параллельного соединения нагрузок меньше, чем самое малое сопротивление среди входящих в нее нагрузок.</w:t>
      </w:r>
    </w:p>
    <w:p w:rsidR="00973791" w:rsidRPr="00B1057B" w:rsidRDefault="00973791" w:rsidP="00AE0EE1">
      <w:pPr>
        <w:pStyle w:val="aff9"/>
      </w:pPr>
      <w:r w:rsidRPr="00B1057B">
        <w:t>Практическое применение:</w:t>
      </w:r>
    </w:p>
    <w:p w:rsidR="00973791" w:rsidRPr="00B1057B" w:rsidRDefault="00973791" w:rsidP="00031CC9">
      <w:pPr>
        <w:pStyle w:val="af7"/>
        <w:numPr>
          <w:ilvl w:val="0"/>
          <w:numId w:val="20"/>
        </w:numPr>
      </w:pPr>
      <w:r w:rsidRPr="00B1057B">
        <w:t>Все потребители электрической энергии в домашнем хозяйстве, например, лампы накаливания, бытовая техника.</w:t>
      </w:r>
    </w:p>
    <w:p w:rsidR="00973791" w:rsidRPr="00B1057B" w:rsidRDefault="00973791" w:rsidP="00031CC9">
      <w:pPr>
        <w:pStyle w:val="af7"/>
        <w:numPr>
          <w:ilvl w:val="0"/>
          <w:numId w:val="20"/>
        </w:numPr>
      </w:pPr>
      <w:r w:rsidRPr="00B1057B">
        <w:t>Электропотребители в автомобилях, например, осветительные приборы, отопитель, вентилятор и т. д.</w:t>
      </w:r>
    </w:p>
    <w:p w:rsidR="00973791" w:rsidRPr="00B1057B" w:rsidRDefault="00973791" w:rsidP="00AE0EE1">
      <w:r w:rsidRPr="00B1057B">
        <w:t>Общий ток:</w:t>
      </w:r>
    </w:p>
    <w:p w:rsidR="00973791" w:rsidRPr="00B1057B" w:rsidRDefault="00973791" w:rsidP="00AE0EE1">
      <w:pPr>
        <w:pStyle w:val="aff5"/>
      </w:pPr>
      <w:r w:rsidRPr="00B1057B">
        <w:object w:dxaOrig="1860" w:dyaOrig="460">
          <v:shape id="_x0000_i1043" type="#_x0000_t75" style="width:92.25pt;height:23.25pt" o:ole="" fillcolor="window">
            <v:imagedata r:id="rId158" o:title=""/>
          </v:shape>
          <o:OLEObject Type="Embed" ProgID="Equation.3" ShapeID="_x0000_i1043" DrawAspect="Content" ObjectID="_1632638497" r:id="rId159"/>
        </w:object>
      </w:r>
    </w:p>
    <w:p w:rsidR="00973791" w:rsidRPr="00B1057B" w:rsidRDefault="00973791" w:rsidP="00AE0EE1">
      <w:r w:rsidRPr="00B1057B">
        <w:t xml:space="preserve">Cоотношение токов в параллельных ветвях </w:t>
      </w:r>
      <w:r w:rsidRPr="00B1057B">
        <w:rPr>
          <w:spacing w:val="4"/>
        </w:rPr>
        <w:t>обратно пропорционально</w:t>
      </w:r>
      <w:r w:rsidRPr="00B1057B">
        <w:t xml:space="preserve"> сопротивлениям соответствующих ветвей:</w:t>
      </w:r>
    </w:p>
    <w:p w:rsidR="00973791" w:rsidRPr="00B1057B" w:rsidRDefault="00973791" w:rsidP="00AE0EE1">
      <w:pPr>
        <w:pStyle w:val="aff5"/>
      </w:pPr>
      <w:r w:rsidRPr="00B1057B">
        <w:object w:dxaOrig="840" w:dyaOrig="660">
          <v:shape id="_x0000_i1044" type="#_x0000_t75" style="width:42pt;height:33pt" o:ole="" fillcolor="window">
            <v:imagedata r:id="rId160" o:title=""/>
          </v:shape>
          <o:OLEObject Type="Embed" ProgID="Equation.3" ShapeID="_x0000_i1044" DrawAspect="Content" ObjectID="_1632638498" r:id="rId161"/>
        </w:object>
      </w:r>
    </w:p>
    <w:p w:rsidR="00973791" w:rsidRPr="00B1057B" w:rsidRDefault="00973791" w:rsidP="00AE0EE1">
      <w:r w:rsidRPr="00B1057B">
        <w:t>Эквивалентное сопротивление при нескольких резисторах (нагрузках):</w:t>
      </w:r>
    </w:p>
    <w:p w:rsidR="00973791" w:rsidRPr="00B1057B" w:rsidRDefault="00973791" w:rsidP="00AE0EE1">
      <w:pPr>
        <w:pStyle w:val="aff5"/>
      </w:pPr>
      <w:r w:rsidRPr="00B1057B">
        <w:object w:dxaOrig="2340" w:dyaOrig="660">
          <v:shape id="_x0000_i1045" type="#_x0000_t75" style="width:117pt;height:33pt" o:ole="" fillcolor="window">
            <v:imagedata r:id="rId162" o:title=""/>
          </v:shape>
          <o:OLEObject Type="Embed" ProgID="Equation.3" ShapeID="_x0000_i1045" DrawAspect="Content" ObjectID="_1632638499" r:id="rId163"/>
        </w:object>
      </w:r>
    </w:p>
    <w:p w:rsidR="00973791" w:rsidRPr="00B1057B" w:rsidRDefault="00973791" w:rsidP="00AE0EE1">
      <w:r w:rsidRPr="00B1057B">
        <w:t>При двух резисторах расчет может производиться также по следующей формуле:</w:t>
      </w:r>
    </w:p>
    <w:p w:rsidR="00973791" w:rsidRPr="00B1057B" w:rsidRDefault="00973791" w:rsidP="00AE0EE1">
      <w:pPr>
        <w:pStyle w:val="aff5"/>
      </w:pPr>
      <w:r w:rsidRPr="00B1057B">
        <w:object w:dxaOrig="1440" w:dyaOrig="620">
          <v:shape id="_x0000_i1046" type="#_x0000_t75" style="width:1in;height:30.75pt" o:ole="" fillcolor="window">
            <v:imagedata r:id="rId164" o:title=""/>
          </v:shape>
          <o:OLEObject Type="Embed" ProgID="Equation.3" ShapeID="_x0000_i1046" DrawAspect="Content" ObjectID="_1632638500" r:id="rId165"/>
        </w:object>
      </w:r>
    </w:p>
    <w:p w:rsidR="00973791" w:rsidRPr="00B1057B" w:rsidRDefault="00973791" w:rsidP="00AE0EE1">
      <w:pPr>
        <w:rPr>
          <w:spacing w:val="2"/>
        </w:rPr>
      </w:pPr>
      <w:r w:rsidRPr="00B1057B">
        <w:t>Эквивалентное сопротивление при параллельном соединении n одинаковых резисторов</w:t>
      </w:r>
      <w:r w:rsidRPr="00B1057B">
        <w:rPr>
          <w:spacing w:val="2"/>
        </w:rPr>
        <w:t>:</w:t>
      </w:r>
    </w:p>
    <w:p w:rsidR="00AE0EE1" w:rsidRPr="00B1057B" w:rsidRDefault="00AE0EE1" w:rsidP="00AE0EE1">
      <w:pPr>
        <w:pStyle w:val="aff5"/>
      </w:pPr>
      <w:r w:rsidRPr="00B1057B">
        <w:rPr>
          <w:sz w:val="28"/>
        </w:rPr>
        <w:drawing>
          <wp:inline distT="0" distB="0" distL="0" distR="0" wp14:anchorId="78242AB0" wp14:editId="1E869362">
            <wp:extent cx="2651760" cy="1864360"/>
            <wp:effectExtent l="0" t="0" r="0" b="0"/>
            <wp:docPr id="541"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66" cstate="print">
                      <a:grayscl/>
                      <a:extLst>
                        <a:ext uri="{28A0092B-C50C-407E-A947-70E740481C1C}">
                          <a14:useLocalDpi xmlns:a14="http://schemas.microsoft.com/office/drawing/2010/main" val="0"/>
                        </a:ext>
                      </a:extLst>
                    </a:blip>
                    <a:srcRect/>
                    <a:stretch>
                      <a:fillRect/>
                    </a:stretch>
                  </pic:blipFill>
                  <pic:spPr bwMode="auto">
                    <a:xfrm>
                      <a:off x="0" y="0"/>
                      <a:ext cx="2651760" cy="1864360"/>
                    </a:xfrm>
                    <a:prstGeom prst="rect">
                      <a:avLst/>
                    </a:prstGeom>
                    <a:noFill/>
                    <a:ln>
                      <a:noFill/>
                    </a:ln>
                  </pic:spPr>
                </pic:pic>
              </a:graphicData>
            </a:graphic>
          </wp:inline>
        </w:drawing>
      </w:r>
    </w:p>
    <w:p w:rsidR="00973791" w:rsidRPr="00B1057B" w:rsidRDefault="00973791" w:rsidP="00AE0EE1">
      <w:pPr>
        <w:pStyle w:val="aff5"/>
      </w:pPr>
      <w:r w:rsidRPr="00B1057B">
        <w:object w:dxaOrig="980" w:dyaOrig="580">
          <v:shape id="_x0000_i1047" type="#_x0000_t75" style="width:48.75pt;height:29.25pt" o:ole="" fillcolor="window">
            <v:imagedata r:id="rId167" o:title=""/>
          </v:shape>
          <o:OLEObject Type="Embed" ProgID="Equation.3" ShapeID="_x0000_i1047" DrawAspect="Content" ObjectID="_1632638501" r:id="rId168"/>
        </w:object>
      </w:r>
    </w:p>
    <w:p w:rsidR="00973791" w:rsidRPr="00B1057B" w:rsidRDefault="00973791" w:rsidP="00AE0EE1">
      <w:pPr>
        <w:pStyle w:val="2"/>
      </w:pPr>
      <w:bookmarkStart w:id="67" w:name="_Toc21997873"/>
      <w:r w:rsidRPr="00B1057B">
        <w:t>Электрическая мощность и работа</w:t>
      </w:r>
      <w:bookmarkEnd w:id="67"/>
    </w:p>
    <w:p w:rsidR="00973791" w:rsidRPr="00B1057B" w:rsidRDefault="00973791" w:rsidP="00AE0EE1">
      <w:r w:rsidRPr="00B1057B">
        <w:t>Из физики известно, что механическая работа представляет собой произведение силы на перемещение. За единицу работы принимается 1 джоуль (Дж). 1 Дж соответствует работе, которую совершает сила 1 Н на перемещении, равном 1 м.</w:t>
      </w:r>
    </w:p>
    <w:p w:rsidR="00973791" w:rsidRPr="00B1057B" w:rsidRDefault="00973791" w:rsidP="00AE0EE1">
      <w:r w:rsidRPr="00B1057B">
        <w:t>Механическая мощность – это механическая работа, выполняемая за определённый интервал времени. За единицу мощности принимается 1 ватт (Вт). 1 Вт соответствует мощности системы, которая совершает работу 1 Дж за интервал времени 1 с.</w:t>
      </w:r>
    </w:p>
    <w:p w:rsidR="00973791" w:rsidRPr="00B1057B" w:rsidRDefault="00973791" w:rsidP="00AE0EE1">
      <w:r w:rsidRPr="00B1057B">
        <w:t>Ватт и производные от него десятичные единицы применяются почти исключительно для измерения электрической мощности.</w:t>
      </w:r>
    </w:p>
    <w:p w:rsidR="00973791" w:rsidRPr="00B1057B" w:rsidRDefault="00973791" w:rsidP="00AE0EE1">
      <w:r w:rsidRPr="00B1057B">
        <w:t>Выпускаемые промышленностью электроприборы имеют различную мощность (например, мощность утюга – около 1 кВт, лампы накаливания – от 15 Вт и т. д.).</w:t>
      </w:r>
    </w:p>
    <w:p w:rsidR="00973791" w:rsidRPr="00B1057B" w:rsidRDefault="00973791" w:rsidP="00AE0EE1">
      <w:pPr>
        <w:rPr>
          <w:spacing w:val="-2"/>
        </w:rPr>
      </w:pPr>
      <w:r w:rsidRPr="00B1057B">
        <w:rPr>
          <w:spacing w:val="-2"/>
        </w:rPr>
        <w:t>Электрическая мощность тем больше, чем выше напряжение U и чем больше сила тока I.</w:t>
      </w:r>
    </w:p>
    <w:p w:rsidR="00973791" w:rsidRPr="00B1057B" w:rsidRDefault="00973791" w:rsidP="00AE0EE1">
      <w:r w:rsidRPr="00B1057B">
        <w:t xml:space="preserve">Мощность косвенно измеряется с по-мощью вольтметра или амперметра. При этом вольтметр и амперметр должны подключаться таким образом, чтобы величина потребляемой мощности измерительных приборов оказывала как можно меньшее влияние на результаты измерения. Кроме того, </w:t>
      </w:r>
      <w:r w:rsidR="0092325E" w:rsidRPr="00B1057B">
        <w:t>су</w:t>
      </w:r>
      <w:r w:rsidRPr="00B1057B">
        <w:t>ществуют непосредственные измерители электрической мощности – ваттметры.</w:t>
      </w:r>
    </w:p>
    <w:p w:rsidR="00973791" w:rsidRPr="00B1057B" w:rsidRDefault="00973791" w:rsidP="00AE0EE1">
      <w:r w:rsidRPr="00B1057B">
        <w:t>Счетчики электроэнергии, которые установлены в каждой квартире,  измеряют электрическую энергию в киловатт-часах (кВт</w:t>
      </w:r>
      <w:r w:rsidRPr="00B1057B">
        <w:sym w:font="Symbol" w:char="F0D7"/>
      </w:r>
      <w:r w:rsidRPr="00B1057B">
        <w:t>ч).</w:t>
      </w:r>
    </w:p>
    <w:p w:rsidR="00973791" w:rsidRPr="00B1057B" w:rsidRDefault="00973791" w:rsidP="00AE0EE1">
      <w:pPr>
        <w:pStyle w:val="aff9"/>
      </w:pPr>
      <w:r w:rsidRPr="00B1057B">
        <w:t>Механическая работа:</w:t>
      </w:r>
    </w:p>
    <w:p w:rsidR="00973791" w:rsidRPr="00B1057B" w:rsidRDefault="00973791" w:rsidP="00AE0EE1">
      <w:r w:rsidRPr="00B1057B">
        <w:object w:dxaOrig="960" w:dyaOrig="279">
          <v:shape id="_x0000_i1048" type="#_x0000_t75" style="width:48pt;height:14.25pt" o:ole="" fillcolor="window">
            <v:imagedata r:id="rId169" o:title=""/>
          </v:shape>
          <o:OLEObject Type="Embed" ProgID="Equation.3" ShapeID="_x0000_i1048" DrawAspect="Content" ObjectID="_1632638502" r:id="rId170"/>
        </w:object>
      </w:r>
    </w:p>
    <w:p w:rsidR="00973791" w:rsidRPr="00B1057B" w:rsidRDefault="00973791" w:rsidP="00AE0EE1">
      <w:r w:rsidRPr="00B1057B">
        <w:t>W – работа</w:t>
      </w:r>
    </w:p>
    <w:p w:rsidR="00973791" w:rsidRPr="00B1057B" w:rsidRDefault="00973791" w:rsidP="00AE0EE1">
      <w:r w:rsidRPr="00B1057B">
        <w:t>F – сила</w:t>
      </w:r>
    </w:p>
    <w:p w:rsidR="00973791" w:rsidRPr="00B1057B" w:rsidRDefault="00973791" w:rsidP="00AE0EE1">
      <w:r w:rsidRPr="00B1057B">
        <w:t xml:space="preserve"> s – перемещение</w:t>
      </w:r>
    </w:p>
    <w:p w:rsidR="00973791" w:rsidRPr="00B1057B" w:rsidRDefault="00973791" w:rsidP="00AE0EE1">
      <w:r w:rsidRPr="00B1057B">
        <w:t>Единица измерения:</w:t>
      </w:r>
    </w:p>
    <w:p w:rsidR="00973791" w:rsidRPr="00B1057B" w:rsidRDefault="00973791" w:rsidP="00AE0EE1">
      <w:r w:rsidRPr="00B1057B">
        <w:rPr>
          <w:position w:val="-10"/>
        </w:rPr>
        <w:object w:dxaOrig="2540" w:dyaOrig="320">
          <v:shape id="_x0000_i1049" type="#_x0000_t75" style="width:127.5pt;height:15.75pt" o:ole="" fillcolor="window">
            <v:imagedata r:id="rId171" o:title=""/>
          </v:shape>
          <o:OLEObject Type="Embed" ProgID="Equation.3" ShapeID="_x0000_i1049" DrawAspect="Content" ObjectID="_1632638503" r:id="rId172"/>
        </w:object>
      </w:r>
    </w:p>
    <w:p w:rsidR="00973791" w:rsidRPr="00B1057B" w:rsidRDefault="00973791" w:rsidP="00AE0EE1">
      <w:pPr>
        <w:pStyle w:val="aff9"/>
      </w:pPr>
      <w:r w:rsidRPr="00B1057B">
        <w:lastRenderedPageBreak/>
        <w:t>Механическая мощность:</w:t>
      </w:r>
    </w:p>
    <w:p w:rsidR="00973791" w:rsidRPr="00B1057B" w:rsidRDefault="00973791" w:rsidP="00AE0EE1">
      <w:r w:rsidRPr="00B1057B">
        <w:object w:dxaOrig="740" w:dyaOrig="620">
          <v:shape id="_x0000_i1050" type="#_x0000_t75" style="width:36.75pt;height:30.75pt" o:ole="" fillcolor="window">
            <v:imagedata r:id="rId173" o:title=""/>
          </v:shape>
          <o:OLEObject Type="Embed" ProgID="Equation.3" ShapeID="_x0000_i1050" DrawAspect="Content" ObjectID="_1632638504" r:id="rId174"/>
        </w:object>
      </w:r>
    </w:p>
    <w:p w:rsidR="00973791" w:rsidRPr="00B1057B" w:rsidRDefault="00973791" w:rsidP="00AE0EE1">
      <w:r w:rsidRPr="00B1057B">
        <w:t>P – мощность</w:t>
      </w:r>
    </w:p>
    <w:p w:rsidR="00973791" w:rsidRPr="00B1057B" w:rsidRDefault="00973791" w:rsidP="00AE0EE1">
      <w:r w:rsidRPr="00B1057B">
        <w:t>t – время</w:t>
      </w:r>
    </w:p>
    <w:p w:rsidR="00973791" w:rsidRPr="00B1057B" w:rsidRDefault="00973791" w:rsidP="00AE0EE1">
      <w:r w:rsidRPr="00B1057B">
        <w:t>Единица измерения:</w:t>
      </w:r>
    </w:p>
    <w:p w:rsidR="00973791" w:rsidRPr="00B1057B" w:rsidRDefault="00973791" w:rsidP="00AE0EE1">
      <w:r w:rsidRPr="00B1057B">
        <w:rPr>
          <w:position w:val="-30"/>
        </w:rPr>
        <w:object w:dxaOrig="4239" w:dyaOrig="680">
          <v:shape id="_x0000_i1051" type="#_x0000_t75" style="width:212.25pt;height:33.75pt" o:ole="" fillcolor="window">
            <v:imagedata r:id="rId175" o:title=""/>
          </v:shape>
          <o:OLEObject Type="Embed" ProgID="Equation.3" ShapeID="_x0000_i1051" DrawAspect="Content" ObjectID="_1632638505" r:id="rId176"/>
        </w:object>
      </w:r>
    </w:p>
    <w:p w:rsidR="00973791" w:rsidRPr="00B1057B" w:rsidRDefault="00973791" w:rsidP="00AE0EE1">
      <w:pPr>
        <w:pStyle w:val="aff9"/>
      </w:pPr>
      <w:r w:rsidRPr="00B1057B">
        <w:t>Электрическая энергия (работа):</w:t>
      </w:r>
    </w:p>
    <w:p w:rsidR="00973791" w:rsidRPr="00B1057B" w:rsidRDefault="00973791" w:rsidP="00AE0EE1">
      <w:r w:rsidRPr="00B1057B">
        <w:object w:dxaOrig="2540" w:dyaOrig="320">
          <v:shape id="_x0000_i1052" type="#_x0000_t75" style="width:127.5pt;height:15.75pt" o:ole="" fillcolor="window">
            <v:imagedata r:id="rId177" o:title=""/>
          </v:shape>
          <o:OLEObject Type="Embed" ProgID="Equation.3" ShapeID="_x0000_i1052" DrawAspect="Content" ObjectID="_1632638506" r:id="rId178"/>
        </w:object>
      </w:r>
    </w:p>
    <w:p w:rsidR="00973791" w:rsidRPr="00B1057B" w:rsidRDefault="00973791" w:rsidP="00AE0EE1">
      <w:r w:rsidRPr="00B1057B">
        <w:t>Единица измерения:</w:t>
      </w:r>
    </w:p>
    <w:p w:rsidR="00973791" w:rsidRPr="00B1057B" w:rsidRDefault="00973791" w:rsidP="00AE0EE1">
      <w:r w:rsidRPr="00B1057B">
        <w:object w:dxaOrig="4640" w:dyaOrig="320">
          <v:shape id="_x0000_i1053" type="#_x0000_t75" style="width:231.75pt;height:15.75pt" o:ole="" fillcolor="window">
            <v:imagedata r:id="rId179" o:title=""/>
          </v:shape>
          <o:OLEObject Type="Embed" ProgID="Equation.3" ShapeID="_x0000_i1053" DrawAspect="Content" ObjectID="_1632638507" r:id="rId180"/>
        </w:object>
      </w:r>
    </w:p>
    <w:p w:rsidR="00973791" w:rsidRPr="00B1057B" w:rsidRDefault="00973791" w:rsidP="00AE0EE1">
      <w:pPr>
        <w:pStyle w:val="aff9"/>
      </w:pPr>
      <w:r w:rsidRPr="00B1057B">
        <w:t>Электрическая мощность:</w:t>
      </w:r>
    </w:p>
    <w:p w:rsidR="00973791" w:rsidRPr="00B1057B" w:rsidRDefault="00973791" w:rsidP="00AE0EE1">
      <w:r w:rsidRPr="00B1057B">
        <w:object w:dxaOrig="920" w:dyaOrig="279">
          <v:shape id="_x0000_i1054" type="#_x0000_t75" style="width:45.75pt;height:14.25pt" o:ole="" fillcolor="window">
            <v:imagedata r:id="rId181" o:title=""/>
          </v:shape>
          <o:OLEObject Type="Embed" ProgID="Equation.3" ShapeID="_x0000_i1054" DrawAspect="Content" ObjectID="_1632638508" r:id="rId182"/>
        </w:object>
      </w:r>
    </w:p>
    <w:p w:rsidR="00973791" w:rsidRPr="00B1057B" w:rsidRDefault="00973791" w:rsidP="00AE0EE1">
      <w:r w:rsidRPr="00B1057B">
        <w:t>Единица измерения:</w:t>
      </w:r>
    </w:p>
    <w:p w:rsidR="00973791" w:rsidRPr="00B1057B" w:rsidRDefault="00973791" w:rsidP="00AE0EE1">
      <w:r w:rsidRPr="00B1057B">
        <w:rPr>
          <w:position w:val="-10"/>
        </w:rPr>
        <w:object w:dxaOrig="4400" w:dyaOrig="320">
          <v:shape id="_x0000_i1055" type="#_x0000_t75" style="width:219.75pt;height:15.75pt" o:ole="" fillcolor="window">
            <v:imagedata r:id="rId183" o:title=""/>
          </v:shape>
          <o:OLEObject Type="Embed" ProgID="Equation.3" ShapeID="_x0000_i1055" DrawAspect="Content" ObjectID="_1632638509" r:id="rId184"/>
        </w:object>
      </w:r>
    </w:p>
    <w:p w:rsidR="00973791" w:rsidRPr="00B1057B" w:rsidRDefault="00973791" w:rsidP="00AE0EE1">
      <w:pPr>
        <w:pStyle w:val="2"/>
      </w:pPr>
      <w:bookmarkStart w:id="68" w:name="_Toc21997874"/>
      <w:r w:rsidRPr="00B1057B">
        <w:t>Последовательное и параллельное соединение источников питания</w:t>
      </w:r>
      <w:bookmarkEnd w:id="68"/>
    </w:p>
    <w:p w:rsidR="00973791" w:rsidRPr="00B1057B" w:rsidRDefault="00973791" w:rsidP="00AE0EE1">
      <w:r w:rsidRPr="00B1057B">
        <w:t>Величина электродвижущей силы (ЭДС), вырабатываемой гальваническими элементами и аккумуляторами, имеет определенное значение которое не может быть увеличено (например, цинкоугольный элемент вырабатывает ЭДС около 1,5 В). Для получения более высокого напряжения необходимо соединить последовательно несколько гальванических элементов (т. е. положительный вывод одного элемента соединить с отрицательным выводом другого и т. д.). При таком соединении ЭДС элементов складываются. Последовательное соединение гальванических элементов широко используется в технике (например, в приборах, работающих на батареях, в автомобилях).</w:t>
      </w:r>
    </w:p>
    <w:p w:rsidR="00973791" w:rsidRPr="00B1057B" w:rsidRDefault="00973791" w:rsidP="00AE0EE1">
      <w:r w:rsidRPr="00B1057B">
        <w:t>При параллельном включении нескольких источников питания соединяют их одноименные полюса. Если выходные напряжения источников питания одинаковы, происходит увеличение тока нагрузки I</w:t>
      </w:r>
      <w:r w:rsidRPr="00B1057B">
        <w:rPr>
          <w:vertAlign w:val="subscript"/>
        </w:rPr>
        <w:t>L</w:t>
      </w:r>
      <w:r w:rsidRPr="00B1057B">
        <w:t>. Если же выходные напряжения разные, то через источники питания протекает уравнительный ток I</w:t>
      </w:r>
      <w:r w:rsidRPr="00B1057B">
        <w:rPr>
          <w:vertAlign w:val="subscript"/>
        </w:rPr>
        <w:t>0</w:t>
      </w:r>
      <w:r w:rsidRPr="00B1057B">
        <w:t xml:space="preserve">, зависящий от разности выходных напряжений и внутренних сопротивлений. Внутренние сопротивления параллельно включенных источников питания соединены параллельно. </w:t>
      </w:r>
    </w:p>
    <w:p w:rsidR="00973791" w:rsidRPr="00B1057B" w:rsidRDefault="00973791" w:rsidP="00DC0155">
      <w:pPr>
        <w:pStyle w:val="aff9"/>
      </w:pPr>
      <w:r w:rsidRPr="00B1057B">
        <w:t>Практическое применение:</w:t>
      </w:r>
    </w:p>
    <w:p w:rsidR="00973791" w:rsidRPr="00B1057B" w:rsidRDefault="00973791" w:rsidP="00DC0155">
      <w:pPr>
        <w:rPr>
          <w:b/>
        </w:rPr>
      </w:pPr>
      <w:r w:rsidRPr="00B1057B">
        <w:t>Параллельное соединение двух автомобильных аккумуляторных батарей для запуска стартера.</w:t>
      </w:r>
    </w:p>
    <w:p w:rsidR="00973791" w:rsidRPr="00B1057B" w:rsidRDefault="00973791" w:rsidP="00DC0155">
      <w:pPr>
        <w:pStyle w:val="2"/>
      </w:pPr>
      <w:bookmarkStart w:id="69" w:name="_Toc21997875"/>
      <w:r w:rsidRPr="00B1057B">
        <w:t>Диод</w:t>
      </w:r>
      <w:bookmarkEnd w:id="69"/>
    </w:p>
    <w:p w:rsidR="00973791" w:rsidRPr="00B1057B" w:rsidRDefault="00973791" w:rsidP="00DC0155">
      <w:r w:rsidRPr="00B1057B">
        <w:t xml:space="preserve">Диодом называется электронный прибор, проводящий ток в одном направлении. Основу диода составляет так называемый </w:t>
      </w:r>
      <w:r w:rsidRPr="00B1057B">
        <w:rPr>
          <w:lang w:val="en-US"/>
        </w:rPr>
        <w:t>N</w:t>
      </w:r>
      <w:r w:rsidRPr="00B1057B">
        <w:t>-</w:t>
      </w:r>
      <w:r w:rsidRPr="00B1057B">
        <w:rPr>
          <w:lang w:val="en-US"/>
        </w:rPr>
        <w:t>P</w:t>
      </w:r>
      <w:r w:rsidRPr="00B1057B">
        <w:t xml:space="preserve">-переход – участок на границе двух областей полупроводника с различными типами электропроводности. Эти области легированы таким образом, что в одной из них образуется избыток электронов (полупроводник </w:t>
      </w:r>
      <w:r w:rsidRPr="00B1057B">
        <w:rPr>
          <w:lang w:val="en-US"/>
        </w:rPr>
        <w:t>N</w:t>
      </w:r>
      <w:r w:rsidRPr="00B1057B">
        <w:t xml:space="preserve">-типа), а в другой </w:t>
      </w:r>
      <w:r w:rsidRPr="00B1057B">
        <w:lastRenderedPageBreak/>
        <w:t xml:space="preserve">– недостаток электронов (полупроводник </w:t>
      </w:r>
      <w:r w:rsidRPr="00B1057B">
        <w:rPr>
          <w:lang w:val="en-US"/>
        </w:rPr>
        <w:t>P</w:t>
      </w:r>
      <w:r w:rsidRPr="00B1057B">
        <w:t xml:space="preserve">-типа). Самыми распространенными полупроводниками являются германий (Ge) и кремний (Si). В результате диффузии носителей заряда по обе стороны границы контакта в </w:t>
      </w:r>
      <w:r w:rsidRPr="00B1057B">
        <w:rPr>
          <w:lang w:val="en-US"/>
        </w:rPr>
        <w:t>N</w:t>
      </w:r>
      <w:r w:rsidRPr="00B1057B">
        <w:t>-</w:t>
      </w:r>
      <w:r w:rsidRPr="00B1057B">
        <w:rPr>
          <w:lang w:val="en-US"/>
        </w:rPr>
        <w:t>P</w:t>
      </w:r>
      <w:r w:rsidRPr="00B1057B">
        <w:t>-переходе возникает запирающий слой, обладающий односторонней проводимостью тока.</w:t>
      </w:r>
    </w:p>
    <w:p w:rsidR="00973791" w:rsidRPr="00B1057B" w:rsidRDefault="00973791" w:rsidP="000332E7">
      <w:r w:rsidRPr="00B1057B">
        <w:t>Основные параметры диодов:</w:t>
      </w:r>
    </w:p>
    <w:p w:rsidR="00973791" w:rsidRPr="00B1057B" w:rsidRDefault="00973791" w:rsidP="000332E7">
      <w:r w:rsidRPr="00B1057B">
        <w:t>U</w:t>
      </w:r>
      <w:r w:rsidRPr="00B1057B">
        <w:rPr>
          <w:vertAlign w:val="subscript"/>
        </w:rPr>
        <w:t>F</w:t>
      </w:r>
      <w:r w:rsidRPr="00B1057B">
        <w:tab/>
        <w:t>напряжение пропускания</w:t>
      </w:r>
    </w:p>
    <w:p w:rsidR="00973791" w:rsidRPr="00B1057B" w:rsidRDefault="00973791" w:rsidP="000332E7">
      <w:r w:rsidRPr="00B1057B">
        <w:t>I</w:t>
      </w:r>
      <w:r w:rsidRPr="00B1057B">
        <w:rPr>
          <w:vertAlign w:val="subscript"/>
        </w:rPr>
        <w:t>F</w:t>
      </w:r>
      <w:r w:rsidRPr="00B1057B">
        <w:tab/>
        <w:t>прямой ток</w:t>
      </w:r>
    </w:p>
    <w:p w:rsidR="00973791" w:rsidRPr="00B1057B" w:rsidRDefault="00973791" w:rsidP="000332E7">
      <w:r w:rsidRPr="00B1057B">
        <w:t>U</w:t>
      </w:r>
      <w:r w:rsidRPr="00B1057B">
        <w:rPr>
          <w:vertAlign w:val="subscript"/>
        </w:rPr>
        <w:t>R</w:t>
      </w:r>
      <w:r w:rsidRPr="00B1057B">
        <w:tab/>
        <w:t>запирающее напряжение</w:t>
      </w:r>
    </w:p>
    <w:p w:rsidR="00973791" w:rsidRPr="00B1057B" w:rsidRDefault="00973791" w:rsidP="000332E7">
      <w:r w:rsidRPr="00B1057B">
        <w:t>I</w:t>
      </w:r>
      <w:r w:rsidRPr="00B1057B">
        <w:rPr>
          <w:vertAlign w:val="subscript"/>
        </w:rPr>
        <w:t>R</w:t>
      </w:r>
      <w:r w:rsidRPr="00B1057B">
        <w:tab/>
        <w:t>обратный ток</w:t>
      </w:r>
    </w:p>
    <w:p w:rsidR="00973791" w:rsidRPr="00B1057B" w:rsidRDefault="0083796D" w:rsidP="000332E7">
      <w:pPr>
        <w:pStyle w:val="aff5"/>
      </w:pPr>
      <w:r>
        <w:pict>
          <v:group id="_x0000_s1066" style="width:3in;height:290.05pt;mso-position-horizontal-relative:char;mso-position-vertical-relative:line" coordorigin="6381,7564" coordsize="4320,5801">
            <v:shape id="_x0000_s1067" type="#_x0000_t75" style="position:absolute;left:7038;top:7777;width:3142;height:5400">
              <v:imagedata r:id="rId185" o:title=""/>
            </v:shape>
            <v:rect id="_x0000_s1068" style="position:absolute;left:6381;top:7564;width:4320;height:5801" filled="f"/>
            <w10:anchorlock/>
          </v:group>
          <o:OLEObject Type="Embed" ProgID="CorelDRAW.Graphic.11" ShapeID="_x0000_s1067" DrawAspect="Content" ObjectID="_1632638511" r:id="rId186"/>
        </w:pict>
      </w:r>
    </w:p>
    <w:p w:rsidR="00973791" w:rsidRPr="00B1057B" w:rsidRDefault="00973791" w:rsidP="000332E7">
      <w:r w:rsidRPr="00B1057B">
        <w:t xml:space="preserve">На рис. 14.1.2 приведено условное обозначение диода и показано направление пропускания тока – от анода к катоду (прямое направление). Оно соответствует прямому смещению </w:t>
      </w:r>
      <w:r w:rsidRPr="00B1057B">
        <w:rPr>
          <w:lang w:val="en-US"/>
        </w:rPr>
        <w:t>N</w:t>
      </w:r>
      <w:r w:rsidRPr="00B1057B">
        <w:t>-</w:t>
      </w:r>
      <w:r w:rsidRPr="00B1057B">
        <w:rPr>
          <w:lang w:val="en-US"/>
        </w:rPr>
        <w:t>P</w:t>
      </w:r>
      <w:r w:rsidRPr="00B1057B">
        <w:t xml:space="preserve">-перехода под действием приложенного внешнего напряжения. В противоположном (обратном) направлении, соответствующем обратному смещению </w:t>
      </w:r>
      <w:r w:rsidRPr="00B1057B">
        <w:rPr>
          <w:lang w:val="en-US"/>
        </w:rPr>
        <w:t>N</w:t>
      </w:r>
      <w:r w:rsidRPr="00B1057B">
        <w:t>-</w:t>
      </w:r>
      <w:r w:rsidRPr="00B1057B">
        <w:rPr>
          <w:lang w:val="en-US"/>
        </w:rPr>
        <w:t>P</w:t>
      </w:r>
      <w:r w:rsidRPr="00B1057B">
        <w:t xml:space="preserve">-перехода, диод не пропускает ток. Однако при определенном значении обратного напряжения происходит необратимый электрический пробой </w:t>
      </w:r>
      <w:r w:rsidRPr="00B1057B">
        <w:rPr>
          <w:lang w:val="en-US"/>
        </w:rPr>
        <w:t>N</w:t>
      </w:r>
      <w:r w:rsidRPr="00B1057B">
        <w:t>-</w:t>
      </w:r>
      <w:r w:rsidRPr="00B1057B">
        <w:rPr>
          <w:lang w:val="en-US"/>
        </w:rPr>
        <w:t>P</w:t>
      </w:r>
      <w:r w:rsidRPr="00B1057B">
        <w:t>-перехода и диод выходит из строя.</w:t>
      </w:r>
    </w:p>
    <w:p w:rsidR="00973791" w:rsidRPr="00B1057B" w:rsidRDefault="00973791" w:rsidP="000332E7">
      <w:r w:rsidRPr="00B1057B">
        <w:t>Чтобы диод пропускал ток в прямом на-правлении, к нему необходимо приложить некоторое начальное напряжение, называемое пороговым напряжением. Пороговое напряжение для германия (Ge) составляет около 0,3 В, для кремния (Si) – около 0,7 В.</w:t>
      </w:r>
    </w:p>
    <w:p w:rsidR="00973791" w:rsidRPr="00B1057B" w:rsidRDefault="00973791" w:rsidP="000332E7">
      <w:pPr>
        <w:pStyle w:val="aff9"/>
      </w:pPr>
      <w:r w:rsidRPr="00B1057B">
        <w:t>Практическое применение:</w:t>
      </w:r>
    </w:p>
    <w:p w:rsidR="00973791" w:rsidRPr="00B1057B" w:rsidRDefault="00973791" w:rsidP="000332E7">
      <w:r w:rsidRPr="00B1057B">
        <w:t>Диоды используются для преобразования переменного тока в постоянный (например в выпрямительных схемах), в схемах демодуляции, в схемах защиты от неправильного подключения источника питания и др.</w:t>
      </w:r>
    </w:p>
    <w:p w:rsidR="00973791" w:rsidRPr="00B1057B" w:rsidRDefault="00973791" w:rsidP="000332E7">
      <w:pPr>
        <w:keepNext/>
      </w:pPr>
      <w:r w:rsidRPr="00B1057B">
        <w:lastRenderedPageBreak/>
        <w:t>Представлены несколько вариантов конструктивного исполнения диодов.</w:t>
      </w:r>
    </w:p>
    <w:p w:rsidR="000332E7" w:rsidRPr="00B1057B" w:rsidRDefault="000332E7" w:rsidP="000332E7">
      <w:pPr>
        <w:pStyle w:val="aff5"/>
        <w:rPr>
          <w:b/>
          <w:i/>
          <w:sz w:val="32"/>
          <w:szCs w:val="32"/>
        </w:rPr>
      </w:pPr>
      <w:r w:rsidRPr="00B1057B">
        <w:drawing>
          <wp:inline distT="0" distB="0" distL="0" distR="0" wp14:anchorId="2BD0CA61" wp14:editId="03F0B26D">
            <wp:extent cx="2828925" cy="2162175"/>
            <wp:effectExtent l="0" t="0" r="9525" b="9525"/>
            <wp:docPr id="548" name="Рисунок 548" descr="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DIODE"/>
                    <pic:cNvPicPr>
                      <a:picLocks noChangeAspect="1" noChangeArrowheads="1"/>
                    </pic:cNvPicPr>
                  </pic:nvPicPr>
                  <pic:blipFill>
                    <a:blip r:embed="rId187" cstate="print">
                      <a:grayscl/>
                      <a:extLst>
                        <a:ext uri="{28A0092B-C50C-407E-A947-70E740481C1C}">
                          <a14:useLocalDpi xmlns:a14="http://schemas.microsoft.com/office/drawing/2010/main" val="0"/>
                        </a:ext>
                      </a:extLst>
                    </a:blip>
                    <a:srcRect/>
                    <a:stretch>
                      <a:fillRect/>
                    </a:stretch>
                  </pic:blipFill>
                  <pic:spPr bwMode="auto">
                    <a:xfrm flipV="1">
                      <a:off x="0" y="0"/>
                      <a:ext cx="2828925" cy="2162175"/>
                    </a:xfrm>
                    <a:prstGeom prst="rect">
                      <a:avLst/>
                    </a:prstGeom>
                    <a:noFill/>
                    <a:ln>
                      <a:noFill/>
                    </a:ln>
                  </pic:spPr>
                </pic:pic>
              </a:graphicData>
            </a:graphic>
          </wp:inline>
        </w:drawing>
      </w:r>
    </w:p>
    <w:p w:rsidR="000332E7" w:rsidRPr="00B1057B" w:rsidRDefault="000332E7" w:rsidP="000332E7">
      <w:pPr>
        <w:pStyle w:val="a"/>
      </w:pPr>
    </w:p>
    <w:p w:rsidR="00973791" w:rsidRPr="00B1057B" w:rsidRDefault="00973791" w:rsidP="00BA3EF9">
      <w:pPr>
        <w:pStyle w:val="3"/>
      </w:pPr>
      <w:bookmarkStart w:id="70" w:name="_Toc21997876"/>
      <w:r w:rsidRPr="00B1057B">
        <w:t>Светодиод</w:t>
      </w:r>
      <w:bookmarkEnd w:id="70"/>
    </w:p>
    <w:p w:rsidR="00973791" w:rsidRPr="00B1057B" w:rsidRDefault="00973791" w:rsidP="000332E7">
      <w:r w:rsidRPr="00B1057B">
        <w:rPr>
          <w:b/>
        </w:rPr>
        <w:t>Светодиод</w:t>
      </w:r>
      <w:r w:rsidRPr="00B1057B">
        <w:t xml:space="preserve"> (сокращенно LED – </w:t>
      </w:r>
      <w:r w:rsidRPr="00B1057B">
        <w:rPr>
          <w:b/>
          <w:i/>
        </w:rPr>
        <w:t>light emitting diode</w:t>
      </w:r>
      <w:r w:rsidRPr="00B1057B">
        <w:t>) представляет собой полупроводниковый прибор, излучающий свет при пропускании через него тока в прямом (проводящем) направлении. Светодиоды применяются в тех случаях, когда необходимы надежные, экономичные и  недорогие индикаторные элементы. На рисунке представлены несколько вариантов конструктивного исполнения светодиодов. Цвет излучения зависит от используемого полупроводникового материала.</w:t>
      </w:r>
    </w:p>
    <w:p w:rsidR="00973791" w:rsidRPr="00B1057B" w:rsidRDefault="00973791" w:rsidP="000332E7">
      <w:r w:rsidRPr="00B1057B">
        <w:t>Преимущества светодиодов перед лампами накаливания:</w:t>
      </w:r>
    </w:p>
    <w:p w:rsidR="00973791" w:rsidRPr="00B1057B" w:rsidRDefault="00973791" w:rsidP="00031CC9">
      <w:pPr>
        <w:pStyle w:val="af7"/>
        <w:numPr>
          <w:ilvl w:val="0"/>
          <w:numId w:val="21"/>
        </w:numPr>
      </w:pPr>
      <w:r w:rsidRPr="00B1057B">
        <w:t>Меньшая потребляемая мощность;</w:t>
      </w:r>
    </w:p>
    <w:p w:rsidR="00973791" w:rsidRPr="00B1057B" w:rsidRDefault="00973791" w:rsidP="00031CC9">
      <w:pPr>
        <w:pStyle w:val="af7"/>
        <w:numPr>
          <w:ilvl w:val="0"/>
          <w:numId w:val="21"/>
        </w:numPr>
      </w:pPr>
      <w:r w:rsidRPr="00B1057B">
        <w:t>Меньшая чувствительность к вибрациям;</w:t>
      </w:r>
    </w:p>
    <w:p w:rsidR="00973791" w:rsidRPr="00B1057B" w:rsidRDefault="00973791" w:rsidP="00031CC9">
      <w:pPr>
        <w:pStyle w:val="af7"/>
        <w:numPr>
          <w:ilvl w:val="0"/>
          <w:numId w:val="21"/>
        </w:numPr>
      </w:pPr>
      <w:r w:rsidRPr="00B1057B">
        <w:t>Отсутствие инерционности;</w:t>
      </w:r>
    </w:p>
    <w:p w:rsidR="00973791" w:rsidRPr="00B1057B" w:rsidRDefault="00973791" w:rsidP="00031CC9">
      <w:pPr>
        <w:pStyle w:val="af7"/>
        <w:numPr>
          <w:ilvl w:val="0"/>
          <w:numId w:val="21"/>
        </w:numPr>
      </w:pPr>
      <w:r w:rsidRPr="00B1057B">
        <w:t>Больший срок службы.</w:t>
      </w:r>
    </w:p>
    <w:p w:rsidR="00973791" w:rsidRPr="00B1057B" w:rsidRDefault="00973791" w:rsidP="000332E7">
      <w:r w:rsidRPr="00B1057B">
        <w:t>Недостатки светодиодов по сравнению с лампами накаливания:</w:t>
      </w:r>
    </w:p>
    <w:p w:rsidR="00973791" w:rsidRPr="00B1057B" w:rsidRDefault="00973791" w:rsidP="00031CC9">
      <w:pPr>
        <w:pStyle w:val="af7"/>
        <w:numPr>
          <w:ilvl w:val="0"/>
          <w:numId w:val="22"/>
        </w:numPr>
      </w:pPr>
      <w:r w:rsidRPr="00B1057B">
        <w:t>Не все цвета можно реализовать;</w:t>
      </w:r>
    </w:p>
    <w:p w:rsidR="00973791" w:rsidRPr="00B1057B" w:rsidRDefault="00973791" w:rsidP="00031CC9">
      <w:pPr>
        <w:pStyle w:val="af7"/>
        <w:numPr>
          <w:ilvl w:val="0"/>
          <w:numId w:val="22"/>
        </w:numPr>
      </w:pPr>
      <w:r w:rsidRPr="00B1057B">
        <w:t>Сила света плохо поддается регулированию.</w:t>
      </w:r>
    </w:p>
    <w:p w:rsidR="00973791" w:rsidRPr="00B1057B" w:rsidRDefault="00973791" w:rsidP="000332E7">
      <w:pPr>
        <w:pStyle w:val="aff9"/>
        <w:rPr>
          <w:lang w:val="de-DE"/>
        </w:rPr>
      </w:pPr>
      <w:r w:rsidRPr="00B1057B">
        <w:t>Характеристика</w:t>
      </w:r>
      <w:r w:rsidRPr="00B1057B">
        <w:rPr>
          <w:lang w:val="de-DE"/>
        </w:rPr>
        <w:t xml:space="preserve"> </w:t>
      </w:r>
      <w:r w:rsidRPr="00B1057B">
        <w:t>светодиода</w:t>
      </w:r>
    </w:p>
    <w:p w:rsidR="00973791" w:rsidRPr="00B1057B" w:rsidRDefault="00973791" w:rsidP="000332E7">
      <w:pPr>
        <w:rPr>
          <w:b/>
        </w:rPr>
      </w:pPr>
      <w:r w:rsidRPr="00B1057B">
        <w:t xml:space="preserve">Обычные светодиоды работают при пря-мом токе </w:t>
      </w:r>
      <w:r w:rsidRPr="00B1057B">
        <w:rPr>
          <w:b/>
        </w:rPr>
        <w:t>I</w:t>
      </w:r>
      <w:r w:rsidRPr="00B1057B">
        <w:rPr>
          <w:b/>
          <w:vertAlign w:val="subscript"/>
        </w:rPr>
        <w:t>F</w:t>
      </w:r>
      <w:r w:rsidRPr="00B1057B">
        <w:rPr>
          <w:b/>
        </w:rPr>
        <w:t xml:space="preserve"> </w:t>
      </w:r>
      <w:r w:rsidRPr="00B1057B">
        <w:rPr>
          <w:b/>
        </w:rPr>
        <w:sym w:font="Symbol" w:char="F040"/>
      </w:r>
      <w:r w:rsidRPr="00B1057B">
        <w:rPr>
          <w:b/>
        </w:rPr>
        <w:t xml:space="preserve"> 20 мА</w:t>
      </w:r>
      <w:r w:rsidRPr="00B1057B">
        <w:t xml:space="preserve">. При этом падение напряжения на диоде различное, в зависимости от цвета излучения. Ток через светодиод ограничивают соответствующим балластным </w:t>
      </w:r>
      <w:r w:rsidRPr="00B1057B">
        <w:rPr>
          <w:u w:val="single"/>
        </w:rPr>
        <w:t xml:space="preserve">резистором </w:t>
      </w:r>
      <w:r w:rsidRPr="00B1057B">
        <w:t xml:space="preserve"> R</w:t>
      </w:r>
      <w:r w:rsidRPr="00B1057B">
        <w:rPr>
          <w:vertAlign w:val="subscript"/>
        </w:rPr>
        <w:t>V</w:t>
      </w:r>
      <w:r w:rsidRPr="00B1057B">
        <w:t xml:space="preserve">. </w:t>
      </w:r>
    </w:p>
    <w:p w:rsidR="00973791" w:rsidRPr="00B1057B" w:rsidRDefault="00973791" w:rsidP="000332E7">
      <w:pPr>
        <w:pStyle w:val="aff9"/>
      </w:pPr>
      <w:r w:rsidRPr="00B1057B">
        <w:t>Практическое применение:</w:t>
      </w:r>
    </w:p>
    <w:p w:rsidR="00973791" w:rsidRPr="00B1057B" w:rsidRDefault="00973791" w:rsidP="000332E7">
      <w:r w:rsidRPr="00B1057B">
        <w:t>Светодиоды имеют очень широкую область применения, например, для контроля режимов работы, для контроля уровня записи или в системах сигнализации. Сверхяркие светодиоды выполняют функции стоп-сигналов на автомобилях. С помощью разноцветных светодиодов можно отображать выполнение различных функций на панелях управления.</w:t>
      </w:r>
    </w:p>
    <w:p w:rsidR="00715ACA" w:rsidRPr="00B1057B" w:rsidRDefault="0083796D" w:rsidP="000332E7">
      <w:pPr>
        <w:pStyle w:val="affa"/>
      </w:pPr>
      <w:r>
        <w:rPr>
          <w:noProof/>
        </w:rPr>
        <w:object w:dxaOrig="1440" w:dyaOrig="1440">
          <v:group id="_x0000_s1030" style="position:absolute;left:0;text-align:left;margin-left:17.35pt;margin-top:14.15pt;width:206.9pt;height:180.95pt;z-index:-251627520" coordorigin="6377,7649" coordsize="4395,3930" wrapcoords="-74 0 -74 21518 21600 21518 21600 0 -74 0">
            <v:shape id="_x0000_s1031" type="#_x0000_t75" style="position:absolute;left:6377;top:7649;width:4395;height:3930" fillcolor="window">
              <v:imagedata r:id="rId188" o:title="1512" blacklevel="-3277f" grayscale="t"/>
            </v:shape>
            <v:shape id="_x0000_s1032" type="#_x0000_t202" style="position:absolute;left:8211;top:10385;width:720;height:432" filled="f" stroked="f" strokecolor="white">
              <v:textbox style="mso-next-textbox:#_x0000_s1032" inset="0,,0">
                <w:txbxContent>
                  <w:p w:rsidR="00CD4978" w:rsidRDefault="00CD4978" w:rsidP="00973791">
                    <w:pPr>
                      <w:rPr>
                        <w:b/>
                      </w:rPr>
                    </w:pPr>
                    <w:r>
                      <w:rPr>
                        <w:b/>
                      </w:rPr>
                      <w:t xml:space="preserve">  Анод</w:t>
                    </w:r>
                  </w:p>
                </w:txbxContent>
              </v:textbox>
            </v:shape>
            <v:shape id="_x0000_s1033" type="#_x0000_t202" style="position:absolute;left:9507;top:10385;width:1008;height:432" filled="f" stroked="f" strokecolor="white">
              <v:textbox style="mso-next-textbox:#_x0000_s1033" inset="0,,0">
                <w:txbxContent>
                  <w:p w:rsidR="00CD4978" w:rsidRDefault="00CD4978" w:rsidP="00973791">
                    <w:pPr>
                      <w:rPr>
                        <w:b/>
                      </w:rPr>
                    </w:pPr>
                    <w:r>
                      <w:rPr>
                        <w:b/>
                      </w:rPr>
                      <w:t>Катод</w:t>
                    </w:r>
                  </w:p>
                </w:txbxContent>
              </v:textbox>
            </v:shape>
            <v:shape id="_x0000_s1034" type="#_x0000_t75" style="position:absolute;left:6561;top:8520;width:2160;height:1204">
              <v:imagedata r:id="rId189" o:title=""/>
            </v:shape>
            <w10:wrap type="through"/>
          </v:group>
          <o:OLEObject Type="Embed" ProgID="CorelDRAW.Graphic.11" ShapeID="_x0000_s1034" DrawAspect="Content" ObjectID="_1632638512" r:id="rId190"/>
        </w:object>
      </w:r>
    </w:p>
    <w:p w:rsidR="00973791" w:rsidRPr="00B1057B" w:rsidRDefault="00715ACA" w:rsidP="0087442E">
      <w:pPr>
        <w:rPr>
          <w:iCs/>
          <w:snapToGrid w:val="0"/>
          <w:szCs w:val="28"/>
          <w:lang w:eastAsia="de-DE"/>
        </w:rPr>
      </w:pPr>
      <w:r w:rsidRPr="00B1057B">
        <w:rPr>
          <w:iCs/>
          <w:noProof/>
          <w:szCs w:val="28"/>
          <w:lang w:eastAsia="ru-RU"/>
        </w:rPr>
        <w:lastRenderedPageBreak/>
        <w:drawing>
          <wp:inline distT="0" distB="0" distL="0" distR="0" wp14:anchorId="43F9A224" wp14:editId="5ACE0ECD">
            <wp:extent cx="2725947" cy="2238435"/>
            <wp:effectExtent l="0" t="0" r="0" b="0"/>
            <wp:docPr id="549" name="Рисунок 549" descr="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1511"/>
                    <pic:cNvPicPr>
                      <a:picLocks noChangeAspect="1" noChangeArrowheads="1"/>
                    </pic:cNvPicPr>
                  </pic:nvPicPr>
                  <pic:blipFill>
                    <a:blip r:embed="rId191">
                      <a:grayscl/>
                      <a:extLst>
                        <a:ext uri="{28A0092B-C50C-407E-A947-70E740481C1C}">
                          <a14:useLocalDpi xmlns:a14="http://schemas.microsoft.com/office/drawing/2010/main" val="0"/>
                        </a:ext>
                      </a:extLst>
                    </a:blip>
                    <a:srcRect/>
                    <a:stretch>
                      <a:fillRect/>
                    </a:stretch>
                  </pic:blipFill>
                  <pic:spPr bwMode="auto">
                    <a:xfrm>
                      <a:off x="0" y="0"/>
                      <a:ext cx="2725632" cy="2238176"/>
                    </a:xfrm>
                    <a:prstGeom prst="rect">
                      <a:avLst/>
                    </a:prstGeom>
                    <a:noFill/>
                    <a:ln>
                      <a:noFill/>
                    </a:ln>
                  </pic:spPr>
                </pic:pic>
              </a:graphicData>
            </a:graphic>
          </wp:inline>
        </w:drawing>
      </w:r>
    </w:p>
    <w:p w:rsidR="00973791" w:rsidRPr="00B1057B" w:rsidRDefault="00973791" w:rsidP="0087442E">
      <w:pPr>
        <w:rPr>
          <w:iCs/>
          <w:snapToGrid w:val="0"/>
          <w:szCs w:val="28"/>
          <w:lang w:eastAsia="de-DE"/>
        </w:rPr>
      </w:pPr>
    </w:p>
    <w:p w:rsidR="00973791" w:rsidRPr="00B1057B" w:rsidRDefault="00715ACA" w:rsidP="000332E7">
      <w:r w:rsidRPr="00B1057B">
        <w:t>В</w:t>
      </w:r>
      <w:r w:rsidR="00973791" w:rsidRPr="00B1057B">
        <w:t xml:space="preserve"> промышленности и в быту часто требуется ток, текущий в одном направлении: либо постоянный по величине ток (например, для питания радиоаппаратуры), либо пульсирующий ток (например, для зарядки аккумуляторов).</w:t>
      </w:r>
    </w:p>
    <w:p w:rsidR="00973791" w:rsidRPr="00B1057B" w:rsidRDefault="00973791" w:rsidP="00231ED5">
      <w:pPr>
        <w:pStyle w:val="aff5"/>
      </w:pPr>
      <w:r w:rsidRPr="00B1057B">
        <mc:AlternateContent>
          <mc:Choice Requires="wpg">
            <w:drawing>
              <wp:anchor distT="107950" distB="0" distL="114300" distR="114300" simplePos="0" relativeHeight="251608064" behindDoc="0" locked="1" layoutInCell="0" allowOverlap="1" wp14:anchorId="2E1AB281" wp14:editId="513EC525">
                <wp:simplePos x="0" y="0"/>
                <wp:positionH relativeFrom="column">
                  <wp:posOffset>25400</wp:posOffset>
                </wp:positionH>
                <wp:positionV relativeFrom="paragraph">
                  <wp:posOffset>118745</wp:posOffset>
                </wp:positionV>
                <wp:extent cx="6200775" cy="1005205"/>
                <wp:effectExtent l="2540" t="0" r="0" b="0"/>
                <wp:wrapTopAndBottom/>
                <wp:docPr id="397" name="Группа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00775" cy="1005205"/>
                          <a:chOff x="1140" y="1271"/>
                          <a:chExt cx="9765" cy="1583"/>
                        </a:xfrm>
                      </wpg:grpSpPr>
                      <wpg:grpSp>
                        <wpg:cNvPr id="398" name="Group 258"/>
                        <wpg:cNvGrpSpPr>
                          <a:grpSpLocks/>
                        </wpg:cNvGrpSpPr>
                        <wpg:grpSpPr bwMode="auto">
                          <a:xfrm>
                            <a:off x="6703" y="1271"/>
                            <a:ext cx="4202" cy="1583"/>
                            <a:chOff x="3508" y="3581"/>
                            <a:chExt cx="4202" cy="1583"/>
                          </a:xfrm>
                        </wpg:grpSpPr>
                        <wps:wsp>
                          <wps:cNvPr id="399" name="Freeform 259"/>
                          <wps:cNvSpPr>
                            <a:spLocks/>
                          </wps:cNvSpPr>
                          <wps:spPr bwMode="auto">
                            <a:xfrm>
                              <a:off x="3969" y="4291"/>
                              <a:ext cx="1362" cy="570"/>
                            </a:xfrm>
                            <a:custGeom>
                              <a:avLst/>
                              <a:gdLst>
                                <a:gd name="T0" fmla="*/ 0 w 1362"/>
                                <a:gd name="T1" fmla="*/ 570 h 570"/>
                                <a:gd name="T2" fmla="*/ 57 w 1362"/>
                                <a:gd name="T3" fmla="*/ 420 h 570"/>
                                <a:gd name="T4" fmla="*/ 111 w 1362"/>
                                <a:gd name="T5" fmla="*/ 285 h 570"/>
                                <a:gd name="T6" fmla="*/ 168 w 1362"/>
                                <a:gd name="T7" fmla="*/ 162 h 570"/>
                                <a:gd name="T8" fmla="*/ 225 w 1362"/>
                                <a:gd name="T9" fmla="*/ 72 h 570"/>
                                <a:gd name="T10" fmla="*/ 282 w 1362"/>
                                <a:gd name="T11" fmla="*/ 18 h 570"/>
                                <a:gd name="T12" fmla="*/ 333 w 1362"/>
                                <a:gd name="T13" fmla="*/ 0 h 570"/>
                                <a:gd name="T14" fmla="*/ 393 w 1362"/>
                                <a:gd name="T15" fmla="*/ 18 h 570"/>
                                <a:gd name="T16" fmla="*/ 450 w 1362"/>
                                <a:gd name="T17" fmla="*/ 72 h 570"/>
                                <a:gd name="T18" fmla="*/ 507 w 1362"/>
                                <a:gd name="T19" fmla="*/ 162 h 570"/>
                                <a:gd name="T20" fmla="*/ 564 w 1362"/>
                                <a:gd name="T21" fmla="*/ 282 h 570"/>
                                <a:gd name="T22" fmla="*/ 621 w 1362"/>
                                <a:gd name="T23" fmla="*/ 428 h 570"/>
                                <a:gd name="T24" fmla="*/ 681 w 1362"/>
                                <a:gd name="T25" fmla="*/ 570 h 570"/>
                                <a:gd name="T26" fmla="*/ 738 w 1362"/>
                                <a:gd name="T27" fmla="*/ 428 h 570"/>
                                <a:gd name="T28" fmla="*/ 795 w 1362"/>
                                <a:gd name="T29" fmla="*/ 290 h 570"/>
                                <a:gd name="T30" fmla="*/ 849 w 1362"/>
                                <a:gd name="T31" fmla="*/ 170 h 570"/>
                                <a:gd name="T32" fmla="*/ 906 w 1362"/>
                                <a:gd name="T33" fmla="*/ 77 h 570"/>
                                <a:gd name="T34" fmla="*/ 963 w 1362"/>
                                <a:gd name="T35" fmla="*/ 20 h 570"/>
                                <a:gd name="T36" fmla="*/ 1017 w 1362"/>
                                <a:gd name="T37" fmla="*/ 5 h 570"/>
                                <a:gd name="T38" fmla="*/ 1077 w 1362"/>
                                <a:gd name="T39" fmla="*/ 20 h 570"/>
                                <a:gd name="T40" fmla="*/ 1134 w 1362"/>
                                <a:gd name="T41" fmla="*/ 77 h 570"/>
                                <a:gd name="T42" fmla="*/ 1188 w 1362"/>
                                <a:gd name="T43" fmla="*/ 167 h 570"/>
                                <a:gd name="T44" fmla="*/ 1245 w 1362"/>
                                <a:gd name="T45" fmla="*/ 287 h 570"/>
                                <a:gd name="T46" fmla="*/ 1302 w 1362"/>
                                <a:gd name="T47" fmla="*/ 425 h 570"/>
                                <a:gd name="T48" fmla="*/ 1362 w 1362"/>
                                <a:gd name="T49" fmla="*/ 567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8"/>
                                    <a:pt x="564" y="282"/>
                                  </a:cubicBezTo>
                                  <a:cubicBezTo>
                                    <a:pt x="583" y="326"/>
                                    <a:pt x="601" y="380"/>
                                    <a:pt x="621" y="428"/>
                                  </a:cubicBezTo>
                                  <a:cubicBezTo>
                                    <a:pt x="641" y="476"/>
                                    <a:pt x="662" y="570"/>
                                    <a:pt x="681" y="570"/>
                                  </a:cubicBezTo>
                                  <a:cubicBezTo>
                                    <a:pt x="700" y="570"/>
                                    <a:pt x="719" y="475"/>
                                    <a:pt x="738" y="428"/>
                                  </a:cubicBezTo>
                                  <a:cubicBezTo>
                                    <a:pt x="757" y="381"/>
                                    <a:pt x="776" y="333"/>
                                    <a:pt x="795" y="290"/>
                                  </a:cubicBezTo>
                                  <a:cubicBezTo>
                                    <a:pt x="814" y="247"/>
                                    <a:pt x="831" y="205"/>
                                    <a:pt x="849" y="170"/>
                                  </a:cubicBezTo>
                                  <a:cubicBezTo>
                                    <a:pt x="867" y="135"/>
                                    <a:pt x="887" y="102"/>
                                    <a:pt x="906" y="77"/>
                                  </a:cubicBezTo>
                                  <a:cubicBezTo>
                                    <a:pt x="925" y="52"/>
                                    <a:pt x="945" y="32"/>
                                    <a:pt x="963" y="20"/>
                                  </a:cubicBezTo>
                                  <a:cubicBezTo>
                                    <a:pt x="981" y="8"/>
                                    <a:pt x="998" y="5"/>
                                    <a:pt x="1017" y="5"/>
                                  </a:cubicBezTo>
                                  <a:cubicBezTo>
                                    <a:pt x="1036" y="5"/>
                                    <a:pt x="1057" y="8"/>
                                    <a:pt x="1077" y="20"/>
                                  </a:cubicBezTo>
                                  <a:cubicBezTo>
                                    <a:pt x="1097" y="32"/>
                                    <a:pt x="1115" y="53"/>
                                    <a:pt x="1134" y="77"/>
                                  </a:cubicBezTo>
                                  <a:cubicBezTo>
                                    <a:pt x="1153" y="101"/>
                                    <a:pt x="1169" y="132"/>
                                    <a:pt x="1188" y="167"/>
                                  </a:cubicBezTo>
                                  <a:cubicBezTo>
                                    <a:pt x="1207" y="202"/>
                                    <a:pt x="1226" y="244"/>
                                    <a:pt x="1245" y="287"/>
                                  </a:cubicBezTo>
                                  <a:cubicBezTo>
                                    <a:pt x="1264" y="330"/>
                                    <a:pt x="1283" y="378"/>
                                    <a:pt x="1302" y="425"/>
                                  </a:cubicBezTo>
                                  <a:cubicBezTo>
                                    <a:pt x="1321" y="472"/>
                                    <a:pt x="1350" y="538"/>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Line 260"/>
                          <wps:cNvCnPr/>
                          <wps:spPr bwMode="auto">
                            <a:xfrm>
                              <a:off x="3856" y="4860"/>
                              <a:ext cx="328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01" name="Line 261"/>
                          <wps:cNvCnPr/>
                          <wps:spPr bwMode="auto">
                            <a:xfrm flipV="1">
                              <a:off x="3969" y="3726"/>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02" name="Text Box 262"/>
                          <wps:cNvSpPr txBox="1">
                            <a:spLocks noChangeArrowheads="1"/>
                          </wps:cNvSpPr>
                          <wps:spPr bwMode="auto">
                            <a:xfrm>
                              <a:off x="7125" y="4594"/>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973791">
                                <w:pPr>
                                  <w:rPr>
                                    <w:i/>
                                    <w:sz w:val="32"/>
                                    <w:lang w:val="en-US"/>
                                  </w:rPr>
                                </w:pPr>
                                <w:r>
                                  <w:rPr>
                                    <w:i/>
                                    <w:sz w:val="32"/>
                                    <w:lang w:val="en-US"/>
                                  </w:rPr>
                                  <w:t>t</w:t>
                                </w:r>
                              </w:p>
                            </w:txbxContent>
                          </wps:txbx>
                          <wps:bodyPr rot="0" vert="horz" wrap="square" lIns="91440" tIns="45720" rIns="91440" bIns="45720" anchor="t" anchorCtr="0" upright="1">
                            <a:noAutofit/>
                          </wps:bodyPr>
                        </wps:wsp>
                        <wps:wsp>
                          <wps:cNvPr id="403" name="Text Box 263"/>
                          <wps:cNvSpPr txBox="1">
                            <a:spLocks noChangeArrowheads="1"/>
                          </wps:cNvSpPr>
                          <wps:spPr bwMode="auto">
                            <a:xfrm>
                              <a:off x="3508" y="3581"/>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973791">
                                <w:pPr>
                                  <w:rPr>
                                    <w:i/>
                                    <w:sz w:val="32"/>
                                    <w:lang w:val="en-US"/>
                                  </w:rPr>
                                </w:pPr>
                                <w:r>
                                  <w:rPr>
                                    <w:i/>
                                    <w:sz w:val="32"/>
                                    <w:lang w:val="en-US"/>
                                  </w:rPr>
                                  <w:t>i</w:t>
                                </w:r>
                              </w:p>
                            </w:txbxContent>
                          </wps:txbx>
                          <wps:bodyPr rot="0" vert="horz" wrap="square" lIns="91440" tIns="45720" rIns="91440" bIns="45720" anchor="t" anchorCtr="0" upright="1">
                            <a:noAutofit/>
                          </wps:bodyPr>
                        </wps:wsp>
                        <wps:wsp>
                          <wps:cNvPr id="404" name="Freeform 264"/>
                          <wps:cNvSpPr>
                            <a:spLocks/>
                          </wps:cNvSpPr>
                          <wps:spPr bwMode="auto">
                            <a:xfrm>
                              <a:off x="5328" y="4295"/>
                              <a:ext cx="1362" cy="570"/>
                            </a:xfrm>
                            <a:custGeom>
                              <a:avLst/>
                              <a:gdLst>
                                <a:gd name="T0" fmla="*/ 0 w 1362"/>
                                <a:gd name="T1" fmla="*/ 570 h 570"/>
                                <a:gd name="T2" fmla="*/ 57 w 1362"/>
                                <a:gd name="T3" fmla="*/ 420 h 570"/>
                                <a:gd name="T4" fmla="*/ 111 w 1362"/>
                                <a:gd name="T5" fmla="*/ 285 h 570"/>
                                <a:gd name="T6" fmla="*/ 168 w 1362"/>
                                <a:gd name="T7" fmla="*/ 162 h 570"/>
                                <a:gd name="T8" fmla="*/ 225 w 1362"/>
                                <a:gd name="T9" fmla="*/ 72 h 570"/>
                                <a:gd name="T10" fmla="*/ 282 w 1362"/>
                                <a:gd name="T11" fmla="*/ 18 h 570"/>
                                <a:gd name="T12" fmla="*/ 333 w 1362"/>
                                <a:gd name="T13" fmla="*/ 0 h 570"/>
                                <a:gd name="T14" fmla="*/ 393 w 1362"/>
                                <a:gd name="T15" fmla="*/ 18 h 570"/>
                                <a:gd name="T16" fmla="*/ 450 w 1362"/>
                                <a:gd name="T17" fmla="*/ 72 h 570"/>
                                <a:gd name="T18" fmla="*/ 507 w 1362"/>
                                <a:gd name="T19" fmla="*/ 162 h 570"/>
                                <a:gd name="T20" fmla="*/ 564 w 1362"/>
                                <a:gd name="T21" fmla="*/ 282 h 570"/>
                                <a:gd name="T22" fmla="*/ 621 w 1362"/>
                                <a:gd name="T23" fmla="*/ 428 h 570"/>
                                <a:gd name="T24" fmla="*/ 681 w 1362"/>
                                <a:gd name="T25" fmla="*/ 570 h 570"/>
                                <a:gd name="T26" fmla="*/ 738 w 1362"/>
                                <a:gd name="T27" fmla="*/ 428 h 570"/>
                                <a:gd name="T28" fmla="*/ 795 w 1362"/>
                                <a:gd name="T29" fmla="*/ 290 h 570"/>
                                <a:gd name="T30" fmla="*/ 849 w 1362"/>
                                <a:gd name="T31" fmla="*/ 170 h 570"/>
                                <a:gd name="T32" fmla="*/ 906 w 1362"/>
                                <a:gd name="T33" fmla="*/ 77 h 570"/>
                                <a:gd name="T34" fmla="*/ 963 w 1362"/>
                                <a:gd name="T35" fmla="*/ 20 h 570"/>
                                <a:gd name="T36" fmla="*/ 1017 w 1362"/>
                                <a:gd name="T37" fmla="*/ 5 h 570"/>
                                <a:gd name="T38" fmla="*/ 1077 w 1362"/>
                                <a:gd name="T39" fmla="*/ 20 h 570"/>
                                <a:gd name="T40" fmla="*/ 1134 w 1362"/>
                                <a:gd name="T41" fmla="*/ 77 h 570"/>
                                <a:gd name="T42" fmla="*/ 1188 w 1362"/>
                                <a:gd name="T43" fmla="*/ 167 h 570"/>
                                <a:gd name="T44" fmla="*/ 1245 w 1362"/>
                                <a:gd name="T45" fmla="*/ 287 h 570"/>
                                <a:gd name="T46" fmla="*/ 1302 w 1362"/>
                                <a:gd name="T47" fmla="*/ 425 h 570"/>
                                <a:gd name="T48" fmla="*/ 1362 w 1362"/>
                                <a:gd name="T49" fmla="*/ 567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8"/>
                                    <a:pt x="564" y="282"/>
                                  </a:cubicBezTo>
                                  <a:cubicBezTo>
                                    <a:pt x="583" y="326"/>
                                    <a:pt x="601" y="380"/>
                                    <a:pt x="621" y="428"/>
                                  </a:cubicBezTo>
                                  <a:cubicBezTo>
                                    <a:pt x="641" y="476"/>
                                    <a:pt x="662" y="570"/>
                                    <a:pt x="681" y="570"/>
                                  </a:cubicBezTo>
                                  <a:cubicBezTo>
                                    <a:pt x="700" y="570"/>
                                    <a:pt x="719" y="475"/>
                                    <a:pt x="738" y="428"/>
                                  </a:cubicBezTo>
                                  <a:cubicBezTo>
                                    <a:pt x="757" y="381"/>
                                    <a:pt x="776" y="333"/>
                                    <a:pt x="795" y="290"/>
                                  </a:cubicBezTo>
                                  <a:cubicBezTo>
                                    <a:pt x="814" y="247"/>
                                    <a:pt x="831" y="205"/>
                                    <a:pt x="849" y="170"/>
                                  </a:cubicBezTo>
                                  <a:cubicBezTo>
                                    <a:pt x="867" y="135"/>
                                    <a:pt x="887" y="102"/>
                                    <a:pt x="906" y="77"/>
                                  </a:cubicBezTo>
                                  <a:cubicBezTo>
                                    <a:pt x="925" y="52"/>
                                    <a:pt x="945" y="32"/>
                                    <a:pt x="963" y="20"/>
                                  </a:cubicBezTo>
                                  <a:cubicBezTo>
                                    <a:pt x="981" y="8"/>
                                    <a:pt x="998" y="5"/>
                                    <a:pt x="1017" y="5"/>
                                  </a:cubicBezTo>
                                  <a:cubicBezTo>
                                    <a:pt x="1036" y="5"/>
                                    <a:pt x="1057" y="8"/>
                                    <a:pt x="1077" y="20"/>
                                  </a:cubicBezTo>
                                  <a:cubicBezTo>
                                    <a:pt x="1097" y="32"/>
                                    <a:pt x="1115" y="53"/>
                                    <a:pt x="1134" y="77"/>
                                  </a:cubicBezTo>
                                  <a:cubicBezTo>
                                    <a:pt x="1153" y="101"/>
                                    <a:pt x="1169" y="132"/>
                                    <a:pt x="1188" y="167"/>
                                  </a:cubicBezTo>
                                  <a:cubicBezTo>
                                    <a:pt x="1207" y="202"/>
                                    <a:pt x="1226" y="244"/>
                                    <a:pt x="1245" y="287"/>
                                  </a:cubicBezTo>
                                  <a:cubicBezTo>
                                    <a:pt x="1264" y="330"/>
                                    <a:pt x="1283" y="378"/>
                                    <a:pt x="1302" y="425"/>
                                  </a:cubicBezTo>
                                  <a:cubicBezTo>
                                    <a:pt x="1321" y="472"/>
                                    <a:pt x="1350" y="538"/>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5" name="Line 265"/>
                          <wps:cNvCnPr/>
                          <wps:spPr bwMode="auto">
                            <a:xfrm>
                              <a:off x="4309" y="3955"/>
                              <a:ext cx="0" cy="283"/>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406" name="Text Box 266"/>
                          <wps:cNvSpPr txBox="1">
                            <a:spLocks noChangeArrowheads="1"/>
                          </wps:cNvSpPr>
                          <wps:spPr bwMode="auto">
                            <a:xfrm>
                              <a:off x="4275" y="3683"/>
                              <a:ext cx="3046"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Pr="00432F94" w:rsidRDefault="00CD4978" w:rsidP="00973791">
                                <w:r w:rsidRPr="00432F94">
                                  <w:t>пульсирующий ток</w:t>
                                </w:r>
                              </w:p>
                            </w:txbxContent>
                          </wps:txbx>
                          <wps:bodyPr rot="0" vert="horz" wrap="square" lIns="91440" tIns="45720" rIns="91440" bIns="45720" anchor="t" anchorCtr="0" upright="1">
                            <a:noAutofit/>
                          </wps:bodyPr>
                        </wps:wsp>
                      </wpg:grpSp>
                      <wpg:grpSp>
                        <wpg:cNvPr id="407" name="Group 267"/>
                        <wpg:cNvGrpSpPr>
                          <a:grpSpLocks/>
                        </wpg:cNvGrpSpPr>
                        <wpg:grpSpPr bwMode="auto">
                          <a:xfrm>
                            <a:off x="1140" y="1316"/>
                            <a:ext cx="6001" cy="1538"/>
                            <a:chOff x="3510" y="1316"/>
                            <a:chExt cx="6001" cy="1538"/>
                          </a:xfrm>
                        </wpg:grpSpPr>
                        <wps:wsp>
                          <wps:cNvPr id="408" name="Line 268"/>
                          <wps:cNvCnPr/>
                          <wps:spPr bwMode="auto">
                            <a:xfrm>
                              <a:off x="3856" y="2550"/>
                              <a:ext cx="328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09" name="Line 269"/>
                          <wps:cNvCnPr/>
                          <wps:spPr bwMode="auto">
                            <a:xfrm flipV="1">
                              <a:off x="3969" y="1416"/>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410" name="Text Box 270"/>
                          <wps:cNvSpPr txBox="1">
                            <a:spLocks noChangeArrowheads="1"/>
                          </wps:cNvSpPr>
                          <wps:spPr bwMode="auto">
                            <a:xfrm>
                              <a:off x="7125" y="2284"/>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973791">
                                <w:pPr>
                                  <w:rPr>
                                    <w:i/>
                                    <w:sz w:val="32"/>
                                    <w:lang w:val="en-US"/>
                                  </w:rPr>
                                </w:pPr>
                                <w:r>
                                  <w:rPr>
                                    <w:i/>
                                    <w:sz w:val="32"/>
                                    <w:lang w:val="en-US"/>
                                  </w:rPr>
                                  <w:t>t</w:t>
                                </w:r>
                              </w:p>
                            </w:txbxContent>
                          </wps:txbx>
                          <wps:bodyPr rot="0" vert="horz" wrap="square" lIns="91440" tIns="45720" rIns="91440" bIns="45720" anchor="t" anchorCtr="0" upright="1">
                            <a:noAutofit/>
                          </wps:bodyPr>
                        </wps:wsp>
                        <wps:wsp>
                          <wps:cNvPr id="411" name="Text Box 271"/>
                          <wps:cNvSpPr txBox="1">
                            <a:spLocks noChangeArrowheads="1"/>
                          </wps:cNvSpPr>
                          <wps:spPr bwMode="auto">
                            <a:xfrm>
                              <a:off x="3510" y="1316"/>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973791">
                                <w:pPr>
                                  <w:rPr>
                                    <w:i/>
                                    <w:sz w:val="32"/>
                                    <w:lang w:val="en-US"/>
                                  </w:rPr>
                                </w:pPr>
                                <w:r>
                                  <w:rPr>
                                    <w:i/>
                                    <w:sz w:val="32"/>
                                    <w:lang w:val="en-US"/>
                                  </w:rPr>
                                  <w:t>i</w:t>
                                </w:r>
                              </w:p>
                            </w:txbxContent>
                          </wps:txbx>
                          <wps:bodyPr rot="0" vert="horz" wrap="square" lIns="91440" tIns="45720" rIns="91440" bIns="45720" anchor="t" anchorCtr="0" upright="1">
                            <a:noAutofit/>
                          </wps:bodyPr>
                        </wps:wsp>
                        <wpg:grpSp>
                          <wpg:cNvPr id="412" name="Group 272"/>
                          <wpg:cNvGrpSpPr>
                            <a:grpSpLocks/>
                          </wpg:cNvGrpSpPr>
                          <wpg:grpSpPr bwMode="auto">
                            <a:xfrm>
                              <a:off x="5330" y="1985"/>
                              <a:ext cx="1371" cy="571"/>
                              <a:chOff x="5330" y="1981"/>
                              <a:chExt cx="1371" cy="571"/>
                            </a:xfrm>
                          </wpg:grpSpPr>
                          <wps:wsp>
                            <wps:cNvPr id="413" name="Freeform 273"/>
                            <wps:cNvSpPr>
                              <a:spLocks/>
                            </wps:cNvSpPr>
                            <wps:spPr bwMode="auto">
                              <a:xfrm>
                                <a:off x="5330" y="1981"/>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Line 274"/>
                            <wps:cNvCnPr/>
                            <wps:spPr bwMode="auto">
                              <a:xfrm>
                                <a:off x="5998" y="2552"/>
                                <a:ext cx="70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g:cNvPr id="415" name="Group 275"/>
                          <wpg:cNvGrpSpPr>
                            <a:grpSpLocks/>
                          </wpg:cNvGrpSpPr>
                          <wpg:grpSpPr bwMode="auto">
                            <a:xfrm>
                              <a:off x="3968" y="1985"/>
                              <a:ext cx="1371" cy="571"/>
                              <a:chOff x="5330" y="1981"/>
                              <a:chExt cx="1371" cy="571"/>
                            </a:xfrm>
                          </wpg:grpSpPr>
                          <wps:wsp>
                            <wps:cNvPr id="416" name="Freeform 276"/>
                            <wps:cNvSpPr>
                              <a:spLocks/>
                            </wps:cNvSpPr>
                            <wps:spPr bwMode="auto">
                              <a:xfrm>
                                <a:off x="5330" y="1981"/>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 name="Line 277"/>
                            <wps:cNvCnPr/>
                            <wps:spPr bwMode="auto">
                              <a:xfrm>
                                <a:off x="5998" y="2552"/>
                                <a:ext cx="70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s:wsp>
                          <wps:cNvPr id="418" name="Line 278"/>
                          <wps:cNvCnPr/>
                          <wps:spPr bwMode="auto">
                            <a:xfrm>
                              <a:off x="3975" y="1785"/>
                              <a:ext cx="216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 name="Line 279"/>
                          <wps:cNvCnPr/>
                          <wps:spPr bwMode="auto">
                            <a:xfrm flipH="1">
                              <a:off x="6237" y="1785"/>
                              <a:ext cx="283" cy="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420" name="Line 280"/>
                          <wps:cNvCnPr/>
                          <wps:spPr bwMode="auto">
                            <a:xfrm flipH="1">
                              <a:off x="6064" y="2123"/>
                              <a:ext cx="283" cy="0"/>
                            </a:xfrm>
                            <a:prstGeom prst="line">
                              <a:avLst/>
                            </a:prstGeom>
                            <a:noFill/>
                            <a:ln w="9525">
                              <a:solidFill>
                                <a:srgbClr val="000000"/>
                              </a:solidFill>
                              <a:round/>
                              <a:headEnd/>
                              <a:tailEnd type="stealth" w="sm" len="sm"/>
                            </a:ln>
                            <a:extLst>
                              <a:ext uri="{909E8E84-426E-40DD-AFC4-6F175D3DCCD1}">
                                <a14:hiddenFill xmlns:a14="http://schemas.microsoft.com/office/drawing/2010/main">
                                  <a:noFill/>
                                </a14:hiddenFill>
                              </a:ext>
                            </a:extLst>
                          </wps:spPr>
                          <wps:bodyPr/>
                        </wps:wsp>
                        <wps:wsp>
                          <wps:cNvPr id="421" name="Text Box 281"/>
                          <wps:cNvSpPr txBox="1">
                            <a:spLocks noChangeArrowheads="1"/>
                          </wps:cNvSpPr>
                          <wps:spPr bwMode="auto">
                            <a:xfrm>
                              <a:off x="6300" y="1868"/>
                              <a:ext cx="3046"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Pr="00432F94" w:rsidRDefault="00CD4978" w:rsidP="00973791">
                                <w:r w:rsidRPr="00432F94">
                                  <w:t>пульсирующий ток</w:t>
                                </w:r>
                              </w:p>
                            </w:txbxContent>
                          </wps:txbx>
                          <wps:bodyPr rot="0" vert="horz" wrap="square" lIns="91440" tIns="45720" rIns="91440" bIns="45720" anchor="t" anchorCtr="0" upright="1">
                            <a:noAutofit/>
                          </wps:bodyPr>
                        </wps:wsp>
                        <wps:wsp>
                          <wps:cNvPr id="422" name="Text Box 282"/>
                          <wps:cNvSpPr txBox="1">
                            <a:spLocks noChangeArrowheads="1"/>
                          </wps:cNvSpPr>
                          <wps:spPr bwMode="auto">
                            <a:xfrm>
                              <a:off x="6465" y="1523"/>
                              <a:ext cx="3046"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Pr="00432F94" w:rsidRDefault="00CD4978" w:rsidP="00973791">
                                <w:r w:rsidRPr="00432F94">
                                  <w:t>постоянный ток</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E1AB281" id="Группа 397" o:spid="_x0000_s1190" style="position:absolute;left:0;text-align:left;margin-left:2pt;margin-top:9.35pt;width:488.25pt;height:79.15pt;z-index:251608064;mso-wrap-distance-top:8.5pt;mso-position-horizontal-relative:text;mso-position-vertical-relative:text" coordorigin="1140,1271" coordsize="9765,1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" o:allowincell="f">
                <v:group id="Group 258" o:spid="_x0000_s1191" style="position:absolute;left:6703;top:1271;width:4202;height:1583" coordorigin="3508,3581" coordsize="4202,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v:shape id="Freeform 259" o:spid="_x0000_s1192" style="position:absolute;left:3969;top:4291;width:1362;height:570;visibility:visible;mso-wrap-style:square;v-text-anchor:top" coordsize="136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" path="m,570c19,518,39,467,57,420,75,373,92,328,111,285v19,-43,38,-87,57,-123c187,126,206,96,225,72,244,48,264,30,282,18,300,6,315,,333,v18,,40,6,60,18c413,30,431,48,450,72v19,24,38,55,57,90c526,197,545,238,564,282v19,44,37,98,57,146c641,476,662,570,681,570v19,,38,-95,57,-142c757,381,776,333,795,290v19,-43,36,-85,54,-120c867,135,887,102,906,77,925,52,945,32,963,20,981,8,998,5,1017,5v19,,40,3,60,15c1097,32,1115,53,1134,77v19,24,35,55,54,90c1207,202,1226,244,1245,287v19,43,38,91,57,138c1321,472,1350,538,1362,567e" filled="f" strokeweight="2pt">
                    <v:path arrowok="t" o:connecttype="custom" o:connectlocs="0,570;57,420;111,285;168,162;225,72;282,18;333,0;393,18;450,72;507,162;564,282;621,428;681,570;738,428;795,290;849,170;906,77;963,20;1017,5;1077,20;1134,77;1188,167;1245,287;1302,425;1362,567" o:connectangles="0,0,0,0,0,0,0,0,0,0,0,0,0,0,0,0,0,0,0,0,0,0,0,0,0"/>
                  </v:shape>
                  <v:line id="Line 260" o:spid="_x0000_s1193" style="position:absolute;visibility:visible;mso-wrap-style:square" from="3856,4860" to="7144,4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" strokeweight="1pt">
                    <v:stroke endarrow="classic" endarrowlength="long"/>
                  </v:line>
                  <v:line id="Line 261" o:spid="_x0000_s1194" style="position:absolute;flip:y;visibility:visible;mso-wrap-style:square" from="3969,3726" to="3969,5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" strokeweight="1pt">
                    <v:stroke endarrow="classic" endarrowlength="long"/>
                  </v:line>
                  <v:shape id="Text Box 262" o:spid="_x0000_s1195" type="#_x0000_t202" style="position:absolute;left:7125;top:4594;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" filled="f" stroked="f">
                    <v:textbox>
                      <w:txbxContent>
                        <w:p w:rsidR="00CD4978" w:rsidRDefault="00CD4978" w:rsidP="00973791">
                          <w:pPr>
                            <w:rPr>
                              <w:i/>
                              <w:sz w:val="32"/>
                              <w:lang w:val="en-US"/>
                            </w:rPr>
                          </w:pPr>
                          <w:r>
                            <w:rPr>
                              <w:i/>
                              <w:sz w:val="32"/>
                              <w:lang w:val="en-US"/>
                            </w:rPr>
                            <w:t>t</w:t>
                          </w:r>
                        </w:p>
                      </w:txbxContent>
                    </v:textbox>
                  </v:shape>
                  <v:shape id="Text Box 263" o:spid="_x0000_s1196" type="#_x0000_t202" style="position:absolute;left:3508;top:3581;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" filled="f" stroked="f">
                    <v:textbox>
                      <w:txbxContent>
                        <w:p w:rsidR="00CD4978" w:rsidRDefault="00CD4978" w:rsidP="00973791">
                          <w:pPr>
                            <w:rPr>
                              <w:i/>
                              <w:sz w:val="32"/>
                              <w:lang w:val="en-US"/>
                            </w:rPr>
                          </w:pPr>
                          <w:r>
                            <w:rPr>
                              <w:i/>
                              <w:sz w:val="32"/>
                              <w:lang w:val="en-US"/>
                            </w:rPr>
                            <w:t>i</w:t>
                          </w:r>
                        </w:p>
                      </w:txbxContent>
                    </v:textbox>
                  </v:shape>
                  <v:shape id="Freeform 264" o:spid="_x0000_s1197" style="position:absolute;left:5328;top:4295;width:1362;height:570;visibility:visible;mso-wrap-style:square;v-text-anchor:top" coordsize="136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" path="m,570c19,518,39,467,57,420,75,373,92,328,111,285v19,-43,38,-87,57,-123c187,126,206,96,225,72,244,48,264,30,282,18,300,6,315,,333,v18,,40,6,60,18c413,30,431,48,450,72v19,24,38,55,57,90c526,197,545,238,564,282v19,44,37,98,57,146c641,476,662,570,681,570v19,,38,-95,57,-142c757,381,776,333,795,290v19,-43,36,-85,54,-120c867,135,887,102,906,77,925,52,945,32,963,20,981,8,998,5,1017,5v19,,40,3,60,15c1097,32,1115,53,1134,77v19,24,35,55,54,90c1207,202,1226,244,1245,287v19,43,38,91,57,138c1321,472,1350,538,1362,567e" filled="f" strokeweight="2pt">
                    <v:path arrowok="t" o:connecttype="custom" o:connectlocs="0,570;57,420;111,285;168,162;225,72;282,18;333,0;393,18;450,72;507,162;564,282;621,428;681,570;738,428;795,290;849,170;906,77;963,20;1017,5;1077,20;1134,77;1188,167;1245,287;1302,425;1362,567" o:connectangles="0,0,0,0,0,0,0,0,0,0,0,0,0,0,0,0,0,0,0,0,0,0,0,0,0"/>
                  </v:shape>
                  <v:line id="Line 265" o:spid="_x0000_s1198" style="position:absolute;visibility:visible;mso-wrap-style:square" from="4309,3955" to="4309,4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" strokeweight=".5pt">
                    <v:stroke endarrow="classic" endarrowwidth="narrow" endarrowlength="short"/>
                  </v:line>
                  <v:shape id="Text Box 266" o:spid="_x0000_s1199" type="#_x0000_t202" style="position:absolute;left:4275;top:3683;width:304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" filled="f" stroked="f">
                    <v:textbox>
                      <w:txbxContent>
                        <w:p w:rsidR="00CD4978" w:rsidRPr="00432F94" w:rsidRDefault="00CD4978" w:rsidP="00973791">
                          <w:r w:rsidRPr="00432F94">
                            <w:t>пульсирующий ток</w:t>
                          </w:r>
                        </w:p>
                      </w:txbxContent>
                    </v:textbox>
                  </v:shape>
                </v:group>
                <v:group id="Group 267" o:spid="_x0000_s1200" style="position:absolute;left:1140;top:1316;width:6001;height:1538" coordorigin="3510,1316" coordsize="6001,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">
                  <v:line id="Line 268" o:spid="_x0000_s1201" style="position:absolute;visibility:visible;mso-wrap-style:square" from="3856,2550" to="7144,2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" strokeweight="1pt">
                    <v:stroke endarrow="classic" endarrowlength="long"/>
                  </v:line>
                  <v:line id="Line 269" o:spid="_x0000_s1202" style="position:absolute;flip:y;visibility:visible;mso-wrap-style:square" from="3969,1416" to="3969,2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" strokeweight="1pt">
                    <v:stroke endarrow="classic" endarrowlength="long"/>
                  </v:line>
                  <v:shape id="Text Box 270" o:spid="_x0000_s1203" type="#_x0000_t202" style="position:absolute;left:7125;top:2284;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" filled="f" stroked="f">
                    <v:textbox>
                      <w:txbxContent>
                        <w:p w:rsidR="00CD4978" w:rsidRDefault="00CD4978" w:rsidP="00973791">
                          <w:pPr>
                            <w:rPr>
                              <w:i/>
                              <w:sz w:val="32"/>
                              <w:lang w:val="en-US"/>
                            </w:rPr>
                          </w:pPr>
                          <w:r>
                            <w:rPr>
                              <w:i/>
                              <w:sz w:val="32"/>
                              <w:lang w:val="en-US"/>
                            </w:rPr>
                            <w:t>t</w:t>
                          </w:r>
                        </w:p>
                      </w:txbxContent>
                    </v:textbox>
                  </v:shape>
                  <v:shape id="Text Box 271" o:spid="_x0000_s1204" type="#_x0000_t202" style="position:absolute;left:3510;top:1316;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" filled="f" stroked="f">
                    <v:textbox>
                      <w:txbxContent>
                        <w:p w:rsidR="00CD4978" w:rsidRDefault="00CD4978" w:rsidP="00973791">
                          <w:pPr>
                            <w:rPr>
                              <w:i/>
                              <w:sz w:val="32"/>
                              <w:lang w:val="en-US"/>
                            </w:rPr>
                          </w:pPr>
                          <w:r>
                            <w:rPr>
                              <w:i/>
                              <w:sz w:val="32"/>
                              <w:lang w:val="en-US"/>
                            </w:rPr>
                            <w:t>i</w:t>
                          </w:r>
                        </w:p>
                      </w:txbxContent>
                    </v:textbox>
                  </v:shape>
                  <v:group id="Group 272" o:spid="_x0000_s1205" style="position:absolute;left:5330;top:1985;width:1371;height:571" coordorigin="5330,1981" coordsize="137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shape id="Freeform 273" o:spid="_x0000_s1206" style="position:absolute;left:5330;top:1981;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line id="Line 274" o:spid="_x0000_s1207" style="position:absolute;visibility:visible;mso-wrap-style:square" from="5998,2552" to="6701,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" strokeweight="2pt"/>
                  </v:group>
                  <v:group id="Group 275" o:spid="_x0000_s1208" style="position:absolute;left:3968;top:1985;width:1371;height:571" coordorigin="5330,1981" coordsize="137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shape id="Freeform 276" o:spid="_x0000_s1209" style="position:absolute;left:5330;top:1981;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line id="Line 277" o:spid="_x0000_s1210" style="position:absolute;visibility:visible;mso-wrap-style:square" from="5998,2552" to="6701,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" strokeweight="2pt"/>
                  </v:group>
                  <v:line id="Line 278" o:spid="_x0000_s1211" style="position:absolute;visibility:visible;mso-wrap-style:square" from="3975,1785" to="6135,1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" strokeweight="2pt"/>
                  <v:line id="Line 279" o:spid="_x0000_s1212" style="position:absolute;flip:x;visibility:visible;mso-wrap-style:square" from="6237,1785" to="6520,1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">
                    <v:stroke endarrow="classic" endarrowwidth="narrow" endarrowlength="short"/>
                  </v:line>
                  <v:line id="Line 280" o:spid="_x0000_s1213" style="position:absolute;flip:x;visibility:visible;mso-wrap-style:square" from="6064,2123" to="6347,2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">
                    <v:stroke endarrow="classic" endarrowwidth="narrow" endarrowlength="short"/>
                  </v:line>
                  <v:shape id="Text Box 281" o:spid="_x0000_s1214" type="#_x0000_t202" style="position:absolute;left:6300;top:1868;width:304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" filled="f" stroked="f">
                    <v:textbox>
                      <w:txbxContent>
                        <w:p w:rsidR="00CD4978" w:rsidRPr="00432F94" w:rsidRDefault="00CD4978" w:rsidP="00973791">
                          <w:r w:rsidRPr="00432F94">
                            <w:t>пульсирующий ток</w:t>
                          </w:r>
                        </w:p>
                      </w:txbxContent>
                    </v:textbox>
                  </v:shape>
                  <v:shape id="Text Box 282" o:spid="_x0000_s1215" type="#_x0000_t202" style="position:absolute;left:6465;top:1523;width:304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" filled="f" stroked="f">
                    <v:textbox>
                      <w:txbxContent>
                        <w:p w:rsidR="00CD4978" w:rsidRPr="00432F94" w:rsidRDefault="00CD4978" w:rsidP="00973791">
                          <w:r w:rsidRPr="00432F94">
                            <w:t>постоянный ток</w:t>
                          </w:r>
                        </w:p>
                      </w:txbxContent>
                    </v:textbox>
                  </v:shape>
                </v:group>
                <w10:wrap type="topAndBottom"/>
                <w10:anchorlock/>
              </v:group>
            </w:pict>
          </mc:Fallback>
        </mc:AlternateContent>
      </w:r>
    </w:p>
    <w:p w:rsidR="00973791" w:rsidRPr="00B1057B" w:rsidRDefault="00973791" w:rsidP="000332E7">
      <w:r w:rsidRPr="00B1057B">
        <w:t>Получить постоянный или пульсирующий ток (напряжение) из переменного можно с помощью выпрямителя. В настоящее время для изготовления выпрямителей в основном используются диоды, – полупроводниковые приборы, которые проводят электрический ток в одном направлении и не проводят в обратном. Таким образом, диод пропускает через себя ток только от анода к катоду, а от катода к аноду ток протекать через диод не может.</w:t>
      </w:r>
    </w:p>
    <w:p w:rsidR="00973791" w:rsidRPr="00B1057B" w:rsidRDefault="00973791" w:rsidP="000332E7">
      <w:r w:rsidRPr="00B1057B">
        <w:t>Кроме диода выпрямитель обычно содержит трансформатор для преобразования переменного напряжения сети в переменное напряжение нужной величины. В простейшем случае потребитель пульсирующего тока (который для простоты можно изобразить на схеме в виде сопротивления) подключается к вторичной обмотке трансформатора через диод.</w:t>
      </w:r>
    </w:p>
    <w:p w:rsidR="00973791" w:rsidRPr="00B1057B" w:rsidRDefault="00973791" w:rsidP="00231ED5">
      <w:r w:rsidRPr="00B1057B">
        <w:rPr>
          <w:noProof/>
          <w:lang w:eastAsia="ru-RU"/>
        </w:rPr>
        <mc:AlternateContent>
          <mc:Choice Requires="wpg">
            <w:drawing>
              <wp:anchor distT="0" distB="0" distL="114300" distR="114300" simplePos="0" relativeHeight="251610112" behindDoc="0" locked="1" layoutInCell="0" allowOverlap="1" wp14:anchorId="701E04D0" wp14:editId="4AABA0BD">
                <wp:simplePos x="0" y="0"/>
                <wp:positionH relativeFrom="column">
                  <wp:posOffset>71755</wp:posOffset>
                </wp:positionH>
                <wp:positionV relativeFrom="paragraph">
                  <wp:posOffset>162560</wp:posOffset>
                </wp:positionV>
                <wp:extent cx="6124575" cy="1326515"/>
                <wp:effectExtent l="10795" t="0" r="0" b="48895"/>
                <wp:wrapTopAndBottom/>
                <wp:docPr id="345" name="Группа 3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4575" cy="1326515"/>
                          <a:chOff x="1326" y="1119"/>
                          <a:chExt cx="9645" cy="2089"/>
                        </a:xfrm>
                      </wpg:grpSpPr>
                      <wpg:grpSp>
                        <wpg:cNvPr id="346" name="Group 290"/>
                        <wpg:cNvGrpSpPr>
                          <a:grpSpLocks/>
                        </wpg:cNvGrpSpPr>
                        <wpg:grpSpPr bwMode="auto">
                          <a:xfrm>
                            <a:off x="4804" y="1119"/>
                            <a:ext cx="3189" cy="2089"/>
                            <a:chOff x="1077" y="1149"/>
                            <a:chExt cx="3189" cy="2089"/>
                          </a:xfrm>
                        </wpg:grpSpPr>
                        <wpg:grpSp>
                          <wpg:cNvPr id="347" name="Group 291"/>
                          <wpg:cNvGrpSpPr>
                            <a:grpSpLocks/>
                          </wpg:cNvGrpSpPr>
                          <wpg:grpSpPr bwMode="auto">
                            <a:xfrm>
                              <a:off x="2184" y="1720"/>
                              <a:ext cx="1134" cy="329"/>
                              <a:chOff x="2307" y="1696"/>
                              <a:chExt cx="1134" cy="329"/>
                            </a:xfrm>
                          </wpg:grpSpPr>
                          <wps:wsp>
                            <wps:cNvPr id="348" name="Line 292"/>
                            <wps:cNvCnPr/>
                            <wps:spPr bwMode="auto">
                              <a:xfrm>
                                <a:off x="2307" y="1860"/>
                                <a:ext cx="113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9" name="AutoShape 293"/>
                            <wps:cNvSpPr>
                              <a:spLocks noChangeArrowheads="1"/>
                            </wps:cNvSpPr>
                            <wps:spPr bwMode="auto">
                              <a:xfrm rot="5400000">
                                <a:off x="2734" y="1745"/>
                                <a:ext cx="283" cy="227"/>
                              </a:xfrm>
                              <a:prstGeom prst="triangle">
                                <a:avLst>
                                  <a:gd name="adj" fmla="val 50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Line 294"/>
                            <wps:cNvCnPr/>
                            <wps:spPr bwMode="auto">
                              <a:xfrm>
                                <a:off x="2988" y="1696"/>
                                <a:ext cx="0" cy="3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351" name="Text Box 295"/>
                          <wps:cNvSpPr txBox="1">
                            <a:spLocks noChangeArrowheads="1"/>
                          </wps:cNvSpPr>
                          <wps:spPr bwMode="auto">
                            <a:xfrm>
                              <a:off x="2367" y="1149"/>
                              <a:ext cx="1011"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VD1</w:t>
                                </w:r>
                              </w:p>
                            </w:txbxContent>
                          </wps:txbx>
                          <wps:bodyPr rot="0" vert="horz" wrap="square" lIns="91440" tIns="45720" rIns="91440" bIns="45720" anchor="t" anchorCtr="0" upright="1">
                            <a:noAutofit/>
                          </wps:bodyPr>
                        </wps:wsp>
                        <wpg:grpSp>
                          <wpg:cNvPr id="352" name="Group 296"/>
                          <wpg:cNvGrpSpPr>
                            <a:grpSpLocks/>
                          </wpg:cNvGrpSpPr>
                          <wpg:grpSpPr bwMode="auto">
                            <a:xfrm>
                              <a:off x="1644" y="1815"/>
                              <a:ext cx="142" cy="1422"/>
                              <a:chOff x="7938" y="1418"/>
                              <a:chExt cx="142" cy="1422"/>
                            </a:xfrm>
                          </wpg:grpSpPr>
                          <wps:wsp>
                            <wps:cNvPr id="353" name="Arc 297"/>
                            <wps:cNvSpPr>
                              <a:spLocks noChangeAspect="1"/>
                            </wps:cNvSpPr>
                            <wps:spPr bwMode="auto">
                              <a:xfrm>
                                <a:off x="7938" y="1418"/>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Arc 298"/>
                            <wps:cNvSpPr>
                              <a:spLocks noChangeAspect="1"/>
                            </wps:cNvSpPr>
                            <wps:spPr bwMode="auto">
                              <a:xfrm>
                                <a:off x="7938" y="1704"/>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 name="Arc 299"/>
                            <wps:cNvSpPr>
                              <a:spLocks noChangeAspect="1"/>
                            </wps:cNvSpPr>
                            <wps:spPr bwMode="auto">
                              <a:xfrm>
                                <a:off x="7938" y="1989"/>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Arc 300"/>
                            <wps:cNvSpPr>
                              <a:spLocks noChangeAspect="1"/>
                            </wps:cNvSpPr>
                            <wps:spPr bwMode="auto">
                              <a:xfrm>
                                <a:off x="7938" y="2271"/>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 name="Arc 301"/>
                            <wps:cNvSpPr>
                              <a:spLocks noChangeAspect="1"/>
                            </wps:cNvSpPr>
                            <wps:spPr bwMode="auto">
                              <a:xfrm>
                                <a:off x="7938" y="2556"/>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8" name="Group 302"/>
                          <wpg:cNvGrpSpPr>
                            <a:grpSpLocks/>
                          </wpg:cNvGrpSpPr>
                          <wpg:grpSpPr bwMode="auto">
                            <a:xfrm flipH="1">
                              <a:off x="2070" y="2098"/>
                              <a:ext cx="142" cy="851"/>
                              <a:chOff x="7938" y="2838"/>
                              <a:chExt cx="142" cy="851"/>
                            </a:xfrm>
                          </wpg:grpSpPr>
                          <wps:wsp>
                            <wps:cNvPr id="359" name="Arc 303"/>
                            <wps:cNvSpPr>
                              <a:spLocks noChangeAspect="1"/>
                            </wps:cNvSpPr>
                            <wps:spPr bwMode="auto">
                              <a:xfrm>
                                <a:off x="7938" y="2838"/>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 name="Arc 304"/>
                            <wps:cNvSpPr>
                              <a:spLocks noChangeAspect="1"/>
                            </wps:cNvSpPr>
                            <wps:spPr bwMode="auto">
                              <a:xfrm>
                                <a:off x="7938" y="3123"/>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Arc 305"/>
                            <wps:cNvSpPr>
                              <a:spLocks noChangeAspect="1"/>
                            </wps:cNvSpPr>
                            <wps:spPr bwMode="auto">
                              <a:xfrm>
                                <a:off x="7938" y="3405"/>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62" name="Line 306"/>
                          <wps:cNvCnPr/>
                          <wps:spPr bwMode="auto">
                            <a:xfrm flipH="1">
                              <a:off x="1077" y="1815"/>
                              <a:ext cx="567" cy="0"/>
                            </a:xfrm>
                            <a:prstGeom prst="line">
                              <a:avLst/>
                            </a:prstGeom>
                            <a:noFill/>
                            <a:ln w="19050">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363" name="Line 307"/>
                          <wps:cNvCnPr/>
                          <wps:spPr bwMode="auto">
                            <a:xfrm flipH="1">
                              <a:off x="1077" y="3238"/>
                              <a:ext cx="567" cy="0"/>
                            </a:xfrm>
                            <a:prstGeom prst="line">
                              <a:avLst/>
                            </a:prstGeom>
                            <a:noFill/>
                            <a:ln w="19050">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364" name="Text Box 308"/>
                          <wps:cNvSpPr txBox="1">
                            <a:spLocks noChangeArrowheads="1"/>
                          </wps:cNvSpPr>
                          <wps:spPr bwMode="auto">
                            <a:xfrm>
                              <a:off x="1099" y="2248"/>
                              <a:ext cx="593"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 xml:space="preserve">~ </w:t>
                                </w:r>
                              </w:p>
                            </w:txbxContent>
                          </wps:txbx>
                          <wps:bodyPr rot="0" vert="horz" wrap="square" lIns="91440" tIns="45720" rIns="91440" bIns="45720" anchor="t" anchorCtr="0" upright="1">
                            <a:noAutofit/>
                          </wps:bodyPr>
                        </wps:wsp>
                        <wps:wsp>
                          <wps:cNvPr id="365" name="Line 309"/>
                          <wps:cNvCnPr/>
                          <wps:spPr bwMode="auto">
                            <a:xfrm>
                              <a:off x="3305" y="1874"/>
                              <a:ext cx="0" cy="130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6" name="Text Box 310"/>
                          <wps:cNvSpPr txBox="1">
                            <a:spLocks noChangeArrowheads="1"/>
                          </wps:cNvSpPr>
                          <wps:spPr bwMode="auto">
                            <a:xfrm>
                              <a:off x="3429" y="2240"/>
                              <a:ext cx="83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R1</w:t>
                                </w:r>
                              </w:p>
                            </w:txbxContent>
                          </wps:txbx>
                          <wps:bodyPr rot="0" vert="horz" wrap="square" lIns="91440" tIns="45720" rIns="91440" bIns="45720" anchor="t" anchorCtr="0" upright="1">
                            <a:noAutofit/>
                          </wps:bodyPr>
                        </wps:wsp>
                        <wps:wsp>
                          <wps:cNvPr id="367" name="Line 311"/>
                          <wps:cNvCnPr/>
                          <wps:spPr bwMode="auto">
                            <a:xfrm flipH="1">
                              <a:off x="2192" y="3165"/>
                              <a:ext cx="11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8" name="Line 312"/>
                          <wps:cNvCnPr/>
                          <wps:spPr bwMode="auto">
                            <a:xfrm>
                              <a:off x="1928" y="1815"/>
                              <a:ext cx="0" cy="141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9" name="Text Box 313"/>
                          <wps:cNvSpPr txBox="1">
                            <a:spLocks noChangeArrowheads="1"/>
                          </wps:cNvSpPr>
                          <wps:spPr bwMode="auto">
                            <a:xfrm>
                              <a:off x="1621" y="1156"/>
                              <a:ext cx="817" cy="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pPr>
                                <w:r>
                                  <w:t>T1</w:t>
                                </w:r>
                              </w:p>
                            </w:txbxContent>
                          </wps:txbx>
                          <wps:bodyPr rot="0" vert="horz" wrap="square" lIns="91440" tIns="45720" rIns="91440" bIns="45720" anchor="t" anchorCtr="0" upright="1">
                            <a:noAutofit/>
                          </wps:bodyPr>
                        </wps:wsp>
                        <wps:wsp>
                          <wps:cNvPr id="370" name="Line 314"/>
                          <wps:cNvCnPr/>
                          <wps:spPr bwMode="auto">
                            <a:xfrm>
                              <a:off x="2199" y="1869"/>
                              <a:ext cx="0" cy="24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1" name="Line 315"/>
                          <wps:cNvCnPr/>
                          <wps:spPr bwMode="auto">
                            <a:xfrm>
                              <a:off x="2199" y="2937"/>
                              <a:ext cx="0" cy="24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72" name="Text Box 316"/>
                          <wps:cNvSpPr txBox="1">
                            <a:spLocks noChangeArrowheads="1"/>
                          </wps:cNvSpPr>
                          <wps:spPr bwMode="auto">
                            <a:xfrm>
                              <a:off x="2239" y="2248"/>
                              <a:ext cx="593"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 xml:space="preserve">~ </w:t>
                                </w:r>
                              </w:p>
                            </w:txbxContent>
                          </wps:txbx>
                          <wps:bodyPr rot="0" vert="horz" wrap="square" lIns="91440" tIns="45720" rIns="91440" bIns="45720" anchor="t" anchorCtr="0" upright="1">
                            <a:noAutofit/>
                          </wps:bodyPr>
                        </wps:wsp>
                        <wps:wsp>
                          <wps:cNvPr id="373" name="Rectangle 317"/>
                          <wps:cNvSpPr>
                            <a:spLocks noChangeArrowheads="1"/>
                          </wps:cNvSpPr>
                          <wps:spPr bwMode="auto">
                            <a:xfrm>
                              <a:off x="3192" y="2240"/>
                              <a:ext cx="227" cy="567"/>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g:grpSp>
                        <wpg:cNvPr id="374" name="Group 318"/>
                        <wpg:cNvGrpSpPr>
                          <a:grpSpLocks/>
                        </wpg:cNvGrpSpPr>
                        <wpg:grpSpPr bwMode="auto">
                          <a:xfrm>
                            <a:off x="1326" y="1175"/>
                            <a:ext cx="3583" cy="1999"/>
                            <a:chOff x="310" y="1175"/>
                            <a:chExt cx="3583" cy="1999"/>
                          </a:xfrm>
                        </wpg:grpSpPr>
                        <wps:wsp>
                          <wps:cNvPr id="375" name="Freeform 319"/>
                          <wps:cNvSpPr>
                            <a:spLocks/>
                          </wps:cNvSpPr>
                          <wps:spPr bwMode="auto">
                            <a:xfrm>
                              <a:off x="423" y="1925"/>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Freeform 320"/>
                          <wps:cNvSpPr>
                            <a:spLocks/>
                          </wps:cNvSpPr>
                          <wps:spPr bwMode="auto">
                            <a:xfrm>
                              <a:off x="1784" y="1925"/>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 name="Line 321"/>
                          <wps:cNvCnPr/>
                          <wps:spPr bwMode="auto">
                            <a:xfrm>
                              <a:off x="310" y="2494"/>
                              <a:ext cx="328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78" name="Line 322"/>
                          <wps:cNvCnPr/>
                          <wps:spPr bwMode="auto">
                            <a:xfrm flipV="1">
                              <a:off x="423" y="1360"/>
                              <a:ext cx="0" cy="1814"/>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79" name="Text Box 323"/>
                          <wps:cNvSpPr txBox="1">
                            <a:spLocks noChangeArrowheads="1"/>
                          </wps:cNvSpPr>
                          <wps:spPr bwMode="auto">
                            <a:xfrm>
                              <a:off x="3308" y="1941"/>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t</w:t>
                                </w:r>
                              </w:p>
                            </w:txbxContent>
                          </wps:txbx>
                          <wps:bodyPr rot="0" vert="horz" wrap="square" lIns="91440" tIns="45720" rIns="91440" bIns="45720" anchor="t" anchorCtr="0" upright="1">
                            <a:noAutofit/>
                          </wps:bodyPr>
                        </wps:wsp>
                        <wps:wsp>
                          <wps:cNvPr id="380" name="Text Box 324"/>
                          <wps:cNvSpPr txBox="1">
                            <a:spLocks noChangeArrowheads="1"/>
                          </wps:cNvSpPr>
                          <wps:spPr bwMode="auto">
                            <a:xfrm>
                              <a:off x="491" y="1175"/>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u</w:t>
                                </w:r>
                              </w:p>
                            </w:txbxContent>
                          </wps:txbx>
                          <wps:bodyPr rot="0" vert="horz" wrap="square" lIns="91440" tIns="45720" rIns="91440" bIns="45720" anchor="t" anchorCtr="0" upright="1">
                            <a:noAutofit/>
                          </wps:bodyPr>
                        </wps:wsp>
                      </wpg:grpSp>
                      <wpg:grpSp>
                        <wpg:cNvPr id="381" name="Group 325"/>
                        <wpg:cNvGrpSpPr>
                          <a:grpSpLocks/>
                        </wpg:cNvGrpSpPr>
                        <wpg:grpSpPr bwMode="auto">
                          <a:xfrm>
                            <a:off x="7967" y="1146"/>
                            <a:ext cx="3004" cy="1979"/>
                            <a:chOff x="7450" y="1355"/>
                            <a:chExt cx="3004" cy="1979"/>
                          </a:xfrm>
                        </wpg:grpSpPr>
                        <wps:wsp>
                          <wps:cNvPr id="382" name="Line 326"/>
                          <wps:cNvCnPr/>
                          <wps:spPr bwMode="auto">
                            <a:xfrm>
                              <a:off x="7450" y="2701"/>
                              <a:ext cx="2835"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83" name="Line 327"/>
                          <wps:cNvCnPr/>
                          <wps:spPr bwMode="auto">
                            <a:xfrm flipV="1">
                              <a:off x="7566" y="1567"/>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84" name="Text Box 328"/>
                          <wps:cNvSpPr txBox="1">
                            <a:spLocks noChangeArrowheads="1"/>
                          </wps:cNvSpPr>
                          <wps:spPr bwMode="auto">
                            <a:xfrm>
                              <a:off x="9869" y="2764"/>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t</w:t>
                                </w:r>
                              </w:p>
                            </w:txbxContent>
                          </wps:txbx>
                          <wps:bodyPr rot="0" vert="horz" wrap="square" lIns="91440" tIns="45720" rIns="91440" bIns="45720" anchor="t" anchorCtr="0" upright="1">
                            <a:noAutofit/>
                          </wps:bodyPr>
                        </wps:wsp>
                        <wps:wsp>
                          <wps:cNvPr id="385" name="Text Box 329"/>
                          <wps:cNvSpPr txBox="1">
                            <a:spLocks noChangeArrowheads="1"/>
                          </wps:cNvSpPr>
                          <wps:spPr bwMode="auto">
                            <a:xfrm>
                              <a:off x="7613" y="1355"/>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231ED5">
                                <w:pPr>
                                  <w:pStyle w:val="affa"/>
                                  <w:rPr>
                                    <w:lang w:val="en-US"/>
                                  </w:rPr>
                                </w:pPr>
                                <w:r>
                                  <w:rPr>
                                    <w:lang w:val="en-US"/>
                                  </w:rPr>
                                  <w:t>u</w:t>
                                </w:r>
                              </w:p>
                            </w:txbxContent>
                          </wps:txbx>
                          <wps:bodyPr rot="0" vert="horz" wrap="square" lIns="91440" tIns="45720" rIns="91440" bIns="45720" anchor="t" anchorCtr="0" upright="1">
                            <a:noAutofit/>
                          </wps:bodyPr>
                        </wps:wsp>
                        <wps:wsp>
                          <wps:cNvPr id="386" name="Freeform 330"/>
                          <wps:cNvSpPr>
                            <a:spLocks/>
                          </wps:cNvSpPr>
                          <wps:spPr bwMode="auto">
                            <a:xfrm>
                              <a:off x="8927" y="2136"/>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7" name="Line 331"/>
                          <wps:cNvCnPr/>
                          <wps:spPr bwMode="auto">
                            <a:xfrm>
                              <a:off x="9595" y="2707"/>
                              <a:ext cx="34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388" name="Group 332"/>
                          <wpg:cNvGrpSpPr>
                            <a:grpSpLocks/>
                          </wpg:cNvGrpSpPr>
                          <wpg:grpSpPr bwMode="auto">
                            <a:xfrm>
                              <a:off x="7565" y="2136"/>
                              <a:ext cx="1371" cy="571"/>
                              <a:chOff x="5330" y="1981"/>
                              <a:chExt cx="1371" cy="571"/>
                            </a:xfrm>
                          </wpg:grpSpPr>
                          <wps:wsp>
                            <wps:cNvPr id="389" name="Freeform 333"/>
                            <wps:cNvSpPr>
                              <a:spLocks/>
                            </wps:cNvSpPr>
                            <wps:spPr bwMode="auto">
                              <a:xfrm>
                                <a:off x="5330" y="1981"/>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Line 334"/>
                            <wps:cNvCnPr/>
                            <wps:spPr bwMode="auto">
                              <a:xfrm>
                                <a:off x="5998" y="2552"/>
                                <a:ext cx="70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01E04D0" id="Группа 345" o:spid="_x0000_s1216" style="position:absolute;left:0;text-align:left;margin-left:5.65pt;margin-top:12.8pt;width:482.25pt;height:104.45pt;z-index:251610112;mso-position-horizontal-relative:text;mso-position-vertical-relative:text" coordorigin="1326,1119" coordsize="9645,2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" o:allowincell="f">
                <v:group id="Group 290" o:spid="_x0000_s1217" style="position:absolute;left:4804;top:1119;width:3189;height:2089" coordorigin="1077,1149" coordsize="3189,2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group id="Group 291" o:spid="_x0000_s1218" style="position:absolute;left:2184;top:1720;width:1134;height:329" coordorigin="2307,1696" coordsize="11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">
                    <v:line id="Line 292" o:spid="_x0000_s1219" style="position:absolute;visibility:visible;mso-wrap-style:square" from="2307,1860" to="3441,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"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93" o:spid="_x0000_s1220" type="#_x0000_t5" style="position:absolute;left:2734;top:1745;width:283;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" filled="f" strokeweight="1.5pt"/>
                    <v:line id="Line 294" o:spid="_x0000_s1221" style="position:absolute;visibility:visible;mso-wrap-style:square" from="2988,1696" to="2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" strokeweight="1.5pt"/>
                  </v:group>
                  <v:shape id="Text Box 295" o:spid="_x0000_s1222" type="#_x0000_t202" style="position:absolute;left:2367;top:1149;width:101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" filled="f" stroked="f">
                    <v:textbox>
                      <w:txbxContent>
                        <w:p w:rsidR="00CD4978" w:rsidRDefault="00CD4978" w:rsidP="00231ED5">
                          <w:pPr>
                            <w:pStyle w:val="affa"/>
                            <w:rPr>
                              <w:lang w:val="en-US"/>
                            </w:rPr>
                          </w:pPr>
                          <w:r>
                            <w:rPr>
                              <w:lang w:val="en-US"/>
                            </w:rPr>
                            <w:t>VD1</w:t>
                          </w:r>
                        </w:p>
                      </w:txbxContent>
                    </v:textbox>
                  </v:shape>
                  <v:group id="Group 296" o:spid="_x0000_s1223" style="position:absolute;left:1644;top:1815;width:142;height:1422" coordorigin="7938,1418" coordsize="142,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Arc 297" o:spid="_x0000_s1224" style="position:absolute;left:7938;top:1418;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298" o:spid="_x0000_s1225" style="position:absolute;left:7938;top:1704;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299" o:spid="_x0000_s1226" style="position:absolute;left:7938;top:1989;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00" o:spid="_x0000_s1227" style="position:absolute;left:7938;top:2271;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01" o:spid="_x0000_s1228" style="position:absolute;left:7938;top:2556;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group>
                  <v:group id="Group 302" o:spid="_x0000_s1229" style="position:absolute;left:2070;top:2098;width:142;height:851;flip:x" coordorigin="7938,2838" coordsize="14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">
                    <v:shape id="Arc 303" o:spid="_x0000_s1230" style="position:absolute;left:7938;top:2838;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04" o:spid="_x0000_s1231" style="position:absolute;left:7938;top:3123;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05" o:spid="_x0000_s1232" style="position:absolute;left:7938;top:3405;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group>
                  <v:line id="Line 306" o:spid="_x0000_s1233" style="position:absolute;flip:x;visibility:visible;mso-wrap-style:square" from="1077,1815" to="1644,1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" strokeweight="1.5pt">
                    <v:stroke endarrow="classic" endarrowwidth="narrow" endarrowlength="long"/>
                  </v:line>
                  <v:line id="Line 307" o:spid="_x0000_s1234" style="position:absolute;flip:x;visibility:visible;mso-wrap-style:square" from="1077,3238" to="1644,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" strokeweight="1.5pt">
                    <v:stroke endarrow="classic" endarrowwidth="narrow" endarrowlength="long"/>
                  </v:line>
                  <v:shape id="Text Box 308" o:spid="_x0000_s1235" type="#_x0000_t202" style="position:absolute;left:1099;top:2248;width:593;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" filled="f" stroked="f">
                    <v:textbox>
                      <w:txbxContent>
                        <w:p w:rsidR="00CD4978" w:rsidRDefault="00CD4978" w:rsidP="00231ED5">
                          <w:pPr>
                            <w:pStyle w:val="affa"/>
                            <w:rPr>
                              <w:lang w:val="en-US"/>
                            </w:rPr>
                          </w:pPr>
                          <w:r>
                            <w:rPr>
                              <w:lang w:val="en-US"/>
                            </w:rPr>
                            <w:t xml:space="preserve">~ </w:t>
                          </w:r>
                        </w:p>
                      </w:txbxContent>
                    </v:textbox>
                  </v:shape>
                  <v:line id="Line 309" o:spid="_x0000_s1236" style="position:absolute;visibility:visible;mso-wrap-style:square" from="3305,1874" to="3305,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" strokeweight="1.5pt"/>
                  <v:shape id="Text Box 310" o:spid="_x0000_s1237" type="#_x0000_t202" style="position:absolute;left:3429;top:2240;width:83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" filled="f" stroked="f">
                    <v:textbox>
                      <w:txbxContent>
                        <w:p w:rsidR="00CD4978" w:rsidRDefault="00CD4978" w:rsidP="00231ED5">
                          <w:pPr>
                            <w:pStyle w:val="affa"/>
                            <w:rPr>
                              <w:lang w:val="en-US"/>
                            </w:rPr>
                          </w:pPr>
                          <w:r>
                            <w:rPr>
                              <w:lang w:val="en-US"/>
                            </w:rPr>
                            <w:t>R1</w:t>
                          </w:r>
                        </w:p>
                      </w:txbxContent>
                    </v:textbox>
                  </v:shape>
                  <v:line id="Line 311" o:spid="_x0000_s1238" style="position:absolute;flip:x;visibility:visible;mso-wrap-style:square" from="2192,3165" to="3317,3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" strokeweight="1.5pt"/>
                  <v:line id="Line 312" o:spid="_x0000_s1239" style="position:absolute;visibility:visible;mso-wrap-style:square" from="1928,1815" to="1928,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" strokeweight="1.5pt"/>
                  <v:shape id="Text Box 313" o:spid="_x0000_s1240" type="#_x0000_t202" style="position:absolute;left:1621;top:1156;width:817;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" filled="f" stroked="f">
                    <v:textbox>
                      <w:txbxContent>
                        <w:p w:rsidR="00CD4978" w:rsidRDefault="00CD4978" w:rsidP="00231ED5">
                          <w:pPr>
                            <w:pStyle w:val="affa"/>
                          </w:pPr>
                          <w:r>
                            <w:t>T1</w:t>
                          </w:r>
                        </w:p>
                      </w:txbxContent>
                    </v:textbox>
                  </v:shape>
                  <v:line id="Line 314" o:spid="_x0000_s1241" style="position:absolute;visibility:visible;mso-wrap-style:square" from="2199,1869" to="2199,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" strokeweight="1.5pt"/>
                  <v:line id="Line 315" o:spid="_x0000_s1242" style="position:absolute;visibility:visible;mso-wrap-style:square" from="2199,2937" to="2199,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" strokeweight="1.5pt"/>
                  <v:shape id="Text Box 316" o:spid="_x0000_s1243" type="#_x0000_t202" style="position:absolute;left:2239;top:2248;width:593;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" filled="f" stroked="f">
                    <v:textbox>
                      <w:txbxContent>
                        <w:p w:rsidR="00CD4978" w:rsidRDefault="00CD4978" w:rsidP="00231ED5">
                          <w:pPr>
                            <w:pStyle w:val="affa"/>
                            <w:rPr>
                              <w:lang w:val="en-US"/>
                            </w:rPr>
                          </w:pPr>
                          <w:r>
                            <w:rPr>
                              <w:lang w:val="en-US"/>
                            </w:rPr>
                            <w:t xml:space="preserve">~ </w:t>
                          </w:r>
                        </w:p>
                      </w:txbxContent>
                    </v:textbox>
                  </v:shape>
                  <v:rect id="Rectangle 317" o:spid="_x0000_s1244" style="position:absolute;left:3192;top:2240;width:22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" strokeweight="1.5pt"/>
                </v:group>
                <v:group id="Group 318" o:spid="_x0000_s1245" style="position:absolute;left:1326;top:1175;width:3583;height:1999" coordorigin="310,1175" coordsize="358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shape id="Freeform 319" o:spid="_x0000_s1246" style="position:absolute;left:423;top:1925;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shape id="Freeform 320" o:spid="_x0000_s1247" style="position:absolute;left:1784;top:1925;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line id="Line 321" o:spid="_x0000_s1248" style="position:absolute;visibility:visible;mso-wrap-style:square" from="310,2494" to="3598,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" strokeweight="1pt">
                    <v:stroke endarrow="classic" endarrowlength="long"/>
                  </v:line>
                  <v:line id="Line 322" o:spid="_x0000_s1249" style="position:absolute;flip:y;visibility:visible;mso-wrap-style:square" from="423,1360" to="423,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" strokeweight="1pt">
                    <v:stroke endarrow="classic" endarrowlength="long"/>
                  </v:line>
                  <v:shape id="Text Box 323" o:spid="_x0000_s1250" type="#_x0000_t202" style="position:absolute;left:3308;top:1941;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" filled="f" stroked="f">
                    <v:textbox>
                      <w:txbxContent>
                        <w:p w:rsidR="00CD4978" w:rsidRDefault="00CD4978" w:rsidP="00231ED5">
                          <w:pPr>
                            <w:pStyle w:val="affa"/>
                            <w:rPr>
                              <w:lang w:val="en-US"/>
                            </w:rPr>
                          </w:pPr>
                          <w:r>
                            <w:rPr>
                              <w:lang w:val="en-US"/>
                            </w:rPr>
                            <w:t>t</w:t>
                          </w:r>
                        </w:p>
                      </w:txbxContent>
                    </v:textbox>
                  </v:shape>
                  <v:shape id="Text Box 324" o:spid="_x0000_s1251" type="#_x0000_t202" style="position:absolute;left:491;top:1175;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" filled="f" stroked="f">
                    <v:textbox>
                      <w:txbxContent>
                        <w:p w:rsidR="00CD4978" w:rsidRDefault="00CD4978" w:rsidP="00231ED5">
                          <w:pPr>
                            <w:pStyle w:val="affa"/>
                            <w:rPr>
                              <w:lang w:val="en-US"/>
                            </w:rPr>
                          </w:pPr>
                          <w:r>
                            <w:rPr>
                              <w:lang w:val="en-US"/>
                            </w:rPr>
                            <w:t>u</w:t>
                          </w:r>
                        </w:p>
                      </w:txbxContent>
                    </v:textbox>
                  </v:shape>
                </v:group>
                <v:group id="Group 325" o:spid="_x0000_s1252" style="position:absolute;left:7967;top:1146;width:3004;height:1979" coordorigin="7450,1355" coordsize="3004,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line id="Line 326" o:spid="_x0000_s1253" style="position:absolute;visibility:visible;mso-wrap-style:square" from="7450,2701" to="10285,2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" strokeweight="1pt">
                    <v:stroke endarrow="classic" endarrowlength="long"/>
                  </v:line>
                  <v:line id="Line 327" o:spid="_x0000_s1254" style="position:absolute;flip:y;visibility:visible;mso-wrap-style:square" from="7566,1567" to="7566,2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" strokeweight="1pt">
                    <v:stroke endarrow="classic" endarrowlength="long"/>
                  </v:line>
                  <v:shape id="Text Box 328" o:spid="_x0000_s1255" type="#_x0000_t202" style="position:absolute;left:9869;top:2764;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" filled="f" stroked="f">
                    <v:textbox>
                      <w:txbxContent>
                        <w:p w:rsidR="00CD4978" w:rsidRDefault="00CD4978" w:rsidP="00231ED5">
                          <w:pPr>
                            <w:pStyle w:val="affa"/>
                            <w:rPr>
                              <w:lang w:val="en-US"/>
                            </w:rPr>
                          </w:pPr>
                          <w:r>
                            <w:rPr>
                              <w:lang w:val="en-US"/>
                            </w:rPr>
                            <w:t>t</w:t>
                          </w:r>
                        </w:p>
                      </w:txbxContent>
                    </v:textbox>
                  </v:shape>
                  <v:shape id="Text Box 329" o:spid="_x0000_s1256" type="#_x0000_t202" style="position:absolute;left:7613;top:1355;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" filled="f" stroked="f">
                    <v:textbox>
                      <w:txbxContent>
                        <w:p w:rsidR="00CD4978" w:rsidRDefault="00CD4978" w:rsidP="00231ED5">
                          <w:pPr>
                            <w:pStyle w:val="affa"/>
                            <w:rPr>
                              <w:lang w:val="en-US"/>
                            </w:rPr>
                          </w:pPr>
                          <w:r>
                            <w:rPr>
                              <w:lang w:val="en-US"/>
                            </w:rPr>
                            <w:t>u</w:t>
                          </w:r>
                        </w:p>
                      </w:txbxContent>
                    </v:textbox>
                  </v:shape>
                  <v:shape id="Freeform 330" o:spid="_x0000_s1257" style="position:absolute;left:8927;top:2136;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line id="Line 331" o:spid="_x0000_s1258" style="position:absolute;visibility:visible;mso-wrap-style:square" from="9595,2707" to="9935,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" strokeweight="2pt"/>
                  <v:group id="Group 332" o:spid="_x0000_s1259" style="position:absolute;left:7565;top:2136;width:1371;height:571" coordorigin="5330,1981" coordsize="137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shape id="Freeform 333" o:spid="_x0000_s1260" style="position:absolute;left:5330;top:1981;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line id="Line 334" o:spid="_x0000_s1261" style="position:absolute;visibility:visible;mso-wrap-style:square" from="5998,2552" to="6701,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" strokeweight="2pt"/>
                  </v:group>
                </v:group>
                <w10:wrap type="topAndBottom"/>
                <w10:anchorlock/>
              </v:group>
            </w:pict>
          </mc:Fallback>
        </mc:AlternateContent>
      </w:r>
    </w:p>
    <w:p w:rsidR="00973791" w:rsidRPr="00B1057B" w:rsidRDefault="00973791" w:rsidP="000332E7">
      <w:r w:rsidRPr="00B1057B">
        <w:t>Поскольку в такой схеме диод пропускает ток через нагрузку только в одном направлении, на ней формируется пульсирующее напряжение одной полярности, которое существует в течение одной половины периода входного напряжения. По этой причине схема носит название однополупериодного выпрямителя.</w:t>
      </w:r>
    </w:p>
    <w:p w:rsidR="00973791" w:rsidRPr="00B1057B" w:rsidRDefault="00973791" w:rsidP="000332E7">
      <w:r w:rsidRPr="00B1057B">
        <w:lastRenderedPageBreak/>
        <w:t>Более сложные, но с лучшими характеристиками двухполупериодные выпрямители содержат два или четыре диода. Ниже представлен двухполупериодный выпрямитель, состоящий из четырёх диодов.</w:t>
      </w:r>
    </w:p>
    <w:p w:rsidR="000332E7" w:rsidRPr="00B1057B" w:rsidRDefault="00973791" w:rsidP="000332E7">
      <w:pPr>
        <w:ind w:firstLine="0"/>
      </w:pPr>
      <w:r w:rsidRPr="00B1057B">
        <w:rPr>
          <w:noProof/>
          <w:sz w:val="28"/>
          <w:szCs w:val="28"/>
          <w:lang w:eastAsia="ru-RU"/>
        </w:rPr>
        <mc:AlternateContent>
          <mc:Choice Requires="wpg">
            <w:drawing>
              <wp:inline distT="0" distB="0" distL="0" distR="0" wp14:anchorId="35425232" wp14:editId="4C581258">
                <wp:extent cx="6285865" cy="1506855"/>
                <wp:effectExtent l="38100" t="0" r="635" b="0"/>
                <wp:docPr id="280" name="Группа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865" cy="1506855"/>
                          <a:chOff x="1326" y="1126"/>
                          <a:chExt cx="9899" cy="2373"/>
                        </a:xfrm>
                      </wpg:grpSpPr>
                      <wps:wsp>
                        <wps:cNvPr id="281" name="Oval 336"/>
                        <wps:cNvSpPr>
                          <a:spLocks noChangeAspect="1" noChangeArrowheads="1"/>
                        </wps:cNvSpPr>
                        <wps:spPr bwMode="auto">
                          <a:xfrm>
                            <a:off x="6880" y="3235"/>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82" name="Oval 337"/>
                        <wps:cNvSpPr>
                          <a:spLocks noChangeAspect="1" noChangeArrowheads="1"/>
                        </wps:cNvSpPr>
                        <wps:spPr bwMode="auto">
                          <a:xfrm>
                            <a:off x="6874" y="1652"/>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83" name="Text Box 338"/>
                        <wps:cNvSpPr txBox="1">
                          <a:spLocks noChangeArrowheads="1"/>
                        </wps:cNvSpPr>
                        <wps:spPr bwMode="auto">
                          <a:xfrm>
                            <a:off x="5576" y="1661"/>
                            <a:ext cx="1011"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VD1</w:t>
                              </w:r>
                            </w:p>
                          </w:txbxContent>
                        </wps:txbx>
                        <wps:bodyPr rot="0" vert="horz" wrap="square" lIns="91440" tIns="45720" rIns="91440" bIns="45720" anchor="t" anchorCtr="0" upright="1">
                          <a:noAutofit/>
                        </wps:bodyPr>
                      </wps:wsp>
                      <wpg:grpSp>
                        <wpg:cNvPr id="284" name="Group 339"/>
                        <wpg:cNvGrpSpPr>
                          <a:grpSpLocks/>
                        </wpg:cNvGrpSpPr>
                        <wpg:grpSpPr bwMode="auto">
                          <a:xfrm>
                            <a:off x="5056" y="1785"/>
                            <a:ext cx="142" cy="1422"/>
                            <a:chOff x="7938" y="1418"/>
                            <a:chExt cx="142" cy="1422"/>
                          </a:xfrm>
                        </wpg:grpSpPr>
                        <wps:wsp>
                          <wps:cNvPr id="285" name="Arc 340"/>
                          <wps:cNvSpPr>
                            <a:spLocks noChangeAspect="1"/>
                          </wps:cNvSpPr>
                          <wps:spPr bwMode="auto">
                            <a:xfrm>
                              <a:off x="7938" y="1418"/>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Arc 341"/>
                          <wps:cNvSpPr>
                            <a:spLocks noChangeAspect="1"/>
                          </wps:cNvSpPr>
                          <wps:spPr bwMode="auto">
                            <a:xfrm>
                              <a:off x="7938" y="1704"/>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 name="Arc 342"/>
                          <wps:cNvSpPr>
                            <a:spLocks noChangeAspect="1"/>
                          </wps:cNvSpPr>
                          <wps:spPr bwMode="auto">
                            <a:xfrm>
                              <a:off x="7938" y="1989"/>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Arc 343"/>
                          <wps:cNvSpPr>
                            <a:spLocks noChangeAspect="1"/>
                          </wps:cNvSpPr>
                          <wps:spPr bwMode="auto">
                            <a:xfrm>
                              <a:off x="7938" y="2271"/>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 name="Arc 344"/>
                          <wps:cNvSpPr>
                            <a:spLocks noChangeAspect="1"/>
                          </wps:cNvSpPr>
                          <wps:spPr bwMode="auto">
                            <a:xfrm>
                              <a:off x="7938" y="2556"/>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0" name="Group 345"/>
                        <wpg:cNvGrpSpPr>
                          <a:grpSpLocks/>
                        </wpg:cNvGrpSpPr>
                        <wpg:grpSpPr bwMode="auto">
                          <a:xfrm flipH="1">
                            <a:off x="5482" y="2068"/>
                            <a:ext cx="142" cy="851"/>
                            <a:chOff x="7938" y="2838"/>
                            <a:chExt cx="142" cy="851"/>
                          </a:xfrm>
                        </wpg:grpSpPr>
                        <wps:wsp>
                          <wps:cNvPr id="291" name="Arc 346"/>
                          <wps:cNvSpPr>
                            <a:spLocks noChangeAspect="1"/>
                          </wps:cNvSpPr>
                          <wps:spPr bwMode="auto">
                            <a:xfrm>
                              <a:off x="7938" y="2838"/>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Arc 347"/>
                          <wps:cNvSpPr>
                            <a:spLocks noChangeAspect="1"/>
                          </wps:cNvSpPr>
                          <wps:spPr bwMode="auto">
                            <a:xfrm>
                              <a:off x="7938" y="3123"/>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 name="Arc 348"/>
                          <wps:cNvSpPr>
                            <a:spLocks noChangeAspect="1"/>
                          </wps:cNvSpPr>
                          <wps:spPr bwMode="auto">
                            <a:xfrm>
                              <a:off x="7938" y="3405"/>
                              <a:ext cx="142" cy="284"/>
                            </a:xfrm>
                            <a:custGeom>
                              <a:avLst/>
                              <a:gdLst>
                                <a:gd name="G0" fmla="+- 0 0 0"/>
                                <a:gd name="G1" fmla="+- 21600 0 0"/>
                                <a:gd name="G2" fmla="+- 21600 0 0"/>
                                <a:gd name="T0" fmla="*/ 0 w 21600"/>
                                <a:gd name="T1" fmla="*/ 0 h 43199"/>
                                <a:gd name="T2" fmla="*/ 156 w 21600"/>
                                <a:gd name="T3" fmla="*/ 43199 h 43199"/>
                                <a:gd name="T4" fmla="*/ 0 w 21600"/>
                                <a:gd name="T5" fmla="*/ 21600 h 43199"/>
                              </a:gdLst>
                              <a:ahLst/>
                              <a:cxnLst>
                                <a:cxn ang="0">
                                  <a:pos x="T0" y="T1"/>
                                </a:cxn>
                                <a:cxn ang="0">
                                  <a:pos x="T2" y="T3"/>
                                </a:cxn>
                                <a:cxn ang="0">
                                  <a:pos x="T4" y="T5"/>
                                </a:cxn>
                              </a:cxnLst>
                              <a:rect l="0" t="0" r="r" b="b"/>
                              <a:pathLst>
                                <a:path w="21600" h="43199" fill="none" extrusionOk="0">
                                  <a:moveTo>
                                    <a:pt x="-1" y="0"/>
                                  </a:moveTo>
                                  <a:cubicBezTo>
                                    <a:pt x="11929" y="0"/>
                                    <a:pt x="21600" y="9670"/>
                                    <a:pt x="21600" y="21600"/>
                                  </a:cubicBezTo>
                                  <a:cubicBezTo>
                                    <a:pt x="21600" y="33468"/>
                                    <a:pt x="12024" y="43113"/>
                                    <a:pt x="156" y="43199"/>
                                  </a:cubicBezTo>
                                </a:path>
                                <a:path w="21600" h="43199" stroke="0" extrusionOk="0">
                                  <a:moveTo>
                                    <a:pt x="-1" y="0"/>
                                  </a:moveTo>
                                  <a:cubicBezTo>
                                    <a:pt x="11929" y="0"/>
                                    <a:pt x="21600" y="9670"/>
                                    <a:pt x="21600" y="21600"/>
                                  </a:cubicBezTo>
                                  <a:cubicBezTo>
                                    <a:pt x="21600" y="33468"/>
                                    <a:pt x="12024" y="43113"/>
                                    <a:pt x="156" y="43199"/>
                                  </a:cubicBezTo>
                                  <a:lnTo>
                                    <a:pt x="0" y="21600"/>
                                  </a:lnTo>
                                  <a:close/>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94" name="Line 349"/>
                        <wps:cNvCnPr/>
                        <wps:spPr bwMode="auto">
                          <a:xfrm flipH="1">
                            <a:off x="4489" y="1785"/>
                            <a:ext cx="567" cy="0"/>
                          </a:xfrm>
                          <a:prstGeom prst="line">
                            <a:avLst/>
                          </a:prstGeom>
                          <a:noFill/>
                          <a:ln w="19050">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295" name="Line 350"/>
                        <wps:cNvCnPr/>
                        <wps:spPr bwMode="auto">
                          <a:xfrm flipH="1">
                            <a:off x="4489" y="3208"/>
                            <a:ext cx="567" cy="0"/>
                          </a:xfrm>
                          <a:prstGeom prst="line">
                            <a:avLst/>
                          </a:prstGeom>
                          <a:noFill/>
                          <a:ln w="19050">
                            <a:solidFill>
                              <a:srgbClr val="000000"/>
                            </a:solidFill>
                            <a:round/>
                            <a:headEnd/>
                            <a:tailEnd type="stealth" w="sm" len="lg"/>
                          </a:ln>
                          <a:extLst>
                            <a:ext uri="{909E8E84-426E-40DD-AFC4-6F175D3DCCD1}">
                              <a14:hiddenFill xmlns:a14="http://schemas.microsoft.com/office/drawing/2010/main">
                                <a:noFill/>
                              </a14:hiddenFill>
                            </a:ext>
                          </a:extLst>
                        </wps:spPr>
                        <wps:bodyPr/>
                      </wps:wsp>
                      <wps:wsp>
                        <wps:cNvPr id="296" name="Text Box 351"/>
                        <wps:cNvSpPr txBox="1">
                          <a:spLocks noChangeArrowheads="1"/>
                        </wps:cNvSpPr>
                        <wps:spPr bwMode="auto">
                          <a:xfrm>
                            <a:off x="4511" y="2218"/>
                            <a:ext cx="593"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 xml:space="preserve">~ </w:t>
                              </w:r>
                            </w:p>
                          </w:txbxContent>
                        </wps:txbx>
                        <wps:bodyPr rot="0" vert="horz" wrap="square" lIns="91440" tIns="45720" rIns="91440" bIns="45720" anchor="t" anchorCtr="0" upright="1">
                          <a:noAutofit/>
                        </wps:bodyPr>
                      </wps:wsp>
                      <wps:wsp>
                        <wps:cNvPr id="297" name="Text Box 352"/>
                        <wps:cNvSpPr txBox="1">
                          <a:spLocks noChangeArrowheads="1"/>
                        </wps:cNvSpPr>
                        <wps:spPr bwMode="auto">
                          <a:xfrm>
                            <a:off x="6608" y="1932"/>
                            <a:ext cx="837"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R1</w:t>
                              </w:r>
                            </w:p>
                          </w:txbxContent>
                        </wps:txbx>
                        <wps:bodyPr rot="0" vert="horz" wrap="square" lIns="91440" tIns="45720" rIns="91440" bIns="45720" anchor="t" anchorCtr="0" upright="1">
                          <a:noAutofit/>
                        </wps:bodyPr>
                      </wps:wsp>
                      <wps:wsp>
                        <wps:cNvPr id="298" name="Line 353"/>
                        <wps:cNvCnPr/>
                        <wps:spPr bwMode="auto">
                          <a:xfrm flipH="1">
                            <a:off x="5596" y="3285"/>
                            <a:ext cx="133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9" name="Line 354"/>
                        <wps:cNvCnPr/>
                        <wps:spPr bwMode="auto">
                          <a:xfrm>
                            <a:off x="5340" y="1785"/>
                            <a:ext cx="0" cy="141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0" name="Text Box 355"/>
                        <wps:cNvSpPr txBox="1">
                          <a:spLocks noChangeArrowheads="1"/>
                        </wps:cNvSpPr>
                        <wps:spPr bwMode="auto">
                          <a:xfrm>
                            <a:off x="5033" y="1126"/>
                            <a:ext cx="817" cy="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pPr>
                              <w:r>
                                <w:t>T1</w:t>
                              </w:r>
                            </w:p>
                          </w:txbxContent>
                        </wps:txbx>
                        <wps:bodyPr rot="0" vert="horz" wrap="square" lIns="91440" tIns="45720" rIns="91440" bIns="45720" anchor="t" anchorCtr="0" upright="1">
                          <a:noAutofit/>
                        </wps:bodyPr>
                      </wps:wsp>
                      <wps:wsp>
                        <wps:cNvPr id="301" name="Line 356"/>
                        <wps:cNvCnPr/>
                        <wps:spPr bwMode="auto">
                          <a:xfrm>
                            <a:off x="5611" y="1686"/>
                            <a:ext cx="0" cy="39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2" name="Line 357"/>
                        <wps:cNvCnPr/>
                        <wps:spPr bwMode="auto">
                          <a:xfrm>
                            <a:off x="5611" y="2907"/>
                            <a:ext cx="0" cy="38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3" name="Text Box 358"/>
                        <wps:cNvSpPr txBox="1">
                          <a:spLocks noChangeArrowheads="1"/>
                        </wps:cNvSpPr>
                        <wps:spPr bwMode="auto">
                          <a:xfrm>
                            <a:off x="5600" y="2218"/>
                            <a:ext cx="593" cy="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 xml:space="preserve">~ </w:t>
                              </w:r>
                            </w:p>
                          </w:txbxContent>
                        </wps:txbx>
                        <wps:bodyPr rot="0" vert="horz" wrap="square" lIns="91440" tIns="45720" rIns="91440" bIns="45720" anchor="t" anchorCtr="0" upright="1">
                          <a:noAutofit/>
                        </wps:bodyPr>
                      </wps:wsp>
                      <wpg:grpSp>
                        <wpg:cNvPr id="304" name="Group 359"/>
                        <wpg:cNvGrpSpPr>
                          <a:grpSpLocks/>
                        </wpg:cNvGrpSpPr>
                        <wpg:grpSpPr bwMode="auto">
                          <a:xfrm>
                            <a:off x="1326" y="1175"/>
                            <a:ext cx="3341" cy="1999"/>
                            <a:chOff x="1326" y="1175"/>
                            <a:chExt cx="3341" cy="1999"/>
                          </a:xfrm>
                        </wpg:grpSpPr>
                        <wps:wsp>
                          <wps:cNvPr id="305" name="Freeform 360"/>
                          <wps:cNvSpPr>
                            <a:spLocks/>
                          </wps:cNvSpPr>
                          <wps:spPr bwMode="auto">
                            <a:xfrm>
                              <a:off x="1439" y="1925"/>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Freeform 361"/>
                          <wps:cNvSpPr>
                            <a:spLocks/>
                          </wps:cNvSpPr>
                          <wps:spPr bwMode="auto">
                            <a:xfrm>
                              <a:off x="2800" y="1925"/>
                              <a:ext cx="1362" cy="1134"/>
                            </a:xfrm>
                            <a:custGeom>
                              <a:avLst/>
                              <a:gdLst>
                                <a:gd name="T0" fmla="*/ 0 w 1362"/>
                                <a:gd name="T1" fmla="*/ 570 h 1134"/>
                                <a:gd name="T2" fmla="*/ 57 w 1362"/>
                                <a:gd name="T3" fmla="*/ 420 h 1134"/>
                                <a:gd name="T4" fmla="*/ 111 w 1362"/>
                                <a:gd name="T5" fmla="*/ 285 h 1134"/>
                                <a:gd name="T6" fmla="*/ 168 w 1362"/>
                                <a:gd name="T7" fmla="*/ 162 h 1134"/>
                                <a:gd name="T8" fmla="*/ 225 w 1362"/>
                                <a:gd name="T9" fmla="*/ 72 h 1134"/>
                                <a:gd name="T10" fmla="*/ 282 w 1362"/>
                                <a:gd name="T11" fmla="*/ 18 h 1134"/>
                                <a:gd name="T12" fmla="*/ 333 w 1362"/>
                                <a:gd name="T13" fmla="*/ 0 h 1134"/>
                                <a:gd name="T14" fmla="*/ 393 w 1362"/>
                                <a:gd name="T15" fmla="*/ 18 h 1134"/>
                                <a:gd name="T16" fmla="*/ 450 w 1362"/>
                                <a:gd name="T17" fmla="*/ 72 h 1134"/>
                                <a:gd name="T18" fmla="*/ 507 w 1362"/>
                                <a:gd name="T19" fmla="*/ 162 h 1134"/>
                                <a:gd name="T20" fmla="*/ 564 w 1362"/>
                                <a:gd name="T21" fmla="*/ 282 h 1134"/>
                                <a:gd name="T22" fmla="*/ 621 w 1362"/>
                                <a:gd name="T23" fmla="*/ 420 h 1134"/>
                                <a:gd name="T24" fmla="*/ 681 w 1362"/>
                                <a:gd name="T25" fmla="*/ 570 h 1134"/>
                                <a:gd name="T26" fmla="*/ 735 w 1362"/>
                                <a:gd name="T27" fmla="*/ 717 h 1134"/>
                                <a:gd name="T28" fmla="*/ 792 w 1362"/>
                                <a:gd name="T29" fmla="*/ 849 h 1134"/>
                                <a:gd name="T30" fmla="*/ 849 w 1362"/>
                                <a:gd name="T31" fmla="*/ 972 h 1134"/>
                                <a:gd name="T32" fmla="*/ 903 w 1362"/>
                                <a:gd name="T33" fmla="*/ 1059 h 1134"/>
                                <a:gd name="T34" fmla="*/ 960 w 1362"/>
                                <a:gd name="T35" fmla="*/ 1119 h 1134"/>
                                <a:gd name="T36" fmla="*/ 1023 w 1362"/>
                                <a:gd name="T37" fmla="*/ 1134 h 1134"/>
                                <a:gd name="T38" fmla="*/ 1080 w 1362"/>
                                <a:gd name="T39" fmla="*/ 1119 h 1134"/>
                                <a:gd name="T40" fmla="*/ 1131 w 1362"/>
                                <a:gd name="T41" fmla="*/ 1065 h 1134"/>
                                <a:gd name="T42" fmla="*/ 1188 w 1362"/>
                                <a:gd name="T43" fmla="*/ 972 h 1134"/>
                                <a:gd name="T44" fmla="*/ 1248 w 1362"/>
                                <a:gd name="T45" fmla="*/ 852 h 1134"/>
                                <a:gd name="T46" fmla="*/ 1305 w 1362"/>
                                <a:gd name="T47" fmla="*/ 717 h 1134"/>
                                <a:gd name="T48" fmla="*/ 1362 w 1362"/>
                                <a:gd name="T49" fmla="*/ 567 h 11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62" h="1134">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62" y="521"/>
                                    <a:pt x="681" y="570"/>
                                  </a:cubicBezTo>
                                  <a:cubicBezTo>
                                    <a:pt x="700" y="619"/>
                                    <a:pt x="717" y="671"/>
                                    <a:pt x="735" y="717"/>
                                  </a:cubicBezTo>
                                  <a:cubicBezTo>
                                    <a:pt x="753" y="763"/>
                                    <a:pt x="773" y="807"/>
                                    <a:pt x="792" y="849"/>
                                  </a:cubicBezTo>
                                  <a:cubicBezTo>
                                    <a:pt x="811" y="891"/>
                                    <a:pt x="831" y="937"/>
                                    <a:pt x="849" y="972"/>
                                  </a:cubicBezTo>
                                  <a:cubicBezTo>
                                    <a:pt x="867" y="1007"/>
                                    <a:pt x="885" y="1034"/>
                                    <a:pt x="903" y="1059"/>
                                  </a:cubicBezTo>
                                  <a:cubicBezTo>
                                    <a:pt x="921" y="1084"/>
                                    <a:pt x="940" y="1107"/>
                                    <a:pt x="960" y="1119"/>
                                  </a:cubicBezTo>
                                  <a:cubicBezTo>
                                    <a:pt x="980" y="1131"/>
                                    <a:pt x="1003" y="1134"/>
                                    <a:pt x="1023" y="1134"/>
                                  </a:cubicBezTo>
                                  <a:cubicBezTo>
                                    <a:pt x="1043" y="1134"/>
                                    <a:pt x="1062" y="1131"/>
                                    <a:pt x="1080" y="1119"/>
                                  </a:cubicBezTo>
                                  <a:cubicBezTo>
                                    <a:pt x="1098" y="1107"/>
                                    <a:pt x="1113" y="1089"/>
                                    <a:pt x="1131" y="1065"/>
                                  </a:cubicBezTo>
                                  <a:cubicBezTo>
                                    <a:pt x="1149" y="1041"/>
                                    <a:pt x="1169" y="1008"/>
                                    <a:pt x="1188" y="972"/>
                                  </a:cubicBezTo>
                                  <a:cubicBezTo>
                                    <a:pt x="1207" y="936"/>
                                    <a:pt x="1229" y="894"/>
                                    <a:pt x="1248" y="852"/>
                                  </a:cubicBezTo>
                                  <a:cubicBezTo>
                                    <a:pt x="1267" y="810"/>
                                    <a:pt x="1286" y="764"/>
                                    <a:pt x="1305" y="717"/>
                                  </a:cubicBezTo>
                                  <a:cubicBezTo>
                                    <a:pt x="1324" y="670"/>
                                    <a:pt x="1353" y="592"/>
                                    <a:pt x="1362" y="567"/>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 name="Line 362"/>
                          <wps:cNvCnPr/>
                          <wps:spPr bwMode="auto">
                            <a:xfrm>
                              <a:off x="1326" y="2494"/>
                              <a:ext cx="311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08" name="Line 363"/>
                          <wps:cNvCnPr/>
                          <wps:spPr bwMode="auto">
                            <a:xfrm flipV="1">
                              <a:off x="1439" y="1360"/>
                              <a:ext cx="0" cy="1814"/>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09" name="Text Box 364"/>
                          <wps:cNvSpPr txBox="1">
                            <a:spLocks noChangeArrowheads="1"/>
                          </wps:cNvSpPr>
                          <wps:spPr bwMode="auto">
                            <a:xfrm>
                              <a:off x="4082" y="1941"/>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t</w:t>
                                </w:r>
                              </w:p>
                            </w:txbxContent>
                          </wps:txbx>
                          <wps:bodyPr rot="0" vert="horz" wrap="square" lIns="91440" tIns="45720" rIns="91440" bIns="45720" anchor="t" anchorCtr="0" upright="1">
                            <a:noAutofit/>
                          </wps:bodyPr>
                        </wps:wsp>
                        <wps:wsp>
                          <wps:cNvPr id="310" name="Text Box 365"/>
                          <wps:cNvSpPr txBox="1">
                            <a:spLocks noChangeArrowheads="1"/>
                          </wps:cNvSpPr>
                          <wps:spPr bwMode="auto">
                            <a:xfrm>
                              <a:off x="1507" y="1175"/>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u</w:t>
                                </w:r>
                              </w:p>
                            </w:txbxContent>
                          </wps:txbx>
                          <wps:bodyPr rot="0" vert="horz" wrap="square" lIns="91440" tIns="45720" rIns="91440" bIns="45720" anchor="t" anchorCtr="0" upright="1">
                            <a:noAutofit/>
                          </wps:bodyPr>
                        </wps:wsp>
                      </wpg:grpSp>
                      <wpg:grpSp>
                        <wpg:cNvPr id="311" name="Group 366"/>
                        <wpg:cNvGrpSpPr>
                          <a:grpSpLocks/>
                        </wpg:cNvGrpSpPr>
                        <wpg:grpSpPr bwMode="auto">
                          <a:xfrm>
                            <a:off x="7967" y="1146"/>
                            <a:ext cx="3258" cy="1979"/>
                            <a:chOff x="7967" y="1146"/>
                            <a:chExt cx="3258" cy="1979"/>
                          </a:xfrm>
                        </wpg:grpSpPr>
                        <wps:wsp>
                          <wps:cNvPr id="312" name="Line 367"/>
                          <wps:cNvCnPr/>
                          <wps:spPr bwMode="auto">
                            <a:xfrm>
                              <a:off x="7967" y="2492"/>
                              <a:ext cx="311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13" name="Line 368"/>
                          <wps:cNvCnPr/>
                          <wps:spPr bwMode="auto">
                            <a:xfrm flipV="1">
                              <a:off x="8083" y="1358"/>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314" name="Text Box 369"/>
                          <wps:cNvSpPr txBox="1">
                            <a:spLocks noChangeArrowheads="1"/>
                          </wps:cNvSpPr>
                          <wps:spPr bwMode="auto">
                            <a:xfrm>
                              <a:off x="10640" y="2555"/>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t</w:t>
                                </w:r>
                              </w:p>
                            </w:txbxContent>
                          </wps:txbx>
                          <wps:bodyPr rot="0" vert="horz" wrap="square" lIns="91440" tIns="45720" rIns="91440" bIns="45720" anchor="t" anchorCtr="0" upright="1">
                            <a:noAutofit/>
                          </wps:bodyPr>
                        </wps:wsp>
                        <wps:wsp>
                          <wps:cNvPr id="315" name="Text Box 370"/>
                          <wps:cNvSpPr txBox="1">
                            <a:spLocks noChangeArrowheads="1"/>
                          </wps:cNvSpPr>
                          <wps:spPr bwMode="auto">
                            <a:xfrm>
                              <a:off x="8130" y="1146"/>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u</w:t>
                                </w:r>
                              </w:p>
                            </w:txbxContent>
                          </wps:txbx>
                          <wps:bodyPr rot="0" vert="horz" wrap="square" lIns="91440" tIns="45720" rIns="91440" bIns="45720" anchor="t" anchorCtr="0" upright="1">
                            <a:noAutofit/>
                          </wps:bodyPr>
                        </wps:wsp>
                        <wps:wsp>
                          <wps:cNvPr id="316" name="Freeform 371"/>
                          <wps:cNvSpPr>
                            <a:spLocks/>
                          </wps:cNvSpPr>
                          <wps:spPr bwMode="auto">
                            <a:xfrm>
                              <a:off x="9444" y="1927"/>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Freeform 372"/>
                          <wps:cNvSpPr>
                            <a:spLocks/>
                          </wps:cNvSpPr>
                          <wps:spPr bwMode="auto">
                            <a:xfrm>
                              <a:off x="8082" y="1927"/>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Freeform 373"/>
                          <wps:cNvSpPr>
                            <a:spLocks/>
                          </wps:cNvSpPr>
                          <wps:spPr bwMode="auto">
                            <a:xfrm>
                              <a:off x="8763" y="1927"/>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Freeform 374"/>
                          <wps:cNvSpPr>
                            <a:spLocks/>
                          </wps:cNvSpPr>
                          <wps:spPr bwMode="auto">
                            <a:xfrm>
                              <a:off x="10125" y="1927"/>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0" name="Group 375"/>
                        <wpg:cNvGrpSpPr>
                          <a:grpSpLocks/>
                        </wpg:cNvGrpSpPr>
                        <wpg:grpSpPr bwMode="auto">
                          <a:xfrm>
                            <a:off x="5963" y="1536"/>
                            <a:ext cx="1928" cy="1918"/>
                            <a:chOff x="1928" y="4371"/>
                            <a:chExt cx="1928" cy="1918"/>
                          </a:xfrm>
                        </wpg:grpSpPr>
                        <wps:wsp>
                          <wps:cNvPr id="321" name="Oval 376"/>
                          <wps:cNvSpPr>
                            <a:spLocks noChangeAspect="1" noChangeArrowheads="1"/>
                          </wps:cNvSpPr>
                          <wps:spPr bwMode="auto">
                            <a:xfrm>
                              <a:off x="2068" y="5281"/>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2" name="Oval 377"/>
                          <wps:cNvSpPr>
                            <a:spLocks noChangeAspect="1" noChangeArrowheads="1"/>
                          </wps:cNvSpPr>
                          <wps:spPr bwMode="auto">
                            <a:xfrm>
                              <a:off x="3616" y="5283"/>
                              <a:ext cx="91" cy="9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3" name="Line 378"/>
                          <wps:cNvCnPr/>
                          <wps:spPr bwMode="auto">
                            <a:xfrm flipH="1">
                              <a:off x="2098" y="5330"/>
                              <a:ext cx="158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324" name="Group 379"/>
                          <wpg:cNvGrpSpPr>
                            <a:grpSpLocks noChangeAspect="1"/>
                          </wpg:cNvGrpSpPr>
                          <wpg:grpSpPr bwMode="auto">
                            <a:xfrm rot="2700000">
                              <a:off x="2722" y="4773"/>
                              <a:ext cx="1134" cy="329"/>
                              <a:chOff x="2307" y="1696"/>
                              <a:chExt cx="1134" cy="329"/>
                            </a:xfrm>
                          </wpg:grpSpPr>
                          <wps:wsp>
                            <wps:cNvPr id="325" name="Line 380"/>
                            <wps:cNvCnPr/>
                            <wps:spPr bwMode="auto">
                              <a:xfrm>
                                <a:off x="2307" y="1860"/>
                                <a:ext cx="113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26" name="AutoShape 381"/>
                            <wps:cNvSpPr>
                              <a:spLocks noChangeAspect="1" noChangeArrowheads="1"/>
                            </wps:cNvSpPr>
                            <wps:spPr bwMode="auto">
                              <a:xfrm rot="5400000">
                                <a:off x="2734" y="1745"/>
                                <a:ext cx="283" cy="227"/>
                              </a:xfrm>
                              <a:prstGeom prst="triangle">
                                <a:avLst>
                                  <a:gd name="adj" fmla="val 50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 name="Line 382"/>
                            <wps:cNvCnPr/>
                            <wps:spPr bwMode="auto">
                              <a:xfrm>
                                <a:off x="2988" y="1696"/>
                                <a:ext cx="0" cy="3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328" name="Group 383"/>
                          <wpg:cNvGrpSpPr>
                            <a:grpSpLocks noChangeAspect="1"/>
                          </wpg:cNvGrpSpPr>
                          <wpg:grpSpPr bwMode="auto">
                            <a:xfrm rot="18900000">
                              <a:off x="2722" y="5557"/>
                              <a:ext cx="1134" cy="329"/>
                              <a:chOff x="2307" y="1696"/>
                              <a:chExt cx="1134" cy="329"/>
                            </a:xfrm>
                          </wpg:grpSpPr>
                          <wps:wsp>
                            <wps:cNvPr id="329" name="Line 384"/>
                            <wps:cNvCnPr/>
                            <wps:spPr bwMode="auto">
                              <a:xfrm>
                                <a:off x="2307" y="1860"/>
                                <a:ext cx="113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0" name="AutoShape 385"/>
                            <wps:cNvSpPr>
                              <a:spLocks noChangeAspect="1" noChangeArrowheads="1"/>
                            </wps:cNvSpPr>
                            <wps:spPr bwMode="auto">
                              <a:xfrm rot="5400000">
                                <a:off x="2734" y="1745"/>
                                <a:ext cx="283" cy="227"/>
                              </a:xfrm>
                              <a:prstGeom prst="triangle">
                                <a:avLst>
                                  <a:gd name="adj" fmla="val 50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 name="Line 386"/>
                            <wps:cNvCnPr/>
                            <wps:spPr bwMode="auto">
                              <a:xfrm>
                                <a:off x="2988" y="1696"/>
                                <a:ext cx="0" cy="3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332" name="Group 387"/>
                          <wpg:cNvGrpSpPr>
                            <a:grpSpLocks noChangeAspect="1"/>
                          </wpg:cNvGrpSpPr>
                          <wpg:grpSpPr bwMode="auto">
                            <a:xfrm rot="2700000">
                              <a:off x="1928" y="5557"/>
                              <a:ext cx="1134" cy="329"/>
                              <a:chOff x="2307" y="1696"/>
                              <a:chExt cx="1134" cy="329"/>
                            </a:xfrm>
                          </wpg:grpSpPr>
                          <wps:wsp>
                            <wps:cNvPr id="333" name="Line 388"/>
                            <wps:cNvCnPr/>
                            <wps:spPr bwMode="auto">
                              <a:xfrm>
                                <a:off x="2307" y="1860"/>
                                <a:ext cx="113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4" name="AutoShape 389"/>
                            <wps:cNvSpPr>
                              <a:spLocks noChangeAspect="1" noChangeArrowheads="1"/>
                            </wps:cNvSpPr>
                            <wps:spPr bwMode="auto">
                              <a:xfrm rot="5400000">
                                <a:off x="2734" y="1745"/>
                                <a:ext cx="283" cy="227"/>
                              </a:xfrm>
                              <a:prstGeom prst="triangle">
                                <a:avLst>
                                  <a:gd name="adj" fmla="val 50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 name="Line 390"/>
                            <wps:cNvCnPr/>
                            <wps:spPr bwMode="auto">
                              <a:xfrm>
                                <a:off x="2988" y="1696"/>
                                <a:ext cx="0" cy="3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336" name="Group 391"/>
                          <wpg:cNvGrpSpPr>
                            <a:grpSpLocks noChangeAspect="1"/>
                          </wpg:cNvGrpSpPr>
                          <wpg:grpSpPr bwMode="auto">
                            <a:xfrm rot="18900000">
                              <a:off x="1928" y="4762"/>
                              <a:ext cx="1134" cy="329"/>
                              <a:chOff x="2307" y="1696"/>
                              <a:chExt cx="1134" cy="329"/>
                            </a:xfrm>
                          </wpg:grpSpPr>
                          <wps:wsp>
                            <wps:cNvPr id="337" name="Line 392"/>
                            <wps:cNvCnPr/>
                            <wps:spPr bwMode="auto">
                              <a:xfrm>
                                <a:off x="2307" y="1860"/>
                                <a:ext cx="113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38" name="AutoShape 393"/>
                            <wps:cNvSpPr>
                              <a:spLocks noChangeAspect="1" noChangeArrowheads="1"/>
                            </wps:cNvSpPr>
                            <wps:spPr bwMode="auto">
                              <a:xfrm rot="5400000">
                                <a:off x="2734" y="1745"/>
                                <a:ext cx="283" cy="227"/>
                              </a:xfrm>
                              <a:prstGeom prst="triangle">
                                <a:avLst>
                                  <a:gd name="adj" fmla="val 50000"/>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 name="Line 394"/>
                            <wps:cNvCnPr/>
                            <wps:spPr bwMode="auto">
                              <a:xfrm>
                                <a:off x="2988" y="1696"/>
                                <a:ext cx="0" cy="32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340" name="Rectangle 395"/>
                          <wps:cNvSpPr>
                            <a:spLocks noChangeArrowheads="1"/>
                          </wps:cNvSpPr>
                          <wps:spPr bwMode="auto">
                            <a:xfrm>
                              <a:off x="2608" y="5217"/>
                              <a:ext cx="567" cy="227"/>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g:grpSp>
                      <wps:wsp>
                        <wps:cNvPr id="341" name="Line 396"/>
                        <wps:cNvCnPr/>
                        <wps:spPr bwMode="auto">
                          <a:xfrm flipH="1">
                            <a:off x="5596" y="1698"/>
                            <a:ext cx="133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42" name="Text Box 397"/>
                        <wps:cNvSpPr txBox="1">
                          <a:spLocks noChangeArrowheads="1"/>
                        </wps:cNvSpPr>
                        <wps:spPr bwMode="auto">
                          <a:xfrm>
                            <a:off x="5542" y="2814"/>
                            <a:ext cx="1011"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VD3</w:t>
                              </w:r>
                            </w:p>
                          </w:txbxContent>
                        </wps:txbx>
                        <wps:bodyPr rot="0" vert="horz" wrap="square" lIns="91440" tIns="45720" rIns="91440" bIns="45720" anchor="t" anchorCtr="0" upright="1">
                          <a:noAutofit/>
                        </wps:bodyPr>
                      </wps:wsp>
                      <wps:wsp>
                        <wps:cNvPr id="343" name="Text Box 398"/>
                        <wps:cNvSpPr txBox="1">
                          <a:spLocks noChangeArrowheads="1"/>
                        </wps:cNvSpPr>
                        <wps:spPr bwMode="auto">
                          <a:xfrm>
                            <a:off x="7067" y="3034"/>
                            <a:ext cx="1011"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VD4</w:t>
                              </w:r>
                            </w:p>
                          </w:txbxContent>
                        </wps:txbx>
                        <wps:bodyPr rot="0" vert="horz" wrap="square" lIns="91440" tIns="45720" rIns="91440" bIns="45720" anchor="t" anchorCtr="0" upright="1">
                          <a:noAutofit/>
                        </wps:bodyPr>
                      </wps:wsp>
                      <wps:wsp>
                        <wps:cNvPr id="344" name="Text Box 399"/>
                        <wps:cNvSpPr txBox="1">
                          <a:spLocks noChangeArrowheads="1"/>
                        </wps:cNvSpPr>
                        <wps:spPr bwMode="auto">
                          <a:xfrm>
                            <a:off x="7067" y="1475"/>
                            <a:ext cx="1011"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5"/>
                                <w:rPr>
                                  <w:lang w:val="en-US"/>
                                </w:rPr>
                              </w:pPr>
                              <w:r>
                                <w:rPr>
                                  <w:lang w:val="en-US"/>
                                </w:rPr>
                                <w:t>VD2</w:t>
                              </w:r>
                            </w:p>
                          </w:txbxContent>
                        </wps:txbx>
                        <wps:bodyPr rot="0" vert="horz" wrap="square" lIns="91440" tIns="45720" rIns="91440" bIns="45720" anchor="t" anchorCtr="0" upright="1">
                          <a:noAutofit/>
                        </wps:bodyPr>
                      </wps:wsp>
                    </wpg:wgp>
                  </a:graphicData>
                </a:graphic>
              </wp:inline>
            </w:drawing>
          </mc:Choice>
          <mc:Fallback>
            <w:pict>
              <v:group w14:anchorId="35425232" id="Группа 280" o:spid="_x0000_s1262" style="width:494.95pt;height:118.65pt;mso-position-horizontal-relative:char;mso-position-vertical-relative:line" coordorigin="1326,1126" coordsize="9899,2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">
                <v:oval id="Oval 336" o:spid="_x0000_s1263" style="position:absolute;left:6880;top:3235;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" fillcolor="black">
                  <o:lock v:ext="edit" aspectratio="t"/>
                </v:oval>
                <v:oval id="Oval 337" o:spid="_x0000_s1264" style="position:absolute;left:6874;top:1652;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" fillcolor="black">
                  <o:lock v:ext="edit" aspectratio="t"/>
                </v:oval>
                <v:shape id="Text Box 338" o:spid="_x0000_s1265" type="#_x0000_t202" style="position:absolute;left:5576;top:1661;width:101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" filled="f" stroked="f">
                  <v:textbox>
                    <w:txbxContent>
                      <w:p w:rsidR="00CD4978" w:rsidRDefault="00CD4978" w:rsidP="000332E7">
                        <w:pPr>
                          <w:pStyle w:val="aff5"/>
                          <w:rPr>
                            <w:lang w:val="en-US"/>
                          </w:rPr>
                        </w:pPr>
                        <w:r>
                          <w:rPr>
                            <w:lang w:val="en-US"/>
                          </w:rPr>
                          <w:t>VD1</w:t>
                        </w:r>
                      </w:p>
                    </w:txbxContent>
                  </v:textbox>
                </v:shape>
                <v:group id="Group 339" o:spid="_x0000_s1266" style="position:absolute;left:5056;top:1785;width:142;height:1422" coordorigin="7938,1418" coordsize="142,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Arc 340" o:spid="_x0000_s1267" style="position:absolute;left:7938;top:1418;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1" o:spid="_x0000_s1268" style="position:absolute;left:7938;top:1704;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2" o:spid="_x0000_s1269" style="position:absolute;left:7938;top:1989;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3" o:spid="_x0000_s1270" style="position:absolute;left:7938;top:2271;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4" o:spid="_x0000_s1271" style="position:absolute;left:7938;top:2556;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group>
                <v:group id="Group 345" o:spid="_x0000_s1272" style="position:absolute;left:5482;top:2068;width:142;height:851;flip:x" coordorigin="7938,2838" coordsize="14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">
                  <v:shape id="Arc 346" o:spid="_x0000_s1273" style="position:absolute;left:7938;top:2838;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7" o:spid="_x0000_s1274" style="position:absolute;left:7938;top:3123;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shape id="Arc 348" o:spid="_x0000_s1275" style="position:absolute;left:7938;top:3405;width:142;height:284;visibility:visible;mso-wrap-style:square;v-text-anchor:top" coordsize="21600,4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" path="m-1,nfc11929,,21600,9670,21600,21600v,11868,-9576,21513,-21444,21599em-1,nsc11929,,21600,9670,21600,21600v,11868,-9576,21513,-21444,21599l,21600,-1,xe" filled="f" strokeweight="1.5pt">
                    <v:path arrowok="t" o:extrusionok="f" o:connecttype="custom" o:connectlocs="0,0;1,284;0,142" o:connectangles="0,0,0"/>
                    <o:lock v:ext="edit" aspectratio="t"/>
                  </v:shape>
                </v:group>
                <v:line id="Line 349" o:spid="_x0000_s1276" style="position:absolute;flip:x;visibility:visible;mso-wrap-style:square" from="4489,1785" to="5056,1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" strokeweight="1.5pt">
                  <v:stroke endarrow="classic" endarrowwidth="narrow" endarrowlength="long"/>
                </v:line>
                <v:line id="Line 350" o:spid="_x0000_s1277" style="position:absolute;flip:x;visibility:visible;mso-wrap-style:square" from="4489,3208" to="5056,3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" strokeweight="1.5pt">
                  <v:stroke endarrow="classic" endarrowwidth="narrow" endarrowlength="long"/>
                </v:line>
                <v:shape id="Text Box 351" o:spid="_x0000_s1278" type="#_x0000_t202" style="position:absolute;left:4511;top:2218;width:593;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rsidR="00CD4978" w:rsidRDefault="00CD4978" w:rsidP="000332E7">
                        <w:pPr>
                          <w:pStyle w:val="aff5"/>
                          <w:rPr>
                            <w:lang w:val="en-US"/>
                          </w:rPr>
                        </w:pPr>
                        <w:r>
                          <w:rPr>
                            <w:lang w:val="en-US"/>
                          </w:rPr>
                          <w:t xml:space="preserve">~ </w:t>
                        </w:r>
                      </w:p>
                    </w:txbxContent>
                  </v:textbox>
                </v:shape>
                <v:shape id="Text Box 352" o:spid="_x0000_s1279" type="#_x0000_t202" style="position:absolute;left:6608;top:1932;width:837;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Nv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NoHXmXgE5PIJAAD//wMAUEsBAi0AFAAGAAgAAAAhANvh9svuAAAAhQEAABMAAAAAAAAAAAAA&#10;AAAAAAAAAFtDb250ZW50X1R5cGVzXS54bWxQSwECLQAUAAYACAAAACEAWvQsW78AAAAVAQAACwAA&#10;AAAAAAAAAAAAAAAfAQAAX3JlbHMvLnJlbHNQSwECLQAUAAYACAAAACEAUJZzb8MAAADcAAAADwAA&#10;AAAAAAAAAAAAAAAHAgAAZHJzL2Rvd25yZXYueG1sUEsFBgAAAAADAAMAtwAAAPcCAAAAAA==&#10;" filled="f" stroked="f">
                  <v:textbox>
                    <w:txbxContent>
                      <w:p w:rsidR="00CD4978" w:rsidRDefault="00CD4978" w:rsidP="000332E7">
                        <w:pPr>
                          <w:pStyle w:val="aff5"/>
                          <w:rPr>
                            <w:lang w:val="en-US"/>
                          </w:rPr>
                        </w:pPr>
                        <w:r>
                          <w:rPr>
                            <w:lang w:val="en-US"/>
                          </w:rPr>
                          <w:t>R1</w:t>
                        </w:r>
                      </w:p>
                    </w:txbxContent>
                  </v:textbox>
                </v:shape>
                <v:line id="Line 353" o:spid="_x0000_s1280" style="position:absolute;flip:x;visibility:visible;mso-wrap-style:square" from="5596,3285" to="6934,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" strokeweight="1.5pt"/>
                <v:line id="Line 354" o:spid="_x0000_s1281" style="position:absolute;visibility:visible;mso-wrap-style:square" from="5340,1785" to="5340,3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" strokeweight="1.5pt"/>
                <v:shape id="Text Box 355" o:spid="_x0000_s1282" type="#_x0000_t202" style="position:absolute;left:5033;top:1126;width:817;height: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rsidR="00CD4978" w:rsidRDefault="00CD4978" w:rsidP="000332E7">
                        <w:pPr>
                          <w:pStyle w:val="aff5"/>
                        </w:pPr>
                        <w:r>
                          <w:t>T1</w:t>
                        </w:r>
                      </w:p>
                    </w:txbxContent>
                  </v:textbox>
                </v:shape>
                <v:line id="Line 356" o:spid="_x0000_s1283" style="position:absolute;visibility:visible;mso-wrap-style:square" from="5611,1686" to="5611,2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" strokeweight="1.5pt"/>
                <v:line id="Line 357" o:spid="_x0000_s1284" style="position:absolute;visibility:visible;mso-wrap-style:square" from="5611,2907" to="5611,3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" strokeweight="1.5pt"/>
                <v:shape id="Text Box 358" o:spid="_x0000_s1285" type="#_x0000_t202" style="position:absolute;left:5600;top:2218;width:593;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CD4978" w:rsidRDefault="00CD4978" w:rsidP="000332E7">
                        <w:pPr>
                          <w:pStyle w:val="aff5"/>
                          <w:rPr>
                            <w:lang w:val="en-US"/>
                          </w:rPr>
                        </w:pPr>
                        <w:r>
                          <w:rPr>
                            <w:lang w:val="en-US"/>
                          </w:rPr>
                          <w:t xml:space="preserve">~ </w:t>
                        </w:r>
                      </w:p>
                    </w:txbxContent>
                  </v:textbox>
                </v:shape>
                <v:group id="Group 359" o:spid="_x0000_s1286" style="position:absolute;left:1326;top:1175;width:3341;height:1999" coordorigin="1326,1175" coordsize="3341,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Freeform 360" o:spid="_x0000_s1287" style="position:absolute;left:1439;top:1925;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shape id="Freeform 361" o:spid="_x0000_s1288" style="position:absolute;left:2800;top:1925;width:1362;height:1134;visibility:visible;mso-wrap-style:square;v-text-anchor:top" coordsize="1362,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" path="m,570c19,518,39,467,57,420,75,373,92,328,111,285v19,-43,38,-87,57,-123c187,126,206,96,225,72,244,48,264,30,282,18,300,6,315,,333,v18,,40,6,60,18c413,30,431,48,450,72v19,24,38,55,57,90c526,197,545,239,564,282v19,43,37,90,57,138c641,468,662,521,681,570v19,49,36,101,54,147c753,763,773,807,792,849v19,42,39,88,57,123c867,1007,885,1034,903,1059v18,25,37,48,57,60c980,1131,1003,1134,1023,1134v20,,39,-3,57,-15c1098,1107,1113,1089,1131,1065v18,-24,38,-57,57,-93c1207,936,1229,894,1248,852v19,-42,38,-88,57,-135c1324,670,1353,592,1362,567e" filled="f" strokeweight="2pt">
                    <v:path arrowok="t" o:connecttype="custom" o:connectlocs="0,570;57,420;111,285;168,162;225,72;282,18;333,0;393,18;450,72;507,162;564,282;621,420;681,570;735,717;792,849;849,972;903,1059;960,1119;1023,1134;1080,1119;1131,1065;1188,972;1248,852;1305,717;1362,567" o:connectangles="0,0,0,0,0,0,0,0,0,0,0,0,0,0,0,0,0,0,0,0,0,0,0,0,0"/>
                  </v:shape>
                  <v:line id="Line 362" o:spid="_x0000_s1289" style="position:absolute;visibility:visible;mso-wrap-style:square" from="1326,2494" to="4444,2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" strokeweight="1pt">
                    <v:stroke endarrow="classic" endarrowlength="long"/>
                  </v:line>
                  <v:line id="Line 363" o:spid="_x0000_s1290" style="position:absolute;flip:y;visibility:visible;mso-wrap-style:square" from="1439,1360" to="1439,3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" strokeweight="1pt">
                    <v:stroke endarrow="classic" endarrowlength="long"/>
                  </v:line>
                  <v:shape id="Text Box 364" o:spid="_x0000_s1291" type="#_x0000_t202" style="position:absolute;left:4082;top:1941;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" filled="f" stroked="f">
                    <v:textbox>
                      <w:txbxContent>
                        <w:p w:rsidR="00CD4978" w:rsidRDefault="00CD4978" w:rsidP="000332E7">
                          <w:pPr>
                            <w:pStyle w:val="aff5"/>
                            <w:rPr>
                              <w:lang w:val="en-US"/>
                            </w:rPr>
                          </w:pPr>
                          <w:r>
                            <w:rPr>
                              <w:lang w:val="en-US"/>
                            </w:rPr>
                            <w:t>t</w:t>
                          </w:r>
                        </w:p>
                      </w:txbxContent>
                    </v:textbox>
                  </v:shape>
                  <v:shape id="Text Box 365" o:spid="_x0000_s1292" type="#_x0000_t202" style="position:absolute;left:1507;top:1175;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rsidR="00CD4978" w:rsidRDefault="00CD4978" w:rsidP="000332E7">
                          <w:pPr>
                            <w:pStyle w:val="aff5"/>
                            <w:rPr>
                              <w:lang w:val="en-US"/>
                            </w:rPr>
                          </w:pPr>
                          <w:r>
                            <w:rPr>
                              <w:lang w:val="en-US"/>
                            </w:rPr>
                            <w:t>u</w:t>
                          </w:r>
                        </w:p>
                      </w:txbxContent>
                    </v:textbox>
                  </v:shape>
                </v:group>
                <v:group id="Group 366" o:spid="_x0000_s1293" style="position:absolute;left:7967;top:1146;width:3258;height:1979" coordorigin="7967,1146" coordsize="3258,1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line id="Line 367" o:spid="_x0000_s1294" style="position:absolute;visibility:visible;mso-wrap-style:square" from="7967,2492" to="11085,2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" strokeweight="1pt">
                    <v:stroke endarrow="classic" endarrowlength="long"/>
                  </v:line>
                  <v:line id="Line 368" o:spid="_x0000_s1295" style="position:absolute;flip:y;visibility:visible;mso-wrap-style:square" from="8083,1358" to="8083,2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" strokeweight="1pt">
                    <v:stroke endarrow="classic" endarrowlength="long"/>
                  </v:line>
                  <v:shape id="Text Box 369" o:spid="_x0000_s1296" type="#_x0000_t202" style="position:absolute;left:10640;top:2555;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rsidR="00CD4978" w:rsidRDefault="00CD4978" w:rsidP="000332E7">
                          <w:pPr>
                            <w:pStyle w:val="aff5"/>
                            <w:rPr>
                              <w:lang w:val="en-US"/>
                            </w:rPr>
                          </w:pPr>
                          <w:r>
                            <w:rPr>
                              <w:lang w:val="en-US"/>
                            </w:rPr>
                            <w:t>t</w:t>
                          </w:r>
                        </w:p>
                      </w:txbxContent>
                    </v:textbox>
                  </v:shape>
                  <v:shape id="Text Box 370" o:spid="_x0000_s1297" type="#_x0000_t202" style="position:absolute;left:8130;top:1146;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rsidR="00CD4978" w:rsidRDefault="00CD4978" w:rsidP="000332E7">
                          <w:pPr>
                            <w:pStyle w:val="aff5"/>
                            <w:rPr>
                              <w:lang w:val="en-US"/>
                            </w:rPr>
                          </w:pPr>
                          <w:r>
                            <w:rPr>
                              <w:lang w:val="en-US"/>
                            </w:rPr>
                            <w:t>u</w:t>
                          </w:r>
                        </w:p>
                      </w:txbxContent>
                    </v:textbox>
                  </v:shape>
                  <v:shape id="Freeform 371" o:spid="_x0000_s1298" style="position:absolute;left:9444;top:1927;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shape id="Freeform 372" o:spid="_x0000_s1299" style="position:absolute;left:8082;top:1927;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shape id="Freeform 373" o:spid="_x0000_s1300" style="position:absolute;left:8763;top:1927;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shape id="Freeform 374" o:spid="_x0000_s1301" style="position:absolute;left:10125;top:1927;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path arrowok="t" o:connecttype="custom" o:connectlocs="0,570;57,420;111,285;168,162;225,72;282,18;333,0;393,18;450,72;507,162;564,282;621,420;681,570" o:connectangles="0,0,0,0,0,0,0,0,0,0,0,0,0"/>
                  </v:shape>
                </v:group>
                <v:group id="Group 375" o:spid="_x0000_s1302" style="position:absolute;left:5963;top:1536;width:1928;height:1918" coordorigin="1928,4371" coordsize="1928,1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oval id="Oval 376" o:spid="_x0000_s1303" style="position:absolute;left:2068;top:5281;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" fillcolor="black">
                    <o:lock v:ext="edit" aspectratio="t"/>
                  </v:oval>
                  <v:oval id="Oval 377" o:spid="_x0000_s1304" style="position:absolute;left:3616;top:5283;width:91;height: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" fillcolor="black">
                    <o:lock v:ext="edit" aspectratio="t"/>
                  </v:oval>
                  <v:line id="Line 378" o:spid="_x0000_s1305" style="position:absolute;flip:x;visibility:visible;mso-wrap-style:square" from="2098,5330" to="3682,5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" strokeweight="1.5pt"/>
                  <v:group id="Group 379" o:spid="_x0000_s1306" style="position:absolute;left:2722;top:4773;width:1134;height:329;rotation:45" coordorigin="2307,1696" coordsize="11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">
                    <o:lock v:ext="edit" aspectratio="t"/>
                    <v:line id="Line 380" o:spid="_x0000_s1307" style="position:absolute;visibility:visible;mso-wrap-style:square" from="2307,1860" to="3441,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" strokeweight="1.5pt"/>
                    <v:shape id="AutoShape 381" o:spid="_x0000_s1308" type="#_x0000_t5" style="position:absolute;left:2734;top:1745;width:283;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" filled="f" strokeweight="1.5pt">
                      <o:lock v:ext="edit" aspectratio="t"/>
                    </v:shape>
                    <v:line id="Line 382" o:spid="_x0000_s1309" style="position:absolute;visibility:visible;mso-wrap-style:square" from="2988,1696" to="2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" strokeweight="1.5pt"/>
                  </v:group>
                  <v:group id="Group 383" o:spid="_x0000_s1310" style="position:absolute;left:2722;top:5557;width:1134;height:329;rotation:-45" coordorigin="2307,1696" coordsize="11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">
                    <o:lock v:ext="edit" aspectratio="t"/>
                    <v:line id="Line 384" o:spid="_x0000_s1311" style="position:absolute;visibility:visible;mso-wrap-style:square" from="2307,1860" to="3441,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" strokeweight="1.5pt"/>
                    <v:shape id="AutoShape 385" o:spid="_x0000_s1312" type="#_x0000_t5" style="position:absolute;left:2734;top:1745;width:283;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" filled="f" strokeweight="1.5pt">
                      <o:lock v:ext="edit" aspectratio="t"/>
                    </v:shape>
                    <v:line id="Line 386" o:spid="_x0000_s1313" style="position:absolute;visibility:visible;mso-wrap-style:square" from="2988,1696" to="2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" strokeweight="1.5pt"/>
                  </v:group>
                  <v:group id="Group 387" o:spid="_x0000_s1314" style="position:absolute;left:1928;top:5557;width:1134;height:329;rotation:45" coordorigin="2307,1696" coordsize="11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">
                    <o:lock v:ext="edit" aspectratio="t"/>
                    <v:line id="Line 388" o:spid="_x0000_s1315" style="position:absolute;visibility:visible;mso-wrap-style:square" from="2307,1860" to="3441,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" strokeweight="1.5pt"/>
                    <v:shape id="AutoShape 389" o:spid="_x0000_s1316" type="#_x0000_t5" style="position:absolute;left:2734;top:1745;width:283;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" filled="f" strokeweight="1.5pt">
                      <o:lock v:ext="edit" aspectratio="t"/>
                    </v:shape>
                    <v:line id="Line 390" o:spid="_x0000_s1317" style="position:absolute;visibility:visible;mso-wrap-style:square" from="2988,1696" to="2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" strokeweight="1.5pt"/>
                  </v:group>
                  <v:group id="Group 391" o:spid="_x0000_s1318" style="position:absolute;left:1928;top:4762;width:1134;height:329;rotation:-45" coordorigin="2307,1696" coordsize="1134,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">
                    <o:lock v:ext="edit" aspectratio="t"/>
                    <v:line id="Line 392" o:spid="_x0000_s1319" style="position:absolute;visibility:visible;mso-wrap-style:square" from="2307,1860" to="3441,1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" strokeweight="1.5pt"/>
                    <v:shape id="AutoShape 393" o:spid="_x0000_s1320" type="#_x0000_t5" style="position:absolute;left:2734;top:1745;width:283;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" filled="f" strokeweight="1.5pt">
                      <o:lock v:ext="edit" aspectratio="t"/>
                    </v:shape>
                    <v:line id="Line 394" o:spid="_x0000_s1321" style="position:absolute;visibility:visible;mso-wrap-style:square" from="2988,1696" to="2988,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" strokeweight="1.5pt"/>
                  </v:group>
                  <v:rect id="Rectangle 395" o:spid="_x0000_s1322" style="position:absolute;left:2608;top:5217;width:567;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" strokeweight="1.5pt"/>
                </v:group>
                <v:line id="Line 396" o:spid="_x0000_s1323" style="position:absolute;flip:x;visibility:visible;mso-wrap-style:square" from="5596,1698" to="6934,1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" strokeweight="1.5pt"/>
                <v:shape id="Text Box 397" o:spid="_x0000_s1324" type="#_x0000_t202" style="position:absolute;left:5542;top:2814;width:101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Mt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" filled="f" stroked="f">
                  <v:textbox>
                    <w:txbxContent>
                      <w:p w:rsidR="00CD4978" w:rsidRDefault="00CD4978" w:rsidP="000332E7">
                        <w:pPr>
                          <w:pStyle w:val="aff5"/>
                          <w:rPr>
                            <w:lang w:val="en-US"/>
                          </w:rPr>
                        </w:pPr>
                        <w:r>
                          <w:rPr>
                            <w:lang w:val="en-US"/>
                          </w:rPr>
                          <w:t>VD3</w:t>
                        </w:r>
                      </w:p>
                    </w:txbxContent>
                  </v:textbox>
                </v:shape>
                <v:shape id="Text Box 398" o:spid="_x0000_s1325" type="#_x0000_t202" style="position:absolute;left:7067;top:3034;width:101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" filled="f" stroked="f">
                  <v:textbox>
                    <w:txbxContent>
                      <w:p w:rsidR="00CD4978" w:rsidRDefault="00CD4978" w:rsidP="000332E7">
                        <w:pPr>
                          <w:pStyle w:val="aff5"/>
                          <w:rPr>
                            <w:lang w:val="en-US"/>
                          </w:rPr>
                        </w:pPr>
                        <w:r>
                          <w:rPr>
                            <w:lang w:val="en-US"/>
                          </w:rPr>
                          <w:t>VD4</w:t>
                        </w:r>
                      </w:p>
                    </w:txbxContent>
                  </v:textbox>
                </v:shape>
                <v:shape id="Text Box 399" o:spid="_x0000_s1326" type="#_x0000_t202" style="position:absolute;left:7067;top:1475;width:1011;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" filled="f" stroked="f">
                  <v:textbox>
                    <w:txbxContent>
                      <w:p w:rsidR="00CD4978" w:rsidRDefault="00CD4978" w:rsidP="000332E7">
                        <w:pPr>
                          <w:pStyle w:val="aff5"/>
                          <w:rPr>
                            <w:lang w:val="en-US"/>
                          </w:rPr>
                        </w:pPr>
                        <w:r>
                          <w:rPr>
                            <w:lang w:val="en-US"/>
                          </w:rPr>
                          <w:t>VD2</w:t>
                        </w:r>
                      </w:p>
                    </w:txbxContent>
                  </v:textbox>
                </v:shape>
                <w10:anchorlock/>
              </v:group>
            </w:pict>
          </mc:Fallback>
        </mc:AlternateContent>
      </w:r>
    </w:p>
    <w:p w:rsidR="00973791" w:rsidRPr="00B1057B" w:rsidRDefault="00973791" w:rsidP="000332E7">
      <w:r w:rsidRPr="00B1057B">
        <w:t xml:space="preserve">В этой схеме в течение первой половины периода открываются диоды </w:t>
      </w:r>
      <w:r w:rsidRPr="00B1057B">
        <w:rPr>
          <w:i/>
          <w:lang w:val="en-US"/>
        </w:rPr>
        <w:t>VD</w:t>
      </w:r>
      <w:r w:rsidRPr="00B1057B">
        <w:rPr>
          <w:i/>
        </w:rPr>
        <w:t>2</w:t>
      </w:r>
      <w:r w:rsidRPr="00B1057B">
        <w:t xml:space="preserve"> и </w:t>
      </w:r>
      <w:r w:rsidRPr="00B1057B">
        <w:rPr>
          <w:i/>
          <w:lang w:val="en-US"/>
        </w:rPr>
        <w:t>VD</w:t>
      </w:r>
      <w:r w:rsidRPr="00B1057B">
        <w:rPr>
          <w:i/>
        </w:rPr>
        <w:t>3</w:t>
      </w:r>
      <w:r w:rsidRPr="00B1057B">
        <w:t xml:space="preserve">, что позволяет пропустить ток через нагрузку </w:t>
      </w:r>
      <w:r w:rsidRPr="00B1057B">
        <w:rPr>
          <w:i/>
          <w:lang w:val="en-US"/>
        </w:rPr>
        <w:t>R</w:t>
      </w:r>
      <w:r w:rsidRPr="00B1057B">
        <w:rPr>
          <w:i/>
        </w:rPr>
        <w:t>1</w:t>
      </w:r>
      <w:r w:rsidRPr="00B1057B">
        <w:t xml:space="preserve"> справа налево. В течение второй половины периода открыты диоды </w:t>
      </w:r>
      <w:r w:rsidRPr="00B1057B">
        <w:rPr>
          <w:i/>
          <w:lang w:val="en-US"/>
        </w:rPr>
        <w:t>VD</w:t>
      </w:r>
      <w:r w:rsidRPr="00B1057B">
        <w:rPr>
          <w:i/>
        </w:rPr>
        <w:t>1</w:t>
      </w:r>
      <w:r w:rsidRPr="00B1057B">
        <w:t xml:space="preserve"> и </w:t>
      </w:r>
      <w:r w:rsidRPr="00B1057B">
        <w:rPr>
          <w:i/>
          <w:lang w:val="en-US"/>
        </w:rPr>
        <w:t>VD</w:t>
      </w:r>
      <w:r w:rsidRPr="00B1057B">
        <w:rPr>
          <w:i/>
        </w:rPr>
        <w:t>4</w:t>
      </w:r>
      <w:r w:rsidRPr="00B1057B">
        <w:t xml:space="preserve">, что также вызывает ток  через нагрузку </w:t>
      </w:r>
      <w:r w:rsidRPr="00B1057B">
        <w:rPr>
          <w:i/>
          <w:lang w:val="en-US"/>
        </w:rPr>
        <w:t>R</w:t>
      </w:r>
      <w:r w:rsidRPr="00B1057B">
        <w:rPr>
          <w:i/>
        </w:rPr>
        <w:t>1</w:t>
      </w:r>
      <w:r w:rsidRPr="00B1057B">
        <w:t xml:space="preserve"> справа налево. Таким образом, через нагрузку течёт пульсирующий ток одного направления в течение каждого полупериода и на резисторе </w:t>
      </w:r>
      <w:r w:rsidRPr="00B1057B">
        <w:rPr>
          <w:i/>
          <w:lang w:val="en-US"/>
        </w:rPr>
        <w:t>R</w:t>
      </w:r>
      <w:r w:rsidRPr="00B1057B">
        <w:rPr>
          <w:i/>
        </w:rPr>
        <w:t>1</w:t>
      </w:r>
      <w:r w:rsidRPr="00B1057B">
        <w:t xml:space="preserve"> формируется пульсирующее напряжение одной полярности.</w:t>
      </w:r>
    </w:p>
    <w:p w:rsidR="00973791" w:rsidRPr="00B1057B" w:rsidRDefault="00973791" w:rsidP="000332E7">
      <w:r w:rsidRPr="00B1057B">
        <w:t>Для получения на нагрузке постоянного напряжения (тока) схема выпрямителя должна быть дополнена сглаживающим фильтром. В простейшем случае роль такого фильтра может сыграть конденсатор, который состоит из двух металлических пластин, изолированных друг от друга с помощью диэлектрика. Если конденсатор подключить к источнику, на его пластинах будут накапливаться положительные и отрицательные заряды. В этом случае конденсатор заряжается и на нём появляется напряжение. Если заряженный конденсатор отключить от источника и подсоединить к нагрузке, он создаст ток через нагрузку, но при этом будет разряжаться, а напряжение на нём будет падать.</w:t>
      </w:r>
    </w:p>
    <w:p w:rsidR="00973791" w:rsidRPr="00B1057B" w:rsidRDefault="00973791" w:rsidP="000332E7">
      <w:r w:rsidRPr="00B1057B">
        <w:t>Таким образом, подключённый параллельно нагрузке конденсатор, в течение некоторого времени сможет играть роль источника. Он будет создавать ток через нагрузку в те моменты времени, когда этого не смогут делать закрытые диоды выпрямителя. В результате на нагрузке появится сглаженное напряжение, которое по своей форме будет близко к постоянному.</w:t>
      </w:r>
    </w:p>
    <w:p w:rsidR="00973791" w:rsidRPr="00B1057B" w:rsidRDefault="00973791" w:rsidP="000332E7">
      <w:r w:rsidRPr="00B1057B">
        <w:t>Если к нагрузке однополупериодного и двухполупериодного выпрямителей подключить осциллограф, то на его экране можно будет наблюдать следующие осциллограммы.</w:t>
      </w:r>
    </w:p>
    <w:p w:rsidR="000332E7" w:rsidRPr="00B1057B" w:rsidRDefault="00973791" w:rsidP="000332E7">
      <w:r w:rsidRPr="00B1057B">
        <w:rPr>
          <w:noProof/>
          <w:lang w:eastAsia="ru-RU"/>
        </w:rPr>
        <mc:AlternateContent>
          <mc:Choice Requires="wpg">
            <w:drawing>
              <wp:inline distT="0" distB="0" distL="0" distR="0" wp14:anchorId="69C48D10" wp14:editId="34648983">
                <wp:extent cx="5057140" cy="1256665"/>
                <wp:effectExtent l="38100" t="0" r="0" b="635"/>
                <wp:docPr id="257" name="Группа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7140" cy="1256665"/>
                          <a:chOff x="2041" y="4253"/>
                          <a:chExt cx="7964" cy="1979"/>
                        </a:xfrm>
                      </wpg:grpSpPr>
                      <wps:wsp>
                        <wps:cNvPr id="258" name="Line 401"/>
                        <wps:cNvCnPr/>
                        <wps:spPr bwMode="auto">
                          <a:xfrm>
                            <a:off x="6747" y="5599"/>
                            <a:ext cx="311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59" name="Line 402"/>
                        <wps:cNvCnPr/>
                        <wps:spPr bwMode="auto">
                          <a:xfrm flipV="1">
                            <a:off x="6863" y="4465"/>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60" name="Text Box 403"/>
                        <wps:cNvSpPr txBox="1">
                          <a:spLocks noChangeArrowheads="1"/>
                        </wps:cNvSpPr>
                        <wps:spPr bwMode="auto">
                          <a:xfrm>
                            <a:off x="9420" y="5662"/>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a"/>
                                <w:rPr>
                                  <w:lang w:val="en-US"/>
                                </w:rPr>
                              </w:pPr>
                              <w:r>
                                <w:rPr>
                                  <w:lang w:val="en-US"/>
                                </w:rPr>
                                <w:t>t</w:t>
                              </w:r>
                            </w:p>
                          </w:txbxContent>
                        </wps:txbx>
                        <wps:bodyPr rot="0" vert="horz" wrap="square" lIns="91440" tIns="45720" rIns="91440" bIns="45720" anchor="t" anchorCtr="0" upright="1">
                          <a:noAutofit/>
                        </wps:bodyPr>
                      </wps:wsp>
                      <wps:wsp>
                        <wps:cNvPr id="261" name="Text Box 404"/>
                        <wps:cNvSpPr txBox="1">
                          <a:spLocks noChangeArrowheads="1"/>
                        </wps:cNvSpPr>
                        <wps:spPr bwMode="auto">
                          <a:xfrm>
                            <a:off x="6910" y="4253"/>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a"/>
                                <w:rPr>
                                  <w:lang w:val="en-US"/>
                                </w:rPr>
                              </w:pPr>
                              <w:r>
                                <w:rPr>
                                  <w:lang w:val="en-US"/>
                                </w:rPr>
                                <w:t>u</w:t>
                              </w:r>
                            </w:p>
                          </w:txbxContent>
                        </wps:txbx>
                        <wps:bodyPr rot="0" vert="horz" wrap="square" lIns="91440" tIns="45720" rIns="91440" bIns="45720" anchor="t" anchorCtr="0" upright="1">
                          <a:noAutofit/>
                        </wps:bodyPr>
                      </wps:wsp>
                      <wps:wsp>
                        <wps:cNvPr id="262" name="Freeform 405"/>
                        <wps:cNvSpPr>
                          <a:spLocks/>
                        </wps:cNvSpPr>
                        <wps:spPr bwMode="auto">
                          <a:xfrm>
                            <a:off x="8224"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Freeform 406"/>
                        <wps:cNvSpPr>
                          <a:spLocks/>
                        </wps:cNvSpPr>
                        <wps:spPr bwMode="auto">
                          <a:xfrm>
                            <a:off x="6862"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Freeform 407"/>
                        <wps:cNvSpPr>
                          <a:spLocks/>
                        </wps:cNvSpPr>
                        <wps:spPr bwMode="auto">
                          <a:xfrm>
                            <a:off x="7543"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Freeform 408"/>
                        <wps:cNvSpPr>
                          <a:spLocks/>
                        </wps:cNvSpPr>
                        <wps:spPr bwMode="auto">
                          <a:xfrm>
                            <a:off x="8905"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Line 409"/>
                        <wps:cNvCnPr/>
                        <wps:spPr bwMode="auto">
                          <a:xfrm>
                            <a:off x="2041" y="5599"/>
                            <a:ext cx="3118" cy="0"/>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67" name="Line 410"/>
                        <wps:cNvCnPr/>
                        <wps:spPr bwMode="auto">
                          <a:xfrm flipV="1">
                            <a:off x="2157" y="4465"/>
                            <a:ext cx="0" cy="1417"/>
                          </a:xfrm>
                          <a:prstGeom prst="line">
                            <a:avLst/>
                          </a:prstGeom>
                          <a:noFill/>
                          <a:ln w="12700">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68" name="Text Box 411"/>
                        <wps:cNvSpPr txBox="1">
                          <a:spLocks noChangeArrowheads="1"/>
                        </wps:cNvSpPr>
                        <wps:spPr bwMode="auto">
                          <a:xfrm>
                            <a:off x="4714" y="5662"/>
                            <a:ext cx="58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a"/>
                                <w:rPr>
                                  <w:lang w:val="en-US"/>
                                </w:rPr>
                              </w:pPr>
                              <w:r>
                                <w:rPr>
                                  <w:lang w:val="en-US"/>
                                </w:rPr>
                                <w:t>t</w:t>
                              </w:r>
                            </w:p>
                          </w:txbxContent>
                        </wps:txbx>
                        <wps:bodyPr rot="0" vert="horz" wrap="square" lIns="91440" tIns="45720" rIns="91440" bIns="45720" anchor="t" anchorCtr="0" upright="1">
                          <a:noAutofit/>
                        </wps:bodyPr>
                      </wps:wsp>
                      <wps:wsp>
                        <wps:cNvPr id="269" name="Text Box 412"/>
                        <wps:cNvSpPr txBox="1">
                          <a:spLocks noChangeArrowheads="1"/>
                        </wps:cNvSpPr>
                        <wps:spPr bwMode="auto">
                          <a:xfrm>
                            <a:off x="2204" y="4253"/>
                            <a:ext cx="635" cy="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4978" w:rsidRDefault="00CD4978" w:rsidP="000332E7">
                              <w:pPr>
                                <w:pStyle w:val="affa"/>
                                <w:rPr>
                                  <w:lang w:val="en-US"/>
                                </w:rPr>
                              </w:pPr>
                              <w:r>
                                <w:rPr>
                                  <w:lang w:val="en-US"/>
                                </w:rPr>
                                <w:t>u</w:t>
                              </w:r>
                            </w:p>
                          </w:txbxContent>
                        </wps:txbx>
                        <wps:bodyPr rot="0" vert="horz" wrap="square" lIns="91440" tIns="45720" rIns="91440" bIns="45720" anchor="t" anchorCtr="0" upright="1">
                          <a:noAutofit/>
                        </wps:bodyPr>
                      </wps:wsp>
                      <wps:wsp>
                        <wps:cNvPr id="270" name="Freeform 413"/>
                        <wps:cNvSpPr>
                          <a:spLocks/>
                        </wps:cNvSpPr>
                        <wps:spPr bwMode="auto">
                          <a:xfrm>
                            <a:off x="3518"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Freeform 414"/>
                        <wps:cNvSpPr>
                          <a:spLocks/>
                        </wps:cNvSpPr>
                        <wps:spPr bwMode="auto">
                          <a:xfrm>
                            <a:off x="2156" y="5034"/>
                            <a:ext cx="681" cy="570"/>
                          </a:xfrm>
                          <a:custGeom>
                            <a:avLst/>
                            <a:gdLst>
                              <a:gd name="T0" fmla="*/ 0 w 681"/>
                              <a:gd name="T1" fmla="*/ 570 h 570"/>
                              <a:gd name="T2" fmla="*/ 57 w 681"/>
                              <a:gd name="T3" fmla="*/ 420 h 570"/>
                              <a:gd name="T4" fmla="*/ 111 w 681"/>
                              <a:gd name="T5" fmla="*/ 285 h 570"/>
                              <a:gd name="T6" fmla="*/ 168 w 681"/>
                              <a:gd name="T7" fmla="*/ 162 h 570"/>
                              <a:gd name="T8" fmla="*/ 225 w 681"/>
                              <a:gd name="T9" fmla="*/ 72 h 570"/>
                              <a:gd name="T10" fmla="*/ 282 w 681"/>
                              <a:gd name="T11" fmla="*/ 18 h 570"/>
                              <a:gd name="T12" fmla="*/ 333 w 681"/>
                              <a:gd name="T13" fmla="*/ 0 h 570"/>
                              <a:gd name="T14" fmla="*/ 393 w 681"/>
                              <a:gd name="T15" fmla="*/ 18 h 570"/>
                              <a:gd name="T16" fmla="*/ 450 w 681"/>
                              <a:gd name="T17" fmla="*/ 72 h 570"/>
                              <a:gd name="T18" fmla="*/ 507 w 681"/>
                              <a:gd name="T19" fmla="*/ 162 h 570"/>
                              <a:gd name="T20" fmla="*/ 564 w 681"/>
                              <a:gd name="T21" fmla="*/ 282 h 570"/>
                              <a:gd name="T22" fmla="*/ 621 w 681"/>
                              <a:gd name="T23" fmla="*/ 420 h 570"/>
                              <a:gd name="T24" fmla="*/ 681 w 681"/>
                              <a:gd name="T25" fmla="*/ 570 h 5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81" h="570">
                                <a:moveTo>
                                  <a:pt x="0" y="570"/>
                                </a:moveTo>
                                <a:cubicBezTo>
                                  <a:pt x="19" y="518"/>
                                  <a:pt x="39" y="467"/>
                                  <a:pt x="57" y="420"/>
                                </a:cubicBezTo>
                                <a:cubicBezTo>
                                  <a:pt x="75" y="373"/>
                                  <a:pt x="92" y="328"/>
                                  <a:pt x="111" y="285"/>
                                </a:cubicBezTo>
                                <a:cubicBezTo>
                                  <a:pt x="130" y="242"/>
                                  <a:pt x="149" y="198"/>
                                  <a:pt x="168" y="162"/>
                                </a:cubicBezTo>
                                <a:cubicBezTo>
                                  <a:pt x="187" y="126"/>
                                  <a:pt x="206" y="96"/>
                                  <a:pt x="225" y="72"/>
                                </a:cubicBezTo>
                                <a:cubicBezTo>
                                  <a:pt x="244" y="48"/>
                                  <a:pt x="264" y="30"/>
                                  <a:pt x="282" y="18"/>
                                </a:cubicBezTo>
                                <a:cubicBezTo>
                                  <a:pt x="300" y="6"/>
                                  <a:pt x="315" y="0"/>
                                  <a:pt x="333" y="0"/>
                                </a:cubicBezTo>
                                <a:cubicBezTo>
                                  <a:pt x="351" y="0"/>
                                  <a:pt x="373" y="6"/>
                                  <a:pt x="393" y="18"/>
                                </a:cubicBezTo>
                                <a:cubicBezTo>
                                  <a:pt x="413" y="30"/>
                                  <a:pt x="431" y="48"/>
                                  <a:pt x="450" y="72"/>
                                </a:cubicBezTo>
                                <a:cubicBezTo>
                                  <a:pt x="469" y="96"/>
                                  <a:pt x="488" y="127"/>
                                  <a:pt x="507" y="162"/>
                                </a:cubicBezTo>
                                <a:cubicBezTo>
                                  <a:pt x="526" y="197"/>
                                  <a:pt x="545" y="239"/>
                                  <a:pt x="564" y="282"/>
                                </a:cubicBezTo>
                                <a:cubicBezTo>
                                  <a:pt x="583" y="325"/>
                                  <a:pt x="601" y="372"/>
                                  <a:pt x="621" y="420"/>
                                </a:cubicBezTo>
                                <a:cubicBezTo>
                                  <a:pt x="641" y="468"/>
                                  <a:pt x="671" y="545"/>
                                  <a:pt x="681" y="570"/>
                                </a:cubicBezTo>
                              </a:path>
                            </a:pathLst>
                          </a:custGeom>
                          <a:noFill/>
                          <a:ln w="254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Freeform 415"/>
                        <wps:cNvSpPr>
                          <a:spLocks/>
                        </wps:cNvSpPr>
                        <wps:spPr bwMode="auto">
                          <a:xfrm>
                            <a:off x="2337" y="5030"/>
                            <a:ext cx="1359" cy="142"/>
                          </a:xfrm>
                          <a:custGeom>
                            <a:avLst/>
                            <a:gdLst>
                              <a:gd name="T0" fmla="*/ 0 w 1359"/>
                              <a:gd name="T1" fmla="*/ 139 h 142"/>
                              <a:gd name="T2" fmla="*/ 45 w 1359"/>
                              <a:gd name="T3" fmla="*/ 76 h 142"/>
                              <a:gd name="T4" fmla="*/ 102 w 1359"/>
                              <a:gd name="T5" fmla="*/ 19 h 142"/>
                              <a:gd name="T6" fmla="*/ 165 w 1359"/>
                              <a:gd name="T7" fmla="*/ 1 h 142"/>
                              <a:gd name="T8" fmla="*/ 249 w 1359"/>
                              <a:gd name="T9" fmla="*/ 13 h 142"/>
                              <a:gd name="T10" fmla="*/ 414 w 1359"/>
                              <a:gd name="T11" fmla="*/ 55 h 142"/>
                              <a:gd name="T12" fmla="*/ 624 w 1359"/>
                              <a:gd name="T13" fmla="*/ 88 h 142"/>
                              <a:gd name="T14" fmla="*/ 894 w 1359"/>
                              <a:gd name="T15" fmla="*/ 115 h 142"/>
                              <a:gd name="T16" fmla="*/ 1359 w 1359"/>
                              <a:gd name="T17" fmla="*/ 142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59" h="142">
                                <a:moveTo>
                                  <a:pt x="0" y="139"/>
                                </a:moveTo>
                                <a:cubicBezTo>
                                  <a:pt x="14" y="117"/>
                                  <a:pt x="28" y="96"/>
                                  <a:pt x="45" y="76"/>
                                </a:cubicBezTo>
                                <a:cubicBezTo>
                                  <a:pt x="62" y="56"/>
                                  <a:pt x="82" y="31"/>
                                  <a:pt x="102" y="19"/>
                                </a:cubicBezTo>
                                <a:cubicBezTo>
                                  <a:pt x="122" y="7"/>
                                  <a:pt x="141" y="2"/>
                                  <a:pt x="165" y="1"/>
                                </a:cubicBezTo>
                                <a:cubicBezTo>
                                  <a:pt x="189" y="0"/>
                                  <a:pt x="207" y="4"/>
                                  <a:pt x="249" y="13"/>
                                </a:cubicBezTo>
                                <a:cubicBezTo>
                                  <a:pt x="291" y="22"/>
                                  <a:pt x="352" y="43"/>
                                  <a:pt x="414" y="55"/>
                                </a:cubicBezTo>
                                <a:cubicBezTo>
                                  <a:pt x="476" y="67"/>
                                  <a:pt x="544" y="78"/>
                                  <a:pt x="624" y="88"/>
                                </a:cubicBezTo>
                                <a:cubicBezTo>
                                  <a:pt x="704" y="98"/>
                                  <a:pt x="772" y="106"/>
                                  <a:pt x="894" y="115"/>
                                </a:cubicBezTo>
                                <a:cubicBezTo>
                                  <a:pt x="1016" y="124"/>
                                  <a:pt x="1262" y="137"/>
                                  <a:pt x="1359" y="142"/>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Freeform 416"/>
                        <wps:cNvSpPr>
                          <a:spLocks/>
                        </wps:cNvSpPr>
                        <wps:spPr bwMode="auto">
                          <a:xfrm>
                            <a:off x="2157" y="5166"/>
                            <a:ext cx="180" cy="6"/>
                          </a:xfrm>
                          <a:custGeom>
                            <a:avLst/>
                            <a:gdLst>
                              <a:gd name="T0" fmla="*/ 0 w 180"/>
                              <a:gd name="T1" fmla="*/ 0 h 6"/>
                              <a:gd name="T2" fmla="*/ 180 w 180"/>
                              <a:gd name="T3" fmla="*/ 6 h 6"/>
                            </a:gdLst>
                            <a:ahLst/>
                            <a:cxnLst>
                              <a:cxn ang="0">
                                <a:pos x="T0" y="T1"/>
                              </a:cxn>
                              <a:cxn ang="0">
                                <a:pos x="T2" y="T3"/>
                              </a:cxn>
                            </a:cxnLst>
                            <a:rect l="0" t="0" r="r" b="b"/>
                            <a:pathLst>
                              <a:path w="180" h="6">
                                <a:moveTo>
                                  <a:pt x="0" y="0"/>
                                </a:moveTo>
                                <a:cubicBezTo>
                                  <a:pt x="30" y="1"/>
                                  <a:pt x="143" y="5"/>
                                  <a:pt x="180" y="6"/>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Freeform 417"/>
                        <wps:cNvSpPr>
                          <a:spLocks/>
                        </wps:cNvSpPr>
                        <wps:spPr bwMode="auto">
                          <a:xfrm>
                            <a:off x="3696" y="5030"/>
                            <a:ext cx="1359" cy="142"/>
                          </a:xfrm>
                          <a:custGeom>
                            <a:avLst/>
                            <a:gdLst>
                              <a:gd name="T0" fmla="*/ 0 w 1359"/>
                              <a:gd name="T1" fmla="*/ 139 h 142"/>
                              <a:gd name="T2" fmla="*/ 45 w 1359"/>
                              <a:gd name="T3" fmla="*/ 76 h 142"/>
                              <a:gd name="T4" fmla="*/ 102 w 1359"/>
                              <a:gd name="T5" fmla="*/ 19 h 142"/>
                              <a:gd name="T6" fmla="*/ 165 w 1359"/>
                              <a:gd name="T7" fmla="*/ 1 h 142"/>
                              <a:gd name="T8" fmla="*/ 249 w 1359"/>
                              <a:gd name="T9" fmla="*/ 13 h 142"/>
                              <a:gd name="T10" fmla="*/ 414 w 1359"/>
                              <a:gd name="T11" fmla="*/ 55 h 142"/>
                              <a:gd name="T12" fmla="*/ 624 w 1359"/>
                              <a:gd name="T13" fmla="*/ 88 h 142"/>
                              <a:gd name="T14" fmla="*/ 894 w 1359"/>
                              <a:gd name="T15" fmla="*/ 115 h 142"/>
                              <a:gd name="T16" fmla="*/ 1359 w 1359"/>
                              <a:gd name="T17" fmla="*/ 142 h 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59" h="142">
                                <a:moveTo>
                                  <a:pt x="0" y="139"/>
                                </a:moveTo>
                                <a:cubicBezTo>
                                  <a:pt x="14" y="117"/>
                                  <a:pt x="28" y="96"/>
                                  <a:pt x="45" y="76"/>
                                </a:cubicBezTo>
                                <a:cubicBezTo>
                                  <a:pt x="62" y="56"/>
                                  <a:pt x="82" y="31"/>
                                  <a:pt x="102" y="19"/>
                                </a:cubicBezTo>
                                <a:cubicBezTo>
                                  <a:pt x="122" y="7"/>
                                  <a:pt x="141" y="2"/>
                                  <a:pt x="165" y="1"/>
                                </a:cubicBezTo>
                                <a:cubicBezTo>
                                  <a:pt x="189" y="0"/>
                                  <a:pt x="207" y="4"/>
                                  <a:pt x="249" y="13"/>
                                </a:cubicBezTo>
                                <a:cubicBezTo>
                                  <a:pt x="291" y="22"/>
                                  <a:pt x="352" y="43"/>
                                  <a:pt x="414" y="55"/>
                                </a:cubicBezTo>
                                <a:cubicBezTo>
                                  <a:pt x="476" y="67"/>
                                  <a:pt x="544" y="78"/>
                                  <a:pt x="624" y="88"/>
                                </a:cubicBezTo>
                                <a:cubicBezTo>
                                  <a:pt x="704" y="98"/>
                                  <a:pt x="772" y="106"/>
                                  <a:pt x="894" y="115"/>
                                </a:cubicBezTo>
                                <a:cubicBezTo>
                                  <a:pt x="1016" y="124"/>
                                  <a:pt x="1262" y="137"/>
                                  <a:pt x="1359" y="142"/>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Freeform 418"/>
                        <wps:cNvSpPr>
                          <a:spLocks/>
                        </wps:cNvSpPr>
                        <wps:spPr bwMode="auto">
                          <a:xfrm>
                            <a:off x="7098" y="5028"/>
                            <a:ext cx="690" cy="57"/>
                          </a:xfrm>
                          <a:custGeom>
                            <a:avLst/>
                            <a:gdLst>
                              <a:gd name="T0" fmla="*/ 0 w 690"/>
                              <a:gd name="T1" fmla="*/ 57 h 57"/>
                              <a:gd name="T2" fmla="*/ 48 w 690"/>
                              <a:gd name="T3" fmla="*/ 21 h 57"/>
                              <a:gd name="T4" fmla="*/ 111 w 690"/>
                              <a:gd name="T5" fmla="*/ 3 h 57"/>
                              <a:gd name="T6" fmla="*/ 195 w 690"/>
                              <a:gd name="T7" fmla="*/ 6 h 57"/>
                              <a:gd name="T8" fmla="*/ 381 w 690"/>
                              <a:gd name="T9" fmla="*/ 30 h 57"/>
                              <a:gd name="T10" fmla="*/ 690 w 690"/>
                              <a:gd name="T11" fmla="*/ 57 h 57"/>
                            </a:gdLst>
                            <a:ahLst/>
                            <a:cxnLst>
                              <a:cxn ang="0">
                                <a:pos x="T0" y="T1"/>
                              </a:cxn>
                              <a:cxn ang="0">
                                <a:pos x="T2" y="T3"/>
                              </a:cxn>
                              <a:cxn ang="0">
                                <a:pos x="T4" y="T5"/>
                              </a:cxn>
                              <a:cxn ang="0">
                                <a:pos x="T6" y="T7"/>
                              </a:cxn>
                              <a:cxn ang="0">
                                <a:pos x="T8" y="T9"/>
                              </a:cxn>
                              <a:cxn ang="0">
                                <a:pos x="T10" y="T11"/>
                              </a:cxn>
                            </a:cxnLst>
                            <a:rect l="0" t="0" r="r" b="b"/>
                            <a:pathLst>
                              <a:path w="690" h="57">
                                <a:moveTo>
                                  <a:pt x="0" y="57"/>
                                </a:moveTo>
                                <a:cubicBezTo>
                                  <a:pt x="8" y="52"/>
                                  <a:pt x="30" y="30"/>
                                  <a:pt x="48" y="21"/>
                                </a:cubicBezTo>
                                <a:cubicBezTo>
                                  <a:pt x="66" y="12"/>
                                  <a:pt x="86" y="6"/>
                                  <a:pt x="111" y="3"/>
                                </a:cubicBezTo>
                                <a:cubicBezTo>
                                  <a:pt x="136" y="0"/>
                                  <a:pt x="150" y="2"/>
                                  <a:pt x="195" y="6"/>
                                </a:cubicBezTo>
                                <a:cubicBezTo>
                                  <a:pt x="240" y="10"/>
                                  <a:pt x="299" y="22"/>
                                  <a:pt x="381" y="30"/>
                                </a:cubicBezTo>
                                <a:cubicBezTo>
                                  <a:pt x="463" y="38"/>
                                  <a:pt x="626" y="52"/>
                                  <a:pt x="690" y="57"/>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Freeform 419"/>
                        <wps:cNvSpPr>
                          <a:spLocks/>
                        </wps:cNvSpPr>
                        <wps:spPr bwMode="auto">
                          <a:xfrm>
                            <a:off x="6861" y="5064"/>
                            <a:ext cx="246" cy="21"/>
                          </a:xfrm>
                          <a:custGeom>
                            <a:avLst/>
                            <a:gdLst>
                              <a:gd name="T0" fmla="*/ 0 w 246"/>
                              <a:gd name="T1" fmla="*/ 0 h 21"/>
                              <a:gd name="T2" fmla="*/ 246 w 246"/>
                              <a:gd name="T3" fmla="*/ 21 h 21"/>
                            </a:gdLst>
                            <a:ahLst/>
                            <a:cxnLst>
                              <a:cxn ang="0">
                                <a:pos x="T0" y="T1"/>
                              </a:cxn>
                              <a:cxn ang="0">
                                <a:pos x="T2" y="T3"/>
                              </a:cxn>
                            </a:cxnLst>
                            <a:rect l="0" t="0" r="r" b="b"/>
                            <a:pathLst>
                              <a:path w="246" h="21">
                                <a:moveTo>
                                  <a:pt x="0" y="0"/>
                                </a:moveTo>
                                <a:cubicBezTo>
                                  <a:pt x="41" y="4"/>
                                  <a:pt x="195" y="17"/>
                                  <a:pt x="246" y="21"/>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 name="Freeform 420"/>
                        <wps:cNvSpPr>
                          <a:spLocks/>
                        </wps:cNvSpPr>
                        <wps:spPr bwMode="auto">
                          <a:xfrm>
                            <a:off x="7785" y="5028"/>
                            <a:ext cx="690" cy="57"/>
                          </a:xfrm>
                          <a:custGeom>
                            <a:avLst/>
                            <a:gdLst>
                              <a:gd name="T0" fmla="*/ 0 w 690"/>
                              <a:gd name="T1" fmla="*/ 57 h 57"/>
                              <a:gd name="T2" fmla="*/ 48 w 690"/>
                              <a:gd name="T3" fmla="*/ 21 h 57"/>
                              <a:gd name="T4" fmla="*/ 111 w 690"/>
                              <a:gd name="T5" fmla="*/ 3 h 57"/>
                              <a:gd name="T6" fmla="*/ 195 w 690"/>
                              <a:gd name="T7" fmla="*/ 6 h 57"/>
                              <a:gd name="T8" fmla="*/ 381 w 690"/>
                              <a:gd name="T9" fmla="*/ 30 h 57"/>
                              <a:gd name="T10" fmla="*/ 690 w 690"/>
                              <a:gd name="T11" fmla="*/ 57 h 57"/>
                            </a:gdLst>
                            <a:ahLst/>
                            <a:cxnLst>
                              <a:cxn ang="0">
                                <a:pos x="T0" y="T1"/>
                              </a:cxn>
                              <a:cxn ang="0">
                                <a:pos x="T2" y="T3"/>
                              </a:cxn>
                              <a:cxn ang="0">
                                <a:pos x="T4" y="T5"/>
                              </a:cxn>
                              <a:cxn ang="0">
                                <a:pos x="T6" y="T7"/>
                              </a:cxn>
                              <a:cxn ang="0">
                                <a:pos x="T8" y="T9"/>
                              </a:cxn>
                              <a:cxn ang="0">
                                <a:pos x="T10" y="T11"/>
                              </a:cxn>
                            </a:cxnLst>
                            <a:rect l="0" t="0" r="r" b="b"/>
                            <a:pathLst>
                              <a:path w="690" h="57">
                                <a:moveTo>
                                  <a:pt x="0" y="57"/>
                                </a:moveTo>
                                <a:cubicBezTo>
                                  <a:pt x="8" y="52"/>
                                  <a:pt x="30" y="30"/>
                                  <a:pt x="48" y="21"/>
                                </a:cubicBezTo>
                                <a:cubicBezTo>
                                  <a:pt x="66" y="12"/>
                                  <a:pt x="86" y="6"/>
                                  <a:pt x="111" y="3"/>
                                </a:cubicBezTo>
                                <a:cubicBezTo>
                                  <a:pt x="136" y="0"/>
                                  <a:pt x="150" y="2"/>
                                  <a:pt x="195" y="6"/>
                                </a:cubicBezTo>
                                <a:cubicBezTo>
                                  <a:pt x="240" y="10"/>
                                  <a:pt x="299" y="22"/>
                                  <a:pt x="381" y="30"/>
                                </a:cubicBezTo>
                                <a:cubicBezTo>
                                  <a:pt x="463" y="38"/>
                                  <a:pt x="626" y="52"/>
                                  <a:pt x="690" y="57"/>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Freeform 421"/>
                        <wps:cNvSpPr>
                          <a:spLocks/>
                        </wps:cNvSpPr>
                        <wps:spPr bwMode="auto">
                          <a:xfrm>
                            <a:off x="8466" y="5028"/>
                            <a:ext cx="690" cy="57"/>
                          </a:xfrm>
                          <a:custGeom>
                            <a:avLst/>
                            <a:gdLst>
                              <a:gd name="T0" fmla="*/ 0 w 690"/>
                              <a:gd name="T1" fmla="*/ 57 h 57"/>
                              <a:gd name="T2" fmla="*/ 48 w 690"/>
                              <a:gd name="T3" fmla="*/ 21 h 57"/>
                              <a:gd name="T4" fmla="*/ 111 w 690"/>
                              <a:gd name="T5" fmla="*/ 3 h 57"/>
                              <a:gd name="T6" fmla="*/ 195 w 690"/>
                              <a:gd name="T7" fmla="*/ 6 h 57"/>
                              <a:gd name="T8" fmla="*/ 381 w 690"/>
                              <a:gd name="T9" fmla="*/ 30 h 57"/>
                              <a:gd name="T10" fmla="*/ 690 w 690"/>
                              <a:gd name="T11" fmla="*/ 57 h 57"/>
                            </a:gdLst>
                            <a:ahLst/>
                            <a:cxnLst>
                              <a:cxn ang="0">
                                <a:pos x="T0" y="T1"/>
                              </a:cxn>
                              <a:cxn ang="0">
                                <a:pos x="T2" y="T3"/>
                              </a:cxn>
                              <a:cxn ang="0">
                                <a:pos x="T4" y="T5"/>
                              </a:cxn>
                              <a:cxn ang="0">
                                <a:pos x="T6" y="T7"/>
                              </a:cxn>
                              <a:cxn ang="0">
                                <a:pos x="T8" y="T9"/>
                              </a:cxn>
                              <a:cxn ang="0">
                                <a:pos x="T10" y="T11"/>
                              </a:cxn>
                            </a:cxnLst>
                            <a:rect l="0" t="0" r="r" b="b"/>
                            <a:pathLst>
                              <a:path w="690" h="57">
                                <a:moveTo>
                                  <a:pt x="0" y="57"/>
                                </a:moveTo>
                                <a:cubicBezTo>
                                  <a:pt x="8" y="52"/>
                                  <a:pt x="30" y="30"/>
                                  <a:pt x="48" y="21"/>
                                </a:cubicBezTo>
                                <a:cubicBezTo>
                                  <a:pt x="66" y="12"/>
                                  <a:pt x="86" y="6"/>
                                  <a:pt x="111" y="3"/>
                                </a:cubicBezTo>
                                <a:cubicBezTo>
                                  <a:pt x="136" y="0"/>
                                  <a:pt x="150" y="2"/>
                                  <a:pt x="195" y="6"/>
                                </a:cubicBezTo>
                                <a:cubicBezTo>
                                  <a:pt x="240" y="10"/>
                                  <a:pt x="299" y="22"/>
                                  <a:pt x="381" y="30"/>
                                </a:cubicBezTo>
                                <a:cubicBezTo>
                                  <a:pt x="463" y="38"/>
                                  <a:pt x="626" y="52"/>
                                  <a:pt x="690" y="57"/>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 name="Freeform 422"/>
                        <wps:cNvSpPr>
                          <a:spLocks/>
                        </wps:cNvSpPr>
                        <wps:spPr bwMode="auto">
                          <a:xfrm>
                            <a:off x="9147" y="5028"/>
                            <a:ext cx="690" cy="57"/>
                          </a:xfrm>
                          <a:custGeom>
                            <a:avLst/>
                            <a:gdLst>
                              <a:gd name="T0" fmla="*/ 0 w 690"/>
                              <a:gd name="T1" fmla="*/ 57 h 57"/>
                              <a:gd name="T2" fmla="*/ 48 w 690"/>
                              <a:gd name="T3" fmla="*/ 21 h 57"/>
                              <a:gd name="T4" fmla="*/ 111 w 690"/>
                              <a:gd name="T5" fmla="*/ 3 h 57"/>
                              <a:gd name="T6" fmla="*/ 195 w 690"/>
                              <a:gd name="T7" fmla="*/ 6 h 57"/>
                              <a:gd name="T8" fmla="*/ 381 w 690"/>
                              <a:gd name="T9" fmla="*/ 30 h 57"/>
                              <a:gd name="T10" fmla="*/ 690 w 690"/>
                              <a:gd name="T11" fmla="*/ 57 h 57"/>
                            </a:gdLst>
                            <a:ahLst/>
                            <a:cxnLst>
                              <a:cxn ang="0">
                                <a:pos x="T0" y="T1"/>
                              </a:cxn>
                              <a:cxn ang="0">
                                <a:pos x="T2" y="T3"/>
                              </a:cxn>
                              <a:cxn ang="0">
                                <a:pos x="T4" y="T5"/>
                              </a:cxn>
                              <a:cxn ang="0">
                                <a:pos x="T6" y="T7"/>
                              </a:cxn>
                              <a:cxn ang="0">
                                <a:pos x="T8" y="T9"/>
                              </a:cxn>
                              <a:cxn ang="0">
                                <a:pos x="T10" y="T11"/>
                              </a:cxn>
                            </a:cxnLst>
                            <a:rect l="0" t="0" r="r" b="b"/>
                            <a:pathLst>
                              <a:path w="690" h="57">
                                <a:moveTo>
                                  <a:pt x="0" y="57"/>
                                </a:moveTo>
                                <a:cubicBezTo>
                                  <a:pt x="8" y="52"/>
                                  <a:pt x="30" y="30"/>
                                  <a:pt x="48" y="21"/>
                                </a:cubicBezTo>
                                <a:cubicBezTo>
                                  <a:pt x="66" y="12"/>
                                  <a:pt x="86" y="6"/>
                                  <a:pt x="111" y="3"/>
                                </a:cubicBezTo>
                                <a:cubicBezTo>
                                  <a:pt x="136" y="0"/>
                                  <a:pt x="150" y="2"/>
                                  <a:pt x="195" y="6"/>
                                </a:cubicBezTo>
                                <a:cubicBezTo>
                                  <a:pt x="240" y="10"/>
                                  <a:pt x="299" y="22"/>
                                  <a:pt x="381" y="30"/>
                                </a:cubicBezTo>
                                <a:cubicBezTo>
                                  <a:pt x="463" y="38"/>
                                  <a:pt x="626" y="52"/>
                                  <a:pt x="690" y="57"/>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9C48D10" id="Группа 257" o:spid="_x0000_s1327" style="width:398.2pt;height:98.95pt;mso-position-horizontal-relative:char;mso-position-vertical-relative:line" coordorigin="2041,4253" coordsize="7964,1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">
                <v:line id="Line 401" o:spid="_x0000_s1328" style="position:absolute;visibility:visible;mso-wrap-style:square" from="6747,5599" to="9865,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" strokeweight="1pt">
                  <v:stroke endarrow="classic" endarrowlength="long"/>
                </v:line>
                <v:line id="Line 402" o:spid="_x0000_s1329" style="position:absolute;flip:y;visibility:visible;mso-wrap-style:square" from="6863,4465" to="6863,5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" strokeweight="1pt">
                  <v:stroke endarrow="classic" endarrowlength="long"/>
                </v:line>
                <v:shape id="Text Box 403" o:spid="_x0000_s1330" type="#_x0000_t202" style="position:absolute;left:9420;top:5662;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rsidR="00CD4978" w:rsidRDefault="00CD4978" w:rsidP="000332E7">
                        <w:pPr>
                          <w:pStyle w:val="affa"/>
                          <w:rPr>
                            <w:lang w:val="en-US"/>
                          </w:rPr>
                        </w:pPr>
                        <w:r>
                          <w:rPr>
                            <w:lang w:val="en-US"/>
                          </w:rPr>
                          <w:t>t</w:t>
                        </w:r>
                      </w:p>
                    </w:txbxContent>
                  </v:textbox>
                </v:shape>
                <v:shape id="Text Box 404" o:spid="_x0000_s1331" type="#_x0000_t202" style="position:absolute;left:6910;top:4253;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" filled="f" stroked="f">
                  <v:textbox>
                    <w:txbxContent>
                      <w:p w:rsidR="00CD4978" w:rsidRDefault="00CD4978" w:rsidP="000332E7">
                        <w:pPr>
                          <w:pStyle w:val="affa"/>
                          <w:rPr>
                            <w:lang w:val="en-US"/>
                          </w:rPr>
                        </w:pPr>
                        <w:r>
                          <w:rPr>
                            <w:lang w:val="en-US"/>
                          </w:rPr>
                          <w:t>u</w:t>
                        </w:r>
                      </w:p>
                    </w:txbxContent>
                  </v:textbox>
                </v:shape>
                <v:shape id="Freeform 405" o:spid="_x0000_s1332" style="position:absolute;left:8224;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shape id="Freeform 406" o:spid="_x0000_s1333" style="position:absolute;left:6862;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shape id="Freeform 407" o:spid="_x0000_s1334" style="position:absolute;left:7543;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shape id="Freeform 408" o:spid="_x0000_s1335" style="position:absolute;left:8905;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line id="Line 409" o:spid="_x0000_s1336" style="position:absolute;visibility:visible;mso-wrap-style:square" from="2041,5599" to="5159,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" strokeweight="1pt">
                  <v:stroke endarrow="classic" endarrowlength="long"/>
                </v:line>
                <v:line id="Line 410" o:spid="_x0000_s1337" style="position:absolute;flip:y;visibility:visible;mso-wrap-style:square" from="2157,4465" to="2157,5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" strokeweight="1pt">
                  <v:stroke endarrow="classic" endarrowlength="long"/>
                </v:line>
                <v:shape id="Text Box 411" o:spid="_x0000_s1338" type="#_x0000_t202" style="position:absolute;left:4714;top:5662;width:5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rsidR="00CD4978" w:rsidRDefault="00CD4978" w:rsidP="000332E7">
                        <w:pPr>
                          <w:pStyle w:val="affa"/>
                          <w:rPr>
                            <w:lang w:val="en-US"/>
                          </w:rPr>
                        </w:pPr>
                        <w:r>
                          <w:rPr>
                            <w:lang w:val="en-US"/>
                          </w:rPr>
                          <w:t>t</w:t>
                        </w:r>
                      </w:p>
                    </w:txbxContent>
                  </v:textbox>
                </v:shape>
                <v:shape id="Text Box 412" o:spid="_x0000_s1339" type="#_x0000_t202" style="position:absolute;left:2204;top:4253;width:63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" filled="f" stroked="f">
                  <v:textbox>
                    <w:txbxContent>
                      <w:p w:rsidR="00CD4978" w:rsidRDefault="00CD4978" w:rsidP="000332E7">
                        <w:pPr>
                          <w:pStyle w:val="affa"/>
                          <w:rPr>
                            <w:lang w:val="en-US"/>
                          </w:rPr>
                        </w:pPr>
                        <w:r>
                          <w:rPr>
                            <w:lang w:val="en-US"/>
                          </w:rPr>
                          <w:t>u</w:t>
                        </w:r>
                      </w:p>
                    </w:txbxContent>
                  </v:textbox>
                </v:shape>
                <v:shape id="Freeform 413" o:spid="_x0000_s1340" style="position:absolute;left:3518;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shape id="Freeform 414" o:spid="_x0000_s1341" style="position:absolute;left:2156;top:5034;width:681;height:570;visibility:visible;mso-wrap-style:square;v-text-anchor:top" coordsize="68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" path="m,570c19,518,39,467,57,420,75,373,92,328,111,285v19,-43,38,-87,57,-123c187,126,206,96,225,72,244,48,264,30,282,18,300,6,315,,333,v18,,40,6,60,18c413,30,431,48,450,72v19,24,38,55,57,90c526,197,545,239,564,282v19,43,37,90,57,138c641,468,671,545,681,570e" filled="f" strokeweight="2pt">
                  <v:stroke dashstyle="1 1" endcap="round"/>
                  <v:path arrowok="t" o:connecttype="custom" o:connectlocs="0,570;57,420;111,285;168,162;225,72;282,18;333,0;393,18;450,72;507,162;564,282;621,420;681,570" o:connectangles="0,0,0,0,0,0,0,0,0,0,0,0,0"/>
                </v:shape>
                <v:shape id="Freeform 415" o:spid="_x0000_s1342" style="position:absolute;left:2337;top:5030;width:1359;height:142;visibility:visible;mso-wrap-style:square;v-text-anchor:top" coordsize="135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" path="m,139c14,117,28,96,45,76,62,56,82,31,102,19,122,7,141,2,165,1v24,-1,42,3,84,12c291,22,352,43,414,55v62,12,130,23,210,33c704,98,772,106,894,115v122,9,368,22,465,27e" filled="f" strokeweight="1.5pt">
                  <v:path arrowok="t" o:connecttype="custom" o:connectlocs="0,139;45,76;102,19;165,1;249,13;414,55;624,88;894,115;1359,142" o:connectangles="0,0,0,0,0,0,0,0,0"/>
                </v:shape>
                <v:shape id="Freeform 416" o:spid="_x0000_s1343" style="position:absolute;left:2157;top:5166;width:180;height:6;visibility:visible;mso-wrap-style:square;v-text-anchor:top" coordsize="1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" path="m,c30,1,143,5,180,6e" filled="f" strokeweight="1.5pt">
                  <v:path arrowok="t" o:connecttype="custom" o:connectlocs="0,0;180,6" o:connectangles="0,0"/>
                </v:shape>
                <v:shape id="Freeform 417" o:spid="_x0000_s1344" style="position:absolute;left:3696;top:5030;width:1359;height:142;visibility:visible;mso-wrap-style:square;v-text-anchor:top" coordsize="135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" path="m,139c14,117,28,96,45,76,62,56,82,31,102,19,122,7,141,2,165,1v24,-1,42,3,84,12c291,22,352,43,414,55v62,12,130,23,210,33c704,98,772,106,894,115v122,9,368,22,465,27e" filled="f" strokeweight="1.5pt">
                  <v:path arrowok="t" o:connecttype="custom" o:connectlocs="0,139;45,76;102,19;165,1;249,13;414,55;624,88;894,115;1359,142" o:connectangles="0,0,0,0,0,0,0,0,0"/>
                </v:shape>
                <v:shape id="Freeform 418" o:spid="_x0000_s1345" style="position:absolute;left:7098;top:5028;width:690;height:57;visibility:visible;mso-wrap-style:square;v-text-anchor:top" coordsize="6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" path="m,57c8,52,30,30,48,21,66,12,86,6,111,3,136,,150,2,195,6v45,4,104,16,186,24c463,38,626,52,690,57e" filled="f" strokeweight="1.5pt">
                  <v:path arrowok="t" o:connecttype="custom" o:connectlocs="0,57;48,21;111,3;195,6;381,30;690,57" o:connectangles="0,0,0,0,0,0"/>
                </v:shape>
                <v:shape id="Freeform 419" o:spid="_x0000_s1346" style="position:absolute;left:6861;top:5064;width:246;height:21;visibility:visible;mso-wrap-style:square;v-text-anchor:top" coordsize="24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" path="m,c41,4,195,17,246,21e" filled="f" strokeweight="1.5pt">
                  <v:path arrowok="t" o:connecttype="custom" o:connectlocs="0,0;246,21" o:connectangles="0,0"/>
                </v:shape>
                <v:shape id="Freeform 420" o:spid="_x0000_s1347" style="position:absolute;left:7785;top:5028;width:690;height:57;visibility:visible;mso-wrap-style:square;v-text-anchor:top" coordsize="6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" path="m,57c8,52,30,30,48,21,66,12,86,6,111,3,136,,150,2,195,6v45,4,104,16,186,24c463,38,626,52,690,57e" filled="f" strokeweight="1.5pt">
                  <v:path arrowok="t" o:connecttype="custom" o:connectlocs="0,57;48,21;111,3;195,6;381,30;690,57" o:connectangles="0,0,0,0,0,0"/>
                </v:shape>
                <v:shape id="Freeform 421" o:spid="_x0000_s1348" style="position:absolute;left:8466;top:5028;width:690;height:57;visibility:visible;mso-wrap-style:square;v-text-anchor:top" coordsize="6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" path="m,57c8,52,30,30,48,21,66,12,86,6,111,3,136,,150,2,195,6v45,4,104,16,186,24c463,38,626,52,690,57e" filled="f" strokeweight="1.5pt">
                  <v:path arrowok="t" o:connecttype="custom" o:connectlocs="0,57;48,21;111,3;195,6;381,30;690,57" o:connectangles="0,0,0,0,0,0"/>
                </v:shape>
                <v:shape id="Freeform 422" o:spid="_x0000_s1349" style="position:absolute;left:9147;top:5028;width:690;height:57;visibility:visible;mso-wrap-style:square;v-text-anchor:top" coordsize="6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" path="m,57c8,52,30,30,48,21,66,12,86,6,111,3,136,,150,2,195,6v45,4,104,16,186,24c463,38,626,52,690,57e" filled="f" strokeweight="1.5pt">
                  <v:path arrowok="t" o:connecttype="custom" o:connectlocs="0,57;48,21;111,3;195,6;381,30;690,57" o:connectangles="0,0,0,0,0,0"/>
                </v:shape>
                <w10:anchorlock/>
              </v:group>
            </w:pict>
          </mc:Fallback>
        </mc:AlternateContent>
      </w:r>
    </w:p>
    <w:p w:rsidR="00973791" w:rsidRPr="00B1057B" w:rsidRDefault="00973791" w:rsidP="000332E7">
      <w:r w:rsidRPr="00B1057B">
        <w:t xml:space="preserve">Как видно из рисунка, в случае двухполупериодного выпрямителя пульсации напряжения получаются меньшими. Дальнейшее уменьшение пульсаций и получение постоянного напряжения (тока) может быть обеспечено с помощью более сложных сглаживающих фильтров. </w:t>
      </w:r>
    </w:p>
    <w:p w:rsidR="00973791" w:rsidRPr="00B1057B" w:rsidRDefault="00973791" w:rsidP="000332E7">
      <w:r w:rsidRPr="00B1057B">
        <w:t xml:space="preserve">В электрических схемах с полупроводниковыми диодами ток через диод может протекать только в проводящем направлении – когда потенциал анода значительно выше потенциала катода. В противоположном направлении ток через диод протекать не может. Поэтому если в электрическую цепь включен источник переменного тока, ток проходит через </w:t>
      </w:r>
      <w:r w:rsidRPr="00B1057B">
        <w:lastRenderedPageBreak/>
        <w:t>диод только в течение одного полупериода. В другом полупериоде ток через диод не проходит. На использовании описанного свойства диодов строятся схемы преобразования переменного тока в постоянный – выпрямители.</w:t>
      </w:r>
    </w:p>
    <w:p w:rsidR="000332E7" w:rsidRPr="00B1057B" w:rsidRDefault="000332E7" w:rsidP="00BA3EF9">
      <w:pPr>
        <w:pStyle w:val="3"/>
      </w:pPr>
      <w:bookmarkStart w:id="71" w:name="_Toc21997877"/>
      <w:r w:rsidRPr="00B1057B">
        <w:t>Варианты конструктивного исполнения полупроводниковых  выпрямителей</w:t>
      </w:r>
      <w:bookmarkEnd w:id="71"/>
    </w:p>
    <w:p w:rsidR="00973791" w:rsidRPr="00B1057B" w:rsidRDefault="00973791" w:rsidP="000332E7">
      <w:pPr>
        <w:pStyle w:val="aff5"/>
        <w:rPr>
          <w:snapToGrid w:val="0"/>
          <w:lang w:eastAsia="de-DE"/>
        </w:rPr>
      </w:pPr>
      <w:r w:rsidRPr="00B1057B">
        <w:drawing>
          <wp:inline distT="0" distB="0" distL="0" distR="0" wp14:anchorId="0FFC333F" wp14:editId="5946A465">
            <wp:extent cx="2834640" cy="2155190"/>
            <wp:effectExtent l="0" t="0" r="3810" b="0"/>
            <wp:docPr id="552" name="Рисунок 552" descr="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2012"/>
                    <pic:cNvPicPr preferRelativeResize="0">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834640" cy="2155190"/>
                    </a:xfrm>
                    <a:prstGeom prst="rect">
                      <a:avLst/>
                    </a:prstGeom>
                    <a:noFill/>
                    <a:ln>
                      <a:noFill/>
                    </a:ln>
                  </pic:spPr>
                </pic:pic>
              </a:graphicData>
            </a:graphic>
          </wp:inline>
        </w:drawing>
      </w:r>
    </w:p>
    <w:p w:rsidR="000332E7" w:rsidRPr="00B1057B" w:rsidRDefault="000332E7" w:rsidP="000332E7">
      <w:pPr>
        <w:pStyle w:val="a"/>
      </w:pPr>
      <w:r w:rsidRPr="00B1057B">
        <w:t>Варианты конструктивного исполнения полупроводниковых выпрямителей.</w:t>
      </w:r>
    </w:p>
    <w:p w:rsidR="00973791" w:rsidRPr="00B1057B" w:rsidRDefault="00973791" w:rsidP="000332E7">
      <w:pPr>
        <w:pStyle w:val="aff5"/>
        <w:rPr>
          <w:snapToGrid w:val="0"/>
          <w:lang w:eastAsia="de-DE"/>
        </w:rPr>
      </w:pPr>
      <w:r w:rsidRPr="00B1057B">
        <w:drawing>
          <wp:inline distT="0" distB="0" distL="0" distR="0" wp14:anchorId="061D8C7D" wp14:editId="36A34A10">
            <wp:extent cx="5943600" cy="3327400"/>
            <wp:effectExtent l="0" t="0" r="0" b="6350"/>
            <wp:docPr id="553" name="Рисунок 553" descr="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2011"/>
                    <pic:cNvPicPr>
                      <a:picLocks noChangeAspect="1" noChangeArrowheads="1"/>
                    </pic:cNvPicPr>
                  </pic:nvPicPr>
                  <pic:blipFill>
                    <a:blip r:embed="rId193">
                      <a:lum bright="4000"/>
                      <a:grayscl/>
                      <a:extLst>
                        <a:ext uri="{28A0092B-C50C-407E-A947-70E740481C1C}">
                          <a14:useLocalDpi xmlns:a14="http://schemas.microsoft.com/office/drawing/2010/main" val="0"/>
                        </a:ext>
                      </a:extLst>
                    </a:blip>
                    <a:srcRect/>
                    <a:stretch>
                      <a:fillRect/>
                    </a:stretch>
                  </pic:blipFill>
                  <pic:spPr bwMode="auto">
                    <a:xfrm>
                      <a:off x="0" y="0"/>
                      <a:ext cx="5943600" cy="3327400"/>
                    </a:xfrm>
                    <a:prstGeom prst="rect">
                      <a:avLst/>
                    </a:prstGeom>
                    <a:noFill/>
                    <a:ln>
                      <a:noFill/>
                    </a:ln>
                  </pic:spPr>
                </pic:pic>
              </a:graphicData>
            </a:graphic>
          </wp:inline>
        </w:drawing>
      </w:r>
    </w:p>
    <w:p w:rsidR="00973791" w:rsidRPr="00B1057B" w:rsidRDefault="00973791" w:rsidP="0087442E">
      <w:pPr>
        <w:rPr>
          <w:iCs/>
          <w:snapToGrid w:val="0"/>
          <w:szCs w:val="28"/>
          <w:lang w:eastAsia="de-DE"/>
        </w:rPr>
      </w:pPr>
    </w:p>
    <w:p w:rsidR="00973791" w:rsidRPr="00B1057B" w:rsidRDefault="00973791" w:rsidP="000332E7">
      <w:r w:rsidRPr="00B1057B">
        <w:t>В верхней части рисунка представлена простейшая выпрямительная схема – однополупериодная, использующая только один полупериод переменного напряжения (схема с общей точкой М1). Ее недостатками являются низкое значение постоянного напряжения и значительные пульсации тока. Указанные недостатки отсутствуют в двухполупериодной мостовой схеме, представленной в нижней части рисунка (схема В2). В этой схеме выходное напряжение формируется из обоих полупериодов входного напряжения за счет прохождения тока через разные плечи моста.</w:t>
      </w:r>
    </w:p>
    <w:p w:rsidR="00973791" w:rsidRPr="00B1057B" w:rsidRDefault="00973791" w:rsidP="000332E7">
      <w:r w:rsidRPr="00B1057B">
        <w:t>Промышленностью выпускаются готовые мостовые выпрямители в виде электронных полупроводниковых приборов.</w:t>
      </w:r>
    </w:p>
    <w:p w:rsidR="00973791" w:rsidRPr="00B1057B" w:rsidRDefault="00973791" w:rsidP="0087442E">
      <w:pPr>
        <w:tabs>
          <w:tab w:val="left" w:pos="6804"/>
          <w:tab w:val="left" w:pos="8789"/>
        </w:tabs>
        <w:spacing w:after="200"/>
        <w:rPr>
          <w:iCs/>
          <w:snapToGrid w:val="0"/>
          <w:szCs w:val="28"/>
          <w:lang w:eastAsia="de-DE"/>
        </w:rPr>
      </w:pPr>
    </w:p>
    <w:tbl>
      <w:tblPr>
        <w:tblStyle w:val="af6"/>
        <w:tblW w:w="5000" w:type="pct"/>
        <w:tblLook w:val="04A0" w:firstRow="1" w:lastRow="0" w:firstColumn="1" w:lastColumn="0" w:noHBand="0" w:noVBand="1"/>
      </w:tblPr>
      <w:tblGrid>
        <w:gridCol w:w="5076"/>
        <w:gridCol w:w="5063"/>
      </w:tblGrid>
      <w:tr w:rsidR="00B1057B" w:rsidRPr="00B1057B" w:rsidTr="000332E7">
        <w:tc>
          <w:tcPr>
            <w:tcW w:w="2503" w:type="pct"/>
          </w:tcPr>
          <w:p w:rsidR="00973791" w:rsidRPr="00B1057B" w:rsidRDefault="00973791" w:rsidP="0087442E">
            <w:pPr>
              <w:tabs>
                <w:tab w:val="left" w:pos="6804"/>
                <w:tab w:val="left" w:pos="8789"/>
              </w:tabs>
              <w:spacing w:after="200"/>
              <w:jc w:val="center"/>
              <w:rPr>
                <w:iCs/>
                <w:snapToGrid w:val="0"/>
                <w:lang w:eastAsia="de-DE"/>
              </w:rPr>
            </w:pPr>
            <w:r w:rsidRPr="00B1057B">
              <w:rPr>
                <w:b/>
              </w:rPr>
              <w:lastRenderedPageBreak/>
              <w:t>Наименование</w:t>
            </w:r>
          </w:p>
        </w:tc>
        <w:tc>
          <w:tcPr>
            <w:tcW w:w="2497" w:type="pct"/>
          </w:tcPr>
          <w:p w:rsidR="00973791" w:rsidRPr="00B1057B" w:rsidRDefault="00973791" w:rsidP="0087442E">
            <w:pPr>
              <w:tabs>
                <w:tab w:val="left" w:pos="6804"/>
                <w:tab w:val="left" w:pos="8789"/>
              </w:tabs>
              <w:spacing w:after="200"/>
              <w:jc w:val="center"/>
              <w:rPr>
                <w:iCs/>
                <w:snapToGrid w:val="0"/>
                <w:lang w:eastAsia="de-DE"/>
              </w:rPr>
            </w:pPr>
            <w:r w:rsidRPr="00B1057B">
              <w:rPr>
                <w:b/>
              </w:rPr>
              <w:t>Условное обозначение</w:t>
            </w:r>
          </w:p>
        </w:tc>
      </w:tr>
      <w:tr w:rsidR="00B1057B" w:rsidRPr="00B1057B" w:rsidTr="000332E7">
        <w:tc>
          <w:tcPr>
            <w:tcW w:w="2503" w:type="pct"/>
          </w:tcPr>
          <w:p w:rsidR="00973791" w:rsidRPr="00B1057B" w:rsidRDefault="00973791" w:rsidP="0016610A">
            <w:pPr>
              <w:spacing w:before="360"/>
            </w:pPr>
            <w:r w:rsidRPr="00B1057B">
              <w:t xml:space="preserve">Провод </w:t>
            </w:r>
          </w:p>
          <w:p w:rsidR="00973791" w:rsidRPr="00B1057B" w:rsidRDefault="00973791" w:rsidP="0016610A">
            <w:pPr>
              <w:spacing w:before="360"/>
            </w:pPr>
            <w:r w:rsidRPr="00B1057B">
              <w:t>Соединение проводов</w:t>
            </w:r>
          </w:p>
          <w:p w:rsidR="00973791" w:rsidRPr="00B1057B" w:rsidRDefault="00973791" w:rsidP="0016610A">
            <w:pPr>
              <w:spacing w:before="360"/>
            </w:pPr>
            <w:r w:rsidRPr="00B1057B">
              <w:t>Ответвление проводов</w:t>
            </w:r>
          </w:p>
          <w:p w:rsidR="0016610A" w:rsidRPr="00B1057B" w:rsidRDefault="0016610A" w:rsidP="0016610A"/>
          <w:p w:rsidR="00973791" w:rsidRPr="00B1057B" w:rsidRDefault="00973791" w:rsidP="0016610A">
            <w:pPr>
              <w:spacing w:before="120"/>
            </w:pPr>
            <w:r w:rsidRPr="00B1057B">
              <w:t>Патрон с электрической лампой</w:t>
            </w:r>
          </w:p>
          <w:p w:rsidR="0016610A" w:rsidRPr="00B1057B" w:rsidRDefault="0016610A" w:rsidP="0016610A"/>
          <w:p w:rsidR="00973791" w:rsidRPr="00B1057B" w:rsidRDefault="00973791" w:rsidP="0016610A">
            <w:pPr>
              <w:spacing w:before="240"/>
            </w:pPr>
            <w:r w:rsidRPr="00B1057B">
              <w:t>Выключатель</w:t>
            </w:r>
          </w:p>
          <w:p w:rsidR="00973791" w:rsidRPr="00B1057B" w:rsidRDefault="00973791" w:rsidP="0016610A">
            <w:pPr>
              <w:spacing w:before="480"/>
            </w:pPr>
            <w:r w:rsidRPr="00B1057B">
              <w:t>Штепсельное соединение разъёмное</w:t>
            </w:r>
          </w:p>
          <w:p w:rsidR="00973791" w:rsidRPr="00B1057B" w:rsidRDefault="00973791" w:rsidP="0016610A">
            <w:pPr>
              <w:spacing w:before="360"/>
            </w:pPr>
            <w:r w:rsidRPr="00B1057B">
              <w:t>Штепсель (штепсельная вилка)</w:t>
            </w:r>
          </w:p>
          <w:p w:rsidR="00973791" w:rsidRPr="00B1057B" w:rsidRDefault="00973791" w:rsidP="0016610A">
            <w:pPr>
              <w:spacing w:before="360"/>
            </w:pPr>
            <w:r w:rsidRPr="00B1057B">
              <w:t>Гнездо (штепсельная розетка)</w:t>
            </w:r>
          </w:p>
          <w:p w:rsidR="00973791" w:rsidRPr="00B1057B" w:rsidRDefault="00973791" w:rsidP="0016610A">
            <w:pPr>
              <w:spacing w:before="360"/>
              <w:rPr>
                <w:iCs/>
                <w:snapToGrid w:val="0"/>
                <w:lang w:eastAsia="de-DE"/>
              </w:rPr>
            </w:pPr>
            <w:r w:rsidRPr="00B1057B">
              <w:rPr>
                <w:iCs/>
                <w:snapToGrid w:val="0"/>
                <w:lang w:eastAsia="de-DE"/>
              </w:rPr>
              <w:t xml:space="preserve">Предохранитель </w:t>
            </w:r>
          </w:p>
        </w:tc>
        <w:tc>
          <w:tcPr>
            <w:tcW w:w="2497" w:type="pct"/>
          </w:tcPr>
          <w:p w:rsidR="00973791" w:rsidRPr="00B1057B" w:rsidRDefault="0016610A" w:rsidP="0087442E">
            <w:pPr>
              <w:tabs>
                <w:tab w:val="left" w:pos="6804"/>
                <w:tab w:val="left" w:pos="8789"/>
              </w:tabs>
              <w:spacing w:after="200"/>
              <w:rPr>
                <w:iCs/>
                <w:snapToGrid w:val="0"/>
                <w:lang w:eastAsia="de-DE"/>
              </w:rPr>
            </w:pPr>
            <w:r w:rsidRPr="00B1057B">
              <w:rPr>
                <w:noProof/>
                <w:lang w:eastAsia="ru-RU"/>
              </w:rPr>
              <w:drawing>
                <wp:anchor distT="0" distB="0" distL="114300" distR="114300" simplePos="0" relativeHeight="251634688" behindDoc="0" locked="0" layoutInCell="1" allowOverlap="1" wp14:anchorId="315D198F" wp14:editId="5BAA634E">
                  <wp:simplePos x="0" y="0"/>
                  <wp:positionH relativeFrom="column">
                    <wp:posOffset>811530</wp:posOffset>
                  </wp:positionH>
                  <wp:positionV relativeFrom="paragraph">
                    <wp:posOffset>1510030</wp:posOffset>
                  </wp:positionV>
                  <wp:extent cx="1377315" cy="533400"/>
                  <wp:effectExtent l="0" t="0" r="0" b="0"/>
                  <wp:wrapThrough wrapText="bothSides">
                    <wp:wrapPolygon edited="0">
                      <wp:start x="0" y="0"/>
                      <wp:lineTo x="0" y="20829"/>
                      <wp:lineTo x="21212" y="20829"/>
                      <wp:lineTo x="21212" y="0"/>
                      <wp:lineTo x="0" y="0"/>
                    </wp:wrapPolygon>
                  </wp:wrapThrough>
                  <wp:docPr id="229" name="Рисунок 229"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44310" b="42964"/>
                          <a:stretch/>
                        </pic:blipFill>
                        <pic:spPr bwMode="auto">
                          <a:xfrm>
                            <a:off x="0" y="0"/>
                            <a:ext cx="1377315"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32640" behindDoc="0" locked="0" layoutInCell="1" allowOverlap="1" wp14:anchorId="32B097CE" wp14:editId="3BBC85F7">
                  <wp:simplePos x="0" y="0"/>
                  <wp:positionH relativeFrom="column">
                    <wp:posOffset>800735</wp:posOffset>
                  </wp:positionH>
                  <wp:positionV relativeFrom="paragraph">
                    <wp:posOffset>945515</wp:posOffset>
                  </wp:positionV>
                  <wp:extent cx="1377315" cy="542925"/>
                  <wp:effectExtent l="0" t="0" r="0" b="9525"/>
                  <wp:wrapThrough wrapText="bothSides">
                    <wp:wrapPolygon edited="0">
                      <wp:start x="0" y="0"/>
                      <wp:lineTo x="0" y="21221"/>
                      <wp:lineTo x="21212" y="21221"/>
                      <wp:lineTo x="21212" y="0"/>
                      <wp:lineTo x="0" y="0"/>
                    </wp:wrapPolygon>
                  </wp:wrapThrough>
                  <wp:docPr id="230" name="Рисунок 230"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28857" b="53190"/>
                          <a:stretch/>
                        </pic:blipFill>
                        <pic:spPr bwMode="auto">
                          <a:xfrm>
                            <a:off x="0" y="0"/>
                            <a:ext cx="1377315" cy="542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30592" behindDoc="0" locked="0" layoutInCell="1" allowOverlap="1" wp14:anchorId="4A6C1D30" wp14:editId="30A886B7">
                  <wp:simplePos x="0" y="0"/>
                  <wp:positionH relativeFrom="margin">
                    <wp:posOffset>829945</wp:posOffset>
                  </wp:positionH>
                  <wp:positionV relativeFrom="paragraph">
                    <wp:posOffset>548005</wp:posOffset>
                  </wp:positionV>
                  <wp:extent cx="1377315" cy="323850"/>
                  <wp:effectExtent l="0" t="0" r="0" b="0"/>
                  <wp:wrapThrough wrapText="bothSides">
                    <wp:wrapPolygon edited="0">
                      <wp:start x="0" y="0"/>
                      <wp:lineTo x="0" y="20329"/>
                      <wp:lineTo x="21212" y="20329"/>
                      <wp:lineTo x="21212" y="0"/>
                      <wp:lineTo x="0" y="0"/>
                    </wp:wrapPolygon>
                  </wp:wrapThrough>
                  <wp:docPr id="231" name="Рисунок 231"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22040" b="70234"/>
                          <a:stretch/>
                        </pic:blipFill>
                        <pic:spPr bwMode="auto">
                          <a:xfrm>
                            <a:off x="0" y="0"/>
                            <a:ext cx="1377315" cy="323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7D3" w:rsidRPr="00B1057B">
              <w:rPr>
                <w:noProof/>
                <w:lang w:eastAsia="ru-RU"/>
              </w:rPr>
              <w:drawing>
                <wp:anchor distT="0" distB="0" distL="114300" distR="114300" simplePos="0" relativeHeight="251644928" behindDoc="0" locked="0" layoutInCell="1" allowOverlap="1" wp14:anchorId="4C44F0DF" wp14:editId="0BD9856A">
                  <wp:simplePos x="0" y="0"/>
                  <wp:positionH relativeFrom="column">
                    <wp:posOffset>857885</wp:posOffset>
                  </wp:positionH>
                  <wp:positionV relativeFrom="paragraph">
                    <wp:posOffset>3949065</wp:posOffset>
                  </wp:positionV>
                  <wp:extent cx="1377315" cy="305435"/>
                  <wp:effectExtent l="0" t="0" r="0" b="0"/>
                  <wp:wrapThrough wrapText="bothSides">
                    <wp:wrapPolygon edited="0">
                      <wp:start x="0" y="0"/>
                      <wp:lineTo x="0" y="20208"/>
                      <wp:lineTo x="21212" y="20208"/>
                      <wp:lineTo x="21212" y="0"/>
                      <wp:lineTo x="0" y="0"/>
                    </wp:wrapPolygon>
                  </wp:wrapThrough>
                  <wp:docPr id="225" name="Рисунок 225"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92713"/>
                          <a:stretch/>
                        </pic:blipFill>
                        <pic:spPr bwMode="auto">
                          <a:xfrm>
                            <a:off x="0" y="0"/>
                            <a:ext cx="1377315" cy="305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7D3" w:rsidRPr="00B1057B">
              <w:rPr>
                <w:noProof/>
                <w:lang w:eastAsia="ru-RU"/>
              </w:rPr>
              <w:drawing>
                <wp:anchor distT="0" distB="0" distL="114300" distR="114300" simplePos="0" relativeHeight="251642880" behindDoc="0" locked="0" layoutInCell="1" allowOverlap="1" wp14:anchorId="32DFE44A" wp14:editId="5245A7E0">
                  <wp:simplePos x="0" y="0"/>
                  <wp:positionH relativeFrom="column">
                    <wp:posOffset>879475</wp:posOffset>
                  </wp:positionH>
                  <wp:positionV relativeFrom="paragraph">
                    <wp:posOffset>3517900</wp:posOffset>
                  </wp:positionV>
                  <wp:extent cx="1377315" cy="457200"/>
                  <wp:effectExtent l="0" t="0" r="0" b="0"/>
                  <wp:wrapThrough wrapText="bothSides">
                    <wp:wrapPolygon edited="0">
                      <wp:start x="0" y="0"/>
                      <wp:lineTo x="0" y="20700"/>
                      <wp:lineTo x="21212" y="20700"/>
                      <wp:lineTo x="21212" y="0"/>
                      <wp:lineTo x="0" y="0"/>
                    </wp:wrapPolygon>
                  </wp:wrapThrough>
                  <wp:docPr id="226" name="Рисунок 226"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82942" b="6150"/>
                          <a:stretch/>
                        </pic:blipFill>
                        <pic:spPr bwMode="auto">
                          <a:xfrm>
                            <a:off x="0" y="0"/>
                            <a:ext cx="1377315"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7D3" w:rsidRPr="00B1057B">
              <w:rPr>
                <w:noProof/>
                <w:lang w:eastAsia="ru-RU"/>
              </w:rPr>
              <w:drawing>
                <wp:anchor distT="0" distB="0" distL="114300" distR="114300" simplePos="0" relativeHeight="251640832" behindDoc="0" locked="0" layoutInCell="1" allowOverlap="1" wp14:anchorId="554610AB" wp14:editId="7BFA5738">
                  <wp:simplePos x="0" y="0"/>
                  <wp:positionH relativeFrom="margin">
                    <wp:posOffset>844550</wp:posOffset>
                  </wp:positionH>
                  <wp:positionV relativeFrom="paragraph">
                    <wp:posOffset>3078480</wp:posOffset>
                  </wp:positionV>
                  <wp:extent cx="1377315" cy="428625"/>
                  <wp:effectExtent l="0" t="0" r="0" b="9525"/>
                  <wp:wrapThrough wrapText="bothSides">
                    <wp:wrapPolygon edited="0">
                      <wp:start x="0" y="0"/>
                      <wp:lineTo x="0" y="21120"/>
                      <wp:lineTo x="21212" y="21120"/>
                      <wp:lineTo x="21212" y="0"/>
                      <wp:lineTo x="0" y="0"/>
                    </wp:wrapPolygon>
                  </wp:wrapThrough>
                  <wp:docPr id="232" name="Рисунок 232"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73852" b="15922"/>
                          <a:stretch/>
                        </pic:blipFill>
                        <pic:spPr bwMode="auto">
                          <a:xfrm>
                            <a:off x="0" y="0"/>
                            <a:ext cx="1377315" cy="428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7D3" w:rsidRPr="00B1057B">
              <w:rPr>
                <w:noProof/>
                <w:lang w:eastAsia="ru-RU"/>
              </w:rPr>
              <w:drawing>
                <wp:anchor distT="0" distB="0" distL="114300" distR="114300" simplePos="0" relativeHeight="251638784" behindDoc="0" locked="0" layoutInCell="1" allowOverlap="1" wp14:anchorId="4DF0FD26" wp14:editId="312C73BF">
                  <wp:simplePos x="0" y="0"/>
                  <wp:positionH relativeFrom="margin">
                    <wp:posOffset>821690</wp:posOffset>
                  </wp:positionH>
                  <wp:positionV relativeFrom="paragraph">
                    <wp:posOffset>2638425</wp:posOffset>
                  </wp:positionV>
                  <wp:extent cx="1377315" cy="447675"/>
                  <wp:effectExtent l="0" t="0" r="0" b="9525"/>
                  <wp:wrapThrough wrapText="bothSides">
                    <wp:wrapPolygon edited="0">
                      <wp:start x="0" y="0"/>
                      <wp:lineTo x="0" y="21140"/>
                      <wp:lineTo x="21212" y="21140"/>
                      <wp:lineTo x="21212" y="0"/>
                      <wp:lineTo x="0" y="0"/>
                    </wp:wrapPolygon>
                  </wp:wrapThrough>
                  <wp:docPr id="227" name="Рисунок 227"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64763" b="24557"/>
                          <a:stretch/>
                        </pic:blipFill>
                        <pic:spPr bwMode="auto">
                          <a:xfrm>
                            <a:off x="0" y="0"/>
                            <a:ext cx="1377315" cy="447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27D3" w:rsidRPr="00B1057B">
              <w:rPr>
                <w:noProof/>
                <w:lang w:eastAsia="ru-RU"/>
              </w:rPr>
              <w:drawing>
                <wp:anchor distT="0" distB="0" distL="114300" distR="114300" simplePos="0" relativeHeight="251636736" behindDoc="0" locked="0" layoutInCell="1" allowOverlap="1" wp14:anchorId="1161312B" wp14:editId="58A7FCBC">
                  <wp:simplePos x="0" y="0"/>
                  <wp:positionH relativeFrom="column">
                    <wp:posOffset>807720</wp:posOffset>
                  </wp:positionH>
                  <wp:positionV relativeFrom="paragraph">
                    <wp:posOffset>2138045</wp:posOffset>
                  </wp:positionV>
                  <wp:extent cx="1377315" cy="533400"/>
                  <wp:effectExtent l="0" t="0" r="0" b="0"/>
                  <wp:wrapThrough wrapText="bothSides">
                    <wp:wrapPolygon edited="0">
                      <wp:start x="0" y="0"/>
                      <wp:lineTo x="0" y="20829"/>
                      <wp:lineTo x="21212" y="20829"/>
                      <wp:lineTo x="21212" y="0"/>
                      <wp:lineTo x="0" y="0"/>
                    </wp:wrapPolygon>
                  </wp:wrapThrough>
                  <wp:docPr id="228" name="Рисунок 228"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54081" b="33193"/>
                          <a:stretch/>
                        </pic:blipFill>
                        <pic:spPr bwMode="auto">
                          <a:xfrm>
                            <a:off x="0" y="0"/>
                            <a:ext cx="1377315" cy="533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73791" w:rsidRPr="00B1057B">
              <w:rPr>
                <w:noProof/>
                <w:lang w:eastAsia="ru-RU"/>
              </w:rPr>
              <w:drawing>
                <wp:anchor distT="0" distB="0" distL="114300" distR="114300" simplePos="0" relativeHeight="251646976" behindDoc="0" locked="0" layoutInCell="1" allowOverlap="1" wp14:anchorId="3F97A864" wp14:editId="3823D3FA">
                  <wp:simplePos x="0" y="0"/>
                  <wp:positionH relativeFrom="column">
                    <wp:posOffset>802640</wp:posOffset>
                  </wp:positionH>
                  <wp:positionV relativeFrom="paragraph">
                    <wp:posOffset>149860</wp:posOffset>
                  </wp:positionV>
                  <wp:extent cx="1377315" cy="342900"/>
                  <wp:effectExtent l="0" t="0" r="0" b="0"/>
                  <wp:wrapThrough wrapText="bothSides">
                    <wp:wrapPolygon edited="0">
                      <wp:start x="0" y="0"/>
                      <wp:lineTo x="0" y="20400"/>
                      <wp:lineTo x="21212" y="20400"/>
                      <wp:lineTo x="21212" y="0"/>
                      <wp:lineTo x="0" y="0"/>
                    </wp:wrapPolygon>
                  </wp:wrapThrough>
                  <wp:docPr id="224" name="Рисунок 224" descr="https://aqua-rmnt.com/wp-content/uploads/2017/03/uslovnye-oboznacheniya-na-elektricheskih-shem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https://aqua-rmnt.com/wp-content/uploads/2017/03/uslovnye-oboznacheniya-na-elektricheskih-shemah.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l="76812" t="15223" b="76596"/>
                          <a:stretch/>
                        </pic:blipFill>
                        <pic:spPr bwMode="auto">
                          <a:xfrm>
                            <a:off x="0" y="0"/>
                            <a:ext cx="1377315" cy="342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0332E7" w:rsidRPr="00B1057B" w:rsidRDefault="000332E7" w:rsidP="0087442E">
      <w:pPr>
        <w:tabs>
          <w:tab w:val="left" w:pos="6804"/>
          <w:tab w:val="left" w:pos="8789"/>
        </w:tabs>
        <w:spacing w:after="200"/>
        <w:rPr>
          <w:iCs/>
          <w:snapToGrid w:val="0"/>
          <w:szCs w:val="28"/>
          <w:lang w:eastAsia="de-DE"/>
        </w:rPr>
      </w:pPr>
    </w:p>
    <w:tbl>
      <w:tblPr>
        <w:tblStyle w:val="af6"/>
        <w:tblW w:w="5000" w:type="pct"/>
        <w:tblLook w:val="04A0" w:firstRow="1" w:lastRow="0" w:firstColumn="1" w:lastColumn="0" w:noHBand="0" w:noVBand="1"/>
      </w:tblPr>
      <w:tblGrid>
        <w:gridCol w:w="5037"/>
        <w:gridCol w:w="5102"/>
      </w:tblGrid>
      <w:tr w:rsidR="00B1057B" w:rsidRPr="00B1057B" w:rsidTr="005C27D3">
        <w:tc>
          <w:tcPr>
            <w:tcW w:w="2484" w:type="pct"/>
          </w:tcPr>
          <w:p w:rsidR="00973791" w:rsidRPr="00B1057B" w:rsidRDefault="00973791" w:rsidP="005C27D3">
            <w:pPr>
              <w:jc w:val="center"/>
              <w:rPr>
                <w:b/>
                <w:iCs/>
                <w:snapToGrid w:val="0"/>
                <w:szCs w:val="28"/>
                <w:lang w:eastAsia="de-DE"/>
              </w:rPr>
            </w:pPr>
            <w:r w:rsidRPr="00B1057B">
              <w:rPr>
                <w:b/>
                <w:iCs/>
                <w:snapToGrid w:val="0"/>
                <w:szCs w:val="28"/>
                <w:lang w:eastAsia="de-DE"/>
              </w:rPr>
              <w:t>Элемент электрической цепи</w:t>
            </w:r>
          </w:p>
        </w:tc>
        <w:tc>
          <w:tcPr>
            <w:tcW w:w="2516" w:type="pct"/>
          </w:tcPr>
          <w:p w:rsidR="00973791" w:rsidRPr="00B1057B" w:rsidRDefault="00973791" w:rsidP="0087442E">
            <w:pPr>
              <w:jc w:val="center"/>
              <w:rPr>
                <w:b/>
                <w:iCs/>
                <w:snapToGrid w:val="0"/>
                <w:szCs w:val="28"/>
                <w:lang w:eastAsia="de-DE"/>
              </w:rPr>
            </w:pPr>
            <w:r w:rsidRPr="00B1057B">
              <w:rPr>
                <w:b/>
                <w:iCs/>
                <w:snapToGrid w:val="0"/>
                <w:szCs w:val="28"/>
                <w:lang w:eastAsia="de-DE"/>
              </w:rPr>
              <w:t>Условное обозначение</w:t>
            </w:r>
          </w:p>
        </w:tc>
      </w:tr>
      <w:tr w:rsidR="00B1057B" w:rsidRPr="00B1057B" w:rsidTr="005C27D3">
        <w:trPr>
          <w:trHeight w:val="6153"/>
        </w:trPr>
        <w:tc>
          <w:tcPr>
            <w:tcW w:w="2484" w:type="pct"/>
          </w:tcPr>
          <w:p w:rsidR="00973791" w:rsidRPr="00B1057B" w:rsidRDefault="00973791" w:rsidP="005C27D3">
            <w:pPr>
              <w:spacing w:before="240" w:after="480"/>
              <w:ind w:firstLine="167"/>
              <w:rPr>
                <w:iCs/>
                <w:snapToGrid w:val="0"/>
                <w:szCs w:val="28"/>
                <w:lang w:eastAsia="de-DE"/>
              </w:rPr>
            </w:pPr>
            <w:r w:rsidRPr="00B1057B">
              <w:rPr>
                <w:iCs/>
                <w:snapToGrid w:val="0"/>
                <w:szCs w:val="28"/>
                <w:lang w:eastAsia="de-DE"/>
              </w:rPr>
              <w:t>Лампа накаливания</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Электрический звонок</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Резистор</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Нагревательный элемент</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Плавкий предохранитель</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Реостат</w:t>
            </w:r>
          </w:p>
          <w:p w:rsidR="00973791" w:rsidRPr="00B1057B" w:rsidRDefault="00973791" w:rsidP="005C27D3">
            <w:pPr>
              <w:spacing w:after="480"/>
              <w:ind w:firstLine="167"/>
              <w:rPr>
                <w:iCs/>
                <w:snapToGrid w:val="0"/>
                <w:szCs w:val="28"/>
                <w:lang w:eastAsia="de-DE"/>
              </w:rPr>
            </w:pPr>
            <w:r w:rsidRPr="00B1057B">
              <w:rPr>
                <w:iCs/>
                <w:snapToGrid w:val="0"/>
                <w:szCs w:val="28"/>
                <w:lang w:eastAsia="de-DE"/>
              </w:rPr>
              <w:t xml:space="preserve">Штемпельное соединение </w:t>
            </w:r>
          </w:p>
          <w:p w:rsidR="00973791" w:rsidRPr="00B1057B" w:rsidRDefault="00973791" w:rsidP="005C27D3">
            <w:pPr>
              <w:spacing w:after="240"/>
              <w:ind w:firstLine="167"/>
              <w:rPr>
                <w:iCs/>
                <w:snapToGrid w:val="0"/>
                <w:szCs w:val="28"/>
                <w:lang w:eastAsia="de-DE"/>
              </w:rPr>
            </w:pPr>
            <w:r w:rsidRPr="00B1057B">
              <w:rPr>
                <w:iCs/>
                <w:snapToGrid w:val="0"/>
                <w:szCs w:val="28"/>
                <w:lang w:eastAsia="de-DE"/>
              </w:rPr>
              <w:t>Кнопка</w:t>
            </w:r>
          </w:p>
        </w:tc>
        <w:tc>
          <w:tcPr>
            <w:tcW w:w="2516" w:type="pct"/>
          </w:tcPr>
          <w:p w:rsidR="00973791" w:rsidRPr="00B1057B" w:rsidRDefault="005C27D3" w:rsidP="0087442E">
            <w:pPr>
              <w:rPr>
                <w:iCs/>
                <w:snapToGrid w:val="0"/>
                <w:szCs w:val="28"/>
                <w:lang w:eastAsia="de-DE"/>
              </w:rPr>
            </w:pPr>
            <w:r w:rsidRPr="00B1057B">
              <w:rPr>
                <w:noProof/>
                <w:lang w:eastAsia="ru-RU"/>
              </w:rPr>
              <w:drawing>
                <wp:anchor distT="0" distB="0" distL="114300" distR="114300" simplePos="0" relativeHeight="251663360" behindDoc="0" locked="0" layoutInCell="1" allowOverlap="1" wp14:anchorId="5187FAE1" wp14:editId="68B07A81">
                  <wp:simplePos x="0" y="0"/>
                  <wp:positionH relativeFrom="column">
                    <wp:posOffset>853440</wp:posOffset>
                  </wp:positionH>
                  <wp:positionV relativeFrom="paragraph">
                    <wp:posOffset>3401060</wp:posOffset>
                  </wp:positionV>
                  <wp:extent cx="1028700" cy="326390"/>
                  <wp:effectExtent l="0" t="0" r="0" b="0"/>
                  <wp:wrapThrough wrapText="bothSides">
                    <wp:wrapPolygon edited="0">
                      <wp:start x="0" y="0"/>
                      <wp:lineTo x="0" y="20171"/>
                      <wp:lineTo x="21200" y="20171"/>
                      <wp:lineTo x="21200" y="0"/>
                      <wp:lineTo x="0" y="0"/>
                    </wp:wrapPolygon>
                  </wp:wrapThrough>
                  <wp:docPr id="237" name="Рисунок 237"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81104" r="19259" b="7783"/>
                          <a:stretch/>
                        </pic:blipFill>
                        <pic:spPr bwMode="auto">
                          <a:xfrm>
                            <a:off x="0" y="0"/>
                            <a:ext cx="1028700" cy="326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61312" behindDoc="0" locked="0" layoutInCell="1" allowOverlap="1" wp14:anchorId="55588EDD" wp14:editId="416D929F">
                  <wp:simplePos x="0" y="0"/>
                  <wp:positionH relativeFrom="column">
                    <wp:posOffset>834390</wp:posOffset>
                  </wp:positionH>
                  <wp:positionV relativeFrom="paragraph">
                    <wp:posOffset>3089910</wp:posOffset>
                  </wp:positionV>
                  <wp:extent cx="1028700" cy="243205"/>
                  <wp:effectExtent l="0" t="0" r="0" b="4445"/>
                  <wp:wrapThrough wrapText="bothSides">
                    <wp:wrapPolygon edited="0">
                      <wp:start x="0" y="0"/>
                      <wp:lineTo x="0" y="20303"/>
                      <wp:lineTo x="21200" y="20303"/>
                      <wp:lineTo x="21200" y="0"/>
                      <wp:lineTo x="0" y="0"/>
                    </wp:wrapPolygon>
                  </wp:wrapThrough>
                  <wp:docPr id="236" name="Рисунок 236"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72355" r="19259" b="19365"/>
                          <a:stretch/>
                        </pic:blipFill>
                        <pic:spPr bwMode="auto">
                          <a:xfrm>
                            <a:off x="0" y="0"/>
                            <a:ext cx="1028700" cy="243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59264" behindDoc="0" locked="0" layoutInCell="1" allowOverlap="1" wp14:anchorId="239EAB8A" wp14:editId="19279571">
                  <wp:simplePos x="0" y="0"/>
                  <wp:positionH relativeFrom="column">
                    <wp:posOffset>834390</wp:posOffset>
                  </wp:positionH>
                  <wp:positionV relativeFrom="paragraph">
                    <wp:posOffset>2546985</wp:posOffset>
                  </wp:positionV>
                  <wp:extent cx="1028700" cy="375285"/>
                  <wp:effectExtent l="0" t="0" r="0" b="5715"/>
                  <wp:wrapThrough wrapText="bothSides">
                    <wp:wrapPolygon edited="0">
                      <wp:start x="0" y="0"/>
                      <wp:lineTo x="0" y="20832"/>
                      <wp:lineTo x="21200" y="20832"/>
                      <wp:lineTo x="21200" y="0"/>
                      <wp:lineTo x="0" y="0"/>
                    </wp:wrapPolygon>
                  </wp:wrapThrough>
                  <wp:docPr id="234" name="Рисунок 234"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59348" r="19259" b="27869"/>
                          <a:stretch/>
                        </pic:blipFill>
                        <pic:spPr bwMode="auto">
                          <a:xfrm>
                            <a:off x="0" y="0"/>
                            <a:ext cx="1028700" cy="375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57216" behindDoc="0" locked="0" layoutInCell="1" allowOverlap="1" wp14:anchorId="1E9CCE65" wp14:editId="00A6B0F7">
                  <wp:simplePos x="0" y="0"/>
                  <wp:positionH relativeFrom="column">
                    <wp:posOffset>815340</wp:posOffset>
                  </wp:positionH>
                  <wp:positionV relativeFrom="paragraph">
                    <wp:posOffset>2137410</wp:posOffset>
                  </wp:positionV>
                  <wp:extent cx="1123950" cy="250190"/>
                  <wp:effectExtent l="0" t="0" r="0" b="0"/>
                  <wp:wrapThrough wrapText="bothSides">
                    <wp:wrapPolygon edited="0">
                      <wp:start x="0" y="0"/>
                      <wp:lineTo x="0" y="19736"/>
                      <wp:lineTo x="21234" y="19736"/>
                      <wp:lineTo x="21234" y="0"/>
                      <wp:lineTo x="0" y="0"/>
                    </wp:wrapPolygon>
                  </wp:wrapThrough>
                  <wp:docPr id="233" name="Рисунок 233"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52490" r="19259" b="39703"/>
                          <a:stretch/>
                        </pic:blipFill>
                        <pic:spPr bwMode="auto">
                          <a:xfrm>
                            <a:off x="0" y="0"/>
                            <a:ext cx="1123950" cy="250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55168" behindDoc="0" locked="0" layoutInCell="1" allowOverlap="1" wp14:anchorId="15DFB705" wp14:editId="427CF2A4">
                  <wp:simplePos x="0" y="0"/>
                  <wp:positionH relativeFrom="column">
                    <wp:posOffset>815340</wp:posOffset>
                  </wp:positionH>
                  <wp:positionV relativeFrom="paragraph">
                    <wp:posOffset>1632585</wp:posOffset>
                  </wp:positionV>
                  <wp:extent cx="1095375" cy="243840"/>
                  <wp:effectExtent l="0" t="0" r="9525" b="3810"/>
                  <wp:wrapThrough wrapText="bothSides">
                    <wp:wrapPolygon edited="0">
                      <wp:start x="0" y="0"/>
                      <wp:lineTo x="0" y="20250"/>
                      <wp:lineTo x="21412" y="20250"/>
                      <wp:lineTo x="21412" y="0"/>
                      <wp:lineTo x="0" y="0"/>
                    </wp:wrapPolygon>
                  </wp:wrapThrough>
                  <wp:docPr id="239" name="Рисунок 239"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45395" r="19259" b="46798"/>
                          <a:stretch/>
                        </pic:blipFill>
                        <pic:spPr bwMode="auto">
                          <a:xfrm>
                            <a:off x="0" y="0"/>
                            <a:ext cx="1095375" cy="243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53120" behindDoc="0" locked="0" layoutInCell="1" allowOverlap="1" wp14:anchorId="4E7548EB" wp14:editId="047B3E89">
                  <wp:simplePos x="0" y="0"/>
                  <wp:positionH relativeFrom="column">
                    <wp:posOffset>862965</wp:posOffset>
                  </wp:positionH>
                  <wp:positionV relativeFrom="paragraph">
                    <wp:posOffset>1070610</wp:posOffset>
                  </wp:positionV>
                  <wp:extent cx="1038225" cy="287020"/>
                  <wp:effectExtent l="0" t="0" r="9525" b="0"/>
                  <wp:wrapThrough wrapText="bothSides">
                    <wp:wrapPolygon edited="0">
                      <wp:start x="0" y="0"/>
                      <wp:lineTo x="0" y="20071"/>
                      <wp:lineTo x="21402" y="20071"/>
                      <wp:lineTo x="21402" y="0"/>
                      <wp:lineTo x="0" y="0"/>
                    </wp:wrapPolygon>
                  </wp:wrapThrough>
                  <wp:docPr id="240" name="Рисунок 240"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36173" r="19259" b="54128"/>
                          <a:stretch/>
                        </pic:blipFill>
                        <pic:spPr bwMode="auto">
                          <a:xfrm>
                            <a:off x="0" y="0"/>
                            <a:ext cx="1038225" cy="287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51072" behindDoc="0" locked="0" layoutInCell="1" allowOverlap="1" wp14:anchorId="071AB51C" wp14:editId="26A2B483">
                  <wp:simplePos x="0" y="0"/>
                  <wp:positionH relativeFrom="column">
                    <wp:posOffset>853440</wp:posOffset>
                  </wp:positionH>
                  <wp:positionV relativeFrom="paragraph">
                    <wp:posOffset>565785</wp:posOffset>
                  </wp:positionV>
                  <wp:extent cx="1066800" cy="367030"/>
                  <wp:effectExtent l="0" t="0" r="0" b="0"/>
                  <wp:wrapThrough wrapText="bothSides">
                    <wp:wrapPolygon edited="0">
                      <wp:start x="0" y="0"/>
                      <wp:lineTo x="0" y="20180"/>
                      <wp:lineTo x="21214" y="20180"/>
                      <wp:lineTo x="21214" y="0"/>
                      <wp:lineTo x="0" y="0"/>
                    </wp:wrapPolygon>
                  </wp:wrapThrough>
                  <wp:docPr id="238" name="Рисунок 238"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26241" r="19259" b="61694"/>
                          <a:stretch/>
                        </pic:blipFill>
                        <pic:spPr bwMode="auto">
                          <a:xfrm>
                            <a:off x="0" y="0"/>
                            <a:ext cx="1066800" cy="367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49024" behindDoc="0" locked="0" layoutInCell="1" allowOverlap="1" wp14:anchorId="4AF3C80D" wp14:editId="054E78FD">
                  <wp:simplePos x="0" y="0"/>
                  <wp:positionH relativeFrom="column">
                    <wp:posOffset>824865</wp:posOffset>
                  </wp:positionH>
                  <wp:positionV relativeFrom="paragraph">
                    <wp:posOffset>108585</wp:posOffset>
                  </wp:positionV>
                  <wp:extent cx="1047750" cy="332105"/>
                  <wp:effectExtent l="0" t="0" r="0" b="0"/>
                  <wp:wrapThrough wrapText="bothSides">
                    <wp:wrapPolygon edited="0">
                      <wp:start x="0" y="0"/>
                      <wp:lineTo x="0" y="19824"/>
                      <wp:lineTo x="21207" y="19824"/>
                      <wp:lineTo x="21207" y="0"/>
                      <wp:lineTo x="0" y="0"/>
                    </wp:wrapPolygon>
                  </wp:wrapThrough>
                  <wp:docPr id="235" name="Рисунок 235" descr="http://edufuture.biz/images/2/20/Tt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http://edufuture.biz/images/2/20/Tt2-2.jpg"/>
                          <pic:cNvPicPr>
                            <a:picLocks noChangeAspect="1" noChangeArrowheads="1"/>
                          </pic:cNvPicPr>
                        </pic:nvPicPr>
                        <pic:blipFill rotWithShape="1">
                          <a:blip r:embed="rId195" cstate="print">
                            <a:extLst>
                              <a:ext uri="{28A0092B-C50C-407E-A947-70E740481C1C}">
                                <a14:useLocalDpi xmlns:a14="http://schemas.microsoft.com/office/drawing/2010/main" val="0"/>
                              </a:ext>
                            </a:extLst>
                          </a:blip>
                          <a:srcRect l="56884" t="15599" r="19259" b="73286"/>
                          <a:stretch/>
                        </pic:blipFill>
                        <pic:spPr bwMode="auto">
                          <a:xfrm>
                            <a:off x="0" y="0"/>
                            <a:ext cx="1047750" cy="332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973791" w:rsidRPr="00B1057B" w:rsidRDefault="00973791" w:rsidP="0087442E">
      <w:pPr>
        <w:tabs>
          <w:tab w:val="left" w:pos="2954"/>
        </w:tabs>
        <w:rPr>
          <w:iCs/>
          <w:snapToGrid w:val="0"/>
          <w:szCs w:val="28"/>
          <w:lang w:eastAsia="de-DE"/>
        </w:rPr>
      </w:pPr>
    </w:p>
    <w:tbl>
      <w:tblPr>
        <w:tblStyle w:val="af6"/>
        <w:tblW w:w="5000" w:type="pct"/>
        <w:tblLook w:val="04A0" w:firstRow="1" w:lastRow="0" w:firstColumn="1" w:lastColumn="0" w:noHBand="0" w:noVBand="1"/>
      </w:tblPr>
      <w:tblGrid>
        <w:gridCol w:w="5497"/>
        <w:gridCol w:w="4642"/>
      </w:tblGrid>
      <w:tr w:rsidR="00B1057B" w:rsidRPr="00B1057B" w:rsidTr="005C27D3">
        <w:tc>
          <w:tcPr>
            <w:tcW w:w="5000" w:type="pct"/>
            <w:gridSpan w:val="2"/>
          </w:tcPr>
          <w:p w:rsidR="00973791" w:rsidRPr="00B1057B" w:rsidRDefault="00973791" w:rsidP="005C27D3">
            <w:pPr>
              <w:spacing w:after="200"/>
              <w:ind w:firstLine="36"/>
              <w:jc w:val="center"/>
              <w:rPr>
                <w:b/>
                <w:iCs/>
                <w:snapToGrid w:val="0"/>
                <w:szCs w:val="28"/>
                <w:lang w:eastAsia="de-DE"/>
              </w:rPr>
            </w:pPr>
            <w:r w:rsidRPr="00B1057B">
              <w:rPr>
                <w:b/>
                <w:iCs/>
                <w:snapToGrid w:val="0"/>
                <w:szCs w:val="28"/>
                <w:lang w:eastAsia="de-DE"/>
              </w:rPr>
              <w:lastRenderedPageBreak/>
              <w:t xml:space="preserve">Условные графические обозначения </w:t>
            </w:r>
            <w:r w:rsidRPr="00B1057B">
              <w:rPr>
                <w:b/>
                <w:iCs/>
                <w:snapToGrid w:val="0"/>
                <w:szCs w:val="28"/>
                <w:lang w:eastAsia="de-DE"/>
              </w:rPr>
              <w:br/>
              <w:t>некоторых элементов электрических схем</w:t>
            </w:r>
          </w:p>
        </w:tc>
      </w:tr>
      <w:tr w:rsidR="00B1057B" w:rsidRPr="00B1057B" w:rsidTr="005C27D3">
        <w:tc>
          <w:tcPr>
            <w:tcW w:w="2711" w:type="pct"/>
          </w:tcPr>
          <w:p w:rsidR="00973791" w:rsidRPr="00B1057B" w:rsidRDefault="00973791" w:rsidP="0087442E">
            <w:pPr>
              <w:spacing w:after="200"/>
              <w:jc w:val="center"/>
              <w:rPr>
                <w:iCs/>
                <w:snapToGrid w:val="0"/>
                <w:szCs w:val="28"/>
                <w:lang w:eastAsia="de-DE"/>
              </w:rPr>
            </w:pPr>
            <w:r w:rsidRPr="00B1057B">
              <w:rPr>
                <w:iCs/>
                <w:snapToGrid w:val="0"/>
                <w:szCs w:val="28"/>
                <w:lang w:eastAsia="de-DE"/>
              </w:rPr>
              <w:t>Наименование</w:t>
            </w:r>
          </w:p>
        </w:tc>
        <w:tc>
          <w:tcPr>
            <w:tcW w:w="2289" w:type="pct"/>
          </w:tcPr>
          <w:p w:rsidR="00973791" w:rsidRPr="00B1057B" w:rsidRDefault="00973791" w:rsidP="0087442E">
            <w:pPr>
              <w:spacing w:after="200"/>
              <w:jc w:val="center"/>
              <w:rPr>
                <w:iCs/>
                <w:snapToGrid w:val="0"/>
                <w:szCs w:val="28"/>
                <w:lang w:eastAsia="de-DE"/>
              </w:rPr>
            </w:pPr>
            <w:r w:rsidRPr="00B1057B">
              <w:rPr>
                <w:iCs/>
                <w:snapToGrid w:val="0"/>
                <w:szCs w:val="28"/>
                <w:lang w:eastAsia="de-DE"/>
              </w:rPr>
              <w:t>Обозначение</w:t>
            </w:r>
          </w:p>
        </w:tc>
      </w:tr>
      <w:tr w:rsidR="00B1057B" w:rsidRPr="00B1057B" w:rsidTr="005C27D3">
        <w:trPr>
          <w:trHeight w:val="8265"/>
        </w:trPr>
        <w:tc>
          <w:tcPr>
            <w:tcW w:w="2711" w:type="pct"/>
          </w:tcPr>
          <w:p w:rsidR="00973791" w:rsidRPr="00B1057B" w:rsidRDefault="00973791" w:rsidP="0087442E">
            <w:pPr>
              <w:spacing w:after="200"/>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Резистор постоянный</w:t>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Резистор переменный</w:t>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Диод</w:t>
            </w:r>
            <w:r w:rsidRPr="00B1057B">
              <w:rPr>
                <w:iCs/>
                <w:snapToGrid w:val="0"/>
                <w:szCs w:val="28"/>
                <w:lang w:eastAsia="de-DE"/>
              </w:rPr>
              <w:tab/>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Конденсатор постоянной ёмкости</w:t>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Предохранитель плавкий</w:t>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Элемент нагревательный</w:t>
            </w:r>
          </w:p>
          <w:p w:rsidR="00973791" w:rsidRPr="00B1057B" w:rsidRDefault="00973791" w:rsidP="00CE0811">
            <w:pPr>
              <w:spacing w:after="200"/>
              <w:ind w:firstLine="185"/>
              <w:rPr>
                <w:iCs/>
                <w:snapToGrid w:val="0"/>
                <w:szCs w:val="28"/>
                <w:lang w:eastAsia="de-DE"/>
              </w:rPr>
            </w:pPr>
          </w:p>
          <w:p w:rsidR="00973791" w:rsidRPr="00B1057B" w:rsidRDefault="00973791" w:rsidP="00CE0811">
            <w:pPr>
              <w:spacing w:after="200"/>
              <w:ind w:firstLine="185"/>
              <w:rPr>
                <w:iCs/>
                <w:snapToGrid w:val="0"/>
                <w:szCs w:val="28"/>
                <w:lang w:eastAsia="de-DE"/>
              </w:rPr>
            </w:pPr>
            <w:r w:rsidRPr="00B1057B">
              <w:rPr>
                <w:iCs/>
                <w:snapToGrid w:val="0"/>
                <w:szCs w:val="28"/>
                <w:lang w:eastAsia="de-DE"/>
              </w:rPr>
              <w:t>Корпус</w:t>
            </w:r>
          </w:p>
          <w:p w:rsidR="00973791" w:rsidRPr="00B1057B" w:rsidRDefault="00973791" w:rsidP="00CE0811">
            <w:pPr>
              <w:spacing w:after="200"/>
              <w:ind w:firstLine="185"/>
              <w:rPr>
                <w:iCs/>
                <w:snapToGrid w:val="0"/>
                <w:szCs w:val="28"/>
                <w:lang w:eastAsia="de-DE"/>
              </w:rPr>
            </w:pPr>
          </w:p>
          <w:p w:rsidR="00973791" w:rsidRPr="00B1057B" w:rsidRDefault="00973791" w:rsidP="005C27D3">
            <w:pPr>
              <w:spacing w:after="200"/>
              <w:ind w:firstLine="185"/>
              <w:rPr>
                <w:iCs/>
                <w:snapToGrid w:val="0"/>
                <w:szCs w:val="28"/>
                <w:lang w:eastAsia="de-DE"/>
              </w:rPr>
            </w:pPr>
            <w:r w:rsidRPr="00B1057B">
              <w:rPr>
                <w:iCs/>
                <w:snapToGrid w:val="0"/>
                <w:szCs w:val="28"/>
                <w:lang w:eastAsia="de-DE"/>
              </w:rPr>
              <w:t>Обмотка добавочных полюсов (токовая)</w:t>
            </w:r>
          </w:p>
        </w:tc>
        <w:tc>
          <w:tcPr>
            <w:tcW w:w="2289" w:type="pct"/>
          </w:tcPr>
          <w:p w:rsidR="00973791" w:rsidRPr="00B1057B" w:rsidRDefault="00973791" w:rsidP="0087442E">
            <w:pPr>
              <w:spacing w:after="200"/>
              <w:rPr>
                <w:iCs/>
                <w:snapToGrid w:val="0"/>
                <w:szCs w:val="28"/>
                <w:lang w:eastAsia="de-DE"/>
              </w:rPr>
            </w:pPr>
            <w:r w:rsidRPr="00B1057B">
              <w:rPr>
                <w:noProof/>
                <w:lang w:eastAsia="ru-RU"/>
              </w:rPr>
              <w:drawing>
                <wp:anchor distT="0" distB="0" distL="114300" distR="114300" simplePos="0" relativeHeight="251665408" behindDoc="0" locked="0" layoutInCell="1" allowOverlap="1" wp14:anchorId="2E84225B" wp14:editId="1E26C97D">
                  <wp:simplePos x="0" y="0"/>
                  <wp:positionH relativeFrom="column">
                    <wp:posOffset>715010</wp:posOffset>
                  </wp:positionH>
                  <wp:positionV relativeFrom="paragraph">
                    <wp:posOffset>113665</wp:posOffset>
                  </wp:positionV>
                  <wp:extent cx="923925" cy="569595"/>
                  <wp:effectExtent l="0" t="0" r="9525" b="1905"/>
                  <wp:wrapThrough wrapText="bothSides">
                    <wp:wrapPolygon edited="0">
                      <wp:start x="0" y="0"/>
                      <wp:lineTo x="0" y="20950"/>
                      <wp:lineTo x="21377" y="20950"/>
                      <wp:lineTo x="21377" y="0"/>
                      <wp:lineTo x="0" y="0"/>
                    </wp:wrapPolygon>
                  </wp:wrapThrough>
                  <wp:docPr id="558" name="Рисунок 558"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l="29646" t="19078" r="50600" b="62397"/>
                          <a:stretch/>
                        </pic:blipFill>
                        <pic:spPr bwMode="auto">
                          <a:xfrm>
                            <a:off x="0" y="0"/>
                            <a:ext cx="923925" cy="569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3791" w:rsidRPr="00B1057B" w:rsidRDefault="005C27D3" w:rsidP="0087442E">
            <w:pPr>
              <w:spacing w:after="200"/>
              <w:rPr>
                <w:iCs/>
                <w:snapToGrid w:val="0"/>
                <w:szCs w:val="28"/>
                <w:lang w:eastAsia="de-DE"/>
              </w:rPr>
            </w:pPr>
            <w:r w:rsidRPr="00B1057B">
              <w:rPr>
                <w:noProof/>
                <w:lang w:eastAsia="ru-RU"/>
              </w:rPr>
              <w:drawing>
                <wp:anchor distT="0" distB="0" distL="114300" distR="114300" simplePos="0" relativeHeight="251679744" behindDoc="0" locked="0" layoutInCell="1" allowOverlap="1" wp14:anchorId="510C7E60" wp14:editId="67590B07">
                  <wp:simplePos x="0" y="0"/>
                  <wp:positionH relativeFrom="page">
                    <wp:posOffset>847090</wp:posOffset>
                  </wp:positionH>
                  <wp:positionV relativeFrom="paragraph">
                    <wp:posOffset>4395470</wp:posOffset>
                  </wp:positionV>
                  <wp:extent cx="962025" cy="440055"/>
                  <wp:effectExtent l="0" t="0" r="9525" b="0"/>
                  <wp:wrapThrough wrapText="bothSides">
                    <wp:wrapPolygon edited="0">
                      <wp:start x="0" y="0"/>
                      <wp:lineTo x="0" y="20571"/>
                      <wp:lineTo x="21386" y="20571"/>
                      <wp:lineTo x="21386" y="0"/>
                      <wp:lineTo x="0" y="0"/>
                    </wp:wrapPolygon>
                  </wp:wrapThrough>
                  <wp:docPr id="551" name="Рисунок 551"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197" cstate="print">
                            <a:extLst>
                              <a:ext uri="{28A0092B-C50C-407E-A947-70E740481C1C}">
                                <a14:useLocalDpi xmlns:a14="http://schemas.microsoft.com/office/drawing/2010/main" val="0"/>
                              </a:ext>
                            </a:extLst>
                          </a:blip>
                          <a:srcRect l="78580" t="81014" r="1206" b="4915"/>
                          <a:stretch/>
                        </pic:blipFill>
                        <pic:spPr bwMode="auto">
                          <a:xfrm>
                            <a:off x="0" y="0"/>
                            <a:ext cx="962025" cy="440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77696" behindDoc="0" locked="0" layoutInCell="1" allowOverlap="1" wp14:anchorId="5E0909CC" wp14:editId="1BC9B36C">
                  <wp:simplePos x="0" y="0"/>
                  <wp:positionH relativeFrom="page">
                    <wp:posOffset>789940</wp:posOffset>
                  </wp:positionH>
                  <wp:positionV relativeFrom="paragraph">
                    <wp:posOffset>3719195</wp:posOffset>
                  </wp:positionV>
                  <wp:extent cx="885825" cy="502285"/>
                  <wp:effectExtent l="0" t="0" r="9525" b="0"/>
                  <wp:wrapThrough wrapText="bothSides">
                    <wp:wrapPolygon edited="0">
                      <wp:start x="0" y="0"/>
                      <wp:lineTo x="0" y="20480"/>
                      <wp:lineTo x="21368" y="20480"/>
                      <wp:lineTo x="21368" y="0"/>
                      <wp:lineTo x="0" y="0"/>
                    </wp:wrapPolygon>
                  </wp:wrapThrough>
                  <wp:docPr id="550" name="Рисунок 550"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l="78580" t="59838" r="1206" b="22720"/>
                          <a:stretch/>
                        </pic:blipFill>
                        <pic:spPr bwMode="auto">
                          <a:xfrm>
                            <a:off x="0" y="0"/>
                            <a:ext cx="885825" cy="502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75648" behindDoc="0" locked="0" layoutInCell="1" allowOverlap="1" wp14:anchorId="23F507AF" wp14:editId="0A348910">
                  <wp:simplePos x="0" y="0"/>
                  <wp:positionH relativeFrom="margin">
                    <wp:posOffset>743585</wp:posOffset>
                  </wp:positionH>
                  <wp:positionV relativeFrom="paragraph">
                    <wp:posOffset>3071495</wp:posOffset>
                  </wp:positionV>
                  <wp:extent cx="819150" cy="509270"/>
                  <wp:effectExtent l="0" t="0" r="0" b="5080"/>
                  <wp:wrapThrough wrapText="bothSides">
                    <wp:wrapPolygon edited="0">
                      <wp:start x="0" y="0"/>
                      <wp:lineTo x="0" y="21007"/>
                      <wp:lineTo x="21098" y="21007"/>
                      <wp:lineTo x="21098" y="0"/>
                      <wp:lineTo x="0" y="0"/>
                    </wp:wrapPolygon>
                  </wp:wrapThrough>
                  <wp:docPr id="547" name="Рисунок 547"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199" cstate="print">
                            <a:extLst>
                              <a:ext uri="{28A0092B-C50C-407E-A947-70E740481C1C}">
                                <a14:useLocalDpi xmlns:a14="http://schemas.microsoft.com/office/drawing/2010/main" val="0"/>
                              </a:ext>
                            </a:extLst>
                          </a:blip>
                          <a:srcRect l="78580" t="38773" r="1206" b="42083"/>
                          <a:stretch/>
                        </pic:blipFill>
                        <pic:spPr bwMode="auto">
                          <a:xfrm>
                            <a:off x="0" y="0"/>
                            <a:ext cx="819150" cy="509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73600" behindDoc="0" locked="0" layoutInCell="1" allowOverlap="1" wp14:anchorId="1C7ADF0A" wp14:editId="30CB4D43">
                  <wp:simplePos x="0" y="0"/>
                  <wp:positionH relativeFrom="page">
                    <wp:posOffset>789940</wp:posOffset>
                  </wp:positionH>
                  <wp:positionV relativeFrom="paragraph">
                    <wp:posOffset>2366645</wp:posOffset>
                  </wp:positionV>
                  <wp:extent cx="914400" cy="526415"/>
                  <wp:effectExtent l="0" t="0" r="0" b="6985"/>
                  <wp:wrapThrough wrapText="bothSides">
                    <wp:wrapPolygon edited="0">
                      <wp:start x="0" y="0"/>
                      <wp:lineTo x="0" y="21105"/>
                      <wp:lineTo x="21150" y="21105"/>
                      <wp:lineTo x="21150" y="0"/>
                      <wp:lineTo x="0" y="0"/>
                    </wp:wrapPolygon>
                  </wp:wrapThrough>
                  <wp:docPr id="546" name="Рисунок 546"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200" cstate="print">
                            <a:extLst>
                              <a:ext uri="{28A0092B-C50C-407E-A947-70E740481C1C}">
                                <a14:useLocalDpi xmlns:a14="http://schemas.microsoft.com/office/drawing/2010/main" val="0"/>
                              </a:ext>
                            </a:extLst>
                          </a:blip>
                          <a:srcRect l="78580" t="18732" r="1206" b="63552"/>
                          <a:stretch/>
                        </pic:blipFill>
                        <pic:spPr bwMode="auto">
                          <a:xfrm>
                            <a:off x="0" y="0"/>
                            <a:ext cx="914400" cy="526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71552" behindDoc="0" locked="0" layoutInCell="1" allowOverlap="1" wp14:anchorId="025FD9E3" wp14:editId="32368513">
                  <wp:simplePos x="0" y="0"/>
                  <wp:positionH relativeFrom="column">
                    <wp:posOffset>781685</wp:posOffset>
                  </wp:positionH>
                  <wp:positionV relativeFrom="paragraph">
                    <wp:posOffset>1737995</wp:posOffset>
                  </wp:positionV>
                  <wp:extent cx="904875" cy="554990"/>
                  <wp:effectExtent l="0" t="0" r="9525" b="0"/>
                  <wp:wrapThrough wrapText="bothSides">
                    <wp:wrapPolygon edited="0">
                      <wp:start x="0" y="0"/>
                      <wp:lineTo x="0" y="20760"/>
                      <wp:lineTo x="21373" y="20760"/>
                      <wp:lineTo x="21373" y="0"/>
                      <wp:lineTo x="0" y="0"/>
                    </wp:wrapPolygon>
                  </wp:wrapThrough>
                  <wp:docPr id="545" name="Рисунок 545"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201" cstate="print">
                            <a:extLst>
                              <a:ext uri="{28A0092B-C50C-407E-A947-70E740481C1C}">
                                <a14:useLocalDpi xmlns:a14="http://schemas.microsoft.com/office/drawing/2010/main" val="0"/>
                              </a:ext>
                            </a:extLst>
                          </a:blip>
                          <a:srcRect l="29584" t="79203" r="50334" b="2065"/>
                          <a:stretch/>
                        </pic:blipFill>
                        <pic:spPr bwMode="auto">
                          <a:xfrm>
                            <a:off x="0" y="0"/>
                            <a:ext cx="904875" cy="554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69504" behindDoc="0" locked="0" layoutInCell="1" allowOverlap="1" wp14:anchorId="709BF8CD" wp14:editId="2AA4CB95">
                  <wp:simplePos x="0" y="0"/>
                  <wp:positionH relativeFrom="column">
                    <wp:posOffset>657860</wp:posOffset>
                  </wp:positionH>
                  <wp:positionV relativeFrom="paragraph">
                    <wp:posOffset>1099820</wp:posOffset>
                  </wp:positionV>
                  <wp:extent cx="962025" cy="593090"/>
                  <wp:effectExtent l="0" t="0" r="9525" b="0"/>
                  <wp:wrapThrough wrapText="bothSides">
                    <wp:wrapPolygon edited="0">
                      <wp:start x="0" y="0"/>
                      <wp:lineTo x="0" y="20814"/>
                      <wp:lineTo x="21386" y="20814"/>
                      <wp:lineTo x="21386" y="0"/>
                      <wp:lineTo x="0" y="0"/>
                    </wp:wrapPolygon>
                  </wp:wrapThrough>
                  <wp:docPr id="544" name="Рисунок 544"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196" cstate="print">
                            <a:extLst>
                              <a:ext uri="{28A0092B-C50C-407E-A947-70E740481C1C}">
                                <a14:useLocalDpi xmlns:a14="http://schemas.microsoft.com/office/drawing/2010/main" val="0"/>
                              </a:ext>
                            </a:extLst>
                          </a:blip>
                          <a:srcRect l="28916" t="58842" r="50469" b="21806"/>
                          <a:stretch/>
                        </pic:blipFill>
                        <pic:spPr bwMode="auto">
                          <a:xfrm>
                            <a:off x="0" y="0"/>
                            <a:ext cx="962025" cy="5930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057B">
              <w:rPr>
                <w:noProof/>
                <w:lang w:eastAsia="ru-RU"/>
              </w:rPr>
              <w:drawing>
                <wp:anchor distT="0" distB="0" distL="114300" distR="114300" simplePos="0" relativeHeight="251667456" behindDoc="0" locked="0" layoutInCell="1" allowOverlap="1" wp14:anchorId="0F22D764" wp14:editId="46ADDD03">
                  <wp:simplePos x="0" y="0"/>
                  <wp:positionH relativeFrom="page">
                    <wp:posOffset>751840</wp:posOffset>
                  </wp:positionH>
                  <wp:positionV relativeFrom="paragraph">
                    <wp:posOffset>423545</wp:posOffset>
                  </wp:positionV>
                  <wp:extent cx="962025" cy="572135"/>
                  <wp:effectExtent l="0" t="0" r="9525" b="0"/>
                  <wp:wrapThrough wrapText="bothSides">
                    <wp:wrapPolygon edited="0">
                      <wp:start x="0" y="0"/>
                      <wp:lineTo x="0" y="20857"/>
                      <wp:lineTo x="21386" y="20857"/>
                      <wp:lineTo x="21386" y="0"/>
                      <wp:lineTo x="0" y="0"/>
                    </wp:wrapPolygon>
                  </wp:wrapThrough>
                  <wp:docPr id="542" name="Рисунок 542" descr="https://arhivurokov.ru/multiurok/6/3/c/63c18e5cbad69649bed47ef3c45b2a910b912db6/laboratornaia-rabota-po-distsiplinie-inzhieniern-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https://arhivurokov.ru/multiurok/6/3/c/63c18e5cbad69649bed47ef3c45b2a910b912db6/laboratornaia-rabota-po-distsiplinie-inzhieniern-1_2.png"/>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l="29317" t="38685" r="50200" b="42783"/>
                          <a:stretch/>
                        </pic:blipFill>
                        <pic:spPr bwMode="auto">
                          <a:xfrm>
                            <a:off x="0" y="0"/>
                            <a:ext cx="962025" cy="572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973791" w:rsidRPr="00B1057B" w:rsidRDefault="00973791" w:rsidP="0087442E">
      <w:pPr>
        <w:spacing w:after="200"/>
        <w:rPr>
          <w:noProof/>
        </w:rPr>
      </w:pPr>
    </w:p>
    <w:tbl>
      <w:tblPr>
        <w:tblStyle w:val="af6"/>
        <w:tblW w:w="0" w:type="auto"/>
        <w:tblLook w:val="04A0" w:firstRow="1" w:lastRow="0" w:firstColumn="1" w:lastColumn="0" w:noHBand="0" w:noVBand="1"/>
      </w:tblPr>
      <w:tblGrid>
        <w:gridCol w:w="2536"/>
        <w:gridCol w:w="2528"/>
        <w:gridCol w:w="2566"/>
        <w:gridCol w:w="2509"/>
      </w:tblGrid>
      <w:tr w:rsidR="00B1057B" w:rsidRPr="00B1057B" w:rsidTr="006B5B1D">
        <w:tc>
          <w:tcPr>
            <w:tcW w:w="10479" w:type="dxa"/>
            <w:gridSpan w:val="4"/>
          </w:tcPr>
          <w:p w:rsidR="00973791" w:rsidRPr="00B1057B" w:rsidRDefault="00973791" w:rsidP="005C27D3">
            <w:pPr>
              <w:spacing w:after="0"/>
              <w:ind w:firstLine="0"/>
              <w:jc w:val="center"/>
              <w:rPr>
                <w:b/>
                <w:noProof/>
                <w:szCs w:val="28"/>
              </w:rPr>
            </w:pPr>
            <w:r w:rsidRPr="00B1057B">
              <w:rPr>
                <w:b/>
                <w:noProof/>
                <w:szCs w:val="28"/>
              </w:rPr>
              <w:t xml:space="preserve">Множители и приставки для образования </w:t>
            </w:r>
            <w:r w:rsidRPr="00B1057B">
              <w:rPr>
                <w:b/>
                <w:noProof/>
                <w:szCs w:val="28"/>
              </w:rPr>
              <w:br/>
              <w:t>десятичных кратных и дольных единиц</w:t>
            </w:r>
          </w:p>
        </w:tc>
      </w:tr>
      <w:tr w:rsidR="00B1057B" w:rsidRPr="00B1057B" w:rsidTr="006B5B1D">
        <w:tc>
          <w:tcPr>
            <w:tcW w:w="2619" w:type="dxa"/>
            <w:vMerge w:val="restart"/>
          </w:tcPr>
          <w:p w:rsidR="00973791" w:rsidRPr="00B1057B" w:rsidRDefault="00973791" w:rsidP="005C27D3">
            <w:pPr>
              <w:spacing w:after="0"/>
              <w:jc w:val="center"/>
              <w:rPr>
                <w:noProof/>
                <w:szCs w:val="28"/>
              </w:rPr>
            </w:pPr>
            <w:r w:rsidRPr="00B1057B">
              <w:rPr>
                <w:noProof/>
                <w:szCs w:val="28"/>
              </w:rPr>
              <w:t>Множитель</w:t>
            </w:r>
          </w:p>
        </w:tc>
        <w:tc>
          <w:tcPr>
            <w:tcW w:w="2620" w:type="dxa"/>
            <w:vMerge w:val="restart"/>
          </w:tcPr>
          <w:p w:rsidR="00973791" w:rsidRPr="00B1057B" w:rsidRDefault="00973791" w:rsidP="005C27D3">
            <w:pPr>
              <w:spacing w:after="0"/>
              <w:jc w:val="center"/>
              <w:rPr>
                <w:noProof/>
                <w:szCs w:val="28"/>
              </w:rPr>
            </w:pPr>
            <w:r w:rsidRPr="00B1057B">
              <w:rPr>
                <w:noProof/>
                <w:szCs w:val="28"/>
              </w:rPr>
              <w:t>Приставка</w:t>
            </w:r>
          </w:p>
        </w:tc>
        <w:tc>
          <w:tcPr>
            <w:tcW w:w="5240" w:type="dxa"/>
            <w:gridSpan w:val="2"/>
          </w:tcPr>
          <w:p w:rsidR="00973791" w:rsidRPr="00B1057B" w:rsidRDefault="00973791" w:rsidP="005C27D3">
            <w:pPr>
              <w:spacing w:after="0"/>
              <w:jc w:val="center"/>
              <w:rPr>
                <w:noProof/>
                <w:szCs w:val="28"/>
              </w:rPr>
            </w:pPr>
            <w:r w:rsidRPr="00B1057B">
              <w:rPr>
                <w:noProof/>
                <w:szCs w:val="28"/>
              </w:rPr>
              <w:t>Обозначение</w:t>
            </w:r>
          </w:p>
        </w:tc>
      </w:tr>
      <w:tr w:rsidR="00B1057B" w:rsidRPr="00B1057B" w:rsidTr="006B5B1D">
        <w:tc>
          <w:tcPr>
            <w:tcW w:w="2619" w:type="dxa"/>
            <w:vMerge/>
          </w:tcPr>
          <w:p w:rsidR="00973791" w:rsidRPr="00B1057B" w:rsidRDefault="00973791" w:rsidP="005C27D3">
            <w:pPr>
              <w:spacing w:after="0"/>
              <w:jc w:val="center"/>
              <w:rPr>
                <w:noProof/>
                <w:szCs w:val="28"/>
              </w:rPr>
            </w:pPr>
          </w:p>
        </w:tc>
        <w:tc>
          <w:tcPr>
            <w:tcW w:w="2620" w:type="dxa"/>
            <w:vMerge/>
          </w:tcPr>
          <w:p w:rsidR="00973791" w:rsidRPr="00B1057B" w:rsidRDefault="00973791" w:rsidP="005C27D3">
            <w:pPr>
              <w:spacing w:after="0"/>
              <w:jc w:val="center"/>
              <w:rPr>
                <w:noProof/>
                <w:szCs w:val="28"/>
              </w:rPr>
            </w:pPr>
          </w:p>
        </w:tc>
        <w:tc>
          <w:tcPr>
            <w:tcW w:w="2620" w:type="dxa"/>
          </w:tcPr>
          <w:p w:rsidR="00973791" w:rsidRPr="00B1057B" w:rsidRDefault="00973791" w:rsidP="005C27D3">
            <w:pPr>
              <w:spacing w:after="0"/>
              <w:jc w:val="center"/>
              <w:rPr>
                <w:noProof/>
                <w:szCs w:val="28"/>
              </w:rPr>
            </w:pPr>
            <w:r w:rsidRPr="00B1057B">
              <w:rPr>
                <w:noProof/>
                <w:szCs w:val="28"/>
              </w:rPr>
              <w:t>международное</w:t>
            </w:r>
          </w:p>
        </w:tc>
        <w:tc>
          <w:tcPr>
            <w:tcW w:w="2620" w:type="dxa"/>
          </w:tcPr>
          <w:p w:rsidR="00973791" w:rsidRPr="00B1057B" w:rsidRDefault="00973791" w:rsidP="005C27D3">
            <w:pPr>
              <w:spacing w:after="0"/>
              <w:jc w:val="center"/>
              <w:rPr>
                <w:noProof/>
                <w:szCs w:val="28"/>
              </w:rPr>
            </w:pPr>
            <w:r w:rsidRPr="00B1057B">
              <w:rPr>
                <w:noProof/>
                <w:szCs w:val="28"/>
              </w:rPr>
              <w:t>русское</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24</w:t>
            </w:r>
          </w:p>
        </w:tc>
        <w:tc>
          <w:tcPr>
            <w:tcW w:w="2620" w:type="dxa"/>
          </w:tcPr>
          <w:p w:rsidR="00973791" w:rsidRPr="00B1057B" w:rsidRDefault="00973791" w:rsidP="005C27D3">
            <w:pPr>
              <w:spacing w:after="0"/>
              <w:jc w:val="center"/>
              <w:rPr>
                <w:noProof/>
                <w:szCs w:val="28"/>
              </w:rPr>
            </w:pPr>
            <w:r w:rsidRPr="00B1057B">
              <w:rPr>
                <w:noProof/>
                <w:szCs w:val="28"/>
              </w:rPr>
              <w:t>иотта</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Y</w:t>
            </w:r>
          </w:p>
        </w:tc>
        <w:tc>
          <w:tcPr>
            <w:tcW w:w="2620" w:type="dxa"/>
          </w:tcPr>
          <w:p w:rsidR="00973791" w:rsidRPr="00B1057B" w:rsidRDefault="00973791" w:rsidP="005C27D3">
            <w:pPr>
              <w:spacing w:after="0"/>
              <w:jc w:val="center"/>
              <w:rPr>
                <w:noProof/>
                <w:szCs w:val="28"/>
              </w:rPr>
            </w:pPr>
            <w:r w:rsidRPr="00B1057B">
              <w:rPr>
                <w:noProof/>
                <w:szCs w:val="28"/>
              </w:rPr>
              <w:t>И</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21</w:t>
            </w:r>
          </w:p>
        </w:tc>
        <w:tc>
          <w:tcPr>
            <w:tcW w:w="2620" w:type="dxa"/>
          </w:tcPr>
          <w:p w:rsidR="00973791" w:rsidRPr="00B1057B" w:rsidRDefault="00973791" w:rsidP="005C27D3">
            <w:pPr>
              <w:spacing w:after="0"/>
              <w:jc w:val="center"/>
              <w:rPr>
                <w:noProof/>
                <w:szCs w:val="28"/>
              </w:rPr>
            </w:pPr>
            <w:r w:rsidRPr="00B1057B">
              <w:rPr>
                <w:noProof/>
                <w:szCs w:val="28"/>
              </w:rPr>
              <w:t>зетта</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Z</w:t>
            </w:r>
          </w:p>
        </w:tc>
        <w:tc>
          <w:tcPr>
            <w:tcW w:w="2620" w:type="dxa"/>
          </w:tcPr>
          <w:p w:rsidR="00973791" w:rsidRPr="00B1057B" w:rsidRDefault="00973791" w:rsidP="005C27D3">
            <w:pPr>
              <w:spacing w:after="0"/>
              <w:jc w:val="center"/>
              <w:rPr>
                <w:noProof/>
                <w:szCs w:val="28"/>
              </w:rPr>
            </w:pPr>
            <w:r w:rsidRPr="00B1057B">
              <w:rPr>
                <w:noProof/>
                <w:szCs w:val="28"/>
              </w:rPr>
              <w:t>З</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18</w:t>
            </w:r>
          </w:p>
        </w:tc>
        <w:tc>
          <w:tcPr>
            <w:tcW w:w="2620" w:type="dxa"/>
          </w:tcPr>
          <w:p w:rsidR="00973791" w:rsidRPr="00B1057B" w:rsidRDefault="00973791" w:rsidP="005C27D3">
            <w:pPr>
              <w:spacing w:after="0"/>
              <w:jc w:val="center"/>
              <w:rPr>
                <w:noProof/>
                <w:szCs w:val="28"/>
              </w:rPr>
            </w:pPr>
            <w:r w:rsidRPr="00B1057B">
              <w:rPr>
                <w:noProof/>
                <w:szCs w:val="28"/>
              </w:rPr>
              <w:t xml:space="preserve">экса </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E</w:t>
            </w:r>
          </w:p>
        </w:tc>
        <w:tc>
          <w:tcPr>
            <w:tcW w:w="2620" w:type="dxa"/>
          </w:tcPr>
          <w:p w:rsidR="00973791" w:rsidRPr="00B1057B" w:rsidRDefault="00973791" w:rsidP="005C27D3">
            <w:pPr>
              <w:spacing w:after="0"/>
              <w:jc w:val="center"/>
              <w:rPr>
                <w:noProof/>
                <w:szCs w:val="28"/>
              </w:rPr>
            </w:pPr>
            <w:r w:rsidRPr="00B1057B">
              <w:rPr>
                <w:noProof/>
                <w:szCs w:val="28"/>
              </w:rPr>
              <w:t>Э</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15</w:t>
            </w:r>
          </w:p>
        </w:tc>
        <w:tc>
          <w:tcPr>
            <w:tcW w:w="2620" w:type="dxa"/>
          </w:tcPr>
          <w:p w:rsidR="00973791" w:rsidRPr="00B1057B" w:rsidRDefault="00973791" w:rsidP="005C27D3">
            <w:pPr>
              <w:spacing w:after="0"/>
              <w:jc w:val="center"/>
              <w:rPr>
                <w:noProof/>
                <w:szCs w:val="28"/>
              </w:rPr>
            </w:pPr>
            <w:r w:rsidRPr="00B1057B">
              <w:rPr>
                <w:noProof/>
                <w:szCs w:val="28"/>
              </w:rPr>
              <w:t xml:space="preserve">пета </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P</w:t>
            </w:r>
          </w:p>
        </w:tc>
        <w:tc>
          <w:tcPr>
            <w:tcW w:w="2620" w:type="dxa"/>
          </w:tcPr>
          <w:p w:rsidR="00973791" w:rsidRPr="00B1057B" w:rsidRDefault="00973791" w:rsidP="005C27D3">
            <w:pPr>
              <w:spacing w:after="0"/>
              <w:jc w:val="center"/>
              <w:rPr>
                <w:noProof/>
                <w:szCs w:val="28"/>
              </w:rPr>
            </w:pPr>
            <w:r w:rsidRPr="00B1057B">
              <w:rPr>
                <w:noProof/>
                <w:szCs w:val="28"/>
              </w:rPr>
              <w:t>П</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12</w:t>
            </w:r>
          </w:p>
        </w:tc>
        <w:tc>
          <w:tcPr>
            <w:tcW w:w="2620" w:type="dxa"/>
          </w:tcPr>
          <w:p w:rsidR="00973791" w:rsidRPr="00B1057B" w:rsidRDefault="00973791" w:rsidP="005C27D3">
            <w:pPr>
              <w:spacing w:after="0"/>
              <w:jc w:val="center"/>
              <w:rPr>
                <w:noProof/>
                <w:szCs w:val="28"/>
              </w:rPr>
            </w:pPr>
            <w:r w:rsidRPr="00B1057B">
              <w:rPr>
                <w:noProof/>
                <w:szCs w:val="28"/>
              </w:rPr>
              <w:t>тера</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T</w:t>
            </w:r>
          </w:p>
        </w:tc>
        <w:tc>
          <w:tcPr>
            <w:tcW w:w="2620" w:type="dxa"/>
          </w:tcPr>
          <w:p w:rsidR="00973791" w:rsidRPr="00B1057B" w:rsidRDefault="00973791" w:rsidP="005C27D3">
            <w:pPr>
              <w:spacing w:after="0"/>
              <w:jc w:val="center"/>
              <w:rPr>
                <w:noProof/>
                <w:szCs w:val="28"/>
              </w:rPr>
            </w:pPr>
            <w:r w:rsidRPr="00B1057B">
              <w:rPr>
                <w:noProof/>
                <w:szCs w:val="28"/>
              </w:rPr>
              <w:t>Т</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9</w:t>
            </w:r>
          </w:p>
        </w:tc>
        <w:tc>
          <w:tcPr>
            <w:tcW w:w="2620" w:type="dxa"/>
          </w:tcPr>
          <w:p w:rsidR="00973791" w:rsidRPr="00B1057B" w:rsidRDefault="00973791" w:rsidP="005C27D3">
            <w:pPr>
              <w:spacing w:after="0"/>
              <w:jc w:val="center"/>
              <w:rPr>
                <w:noProof/>
                <w:szCs w:val="28"/>
              </w:rPr>
            </w:pPr>
            <w:r w:rsidRPr="00B1057B">
              <w:rPr>
                <w:noProof/>
                <w:szCs w:val="28"/>
              </w:rPr>
              <w:t xml:space="preserve">гига </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G</w:t>
            </w:r>
          </w:p>
        </w:tc>
        <w:tc>
          <w:tcPr>
            <w:tcW w:w="2620" w:type="dxa"/>
          </w:tcPr>
          <w:p w:rsidR="00973791" w:rsidRPr="00B1057B" w:rsidRDefault="00973791" w:rsidP="005C27D3">
            <w:pPr>
              <w:spacing w:after="0"/>
              <w:jc w:val="center"/>
              <w:rPr>
                <w:noProof/>
                <w:szCs w:val="28"/>
              </w:rPr>
            </w:pPr>
            <w:r w:rsidRPr="00B1057B">
              <w:rPr>
                <w:noProof/>
                <w:szCs w:val="28"/>
              </w:rPr>
              <w:t>Г</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6</w:t>
            </w:r>
          </w:p>
        </w:tc>
        <w:tc>
          <w:tcPr>
            <w:tcW w:w="2620" w:type="dxa"/>
          </w:tcPr>
          <w:p w:rsidR="00973791" w:rsidRPr="00B1057B" w:rsidRDefault="00973791" w:rsidP="005C27D3">
            <w:pPr>
              <w:spacing w:after="0"/>
              <w:jc w:val="center"/>
              <w:rPr>
                <w:noProof/>
                <w:szCs w:val="28"/>
              </w:rPr>
            </w:pPr>
            <w:r w:rsidRPr="00B1057B">
              <w:rPr>
                <w:noProof/>
                <w:szCs w:val="28"/>
              </w:rPr>
              <w:t xml:space="preserve">мега </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M</w:t>
            </w:r>
          </w:p>
        </w:tc>
        <w:tc>
          <w:tcPr>
            <w:tcW w:w="2620" w:type="dxa"/>
          </w:tcPr>
          <w:p w:rsidR="00973791" w:rsidRPr="00B1057B" w:rsidRDefault="00973791" w:rsidP="005C27D3">
            <w:pPr>
              <w:spacing w:after="0"/>
              <w:jc w:val="center"/>
              <w:rPr>
                <w:noProof/>
                <w:szCs w:val="28"/>
              </w:rPr>
            </w:pPr>
            <w:r w:rsidRPr="00B1057B">
              <w:rPr>
                <w:noProof/>
                <w:szCs w:val="28"/>
              </w:rPr>
              <w:t>М</w:t>
            </w:r>
          </w:p>
        </w:tc>
      </w:tr>
      <w:tr w:rsidR="00B1057B" w:rsidRPr="00B1057B" w:rsidTr="006B5B1D">
        <w:tc>
          <w:tcPr>
            <w:tcW w:w="2619" w:type="dxa"/>
          </w:tcPr>
          <w:p w:rsidR="00973791" w:rsidRPr="00B1057B" w:rsidRDefault="00973791" w:rsidP="005C27D3">
            <w:pPr>
              <w:spacing w:after="0"/>
              <w:jc w:val="center"/>
              <w:rPr>
                <w:noProof/>
                <w:szCs w:val="28"/>
                <w:vertAlign w:val="superscript"/>
              </w:rPr>
            </w:pPr>
            <w:r w:rsidRPr="00B1057B">
              <w:rPr>
                <w:noProof/>
                <w:szCs w:val="28"/>
              </w:rPr>
              <w:t>10</w:t>
            </w:r>
            <w:r w:rsidRPr="00B1057B">
              <w:rPr>
                <w:noProof/>
                <w:szCs w:val="28"/>
                <w:vertAlign w:val="superscript"/>
              </w:rPr>
              <w:t>3</w:t>
            </w:r>
          </w:p>
        </w:tc>
        <w:tc>
          <w:tcPr>
            <w:tcW w:w="2620" w:type="dxa"/>
          </w:tcPr>
          <w:p w:rsidR="00973791" w:rsidRPr="00B1057B" w:rsidRDefault="00973791" w:rsidP="005C27D3">
            <w:pPr>
              <w:spacing w:after="0"/>
              <w:jc w:val="center"/>
              <w:rPr>
                <w:noProof/>
                <w:szCs w:val="28"/>
              </w:rPr>
            </w:pPr>
            <w:r w:rsidRPr="00B1057B">
              <w:rPr>
                <w:noProof/>
                <w:szCs w:val="28"/>
              </w:rPr>
              <w:t xml:space="preserve">кило </w:t>
            </w:r>
          </w:p>
        </w:tc>
        <w:tc>
          <w:tcPr>
            <w:tcW w:w="2620" w:type="dxa"/>
          </w:tcPr>
          <w:p w:rsidR="00973791" w:rsidRPr="00B1057B" w:rsidRDefault="00973791" w:rsidP="005C27D3">
            <w:pPr>
              <w:spacing w:after="0"/>
              <w:jc w:val="center"/>
              <w:rPr>
                <w:noProof/>
                <w:szCs w:val="28"/>
                <w:lang w:val="en-US"/>
              </w:rPr>
            </w:pPr>
            <w:r w:rsidRPr="00B1057B">
              <w:rPr>
                <w:noProof/>
                <w:szCs w:val="28"/>
                <w:lang w:val="en-US"/>
              </w:rPr>
              <w:t>k</w:t>
            </w:r>
          </w:p>
        </w:tc>
        <w:tc>
          <w:tcPr>
            <w:tcW w:w="2620" w:type="dxa"/>
          </w:tcPr>
          <w:p w:rsidR="00973791" w:rsidRPr="00B1057B" w:rsidRDefault="00973791" w:rsidP="005C27D3">
            <w:pPr>
              <w:spacing w:after="0"/>
              <w:jc w:val="center"/>
              <w:rPr>
                <w:noProof/>
                <w:szCs w:val="28"/>
              </w:rPr>
            </w:pPr>
            <w:r w:rsidRPr="00B1057B">
              <w:rPr>
                <w:noProof/>
                <w:szCs w:val="28"/>
              </w:rPr>
              <w:t>к</w:t>
            </w:r>
          </w:p>
        </w:tc>
      </w:tr>
    </w:tbl>
    <w:p w:rsidR="00973791" w:rsidRPr="00B1057B" w:rsidRDefault="00973791" w:rsidP="0087442E">
      <w:pPr>
        <w:rPr>
          <w:noProof/>
        </w:rPr>
      </w:pPr>
    </w:p>
    <w:p w:rsidR="00D15DAD" w:rsidRPr="00B1057B" w:rsidRDefault="00D15DAD" w:rsidP="001E2F0C">
      <w:pPr>
        <w:sectPr w:rsidR="00D15DAD" w:rsidRPr="00B1057B" w:rsidSect="0077373B">
          <w:footerReference w:type="default" r:id="rId203"/>
          <w:footnotePr>
            <w:pos w:val="beneathText"/>
          </w:footnotePr>
          <w:type w:val="continuous"/>
          <w:pgSz w:w="11905" w:h="16837"/>
          <w:pgMar w:top="539" w:right="848" w:bottom="851" w:left="1134" w:header="720" w:footer="709" w:gutter="0"/>
          <w:cols w:space="720"/>
          <w:titlePg/>
          <w:docGrid w:linePitch="381"/>
        </w:sectPr>
      </w:pPr>
    </w:p>
    <w:bookmarkEnd w:id="0"/>
    <w:p w:rsidR="00750601" w:rsidRPr="00B1057B" w:rsidRDefault="00750601" w:rsidP="0087442E">
      <w:pPr>
        <w:ind w:firstLine="851"/>
        <w:jc w:val="left"/>
      </w:pPr>
    </w:p>
    <w:p w:rsidR="00306BEA" w:rsidRPr="00B1057B" w:rsidRDefault="00306BEA" w:rsidP="0087442E">
      <w:pPr>
        <w:ind w:firstLine="0"/>
        <w:jc w:val="left"/>
      </w:pPr>
      <w:r w:rsidRPr="00B1057B">
        <w:t>Для чего?</w:t>
      </w:r>
      <w:r w:rsidRPr="00B1057B">
        <w:tab/>
      </w:r>
      <w:r w:rsidRPr="00B1057B">
        <w:tab/>
      </w:r>
      <w:r w:rsidRPr="00B1057B">
        <w:tab/>
        <w:t>Цель, задачи</w:t>
      </w:r>
    </w:p>
    <w:p w:rsidR="00306BEA" w:rsidRPr="00B1057B" w:rsidRDefault="00306BEA" w:rsidP="0087442E">
      <w:pPr>
        <w:ind w:firstLine="0"/>
        <w:jc w:val="left"/>
      </w:pPr>
      <w:r w:rsidRPr="00B1057B">
        <w:t>Кто?</w:t>
      </w:r>
      <w:r w:rsidRPr="00B1057B">
        <w:tab/>
      </w:r>
      <w:r w:rsidRPr="00B1057B">
        <w:tab/>
      </w:r>
      <w:r w:rsidRPr="00B1057B">
        <w:tab/>
      </w:r>
      <w:r w:rsidRPr="00B1057B">
        <w:tab/>
        <w:t>Исполнитель</w:t>
      </w:r>
      <w:r w:rsidRPr="00B1057B">
        <w:tab/>
      </w:r>
      <w:r w:rsidRPr="00B1057B">
        <w:tab/>
      </w:r>
      <w:r w:rsidRPr="00B1057B">
        <w:tab/>
      </w:r>
      <w:r w:rsidRPr="00B1057B">
        <w:tab/>
        <w:t>Квалификация</w:t>
      </w:r>
    </w:p>
    <w:p w:rsidR="00306BEA" w:rsidRPr="00B1057B" w:rsidRDefault="00306BEA" w:rsidP="0087442E">
      <w:pPr>
        <w:ind w:firstLine="0"/>
        <w:jc w:val="left"/>
      </w:pPr>
      <w:r w:rsidRPr="00B1057B">
        <w:t>Что?</w:t>
      </w:r>
      <w:r w:rsidRPr="00B1057B">
        <w:tab/>
      </w:r>
      <w:r w:rsidRPr="00B1057B">
        <w:tab/>
      </w:r>
      <w:r w:rsidRPr="00B1057B">
        <w:tab/>
      </w:r>
      <w:r w:rsidRPr="00B1057B">
        <w:tab/>
        <w:t>Идея</w:t>
      </w:r>
      <w:r w:rsidRPr="00B1057B">
        <w:tab/>
      </w:r>
      <w:r w:rsidRPr="00B1057B">
        <w:tab/>
      </w:r>
      <w:r w:rsidRPr="00B1057B">
        <w:tab/>
      </w:r>
      <w:r w:rsidRPr="00B1057B">
        <w:tab/>
      </w:r>
      <w:r w:rsidRPr="00B1057B">
        <w:tab/>
      </w:r>
      <w:r w:rsidRPr="00B1057B">
        <w:tab/>
        <w:t>Новизна, …</w:t>
      </w:r>
    </w:p>
    <w:p w:rsidR="00306BEA" w:rsidRPr="00B1057B" w:rsidRDefault="00306BEA" w:rsidP="0087442E">
      <w:pPr>
        <w:ind w:firstLine="0"/>
        <w:jc w:val="left"/>
      </w:pPr>
      <w:r w:rsidRPr="00B1057B">
        <w:t>Как?</w:t>
      </w:r>
      <w:r w:rsidRPr="00B1057B">
        <w:tab/>
      </w:r>
      <w:r w:rsidRPr="00B1057B">
        <w:tab/>
      </w:r>
      <w:r w:rsidRPr="00B1057B">
        <w:tab/>
      </w:r>
      <w:r w:rsidRPr="00B1057B">
        <w:tab/>
        <w:t>Технология преобразования</w:t>
      </w:r>
      <w:r w:rsidRPr="00B1057B">
        <w:tab/>
      </w:r>
      <w:r w:rsidRPr="00B1057B">
        <w:tab/>
        <w:t>Целесообразность</w:t>
      </w:r>
    </w:p>
    <w:p w:rsidR="00306BEA" w:rsidRPr="00B1057B" w:rsidRDefault="00306BEA" w:rsidP="0087442E">
      <w:pPr>
        <w:ind w:firstLine="0"/>
        <w:jc w:val="left"/>
      </w:pPr>
      <w:r w:rsidRPr="00B1057B">
        <w:t>Из чего?</w:t>
      </w:r>
      <w:r w:rsidRPr="00B1057B">
        <w:tab/>
      </w:r>
      <w:r w:rsidRPr="00B1057B">
        <w:tab/>
      </w:r>
      <w:r w:rsidRPr="00B1057B">
        <w:tab/>
        <w:t>Обрабатываемый объект</w:t>
      </w:r>
      <w:r w:rsidRPr="00B1057B">
        <w:tab/>
      </w:r>
      <w:r w:rsidRPr="00B1057B">
        <w:tab/>
        <w:t>Оптимальность</w:t>
      </w:r>
    </w:p>
    <w:p w:rsidR="00306BEA" w:rsidRPr="00B1057B" w:rsidRDefault="00306BEA" w:rsidP="0087442E">
      <w:pPr>
        <w:ind w:firstLine="0"/>
        <w:jc w:val="left"/>
      </w:pPr>
      <w:r w:rsidRPr="00B1057B">
        <w:t>Чем?</w:t>
      </w:r>
      <w:r w:rsidRPr="00B1057B">
        <w:tab/>
      </w:r>
      <w:r w:rsidRPr="00B1057B">
        <w:tab/>
      </w:r>
      <w:r w:rsidRPr="00B1057B">
        <w:tab/>
      </w:r>
      <w:r w:rsidRPr="00B1057B">
        <w:tab/>
        <w:t>Инструмент</w:t>
      </w:r>
      <w:r w:rsidRPr="00B1057B">
        <w:tab/>
      </w:r>
      <w:r w:rsidRPr="00B1057B">
        <w:tab/>
      </w:r>
      <w:r w:rsidRPr="00B1057B">
        <w:tab/>
      </w:r>
      <w:r w:rsidRPr="00B1057B">
        <w:tab/>
        <w:t>Функциональность</w:t>
      </w:r>
    </w:p>
    <w:p w:rsidR="00306BEA" w:rsidRPr="00B1057B" w:rsidRDefault="00306BEA" w:rsidP="0087442E">
      <w:pPr>
        <w:ind w:firstLine="0"/>
        <w:jc w:val="left"/>
      </w:pPr>
      <w:r w:rsidRPr="00B1057B">
        <w:t>С помощью чего?</w:t>
      </w:r>
      <w:r w:rsidRPr="00B1057B">
        <w:tab/>
        <w:t>Приспособление</w:t>
      </w:r>
      <w:r w:rsidRPr="00B1057B">
        <w:tab/>
      </w:r>
      <w:r w:rsidRPr="00B1057B">
        <w:tab/>
      </w:r>
      <w:r w:rsidRPr="00B1057B">
        <w:tab/>
      </w:r>
      <w:r w:rsidRPr="00B1057B">
        <w:tab/>
        <w:t>Эргономичность</w:t>
      </w:r>
    </w:p>
    <w:p w:rsidR="00306BEA" w:rsidRPr="00B1057B" w:rsidRDefault="00306BEA" w:rsidP="0087442E">
      <w:pPr>
        <w:ind w:firstLine="0"/>
        <w:jc w:val="left"/>
      </w:pPr>
      <w:r w:rsidRPr="00B1057B">
        <w:t>Где?</w:t>
      </w:r>
      <w:r w:rsidRPr="00B1057B">
        <w:tab/>
      </w:r>
      <w:r w:rsidRPr="00B1057B">
        <w:tab/>
      </w:r>
      <w:r w:rsidRPr="00B1057B">
        <w:tab/>
      </w:r>
      <w:r w:rsidRPr="00B1057B">
        <w:tab/>
        <w:t>Место</w:t>
      </w:r>
      <w:r w:rsidRPr="00B1057B">
        <w:tab/>
      </w:r>
      <w:r w:rsidRPr="00B1057B">
        <w:tab/>
      </w:r>
      <w:r w:rsidRPr="00B1057B">
        <w:tab/>
      </w:r>
      <w:r w:rsidRPr="00B1057B">
        <w:tab/>
      </w:r>
      <w:r w:rsidRPr="00B1057B">
        <w:tab/>
        <w:t>Пространство</w:t>
      </w:r>
    </w:p>
    <w:p w:rsidR="00306BEA" w:rsidRPr="00B1057B" w:rsidRDefault="00306BEA" w:rsidP="0087442E">
      <w:pPr>
        <w:ind w:firstLine="0"/>
        <w:jc w:val="left"/>
      </w:pPr>
      <w:r w:rsidRPr="00B1057B">
        <w:t>Когда?</w:t>
      </w:r>
      <w:r w:rsidRPr="00B1057B">
        <w:tab/>
      </w:r>
      <w:r w:rsidRPr="00B1057B">
        <w:tab/>
      </w:r>
      <w:r w:rsidRPr="00B1057B">
        <w:tab/>
        <w:t>Время</w:t>
      </w:r>
      <w:r w:rsidRPr="00B1057B">
        <w:tab/>
      </w:r>
      <w:r w:rsidRPr="00B1057B">
        <w:tab/>
      </w:r>
      <w:r w:rsidRPr="00B1057B">
        <w:tab/>
      </w:r>
      <w:r w:rsidRPr="00B1057B">
        <w:tab/>
      </w:r>
      <w:r w:rsidRPr="00B1057B">
        <w:tab/>
        <w:t>Сроки</w:t>
      </w:r>
    </w:p>
    <w:p w:rsidR="00306BEA" w:rsidRPr="00B1057B" w:rsidRDefault="00306BEA" w:rsidP="0087442E">
      <w:pPr>
        <w:ind w:firstLine="0"/>
        <w:jc w:val="left"/>
      </w:pPr>
      <w:r w:rsidRPr="00B1057B">
        <w:t>За счёт чего?</w:t>
      </w:r>
      <w:r w:rsidRPr="00B1057B">
        <w:tab/>
      </w:r>
      <w:r w:rsidRPr="00B1057B">
        <w:tab/>
        <w:t>Ресурсы, Инвестиции</w:t>
      </w:r>
      <w:r w:rsidRPr="00B1057B">
        <w:tab/>
      </w:r>
      <w:r w:rsidRPr="00B1057B">
        <w:tab/>
      </w:r>
      <w:r w:rsidRPr="00B1057B">
        <w:tab/>
        <w:t>Экономическая эффективность</w:t>
      </w:r>
    </w:p>
    <w:p w:rsidR="00306BEA" w:rsidRPr="00B1057B" w:rsidRDefault="00306BEA" w:rsidP="0087442E">
      <w:pPr>
        <w:ind w:firstLine="0"/>
        <w:jc w:val="left"/>
      </w:pPr>
      <w:r w:rsidRPr="00B1057B">
        <w:t>По какому праву?</w:t>
      </w:r>
      <w:r w:rsidRPr="00B1057B">
        <w:tab/>
        <w:t>Право, законы</w:t>
      </w:r>
      <w:r w:rsidRPr="00B1057B">
        <w:tab/>
      </w:r>
      <w:r w:rsidRPr="00B1057B">
        <w:tab/>
      </w:r>
      <w:r w:rsidRPr="00B1057B">
        <w:tab/>
      </w:r>
      <w:r w:rsidRPr="00B1057B">
        <w:tab/>
        <w:t>Легальность</w:t>
      </w:r>
    </w:p>
    <w:p w:rsidR="00306BEA" w:rsidRPr="00B1057B" w:rsidRDefault="00306BEA" w:rsidP="0087442E">
      <w:pPr>
        <w:ind w:firstLine="0"/>
        <w:jc w:val="left"/>
      </w:pPr>
      <w:r w:rsidRPr="00B1057B">
        <w:t>Наносит ли вред?</w:t>
      </w:r>
      <w:r w:rsidRPr="00B1057B">
        <w:tab/>
      </w:r>
      <w:r w:rsidRPr="00B1057B">
        <w:tab/>
        <w:t>Воздействие на экосистему</w:t>
      </w:r>
      <w:r w:rsidRPr="00B1057B">
        <w:tab/>
      </w:r>
      <w:r w:rsidRPr="00B1057B">
        <w:tab/>
        <w:t>Природосообразность</w:t>
      </w:r>
    </w:p>
    <w:p w:rsidR="00306BEA" w:rsidRPr="00B1057B" w:rsidRDefault="00306BEA" w:rsidP="001E2F0C"/>
    <w:p w:rsidR="00306BEA" w:rsidRPr="00B1057B" w:rsidRDefault="00306BEA" w:rsidP="001E2F0C"/>
    <w:sectPr w:rsidR="00306BEA" w:rsidRPr="00B1057B" w:rsidSect="0077373B">
      <w:footnotePr>
        <w:pos w:val="beneathText"/>
      </w:footnotePr>
      <w:pgSz w:w="11905" w:h="16837"/>
      <w:pgMar w:top="539" w:right="848" w:bottom="851" w:left="1134" w:header="720"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796D" w:rsidRDefault="0083796D">
      <w:pPr>
        <w:spacing w:line="240" w:lineRule="auto"/>
      </w:pPr>
      <w:r>
        <w:separator/>
      </w:r>
    </w:p>
  </w:endnote>
  <w:endnote w:type="continuationSeparator" w:id="0">
    <w:p w:rsidR="0083796D" w:rsidRDefault="00837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embedRegular r:id="rId1" w:fontKey="{33D83CA5-8262-4B5E-8497-88F62C88871C}"/>
    <w:embedBold r:id="rId2" w:fontKey="{0F25BC1B-14CF-4A4B-BAC6-CD48C61F7ABC}"/>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embedRegular r:id="rId3" w:fontKey="{176610AC-432E-4210-B0A4-4D471DA522E1}"/>
    <w:embedItalic r:id="rId4" w:fontKey="{0124C8F9-78FF-4FF0-9A05-7A3A73B6F125}"/>
  </w:font>
  <w:font w:name="Times">
    <w:panose1 w:val="02020603050405020304"/>
    <w:charset w:val="00"/>
    <w:family w:val="roman"/>
    <w:pitch w:val="variable"/>
    <w:sig w:usb0="E0002AFF" w:usb1="C0007841" w:usb2="00000009" w:usb3="00000000" w:csb0="000001FF" w:csb1="00000000"/>
  </w:font>
  <w:font w:name="Calibri">
    <w:panose1 w:val="020F0502020204030204"/>
    <w:charset w:val="CC"/>
    <w:family w:val="swiss"/>
    <w:pitch w:val="variable"/>
    <w:sig w:usb0="E0002EFF" w:usb1="C000247B" w:usb2="00000009" w:usb3="00000000" w:csb0="000001FF" w:csb1="00000000"/>
    <w:embedRegular r:id="rId5" w:fontKey="{A0A2E5B5-0907-4411-8B8A-ABAE8A10FB3A}"/>
  </w:font>
  <w:font w:name="Izhitsa">
    <w:altName w:val="Times New Roman"/>
    <w:charset w:val="00"/>
    <w:family w:val="auto"/>
    <w:pitch w:val="variable"/>
    <w:sig w:usb0="00000203" w:usb1="00000000" w:usb2="00000000" w:usb3="00000000" w:csb0="00000005" w:csb1="00000000"/>
    <w:embedRegular r:id="rId6" w:fontKey="{17510E66-8180-4B0B-BFD3-0DA56CF2C7B9}"/>
  </w:font>
  <w:font w:name="GOST type B">
    <w:altName w:val="Arial"/>
    <w:panose1 w:val="020B0500000000000000"/>
    <w:charset w:val="CC"/>
    <w:family w:val="swiss"/>
    <w:pitch w:val="variable"/>
    <w:sig w:usb0="00000203" w:usb1="00000000" w:usb2="00000000" w:usb3="00000000" w:csb0="00000005" w:csb1="00000000"/>
    <w:embedBoldItalic r:id="rId7" w:fontKey="{83CA06A0-30BC-4531-8282-8F386BD7B06E}"/>
  </w:font>
  <w:font w:name="Petersburg-Regular">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4978" w:rsidRDefault="00CD4978">
    <w:pPr>
      <w:pStyle w:val="ae"/>
      <w:ind w:firstLine="0"/>
      <w:jc w:val="center"/>
      <w:rPr>
        <w:rStyle w:val="a4"/>
      </w:rPr>
    </w:pPr>
    <w:r>
      <w:rPr>
        <w:rStyle w:val="a4"/>
      </w:rPr>
      <w:t xml:space="preserve">–  </w:t>
    </w:r>
    <w:r>
      <w:rPr>
        <w:rStyle w:val="a4"/>
      </w:rPr>
      <w:fldChar w:fldCharType="begin"/>
    </w:r>
    <w:r>
      <w:rPr>
        <w:rStyle w:val="a4"/>
      </w:rPr>
      <w:instrText xml:space="preserve"> PAGE </w:instrText>
    </w:r>
    <w:r>
      <w:rPr>
        <w:rStyle w:val="a4"/>
      </w:rPr>
      <w:fldChar w:fldCharType="separate"/>
    </w:r>
    <w:r w:rsidR="00250109">
      <w:rPr>
        <w:rStyle w:val="a4"/>
        <w:noProof/>
      </w:rPr>
      <w:t>5</w:t>
    </w:r>
    <w:r>
      <w:rPr>
        <w:rStyle w:val="a4"/>
      </w:rPr>
      <w:fldChar w:fldCharType="end"/>
    </w:r>
    <w:r>
      <w:rPr>
        <w:rStyle w:val="a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796D" w:rsidRDefault="0083796D">
      <w:pPr>
        <w:spacing w:line="240" w:lineRule="auto"/>
      </w:pPr>
      <w:r>
        <w:separator/>
      </w:r>
    </w:p>
  </w:footnote>
  <w:footnote w:type="continuationSeparator" w:id="0">
    <w:p w:rsidR="0083796D" w:rsidRDefault="0083796D">
      <w:pPr>
        <w:spacing w:line="240" w:lineRule="auto"/>
      </w:pPr>
      <w:r>
        <w:continuationSeparator/>
      </w:r>
    </w:p>
  </w:footnote>
  <w:footnote w:id="1">
    <w:p w:rsidR="00CD4978" w:rsidRDefault="00CD4978" w:rsidP="006B5B1D">
      <w:pPr>
        <w:pStyle w:val="aff6"/>
      </w:pPr>
      <w:r>
        <w:rPr>
          <w:rStyle w:val="aff8"/>
        </w:rPr>
        <w:footnoteRef/>
      </w:r>
      <w:r>
        <w:t xml:space="preserve"> Источник: </w:t>
      </w:r>
      <w:hyperlink r:id="rId1" w:history="1">
        <w:r w:rsidRPr="003D13B2">
          <w:rPr>
            <w:rStyle w:val="a5"/>
          </w:rPr>
          <w:t>https://konspekta.net/megapredmetru/baza1/1382633657104.files/image026.png</w:t>
        </w:r>
      </w:hyperlink>
      <w:r>
        <w:t xml:space="preserve"> </w:t>
      </w:r>
    </w:p>
  </w:footnote>
  <w:footnote w:id="2">
    <w:p w:rsidR="00CD4978" w:rsidRDefault="00CD4978" w:rsidP="006B5B1D">
      <w:pPr>
        <w:pStyle w:val="aff6"/>
      </w:pPr>
      <w:r w:rsidRPr="00F724CB">
        <w:rPr>
          <w:rStyle w:val="aff8"/>
          <w:sz w:val="24"/>
        </w:rPr>
        <w:footnoteRef/>
      </w:r>
      <w:r w:rsidRPr="00F724CB">
        <w:rPr>
          <w:sz w:val="24"/>
        </w:rPr>
        <w:t xml:space="preserve"> Источник: </w:t>
      </w:r>
      <w:hyperlink r:id="rId2" w:history="1">
        <w:r w:rsidRPr="00F724CB">
          <w:rPr>
            <w:rStyle w:val="a5"/>
            <w:sz w:val="24"/>
          </w:rPr>
          <w:t>https://konspekta.net/poisk-ruru/baza2/1127949870960.files/image240.jpg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DBCA5C6A"/>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00000002"/>
    <w:multiLevelType w:val="multilevel"/>
    <w:tmpl w:val="F85210D0"/>
    <w:name w:val="WW8Num3"/>
    <w:lvl w:ilvl="0">
      <w:start w:val="1"/>
      <w:numFmt w:val="decimal"/>
      <w:lvlText w:val="%1."/>
      <w:lvlJc w:val="left"/>
      <w:pPr>
        <w:tabs>
          <w:tab w:val="num" w:pos="3053"/>
        </w:tabs>
        <w:ind w:left="3053" w:hanging="2656"/>
      </w:pPr>
    </w:lvl>
    <w:lvl w:ilvl="1">
      <w:start w:val="3"/>
      <w:numFmt w:val="decimal"/>
      <w:isLgl/>
      <w:lvlText w:val="%1.%2."/>
      <w:lvlJc w:val="left"/>
      <w:pPr>
        <w:ind w:left="1117" w:hanging="720"/>
      </w:pPr>
      <w:rPr>
        <w:rFonts w:hint="default"/>
      </w:rPr>
    </w:lvl>
    <w:lvl w:ilvl="2">
      <w:start w:val="1"/>
      <w:numFmt w:val="decimal"/>
      <w:isLgl/>
      <w:lvlText w:val="%1.%2.%3."/>
      <w:lvlJc w:val="left"/>
      <w:pPr>
        <w:ind w:left="1117" w:hanging="720"/>
      </w:pPr>
      <w:rPr>
        <w:rFonts w:hint="default"/>
      </w:rPr>
    </w:lvl>
    <w:lvl w:ilvl="3">
      <w:start w:val="1"/>
      <w:numFmt w:val="decimal"/>
      <w:isLgl/>
      <w:lvlText w:val="%1.%2.%3.%4."/>
      <w:lvlJc w:val="left"/>
      <w:pPr>
        <w:ind w:left="1477" w:hanging="1080"/>
      </w:pPr>
      <w:rPr>
        <w:rFonts w:hint="default"/>
      </w:rPr>
    </w:lvl>
    <w:lvl w:ilvl="4">
      <w:start w:val="1"/>
      <w:numFmt w:val="decimal"/>
      <w:isLgl/>
      <w:lvlText w:val="%1.%2.%3.%4.%5."/>
      <w:lvlJc w:val="left"/>
      <w:pPr>
        <w:ind w:left="1477" w:hanging="1080"/>
      </w:pPr>
      <w:rPr>
        <w:rFonts w:hint="default"/>
      </w:rPr>
    </w:lvl>
    <w:lvl w:ilvl="5">
      <w:start w:val="1"/>
      <w:numFmt w:val="decimal"/>
      <w:isLgl/>
      <w:lvlText w:val="%1.%2.%3.%4.%5.%6."/>
      <w:lvlJc w:val="left"/>
      <w:pPr>
        <w:ind w:left="1837" w:hanging="1440"/>
      </w:pPr>
      <w:rPr>
        <w:rFonts w:hint="default"/>
      </w:rPr>
    </w:lvl>
    <w:lvl w:ilvl="6">
      <w:start w:val="1"/>
      <w:numFmt w:val="decimal"/>
      <w:isLgl/>
      <w:lvlText w:val="%1.%2.%3.%4.%5.%6.%7."/>
      <w:lvlJc w:val="left"/>
      <w:pPr>
        <w:ind w:left="2197" w:hanging="1800"/>
      </w:pPr>
      <w:rPr>
        <w:rFonts w:hint="default"/>
      </w:rPr>
    </w:lvl>
    <w:lvl w:ilvl="7">
      <w:start w:val="1"/>
      <w:numFmt w:val="decimal"/>
      <w:isLgl/>
      <w:lvlText w:val="%1.%2.%3.%4.%5.%6.%7.%8."/>
      <w:lvlJc w:val="left"/>
      <w:pPr>
        <w:ind w:left="2197" w:hanging="1800"/>
      </w:pPr>
      <w:rPr>
        <w:rFonts w:hint="default"/>
      </w:rPr>
    </w:lvl>
    <w:lvl w:ilvl="8">
      <w:start w:val="1"/>
      <w:numFmt w:val="decimal"/>
      <w:isLgl/>
      <w:lvlText w:val="%1.%2.%3.%4.%5.%6.%7.%8.%9."/>
      <w:lvlJc w:val="left"/>
      <w:pPr>
        <w:ind w:left="2557" w:hanging="2160"/>
      </w:pPr>
      <w:rPr>
        <w:rFonts w:hint="default"/>
      </w:rPr>
    </w:lvl>
  </w:abstractNum>
  <w:abstractNum w:abstractNumId="2" w15:restartNumberingAfterBreak="0">
    <w:nsid w:val="00000003"/>
    <w:multiLevelType w:val="singleLevel"/>
    <w:tmpl w:val="00000003"/>
    <w:name w:val="WW8Num4"/>
    <w:lvl w:ilvl="0">
      <w:start w:val="1"/>
      <w:numFmt w:val="bullet"/>
      <w:lvlText w:val=""/>
      <w:lvlJc w:val="left"/>
      <w:pPr>
        <w:tabs>
          <w:tab w:val="num" w:pos="1440"/>
        </w:tabs>
        <w:ind w:left="1440" w:hanging="360"/>
      </w:pPr>
      <w:rPr>
        <w:rFonts w:ascii="Symbol" w:hAnsi="Symbol"/>
      </w:rPr>
    </w:lvl>
  </w:abstractNum>
  <w:abstractNum w:abstractNumId="3" w15:restartNumberingAfterBreak="0">
    <w:nsid w:val="00000004"/>
    <w:multiLevelType w:val="singleLevel"/>
    <w:tmpl w:val="00000004"/>
    <w:name w:val="WW8Num9"/>
    <w:lvl w:ilvl="0">
      <w:start w:val="1"/>
      <w:numFmt w:val="bullet"/>
      <w:lvlText w:val=""/>
      <w:lvlJc w:val="left"/>
      <w:pPr>
        <w:tabs>
          <w:tab w:val="num" w:pos="1440"/>
        </w:tabs>
        <w:ind w:left="1440" w:hanging="360"/>
      </w:pPr>
      <w:rPr>
        <w:rFonts w:ascii="Symbol" w:hAnsi="Symbol"/>
      </w:rPr>
    </w:lvl>
  </w:abstractNum>
  <w:abstractNum w:abstractNumId="4" w15:restartNumberingAfterBreak="0">
    <w:nsid w:val="00000005"/>
    <w:multiLevelType w:val="singleLevel"/>
    <w:tmpl w:val="00000005"/>
    <w:name w:val="WW8Num11"/>
    <w:lvl w:ilvl="0">
      <w:start w:val="1"/>
      <w:numFmt w:val="bullet"/>
      <w:lvlText w:val=""/>
      <w:lvlJc w:val="left"/>
      <w:pPr>
        <w:tabs>
          <w:tab w:val="num" w:pos="1520"/>
        </w:tabs>
        <w:ind w:left="1520" w:hanging="360"/>
      </w:pPr>
      <w:rPr>
        <w:rFonts w:ascii="Symbol" w:hAnsi="Symbol"/>
      </w:rPr>
    </w:lvl>
  </w:abstractNum>
  <w:abstractNum w:abstractNumId="5" w15:restartNumberingAfterBreak="0">
    <w:nsid w:val="00000006"/>
    <w:multiLevelType w:val="multilevel"/>
    <w:tmpl w:val="00000006"/>
    <w:name w:val="WW8Num14"/>
    <w:lvl w:ilvl="0">
      <w:start w:val="1"/>
      <w:numFmt w:val="decimal"/>
      <w:lvlText w:val="%1."/>
      <w:lvlJc w:val="left"/>
      <w:pPr>
        <w:tabs>
          <w:tab w:val="num" w:pos="495"/>
        </w:tabs>
        <w:ind w:left="495" w:hanging="495"/>
      </w:pPr>
    </w:lvl>
    <w:lvl w:ilvl="1">
      <w:start w:val="1"/>
      <w:numFmt w:val="decimal"/>
      <w:lvlText w:val="%1.%2."/>
      <w:lvlJc w:val="left"/>
      <w:pPr>
        <w:tabs>
          <w:tab w:val="num" w:pos="495"/>
        </w:tabs>
        <w:ind w:left="495" w:hanging="49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08D73EF5"/>
    <w:multiLevelType w:val="hybridMultilevel"/>
    <w:tmpl w:val="192621D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091A6D3B"/>
    <w:multiLevelType w:val="hybridMultilevel"/>
    <w:tmpl w:val="74E60F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C4A269F"/>
    <w:multiLevelType w:val="hybridMultilevel"/>
    <w:tmpl w:val="30D81410"/>
    <w:lvl w:ilvl="0" w:tplc="1E6EE934">
      <w:start w:val="1"/>
      <w:numFmt w:val="decimal"/>
      <w:pStyle w:val="a"/>
      <w:lvlText w:val="Рис. %1."/>
      <w:lvlJc w:val="left"/>
      <w:pPr>
        <w:ind w:left="360" w:hanging="360"/>
      </w:pPr>
      <w:rPr>
        <w:rFonts w:hint="default"/>
        <w:sz w:val="22"/>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921ABF"/>
    <w:multiLevelType w:val="hybridMultilevel"/>
    <w:tmpl w:val="8EFE432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00E0F05"/>
    <w:multiLevelType w:val="hybridMultilevel"/>
    <w:tmpl w:val="D8FE007E"/>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156B6D1B"/>
    <w:multiLevelType w:val="hybridMultilevel"/>
    <w:tmpl w:val="CC823F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1D767BA4"/>
    <w:multiLevelType w:val="hybridMultilevel"/>
    <w:tmpl w:val="39A4B9A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F0254B2"/>
    <w:multiLevelType w:val="hybridMultilevel"/>
    <w:tmpl w:val="FAEE40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4C3DF6"/>
    <w:multiLevelType w:val="hybridMultilevel"/>
    <w:tmpl w:val="7D04920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34641E73"/>
    <w:multiLevelType w:val="hybridMultilevel"/>
    <w:tmpl w:val="B0E8548E"/>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36CC67D1"/>
    <w:multiLevelType w:val="hybridMultilevel"/>
    <w:tmpl w:val="29006B38"/>
    <w:lvl w:ilvl="0" w:tplc="0419000B">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7613E33"/>
    <w:multiLevelType w:val="hybridMultilevel"/>
    <w:tmpl w:val="F5427ED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386C58E7"/>
    <w:multiLevelType w:val="hybridMultilevel"/>
    <w:tmpl w:val="AB0EC8A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38D513E4"/>
    <w:multiLevelType w:val="hybridMultilevel"/>
    <w:tmpl w:val="6C44C736"/>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20" w15:restartNumberingAfterBreak="0">
    <w:nsid w:val="3D300A4A"/>
    <w:multiLevelType w:val="hybridMultilevel"/>
    <w:tmpl w:val="C86A3046"/>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0292F9B"/>
    <w:multiLevelType w:val="hybridMultilevel"/>
    <w:tmpl w:val="FE1655E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39E4578"/>
    <w:multiLevelType w:val="hybridMultilevel"/>
    <w:tmpl w:val="0BDA2648"/>
    <w:lvl w:ilvl="0" w:tplc="8542DD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4123009"/>
    <w:multiLevelType w:val="hybridMultilevel"/>
    <w:tmpl w:val="2BA47FC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69B47CCF"/>
    <w:multiLevelType w:val="hybridMultilevel"/>
    <w:tmpl w:val="14E0335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15:restartNumberingAfterBreak="0">
    <w:nsid w:val="69BC28A8"/>
    <w:multiLevelType w:val="singleLevel"/>
    <w:tmpl w:val="2DE03E82"/>
    <w:lvl w:ilvl="0">
      <w:start w:val="1"/>
      <w:numFmt w:val="bullet"/>
      <w:pStyle w:val="Aufzhlungszeichen7"/>
      <w:lvlText w:val=""/>
      <w:lvlJc w:val="left"/>
      <w:pPr>
        <w:tabs>
          <w:tab w:val="num" w:pos="360"/>
        </w:tabs>
        <w:ind w:left="340" w:hanging="340"/>
      </w:pPr>
      <w:rPr>
        <w:rFonts w:ascii="Symbol" w:hAnsi="Symbol" w:hint="default"/>
      </w:rPr>
    </w:lvl>
  </w:abstractNum>
  <w:abstractNum w:abstractNumId="26" w15:restartNumberingAfterBreak="0">
    <w:nsid w:val="6F2C464F"/>
    <w:multiLevelType w:val="hybridMultilevel"/>
    <w:tmpl w:val="066EF28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15:restartNumberingAfterBreak="0">
    <w:nsid w:val="709563FE"/>
    <w:multiLevelType w:val="hybridMultilevel"/>
    <w:tmpl w:val="AACCD1B0"/>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 w15:restartNumberingAfterBreak="0">
    <w:nsid w:val="70E95E46"/>
    <w:multiLevelType w:val="hybridMultilevel"/>
    <w:tmpl w:val="D0F84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71B91582"/>
    <w:multiLevelType w:val="hybridMultilevel"/>
    <w:tmpl w:val="855A421A"/>
    <w:lvl w:ilvl="0" w:tplc="04190011">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76F60CD7"/>
    <w:multiLevelType w:val="hybridMultilevel"/>
    <w:tmpl w:val="7002973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7B7927A7"/>
    <w:multiLevelType w:val="hybridMultilevel"/>
    <w:tmpl w:val="BB96EC1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D381763"/>
    <w:multiLevelType w:val="hybridMultilevel"/>
    <w:tmpl w:val="A7EA24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7"/>
  </w:num>
  <w:num w:numId="2">
    <w:abstractNumId w:val="24"/>
  </w:num>
  <w:num w:numId="3">
    <w:abstractNumId w:val="25"/>
  </w:num>
  <w:num w:numId="4">
    <w:abstractNumId w:val="0"/>
  </w:num>
  <w:num w:numId="5">
    <w:abstractNumId w:val="18"/>
  </w:num>
  <w:num w:numId="6">
    <w:abstractNumId w:val="30"/>
  </w:num>
  <w:num w:numId="7">
    <w:abstractNumId w:val="8"/>
  </w:num>
  <w:num w:numId="8">
    <w:abstractNumId w:val="10"/>
  </w:num>
  <w:num w:numId="9">
    <w:abstractNumId w:val="16"/>
  </w:num>
  <w:num w:numId="10">
    <w:abstractNumId w:val="31"/>
  </w:num>
  <w:num w:numId="11">
    <w:abstractNumId w:val="23"/>
  </w:num>
  <w:num w:numId="12">
    <w:abstractNumId w:val="28"/>
  </w:num>
  <w:num w:numId="13">
    <w:abstractNumId w:val="20"/>
  </w:num>
  <w:num w:numId="14">
    <w:abstractNumId w:val="22"/>
  </w:num>
  <w:num w:numId="15">
    <w:abstractNumId w:val="15"/>
  </w:num>
  <w:num w:numId="16">
    <w:abstractNumId w:val="14"/>
  </w:num>
  <w:num w:numId="17">
    <w:abstractNumId w:val="29"/>
  </w:num>
  <w:num w:numId="18">
    <w:abstractNumId w:val="6"/>
  </w:num>
  <w:num w:numId="19">
    <w:abstractNumId w:val="17"/>
  </w:num>
  <w:num w:numId="20">
    <w:abstractNumId w:val="21"/>
  </w:num>
  <w:num w:numId="21">
    <w:abstractNumId w:val="26"/>
  </w:num>
  <w:num w:numId="22">
    <w:abstractNumId w:val="12"/>
  </w:num>
  <w:num w:numId="23">
    <w:abstractNumId w:val="9"/>
  </w:num>
  <w:num w:numId="24">
    <w:abstractNumId w:val="19"/>
  </w:num>
  <w:num w:numId="25">
    <w:abstractNumId w:val="7"/>
  </w:num>
  <w:num w:numId="26">
    <w:abstractNumId w:val="11"/>
  </w:num>
  <w:num w:numId="27">
    <w:abstractNumId w:val="13"/>
  </w:num>
  <w:num w:numId="28">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activeWritingStyle w:appName="MSWord" w:lang="ru-RU" w:vendorID="1" w:dllVersion="512" w:checkStyle="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drawingGridHorizontalSpacing w:val="14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2E2"/>
    <w:rsid w:val="00000546"/>
    <w:rsid w:val="00000821"/>
    <w:rsid w:val="0000137F"/>
    <w:rsid w:val="00005009"/>
    <w:rsid w:val="000056A4"/>
    <w:rsid w:val="00005D95"/>
    <w:rsid w:val="0000629A"/>
    <w:rsid w:val="00007867"/>
    <w:rsid w:val="00007E76"/>
    <w:rsid w:val="00010CE3"/>
    <w:rsid w:val="000135BA"/>
    <w:rsid w:val="00013705"/>
    <w:rsid w:val="00013EED"/>
    <w:rsid w:val="00017AFB"/>
    <w:rsid w:val="0002000A"/>
    <w:rsid w:val="000227E5"/>
    <w:rsid w:val="00022C18"/>
    <w:rsid w:val="00023888"/>
    <w:rsid w:val="00025483"/>
    <w:rsid w:val="00026743"/>
    <w:rsid w:val="000273BE"/>
    <w:rsid w:val="0002764D"/>
    <w:rsid w:val="00030653"/>
    <w:rsid w:val="00031CC9"/>
    <w:rsid w:val="00032DEF"/>
    <w:rsid w:val="000332E7"/>
    <w:rsid w:val="00033601"/>
    <w:rsid w:val="00033642"/>
    <w:rsid w:val="000344D6"/>
    <w:rsid w:val="00034A04"/>
    <w:rsid w:val="000356D7"/>
    <w:rsid w:val="000417C6"/>
    <w:rsid w:val="00041A75"/>
    <w:rsid w:val="00043B66"/>
    <w:rsid w:val="00044B66"/>
    <w:rsid w:val="00044C60"/>
    <w:rsid w:val="0004610E"/>
    <w:rsid w:val="000500DE"/>
    <w:rsid w:val="000540D6"/>
    <w:rsid w:val="000544CB"/>
    <w:rsid w:val="00054C87"/>
    <w:rsid w:val="00060BDC"/>
    <w:rsid w:val="00061800"/>
    <w:rsid w:val="00061B52"/>
    <w:rsid w:val="00061C11"/>
    <w:rsid w:val="00062CEB"/>
    <w:rsid w:val="00063482"/>
    <w:rsid w:val="00066108"/>
    <w:rsid w:val="000678AB"/>
    <w:rsid w:val="00067F50"/>
    <w:rsid w:val="0007027B"/>
    <w:rsid w:val="000709A0"/>
    <w:rsid w:val="00072DC1"/>
    <w:rsid w:val="00072E32"/>
    <w:rsid w:val="00073099"/>
    <w:rsid w:val="00073B61"/>
    <w:rsid w:val="00073D7E"/>
    <w:rsid w:val="000765C8"/>
    <w:rsid w:val="00077A79"/>
    <w:rsid w:val="00080493"/>
    <w:rsid w:val="00083DF2"/>
    <w:rsid w:val="0008487B"/>
    <w:rsid w:val="00084ADE"/>
    <w:rsid w:val="00084C58"/>
    <w:rsid w:val="000865B8"/>
    <w:rsid w:val="00086B78"/>
    <w:rsid w:val="00090904"/>
    <w:rsid w:val="0009217D"/>
    <w:rsid w:val="00092682"/>
    <w:rsid w:val="00092DE4"/>
    <w:rsid w:val="00092E8D"/>
    <w:rsid w:val="00096E6D"/>
    <w:rsid w:val="000970ED"/>
    <w:rsid w:val="000A04A8"/>
    <w:rsid w:val="000A0538"/>
    <w:rsid w:val="000A59D6"/>
    <w:rsid w:val="000A7A59"/>
    <w:rsid w:val="000B2BEB"/>
    <w:rsid w:val="000B2DB8"/>
    <w:rsid w:val="000B36BC"/>
    <w:rsid w:val="000B5906"/>
    <w:rsid w:val="000B6B5C"/>
    <w:rsid w:val="000B715D"/>
    <w:rsid w:val="000B7582"/>
    <w:rsid w:val="000B7B6B"/>
    <w:rsid w:val="000C1245"/>
    <w:rsid w:val="000C3116"/>
    <w:rsid w:val="000C4B78"/>
    <w:rsid w:val="000C553A"/>
    <w:rsid w:val="000C592D"/>
    <w:rsid w:val="000C6C4F"/>
    <w:rsid w:val="000C7573"/>
    <w:rsid w:val="000C7770"/>
    <w:rsid w:val="000D3812"/>
    <w:rsid w:val="000D4C58"/>
    <w:rsid w:val="000D5A3E"/>
    <w:rsid w:val="000D5B8A"/>
    <w:rsid w:val="000D5E46"/>
    <w:rsid w:val="000D7A5A"/>
    <w:rsid w:val="000D7E3B"/>
    <w:rsid w:val="000E0311"/>
    <w:rsid w:val="000E1720"/>
    <w:rsid w:val="000E2EB5"/>
    <w:rsid w:val="000E5814"/>
    <w:rsid w:val="000E6DA4"/>
    <w:rsid w:val="000F27D5"/>
    <w:rsid w:val="00101857"/>
    <w:rsid w:val="0010187C"/>
    <w:rsid w:val="0010195E"/>
    <w:rsid w:val="0010326F"/>
    <w:rsid w:val="00104227"/>
    <w:rsid w:val="00105A03"/>
    <w:rsid w:val="00105B6F"/>
    <w:rsid w:val="00107B71"/>
    <w:rsid w:val="00111DF3"/>
    <w:rsid w:val="001146FE"/>
    <w:rsid w:val="0011547A"/>
    <w:rsid w:val="0011782B"/>
    <w:rsid w:val="00120868"/>
    <w:rsid w:val="0012174A"/>
    <w:rsid w:val="00121A49"/>
    <w:rsid w:val="00123B3A"/>
    <w:rsid w:val="00123EE4"/>
    <w:rsid w:val="0012449D"/>
    <w:rsid w:val="00125B8F"/>
    <w:rsid w:val="0013017C"/>
    <w:rsid w:val="001326D4"/>
    <w:rsid w:val="00133C28"/>
    <w:rsid w:val="00133D2A"/>
    <w:rsid w:val="00134A4B"/>
    <w:rsid w:val="00135A29"/>
    <w:rsid w:val="00135CBC"/>
    <w:rsid w:val="00136A56"/>
    <w:rsid w:val="001377F8"/>
    <w:rsid w:val="00140CE3"/>
    <w:rsid w:val="00140EF2"/>
    <w:rsid w:val="0014232A"/>
    <w:rsid w:val="0014261C"/>
    <w:rsid w:val="00142EAE"/>
    <w:rsid w:val="001448C9"/>
    <w:rsid w:val="0014657C"/>
    <w:rsid w:val="0014725F"/>
    <w:rsid w:val="00147EB0"/>
    <w:rsid w:val="00147F35"/>
    <w:rsid w:val="00150204"/>
    <w:rsid w:val="00150995"/>
    <w:rsid w:val="0015130C"/>
    <w:rsid w:val="00153CA8"/>
    <w:rsid w:val="00154096"/>
    <w:rsid w:val="00157F89"/>
    <w:rsid w:val="00160F48"/>
    <w:rsid w:val="00161163"/>
    <w:rsid w:val="00161F4A"/>
    <w:rsid w:val="00164085"/>
    <w:rsid w:val="0016610A"/>
    <w:rsid w:val="001743BA"/>
    <w:rsid w:val="0017496E"/>
    <w:rsid w:val="00174E2A"/>
    <w:rsid w:val="00177877"/>
    <w:rsid w:val="00183B78"/>
    <w:rsid w:val="001940AE"/>
    <w:rsid w:val="0019536F"/>
    <w:rsid w:val="00196AA7"/>
    <w:rsid w:val="001A0CA1"/>
    <w:rsid w:val="001A1251"/>
    <w:rsid w:val="001A3CFD"/>
    <w:rsid w:val="001A4C67"/>
    <w:rsid w:val="001B1348"/>
    <w:rsid w:val="001B40E1"/>
    <w:rsid w:val="001B4FD8"/>
    <w:rsid w:val="001B61DC"/>
    <w:rsid w:val="001B7DAB"/>
    <w:rsid w:val="001C21CF"/>
    <w:rsid w:val="001C2C94"/>
    <w:rsid w:val="001C3B39"/>
    <w:rsid w:val="001C4E32"/>
    <w:rsid w:val="001C5B6A"/>
    <w:rsid w:val="001D1E76"/>
    <w:rsid w:val="001D209A"/>
    <w:rsid w:val="001D7991"/>
    <w:rsid w:val="001E02C7"/>
    <w:rsid w:val="001E2F0C"/>
    <w:rsid w:val="001E632A"/>
    <w:rsid w:val="001F19BE"/>
    <w:rsid w:val="001F2043"/>
    <w:rsid w:val="001F246D"/>
    <w:rsid w:val="001F3F18"/>
    <w:rsid w:val="001F7258"/>
    <w:rsid w:val="002006C3"/>
    <w:rsid w:val="00202508"/>
    <w:rsid w:val="0020415F"/>
    <w:rsid w:val="002117F4"/>
    <w:rsid w:val="0021200B"/>
    <w:rsid w:val="00212E4C"/>
    <w:rsid w:val="00213E4B"/>
    <w:rsid w:val="002200E4"/>
    <w:rsid w:val="00223442"/>
    <w:rsid w:val="002239C9"/>
    <w:rsid w:val="00224C2E"/>
    <w:rsid w:val="002302E2"/>
    <w:rsid w:val="00230D26"/>
    <w:rsid w:val="00231ED5"/>
    <w:rsid w:val="00232750"/>
    <w:rsid w:val="00232880"/>
    <w:rsid w:val="00232DD1"/>
    <w:rsid w:val="002359E5"/>
    <w:rsid w:val="002371F0"/>
    <w:rsid w:val="00237EB3"/>
    <w:rsid w:val="002411D2"/>
    <w:rsid w:val="00242182"/>
    <w:rsid w:val="0024307B"/>
    <w:rsid w:val="00243498"/>
    <w:rsid w:val="00243FC3"/>
    <w:rsid w:val="00244201"/>
    <w:rsid w:val="00244602"/>
    <w:rsid w:val="00246A30"/>
    <w:rsid w:val="00246B6E"/>
    <w:rsid w:val="00250109"/>
    <w:rsid w:val="00251164"/>
    <w:rsid w:val="002513BC"/>
    <w:rsid w:val="002515C6"/>
    <w:rsid w:val="00253614"/>
    <w:rsid w:val="002541FD"/>
    <w:rsid w:val="002546D3"/>
    <w:rsid w:val="00263FFB"/>
    <w:rsid w:val="0026711E"/>
    <w:rsid w:val="002678D8"/>
    <w:rsid w:val="0027109E"/>
    <w:rsid w:val="00273BA8"/>
    <w:rsid w:val="002745EF"/>
    <w:rsid w:val="00274649"/>
    <w:rsid w:val="0027472D"/>
    <w:rsid w:val="00275AFD"/>
    <w:rsid w:val="00275DB7"/>
    <w:rsid w:val="00276A17"/>
    <w:rsid w:val="00276FA3"/>
    <w:rsid w:val="002779B6"/>
    <w:rsid w:val="00277A24"/>
    <w:rsid w:val="0028031D"/>
    <w:rsid w:val="00280FC4"/>
    <w:rsid w:val="002820B0"/>
    <w:rsid w:val="002835E2"/>
    <w:rsid w:val="00283C94"/>
    <w:rsid w:val="00287418"/>
    <w:rsid w:val="00294F82"/>
    <w:rsid w:val="002974AF"/>
    <w:rsid w:val="00297B2A"/>
    <w:rsid w:val="002A0668"/>
    <w:rsid w:val="002A4947"/>
    <w:rsid w:val="002A4CB6"/>
    <w:rsid w:val="002B1187"/>
    <w:rsid w:val="002B14DC"/>
    <w:rsid w:val="002B3450"/>
    <w:rsid w:val="002B3F6D"/>
    <w:rsid w:val="002B7CB2"/>
    <w:rsid w:val="002C068C"/>
    <w:rsid w:val="002C1491"/>
    <w:rsid w:val="002C40F2"/>
    <w:rsid w:val="002C510F"/>
    <w:rsid w:val="002C64B4"/>
    <w:rsid w:val="002C7083"/>
    <w:rsid w:val="002C7182"/>
    <w:rsid w:val="002C751C"/>
    <w:rsid w:val="002D1BCC"/>
    <w:rsid w:val="002D37A7"/>
    <w:rsid w:val="002D617C"/>
    <w:rsid w:val="002D71B5"/>
    <w:rsid w:val="002D75CA"/>
    <w:rsid w:val="002E1A07"/>
    <w:rsid w:val="002E21FB"/>
    <w:rsid w:val="002E3278"/>
    <w:rsid w:val="002E5369"/>
    <w:rsid w:val="002E5673"/>
    <w:rsid w:val="002E6BA4"/>
    <w:rsid w:val="002F22BD"/>
    <w:rsid w:val="002F2707"/>
    <w:rsid w:val="002F379B"/>
    <w:rsid w:val="002F3809"/>
    <w:rsid w:val="002F438D"/>
    <w:rsid w:val="002F5B5B"/>
    <w:rsid w:val="002F7122"/>
    <w:rsid w:val="002F7136"/>
    <w:rsid w:val="003013E7"/>
    <w:rsid w:val="00301463"/>
    <w:rsid w:val="0030280F"/>
    <w:rsid w:val="00302C9F"/>
    <w:rsid w:val="00302D65"/>
    <w:rsid w:val="00304013"/>
    <w:rsid w:val="00304679"/>
    <w:rsid w:val="00306BEA"/>
    <w:rsid w:val="00307F07"/>
    <w:rsid w:val="00310B83"/>
    <w:rsid w:val="00310DF5"/>
    <w:rsid w:val="0031379B"/>
    <w:rsid w:val="003158C0"/>
    <w:rsid w:val="00317BEE"/>
    <w:rsid w:val="0032015A"/>
    <w:rsid w:val="003227D6"/>
    <w:rsid w:val="003255A0"/>
    <w:rsid w:val="003268C8"/>
    <w:rsid w:val="0032748E"/>
    <w:rsid w:val="00327A9C"/>
    <w:rsid w:val="00330DDA"/>
    <w:rsid w:val="00333889"/>
    <w:rsid w:val="00333EB5"/>
    <w:rsid w:val="003341DA"/>
    <w:rsid w:val="00334C65"/>
    <w:rsid w:val="0033583C"/>
    <w:rsid w:val="00336BAD"/>
    <w:rsid w:val="003373B4"/>
    <w:rsid w:val="00337C08"/>
    <w:rsid w:val="0034122F"/>
    <w:rsid w:val="0034178A"/>
    <w:rsid w:val="00341E6E"/>
    <w:rsid w:val="00345FFE"/>
    <w:rsid w:val="00346ECE"/>
    <w:rsid w:val="00350C0B"/>
    <w:rsid w:val="00353E3E"/>
    <w:rsid w:val="00354496"/>
    <w:rsid w:val="00355795"/>
    <w:rsid w:val="0035684B"/>
    <w:rsid w:val="0035702E"/>
    <w:rsid w:val="00357493"/>
    <w:rsid w:val="0035759E"/>
    <w:rsid w:val="00360AB8"/>
    <w:rsid w:val="0036118D"/>
    <w:rsid w:val="00362747"/>
    <w:rsid w:val="00362BD4"/>
    <w:rsid w:val="00362F2C"/>
    <w:rsid w:val="00364363"/>
    <w:rsid w:val="00366FC2"/>
    <w:rsid w:val="00367D5A"/>
    <w:rsid w:val="00374CC0"/>
    <w:rsid w:val="003758BD"/>
    <w:rsid w:val="00376C68"/>
    <w:rsid w:val="003803E9"/>
    <w:rsid w:val="00380A8E"/>
    <w:rsid w:val="00380B4B"/>
    <w:rsid w:val="00383B4A"/>
    <w:rsid w:val="00384367"/>
    <w:rsid w:val="003845AF"/>
    <w:rsid w:val="00384737"/>
    <w:rsid w:val="003848AC"/>
    <w:rsid w:val="00385071"/>
    <w:rsid w:val="00386B5A"/>
    <w:rsid w:val="00392DF9"/>
    <w:rsid w:val="003958A3"/>
    <w:rsid w:val="00396073"/>
    <w:rsid w:val="003A6B79"/>
    <w:rsid w:val="003B09E7"/>
    <w:rsid w:val="003B3F44"/>
    <w:rsid w:val="003B56CD"/>
    <w:rsid w:val="003B7BFB"/>
    <w:rsid w:val="003B7C3C"/>
    <w:rsid w:val="003C0645"/>
    <w:rsid w:val="003C34CA"/>
    <w:rsid w:val="003C5AE9"/>
    <w:rsid w:val="003D1508"/>
    <w:rsid w:val="003D3096"/>
    <w:rsid w:val="003D43D2"/>
    <w:rsid w:val="003D55C5"/>
    <w:rsid w:val="003D6B04"/>
    <w:rsid w:val="003D735A"/>
    <w:rsid w:val="003E1939"/>
    <w:rsid w:val="003E1E5B"/>
    <w:rsid w:val="003E3308"/>
    <w:rsid w:val="003E4606"/>
    <w:rsid w:val="003E5FD4"/>
    <w:rsid w:val="003E7A1B"/>
    <w:rsid w:val="003F11B8"/>
    <w:rsid w:val="003F169C"/>
    <w:rsid w:val="003F28B2"/>
    <w:rsid w:val="003F438A"/>
    <w:rsid w:val="003F4C42"/>
    <w:rsid w:val="003F6C44"/>
    <w:rsid w:val="003F70C8"/>
    <w:rsid w:val="003F7123"/>
    <w:rsid w:val="00400E34"/>
    <w:rsid w:val="00402FEC"/>
    <w:rsid w:val="0040355F"/>
    <w:rsid w:val="00405688"/>
    <w:rsid w:val="00410008"/>
    <w:rsid w:val="004102D4"/>
    <w:rsid w:val="004134D6"/>
    <w:rsid w:val="004177CA"/>
    <w:rsid w:val="004203AF"/>
    <w:rsid w:val="0042276D"/>
    <w:rsid w:val="00427184"/>
    <w:rsid w:val="004305ED"/>
    <w:rsid w:val="00431614"/>
    <w:rsid w:val="00436B60"/>
    <w:rsid w:val="00436C59"/>
    <w:rsid w:val="004404CF"/>
    <w:rsid w:val="0044105A"/>
    <w:rsid w:val="00442EFD"/>
    <w:rsid w:val="00443691"/>
    <w:rsid w:val="004441F1"/>
    <w:rsid w:val="004447D9"/>
    <w:rsid w:val="00445550"/>
    <w:rsid w:val="0045067E"/>
    <w:rsid w:val="004539B9"/>
    <w:rsid w:val="00455193"/>
    <w:rsid w:val="00455622"/>
    <w:rsid w:val="00457E19"/>
    <w:rsid w:val="0046018D"/>
    <w:rsid w:val="0046033B"/>
    <w:rsid w:val="0046251A"/>
    <w:rsid w:val="00462ECB"/>
    <w:rsid w:val="00463767"/>
    <w:rsid w:val="00464707"/>
    <w:rsid w:val="004648C3"/>
    <w:rsid w:val="00465DAA"/>
    <w:rsid w:val="00465E54"/>
    <w:rsid w:val="00470201"/>
    <w:rsid w:val="00472F71"/>
    <w:rsid w:val="00476175"/>
    <w:rsid w:val="004764FD"/>
    <w:rsid w:val="00481649"/>
    <w:rsid w:val="004846C7"/>
    <w:rsid w:val="00484DC8"/>
    <w:rsid w:val="00486A84"/>
    <w:rsid w:val="0048716A"/>
    <w:rsid w:val="00487A4A"/>
    <w:rsid w:val="00487FE3"/>
    <w:rsid w:val="00490274"/>
    <w:rsid w:val="004910C2"/>
    <w:rsid w:val="004914CF"/>
    <w:rsid w:val="004952BB"/>
    <w:rsid w:val="0049549E"/>
    <w:rsid w:val="004A0E84"/>
    <w:rsid w:val="004A34C4"/>
    <w:rsid w:val="004A3C86"/>
    <w:rsid w:val="004A672C"/>
    <w:rsid w:val="004A7F65"/>
    <w:rsid w:val="004B3D0D"/>
    <w:rsid w:val="004B6265"/>
    <w:rsid w:val="004B6B8D"/>
    <w:rsid w:val="004C0988"/>
    <w:rsid w:val="004C60A7"/>
    <w:rsid w:val="004C7BDA"/>
    <w:rsid w:val="004D29A2"/>
    <w:rsid w:val="004D3450"/>
    <w:rsid w:val="004D3507"/>
    <w:rsid w:val="004D3E21"/>
    <w:rsid w:val="004D4C54"/>
    <w:rsid w:val="004D7803"/>
    <w:rsid w:val="004E4714"/>
    <w:rsid w:val="004E5E77"/>
    <w:rsid w:val="004F0E69"/>
    <w:rsid w:val="004F1A8A"/>
    <w:rsid w:val="004F39F4"/>
    <w:rsid w:val="004F3BAE"/>
    <w:rsid w:val="004F5FAF"/>
    <w:rsid w:val="00500879"/>
    <w:rsid w:val="00500882"/>
    <w:rsid w:val="00500D96"/>
    <w:rsid w:val="00501954"/>
    <w:rsid w:val="00503052"/>
    <w:rsid w:val="00513FAB"/>
    <w:rsid w:val="0051460B"/>
    <w:rsid w:val="00523604"/>
    <w:rsid w:val="00524542"/>
    <w:rsid w:val="00524DED"/>
    <w:rsid w:val="00526115"/>
    <w:rsid w:val="00527374"/>
    <w:rsid w:val="00530FAF"/>
    <w:rsid w:val="00531C57"/>
    <w:rsid w:val="00531C7E"/>
    <w:rsid w:val="00534B2E"/>
    <w:rsid w:val="00535A28"/>
    <w:rsid w:val="00535AF9"/>
    <w:rsid w:val="00537446"/>
    <w:rsid w:val="005405E3"/>
    <w:rsid w:val="0054088C"/>
    <w:rsid w:val="00540B0E"/>
    <w:rsid w:val="00541A8B"/>
    <w:rsid w:val="005435CC"/>
    <w:rsid w:val="00546C48"/>
    <w:rsid w:val="0055011A"/>
    <w:rsid w:val="00550133"/>
    <w:rsid w:val="00551106"/>
    <w:rsid w:val="005527C4"/>
    <w:rsid w:val="00555233"/>
    <w:rsid w:val="0055582F"/>
    <w:rsid w:val="00556AF4"/>
    <w:rsid w:val="00557AF3"/>
    <w:rsid w:val="005614EF"/>
    <w:rsid w:val="0056179B"/>
    <w:rsid w:val="00561D0E"/>
    <w:rsid w:val="00561FCE"/>
    <w:rsid w:val="00562157"/>
    <w:rsid w:val="005638E0"/>
    <w:rsid w:val="00563AB7"/>
    <w:rsid w:val="00563B6F"/>
    <w:rsid w:val="00565194"/>
    <w:rsid w:val="00565491"/>
    <w:rsid w:val="0057142D"/>
    <w:rsid w:val="005728A0"/>
    <w:rsid w:val="005746E5"/>
    <w:rsid w:val="00574A3F"/>
    <w:rsid w:val="005769AA"/>
    <w:rsid w:val="00576D7A"/>
    <w:rsid w:val="00582D50"/>
    <w:rsid w:val="00582EB7"/>
    <w:rsid w:val="00584D15"/>
    <w:rsid w:val="00585EB9"/>
    <w:rsid w:val="00586F5A"/>
    <w:rsid w:val="00593258"/>
    <w:rsid w:val="005939C1"/>
    <w:rsid w:val="00596857"/>
    <w:rsid w:val="005A0905"/>
    <w:rsid w:val="005A0DDD"/>
    <w:rsid w:val="005A1CFE"/>
    <w:rsid w:val="005A32FA"/>
    <w:rsid w:val="005B007C"/>
    <w:rsid w:val="005B1657"/>
    <w:rsid w:val="005B29F5"/>
    <w:rsid w:val="005B43B3"/>
    <w:rsid w:val="005C27D3"/>
    <w:rsid w:val="005C3980"/>
    <w:rsid w:val="005C692B"/>
    <w:rsid w:val="005D052D"/>
    <w:rsid w:val="005D16FB"/>
    <w:rsid w:val="005D21D2"/>
    <w:rsid w:val="005D490F"/>
    <w:rsid w:val="005D4982"/>
    <w:rsid w:val="005D5A3A"/>
    <w:rsid w:val="005D6801"/>
    <w:rsid w:val="005E0C63"/>
    <w:rsid w:val="005E0E28"/>
    <w:rsid w:val="005E201E"/>
    <w:rsid w:val="005E26BB"/>
    <w:rsid w:val="005E3BCC"/>
    <w:rsid w:val="005E3BD2"/>
    <w:rsid w:val="005E4E01"/>
    <w:rsid w:val="005E52C9"/>
    <w:rsid w:val="005E6892"/>
    <w:rsid w:val="005E76A7"/>
    <w:rsid w:val="005F0885"/>
    <w:rsid w:val="005F1207"/>
    <w:rsid w:val="005F1B78"/>
    <w:rsid w:val="005F2735"/>
    <w:rsid w:val="005F4E09"/>
    <w:rsid w:val="005F5937"/>
    <w:rsid w:val="00601A17"/>
    <w:rsid w:val="00604A90"/>
    <w:rsid w:val="006051C5"/>
    <w:rsid w:val="0060629C"/>
    <w:rsid w:val="006103A5"/>
    <w:rsid w:val="00614F04"/>
    <w:rsid w:val="00616319"/>
    <w:rsid w:val="00616439"/>
    <w:rsid w:val="00616CA5"/>
    <w:rsid w:val="00617E7C"/>
    <w:rsid w:val="00622762"/>
    <w:rsid w:val="00627430"/>
    <w:rsid w:val="00632830"/>
    <w:rsid w:val="00632C19"/>
    <w:rsid w:val="00632E6B"/>
    <w:rsid w:val="006424B4"/>
    <w:rsid w:val="00644EDB"/>
    <w:rsid w:val="0065022C"/>
    <w:rsid w:val="0065084D"/>
    <w:rsid w:val="0065205D"/>
    <w:rsid w:val="006530C6"/>
    <w:rsid w:val="006533CE"/>
    <w:rsid w:val="00660AC8"/>
    <w:rsid w:val="006610F3"/>
    <w:rsid w:val="00661521"/>
    <w:rsid w:val="00661CF9"/>
    <w:rsid w:val="00663B7D"/>
    <w:rsid w:val="00663E9C"/>
    <w:rsid w:val="00666EE4"/>
    <w:rsid w:val="00667B56"/>
    <w:rsid w:val="006709A3"/>
    <w:rsid w:val="006709F3"/>
    <w:rsid w:val="0067131E"/>
    <w:rsid w:val="00673021"/>
    <w:rsid w:val="00673027"/>
    <w:rsid w:val="006730C9"/>
    <w:rsid w:val="006743ED"/>
    <w:rsid w:val="00674C08"/>
    <w:rsid w:val="00676F64"/>
    <w:rsid w:val="006770EA"/>
    <w:rsid w:val="00677455"/>
    <w:rsid w:val="006800C2"/>
    <w:rsid w:val="00680646"/>
    <w:rsid w:val="00681055"/>
    <w:rsid w:val="0068174F"/>
    <w:rsid w:val="00682AEB"/>
    <w:rsid w:val="00683E45"/>
    <w:rsid w:val="00685507"/>
    <w:rsid w:val="00686D7B"/>
    <w:rsid w:val="00690ABA"/>
    <w:rsid w:val="00692D3D"/>
    <w:rsid w:val="006968B2"/>
    <w:rsid w:val="00696EC8"/>
    <w:rsid w:val="006A0EB3"/>
    <w:rsid w:val="006A12E9"/>
    <w:rsid w:val="006A14D3"/>
    <w:rsid w:val="006A17BD"/>
    <w:rsid w:val="006A2905"/>
    <w:rsid w:val="006A2EFA"/>
    <w:rsid w:val="006A31F0"/>
    <w:rsid w:val="006A44C9"/>
    <w:rsid w:val="006A4B0E"/>
    <w:rsid w:val="006A4EE1"/>
    <w:rsid w:val="006B0709"/>
    <w:rsid w:val="006B0B66"/>
    <w:rsid w:val="006B0BEE"/>
    <w:rsid w:val="006B10D6"/>
    <w:rsid w:val="006B1605"/>
    <w:rsid w:val="006B1F7E"/>
    <w:rsid w:val="006B33F8"/>
    <w:rsid w:val="006B4A39"/>
    <w:rsid w:val="006B5B1D"/>
    <w:rsid w:val="006B60D1"/>
    <w:rsid w:val="006B746B"/>
    <w:rsid w:val="006C00DB"/>
    <w:rsid w:val="006C08D6"/>
    <w:rsid w:val="006C1345"/>
    <w:rsid w:val="006C74D6"/>
    <w:rsid w:val="006C7C03"/>
    <w:rsid w:val="006D012F"/>
    <w:rsid w:val="006D0475"/>
    <w:rsid w:val="006D1F40"/>
    <w:rsid w:val="006D2865"/>
    <w:rsid w:val="006D2B5B"/>
    <w:rsid w:val="006D2EF6"/>
    <w:rsid w:val="006D4171"/>
    <w:rsid w:val="006D4A25"/>
    <w:rsid w:val="006D6CAA"/>
    <w:rsid w:val="006D7167"/>
    <w:rsid w:val="006E197E"/>
    <w:rsid w:val="006E2A2B"/>
    <w:rsid w:val="006E454C"/>
    <w:rsid w:val="006E53BD"/>
    <w:rsid w:val="006E5C13"/>
    <w:rsid w:val="006E658F"/>
    <w:rsid w:val="006F14BA"/>
    <w:rsid w:val="006F2CBB"/>
    <w:rsid w:val="006F4490"/>
    <w:rsid w:val="006F5C96"/>
    <w:rsid w:val="006F6F77"/>
    <w:rsid w:val="00700460"/>
    <w:rsid w:val="00700689"/>
    <w:rsid w:val="007025EE"/>
    <w:rsid w:val="00702CDF"/>
    <w:rsid w:val="00702F1B"/>
    <w:rsid w:val="00703A71"/>
    <w:rsid w:val="0070499D"/>
    <w:rsid w:val="00706CB9"/>
    <w:rsid w:val="00707453"/>
    <w:rsid w:val="00707935"/>
    <w:rsid w:val="007128F8"/>
    <w:rsid w:val="00714B77"/>
    <w:rsid w:val="00714DD7"/>
    <w:rsid w:val="007151AB"/>
    <w:rsid w:val="00715348"/>
    <w:rsid w:val="00715ACA"/>
    <w:rsid w:val="00717D95"/>
    <w:rsid w:val="00721087"/>
    <w:rsid w:val="007224F2"/>
    <w:rsid w:val="0072327F"/>
    <w:rsid w:val="00723DC0"/>
    <w:rsid w:val="00724601"/>
    <w:rsid w:val="007249CD"/>
    <w:rsid w:val="00725DB8"/>
    <w:rsid w:val="007274D5"/>
    <w:rsid w:val="0073311C"/>
    <w:rsid w:val="007354A9"/>
    <w:rsid w:val="007361E6"/>
    <w:rsid w:val="00736FE9"/>
    <w:rsid w:val="0073722C"/>
    <w:rsid w:val="007400E0"/>
    <w:rsid w:val="00742CBF"/>
    <w:rsid w:val="007447E7"/>
    <w:rsid w:val="00746958"/>
    <w:rsid w:val="00746EE5"/>
    <w:rsid w:val="007474E7"/>
    <w:rsid w:val="00750601"/>
    <w:rsid w:val="00751CFC"/>
    <w:rsid w:val="0075390C"/>
    <w:rsid w:val="00754EEA"/>
    <w:rsid w:val="00755CEC"/>
    <w:rsid w:val="007609CE"/>
    <w:rsid w:val="00761824"/>
    <w:rsid w:val="00762F86"/>
    <w:rsid w:val="007634FE"/>
    <w:rsid w:val="00764570"/>
    <w:rsid w:val="007655A4"/>
    <w:rsid w:val="0076728C"/>
    <w:rsid w:val="007674B4"/>
    <w:rsid w:val="007676A4"/>
    <w:rsid w:val="00772447"/>
    <w:rsid w:val="007725A2"/>
    <w:rsid w:val="0077262C"/>
    <w:rsid w:val="00772D0E"/>
    <w:rsid w:val="0077373B"/>
    <w:rsid w:val="0077447C"/>
    <w:rsid w:val="00777B77"/>
    <w:rsid w:val="00781529"/>
    <w:rsid w:val="0078351B"/>
    <w:rsid w:val="007865EB"/>
    <w:rsid w:val="007877CC"/>
    <w:rsid w:val="00787DDC"/>
    <w:rsid w:val="0079003C"/>
    <w:rsid w:val="007920EC"/>
    <w:rsid w:val="007A2461"/>
    <w:rsid w:val="007A438A"/>
    <w:rsid w:val="007A5C20"/>
    <w:rsid w:val="007A61AC"/>
    <w:rsid w:val="007B7374"/>
    <w:rsid w:val="007C0902"/>
    <w:rsid w:val="007C2DDD"/>
    <w:rsid w:val="007C2F57"/>
    <w:rsid w:val="007C40FE"/>
    <w:rsid w:val="007C6763"/>
    <w:rsid w:val="007D041F"/>
    <w:rsid w:val="007D2673"/>
    <w:rsid w:val="007D29AD"/>
    <w:rsid w:val="007D3614"/>
    <w:rsid w:val="007D48EE"/>
    <w:rsid w:val="007D50FF"/>
    <w:rsid w:val="007E0569"/>
    <w:rsid w:val="007E0955"/>
    <w:rsid w:val="007E367C"/>
    <w:rsid w:val="007E4E4B"/>
    <w:rsid w:val="007E5A2E"/>
    <w:rsid w:val="007E5D97"/>
    <w:rsid w:val="007E5EEF"/>
    <w:rsid w:val="007F012E"/>
    <w:rsid w:val="007F026C"/>
    <w:rsid w:val="007F0E33"/>
    <w:rsid w:val="007F1135"/>
    <w:rsid w:val="007F1393"/>
    <w:rsid w:val="007F2D30"/>
    <w:rsid w:val="007F55E2"/>
    <w:rsid w:val="007F5ABE"/>
    <w:rsid w:val="007F5C0B"/>
    <w:rsid w:val="007F5DE2"/>
    <w:rsid w:val="007F69CB"/>
    <w:rsid w:val="007F7726"/>
    <w:rsid w:val="007F7EBF"/>
    <w:rsid w:val="00800236"/>
    <w:rsid w:val="00801EA0"/>
    <w:rsid w:val="00803BDB"/>
    <w:rsid w:val="008107C5"/>
    <w:rsid w:val="00813A02"/>
    <w:rsid w:val="00813B66"/>
    <w:rsid w:val="00814AA4"/>
    <w:rsid w:val="0081571C"/>
    <w:rsid w:val="0081674A"/>
    <w:rsid w:val="00817EC8"/>
    <w:rsid w:val="00821E09"/>
    <w:rsid w:val="00826904"/>
    <w:rsid w:val="0083114F"/>
    <w:rsid w:val="00831992"/>
    <w:rsid w:val="008319DC"/>
    <w:rsid w:val="0083258A"/>
    <w:rsid w:val="00833D25"/>
    <w:rsid w:val="00833EAA"/>
    <w:rsid w:val="00833F39"/>
    <w:rsid w:val="008371BA"/>
    <w:rsid w:val="0083796D"/>
    <w:rsid w:val="0084191E"/>
    <w:rsid w:val="008421D6"/>
    <w:rsid w:val="008422A2"/>
    <w:rsid w:val="00843148"/>
    <w:rsid w:val="00843E7B"/>
    <w:rsid w:val="00845EAC"/>
    <w:rsid w:val="00846C38"/>
    <w:rsid w:val="00850D5F"/>
    <w:rsid w:val="00852F93"/>
    <w:rsid w:val="008534B6"/>
    <w:rsid w:val="00855418"/>
    <w:rsid w:val="00856A97"/>
    <w:rsid w:val="008576AF"/>
    <w:rsid w:val="00857834"/>
    <w:rsid w:val="00857DB5"/>
    <w:rsid w:val="00861D7D"/>
    <w:rsid w:val="008627C2"/>
    <w:rsid w:val="00870C8F"/>
    <w:rsid w:val="00871AA2"/>
    <w:rsid w:val="0087211B"/>
    <w:rsid w:val="00872956"/>
    <w:rsid w:val="00873351"/>
    <w:rsid w:val="008737AC"/>
    <w:rsid w:val="008743B6"/>
    <w:rsid w:val="0087442E"/>
    <w:rsid w:val="008744EE"/>
    <w:rsid w:val="008770FF"/>
    <w:rsid w:val="0088000A"/>
    <w:rsid w:val="0088111C"/>
    <w:rsid w:val="00884B0C"/>
    <w:rsid w:val="00887D8F"/>
    <w:rsid w:val="00890841"/>
    <w:rsid w:val="008922CF"/>
    <w:rsid w:val="00892AD9"/>
    <w:rsid w:val="00894222"/>
    <w:rsid w:val="00896163"/>
    <w:rsid w:val="008A285C"/>
    <w:rsid w:val="008A7933"/>
    <w:rsid w:val="008B04F3"/>
    <w:rsid w:val="008B1E7A"/>
    <w:rsid w:val="008B7468"/>
    <w:rsid w:val="008C0694"/>
    <w:rsid w:val="008C3CF6"/>
    <w:rsid w:val="008C3EAD"/>
    <w:rsid w:val="008C447C"/>
    <w:rsid w:val="008D03B2"/>
    <w:rsid w:val="008D17BF"/>
    <w:rsid w:val="008D1D0A"/>
    <w:rsid w:val="008D25F5"/>
    <w:rsid w:val="008D2F85"/>
    <w:rsid w:val="008D37F0"/>
    <w:rsid w:val="008E3235"/>
    <w:rsid w:val="008E38DB"/>
    <w:rsid w:val="008E390B"/>
    <w:rsid w:val="008E5B7E"/>
    <w:rsid w:val="008E69F4"/>
    <w:rsid w:val="008F00CC"/>
    <w:rsid w:val="008F03E3"/>
    <w:rsid w:val="008F1FC8"/>
    <w:rsid w:val="008F2C28"/>
    <w:rsid w:val="008F3962"/>
    <w:rsid w:val="008F3D05"/>
    <w:rsid w:val="008F3F3A"/>
    <w:rsid w:val="008F418E"/>
    <w:rsid w:val="008F456D"/>
    <w:rsid w:val="008F63DA"/>
    <w:rsid w:val="008F6E1C"/>
    <w:rsid w:val="008F705D"/>
    <w:rsid w:val="008F7A5B"/>
    <w:rsid w:val="00902601"/>
    <w:rsid w:val="00902686"/>
    <w:rsid w:val="009031A1"/>
    <w:rsid w:val="00903C9C"/>
    <w:rsid w:val="00904851"/>
    <w:rsid w:val="009051FE"/>
    <w:rsid w:val="00912A27"/>
    <w:rsid w:val="00912CAA"/>
    <w:rsid w:val="0091409A"/>
    <w:rsid w:val="00915427"/>
    <w:rsid w:val="0091693B"/>
    <w:rsid w:val="00916B2E"/>
    <w:rsid w:val="00917F57"/>
    <w:rsid w:val="00921C1A"/>
    <w:rsid w:val="0092325E"/>
    <w:rsid w:val="009243DF"/>
    <w:rsid w:val="009245AC"/>
    <w:rsid w:val="00925297"/>
    <w:rsid w:val="0092532E"/>
    <w:rsid w:val="0092659D"/>
    <w:rsid w:val="009315BA"/>
    <w:rsid w:val="009330DA"/>
    <w:rsid w:val="009403F4"/>
    <w:rsid w:val="00943A20"/>
    <w:rsid w:val="00944EDA"/>
    <w:rsid w:val="009460D8"/>
    <w:rsid w:val="00953FD7"/>
    <w:rsid w:val="00954B2F"/>
    <w:rsid w:val="00955D33"/>
    <w:rsid w:val="00960AED"/>
    <w:rsid w:val="0096345F"/>
    <w:rsid w:val="00963F00"/>
    <w:rsid w:val="009645E8"/>
    <w:rsid w:val="0096565A"/>
    <w:rsid w:val="0096661C"/>
    <w:rsid w:val="009724CB"/>
    <w:rsid w:val="00973791"/>
    <w:rsid w:val="00975042"/>
    <w:rsid w:val="0097611F"/>
    <w:rsid w:val="009774C5"/>
    <w:rsid w:val="00980203"/>
    <w:rsid w:val="00980D7C"/>
    <w:rsid w:val="00981D3C"/>
    <w:rsid w:val="00981E59"/>
    <w:rsid w:val="009834F3"/>
    <w:rsid w:val="00983A28"/>
    <w:rsid w:val="009846A6"/>
    <w:rsid w:val="009854A3"/>
    <w:rsid w:val="00985E34"/>
    <w:rsid w:val="00986C8D"/>
    <w:rsid w:val="00991DA2"/>
    <w:rsid w:val="009938F1"/>
    <w:rsid w:val="00994267"/>
    <w:rsid w:val="009A0B38"/>
    <w:rsid w:val="009A3BB7"/>
    <w:rsid w:val="009A59B9"/>
    <w:rsid w:val="009A59D4"/>
    <w:rsid w:val="009B0119"/>
    <w:rsid w:val="009B0737"/>
    <w:rsid w:val="009B3E4E"/>
    <w:rsid w:val="009B51A5"/>
    <w:rsid w:val="009B5882"/>
    <w:rsid w:val="009B5914"/>
    <w:rsid w:val="009B64A7"/>
    <w:rsid w:val="009C132B"/>
    <w:rsid w:val="009C43AF"/>
    <w:rsid w:val="009C4799"/>
    <w:rsid w:val="009C5BC4"/>
    <w:rsid w:val="009C7DA1"/>
    <w:rsid w:val="009D0838"/>
    <w:rsid w:val="009D0855"/>
    <w:rsid w:val="009D174D"/>
    <w:rsid w:val="009D1EAF"/>
    <w:rsid w:val="009D4D1F"/>
    <w:rsid w:val="009E0D85"/>
    <w:rsid w:val="009E1D13"/>
    <w:rsid w:val="009E3B5C"/>
    <w:rsid w:val="009E5590"/>
    <w:rsid w:val="009E5F76"/>
    <w:rsid w:val="009F1B9F"/>
    <w:rsid w:val="009F28F7"/>
    <w:rsid w:val="009F2A01"/>
    <w:rsid w:val="009F4CFB"/>
    <w:rsid w:val="009F65FC"/>
    <w:rsid w:val="009F73C9"/>
    <w:rsid w:val="009F7EB4"/>
    <w:rsid w:val="00A00546"/>
    <w:rsid w:val="00A00589"/>
    <w:rsid w:val="00A00860"/>
    <w:rsid w:val="00A0151C"/>
    <w:rsid w:val="00A01FAB"/>
    <w:rsid w:val="00A034C5"/>
    <w:rsid w:val="00A03712"/>
    <w:rsid w:val="00A0670D"/>
    <w:rsid w:val="00A074E7"/>
    <w:rsid w:val="00A07D71"/>
    <w:rsid w:val="00A11322"/>
    <w:rsid w:val="00A14206"/>
    <w:rsid w:val="00A159C1"/>
    <w:rsid w:val="00A1643E"/>
    <w:rsid w:val="00A16B77"/>
    <w:rsid w:val="00A225AF"/>
    <w:rsid w:val="00A22FC0"/>
    <w:rsid w:val="00A24284"/>
    <w:rsid w:val="00A27864"/>
    <w:rsid w:val="00A32D96"/>
    <w:rsid w:val="00A35251"/>
    <w:rsid w:val="00A418D4"/>
    <w:rsid w:val="00A4243F"/>
    <w:rsid w:val="00A45D1D"/>
    <w:rsid w:val="00A4695F"/>
    <w:rsid w:val="00A503BD"/>
    <w:rsid w:val="00A5150B"/>
    <w:rsid w:val="00A52090"/>
    <w:rsid w:val="00A54DB0"/>
    <w:rsid w:val="00A558A1"/>
    <w:rsid w:val="00A55FB5"/>
    <w:rsid w:val="00A56303"/>
    <w:rsid w:val="00A56476"/>
    <w:rsid w:val="00A5677C"/>
    <w:rsid w:val="00A621E9"/>
    <w:rsid w:val="00A63BFF"/>
    <w:rsid w:val="00A64436"/>
    <w:rsid w:val="00A72FE7"/>
    <w:rsid w:val="00A75700"/>
    <w:rsid w:val="00A777BD"/>
    <w:rsid w:val="00A806FA"/>
    <w:rsid w:val="00A80947"/>
    <w:rsid w:val="00A81010"/>
    <w:rsid w:val="00A8786D"/>
    <w:rsid w:val="00A90005"/>
    <w:rsid w:val="00A90B5A"/>
    <w:rsid w:val="00A91AF2"/>
    <w:rsid w:val="00A925CD"/>
    <w:rsid w:val="00A94BB8"/>
    <w:rsid w:val="00A95966"/>
    <w:rsid w:val="00AA01A6"/>
    <w:rsid w:val="00AA0E10"/>
    <w:rsid w:val="00AA2AE5"/>
    <w:rsid w:val="00AA3668"/>
    <w:rsid w:val="00AA3EC9"/>
    <w:rsid w:val="00AA491C"/>
    <w:rsid w:val="00AA5790"/>
    <w:rsid w:val="00AA63C3"/>
    <w:rsid w:val="00AB10C0"/>
    <w:rsid w:val="00AB18BF"/>
    <w:rsid w:val="00AB19B9"/>
    <w:rsid w:val="00AB3431"/>
    <w:rsid w:val="00AB4501"/>
    <w:rsid w:val="00AB4CAE"/>
    <w:rsid w:val="00AB4DAA"/>
    <w:rsid w:val="00AB7256"/>
    <w:rsid w:val="00AB7D7C"/>
    <w:rsid w:val="00AC1332"/>
    <w:rsid w:val="00AC1BD9"/>
    <w:rsid w:val="00AC2AF1"/>
    <w:rsid w:val="00AC2E64"/>
    <w:rsid w:val="00AC3713"/>
    <w:rsid w:val="00AC7247"/>
    <w:rsid w:val="00AC79C3"/>
    <w:rsid w:val="00AD2688"/>
    <w:rsid w:val="00AD4E7B"/>
    <w:rsid w:val="00AE01C3"/>
    <w:rsid w:val="00AE0EE1"/>
    <w:rsid w:val="00AE2B5E"/>
    <w:rsid w:val="00AE2E54"/>
    <w:rsid w:val="00AE4946"/>
    <w:rsid w:val="00AE5088"/>
    <w:rsid w:val="00AF3AB7"/>
    <w:rsid w:val="00AF5B9C"/>
    <w:rsid w:val="00B01182"/>
    <w:rsid w:val="00B0277C"/>
    <w:rsid w:val="00B02CC7"/>
    <w:rsid w:val="00B0329F"/>
    <w:rsid w:val="00B050EA"/>
    <w:rsid w:val="00B066A3"/>
    <w:rsid w:val="00B07CA7"/>
    <w:rsid w:val="00B1057B"/>
    <w:rsid w:val="00B10882"/>
    <w:rsid w:val="00B1512A"/>
    <w:rsid w:val="00B15D3F"/>
    <w:rsid w:val="00B169AB"/>
    <w:rsid w:val="00B16F66"/>
    <w:rsid w:val="00B1707E"/>
    <w:rsid w:val="00B22458"/>
    <w:rsid w:val="00B2247B"/>
    <w:rsid w:val="00B23536"/>
    <w:rsid w:val="00B2384D"/>
    <w:rsid w:val="00B26429"/>
    <w:rsid w:val="00B35316"/>
    <w:rsid w:val="00B37688"/>
    <w:rsid w:val="00B40586"/>
    <w:rsid w:val="00B40ABE"/>
    <w:rsid w:val="00B42130"/>
    <w:rsid w:val="00B424E4"/>
    <w:rsid w:val="00B4396A"/>
    <w:rsid w:val="00B4402C"/>
    <w:rsid w:val="00B46328"/>
    <w:rsid w:val="00B466EE"/>
    <w:rsid w:val="00B46F78"/>
    <w:rsid w:val="00B47943"/>
    <w:rsid w:val="00B47B15"/>
    <w:rsid w:val="00B509FA"/>
    <w:rsid w:val="00B51C90"/>
    <w:rsid w:val="00B52309"/>
    <w:rsid w:val="00B55EFD"/>
    <w:rsid w:val="00B56913"/>
    <w:rsid w:val="00B56D18"/>
    <w:rsid w:val="00B57D32"/>
    <w:rsid w:val="00B62477"/>
    <w:rsid w:val="00B63267"/>
    <w:rsid w:val="00B632EA"/>
    <w:rsid w:val="00B63723"/>
    <w:rsid w:val="00B63C08"/>
    <w:rsid w:val="00B64861"/>
    <w:rsid w:val="00B66E26"/>
    <w:rsid w:val="00B67489"/>
    <w:rsid w:val="00B70420"/>
    <w:rsid w:val="00B70950"/>
    <w:rsid w:val="00B715F8"/>
    <w:rsid w:val="00B71893"/>
    <w:rsid w:val="00B727D6"/>
    <w:rsid w:val="00B7394A"/>
    <w:rsid w:val="00B75664"/>
    <w:rsid w:val="00B75821"/>
    <w:rsid w:val="00B7715A"/>
    <w:rsid w:val="00B779A5"/>
    <w:rsid w:val="00B808E8"/>
    <w:rsid w:val="00B80DDA"/>
    <w:rsid w:val="00B83359"/>
    <w:rsid w:val="00B84114"/>
    <w:rsid w:val="00B84B15"/>
    <w:rsid w:val="00B86289"/>
    <w:rsid w:val="00B921D7"/>
    <w:rsid w:val="00B93500"/>
    <w:rsid w:val="00B93E3D"/>
    <w:rsid w:val="00B94821"/>
    <w:rsid w:val="00B966BB"/>
    <w:rsid w:val="00BA1A09"/>
    <w:rsid w:val="00BA30D9"/>
    <w:rsid w:val="00BA3E94"/>
    <w:rsid w:val="00BA3EF9"/>
    <w:rsid w:val="00BA3F4F"/>
    <w:rsid w:val="00BA6D0E"/>
    <w:rsid w:val="00BB2536"/>
    <w:rsid w:val="00BB48E5"/>
    <w:rsid w:val="00BC0E8C"/>
    <w:rsid w:val="00BC2540"/>
    <w:rsid w:val="00BC26F6"/>
    <w:rsid w:val="00BC4693"/>
    <w:rsid w:val="00BC6284"/>
    <w:rsid w:val="00BD7357"/>
    <w:rsid w:val="00BE1A27"/>
    <w:rsid w:val="00BE1DA3"/>
    <w:rsid w:val="00BE24CA"/>
    <w:rsid w:val="00BE4981"/>
    <w:rsid w:val="00BE6ABD"/>
    <w:rsid w:val="00BE6C51"/>
    <w:rsid w:val="00BE6ED0"/>
    <w:rsid w:val="00BF13A9"/>
    <w:rsid w:val="00BF77A6"/>
    <w:rsid w:val="00C01A20"/>
    <w:rsid w:val="00C0279D"/>
    <w:rsid w:val="00C05185"/>
    <w:rsid w:val="00C10904"/>
    <w:rsid w:val="00C10EF7"/>
    <w:rsid w:val="00C11414"/>
    <w:rsid w:val="00C11518"/>
    <w:rsid w:val="00C12CDE"/>
    <w:rsid w:val="00C1366A"/>
    <w:rsid w:val="00C1414D"/>
    <w:rsid w:val="00C14322"/>
    <w:rsid w:val="00C15015"/>
    <w:rsid w:val="00C1657C"/>
    <w:rsid w:val="00C24492"/>
    <w:rsid w:val="00C250F3"/>
    <w:rsid w:val="00C2694A"/>
    <w:rsid w:val="00C328CA"/>
    <w:rsid w:val="00C34B29"/>
    <w:rsid w:val="00C3550E"/>
    <w:rsid w:val="00C358DA"/>
    <w:rsid w:val="00C36015"/>
    <w:rsid w:val="00C422FD"/>
    <w:rsid w:val="00C453D7"/>
    <w:rsid w:val="00C45D55"/>
    <w:rsid w:val="00C463D5"/>
    <w:rsid w:val="00C4779A"/>
    <w:rsid w:val="00C47990"/>
    <w:rsid w:val="00C47CF0"/>
    <w:rsid w:val="00C50549"/>
    <w:rsid w:val="00C50B37"/>
    <w:rsid w:val="00C513A2"/>
    <w:rsid w:val="00C517E2"/>
    <w:rsid w:val="00C51B06"/>
    <w:rsid w:val="00C52727"/>
    <w:rsid w:val="00C5321C"/>
    <w:rsid w:val="00C53A7C"/>
    <w:rsid w:val="00C563F5"/>
    <w:rsid w:val="00C5657F"/>
    <w:rsid w:val="00C60CEA"/>
    <w:rsid w:val="00C63300"/>
    <w:rsid w:val="00C638AD"/>
    <w:rsid w:val="00C63D11"/>
    <w:rsid w:val="00C733E7"/>
    <w:rsid w:val="00C75C09"/>
    <w:rsid w:val="00C75CBE"/>
    <w:rsid w:val="00C75ED0"/>
    <w:rsid w:val="00C83B5D"/>
    <w:rsid w:val="00C8675E"/>
    <w:rsid w:val="00C87886"/>
    <w:rsid w:val="00C91EB3"/>
    <w:rsid w:val="00C94503"/>
    <w:rsid w:val="00C94DF4"/>
    <w:rsid w:val="00C95F4D"/>
    <w:rsid w:val="00C97B70"/>
    <w:rsid w:val="00C97E7F"/>
    <w:rsid w:val="00CA031A"/>
    <w:rsid w:val="00CA2B0D"/>
    <w:rsid w:val="00CA5354"/>
    <w:rsid w:val="00CB0941"/>
    <w:rsid w:val="00CB0F8C"/>
    <w:rsid w:val="00CB706F"/>
    <w:rsid w:val="00CB7AC9"/>
    <w:rsid w:val="00CC0992"/>
    <w:rsid w:val="00CC16F0"/>
    <w:rsid w:val="00CC7A7A"/>
    <w:rsid w:val="00CD1C72"/>
    <w:rsid w:val="00CD3BDB"/>
    <w:rsid w:val="00CD4978"/>
    <w:rsid w:val="00CD6DF4"/>
    <w:rsid w:val="00CD6FB9"/>
    <w:rsid w:val="00CD7274"/>
    <w:rsid w:val="00CE0811"/>
    <w:rsid w:val="00CE2A95"/>
    <w:rsid w:val="00CE5CC7"/>
    <w:rsid w:val="00CE61D2"/>
    <w:rsid w:val="00CE6984"/>
    <w:rsid w:val="00CE7851"/>
    <w:rsid w:val="00CF0059"/>
    <w:rsid w:val="00CF0232"/>
    <w:rsid w:val="00CF108F"/>
    <w:rsid w:val="00CF21E3"/>
    <w:rsid w:val="00CF3B28"/>
    <w:rsid w:val="00CF65AA"/>
    <w:rsid w:val="00CF743C"/>
    <w:rsid w:val="00CF79A6"/>
    <w:rsid w:val="00D0399E"/>
    <w:rsid w:val="00D041DC"/>
    <w:rsid w:val="00D04537"/>
    <w:rsid w:val="00D04E92"/>
    <w:rsid w:val="00D05398"/>
    <w:rsid w:val="00D06674"/>
    <w:rsid w:val="00D10067"/>
    <w:rsid w:val="00D12E5C"/>
    <w:rsid w:val="00D14396"/>
    <w:rsid w:val="00D14C5A"/>
    <w:rsid w:val="00D14E58"/>
    <w:rsid w:val="00D15D9C"/>
    <w:rsid w:val="00D15DAD"/>
    <w:rsid w:val="00D16CCB"/>
    <w:rsid w:val="00D225DA"/>
    <w:rsid w:val="00D22ECD"/>
    <w:rsid w:val="00D24B4B"/>
    <w:rsid w:val="00D266F2"/>
    <w:rsid w:val="00D30E69"/>
    <w:rsid w:val="00D3138E"/>
    <w:rsid w:val="00D350E6"/>
    <w:rsid w:val="00D35386"/>
    <w:rsid w:val="00D35B71"/>
    <w:rsid w:val="00D364BF"/>
    <w:rsid w:val="00D365B3"/>
    <w:rsid w:val="00D3678B"/>
    <w:rsid w:val="00D3690C"/>
    <w:rsid w:val="00D41F8D"/>
    <w:rsid w:val="00D4265E"/>
    <w:rsid w:val="00D429B7"/>
    <w:rsid w:val="00D42AD4"/>
    <w:rsid w:val="00D42C13"/>
    <w:rsid w:val="00D43C9F"/>
    <w:rsid w:val="00D43D97"/>
    <w:rsid w:val="00D44A49"/>
    <w:rsid w:val="00D45127"/>
    <w:rsid w:val="00D45AB8"/>
    <w:rsid w:val="00D504AA"/>
    <w:rsid w:val="00D510DF"/>
    <w:rsid w:val="00D51520"/>
    <w:rsid w:val="00D53C06"/>
    <w:rsid w:val="00D55789"/>
    <w:rsid w:val="00D570F2"/>
    <w:rsid w:val="00D57A5E"/>
    <w:rsid w:val="00D6052A"/>
    <w:rsid w:val="00D62417"/>
    <w:rsid w:val="00D630BE"/>
    <w:rsid w:val="00D63986"/>
    <w:rsid w:val="00D63B39"/>
    <w:rsid w:val="00D64442"/>
    <w:rsid w:val="00D65C43"/>
    <w:rsid w:val="00D676EC"/>
    <w:rsid w:val="00D71FED"/>
    <w:rsid w:val="00D720BB"/>
    <w:rsid w:val="00D73F7E"/>
    <w:rsid w:val="00D75A07"/>
    <w:rsid w:val="00D76DEE"/>
    <w:rsid w:val="00D77EEF"/>
    <w:rsid w:val="00D81C08"/>
    <w:rsid w:val="00D825AF"/>
    <w:rsid w:val="00D865C4"/>
    <w:rsid w:val="00D90AB7"/>
    <w:rsid w:val="00D90C59"/>
    <w:rsid w:val="00D9332B"/>
    <w:rsid w:val="00D93E28"/>
    <w:rsid w:val="00D9511F"/>
    <w:rsid w:val="00D97F40"/>
    <w:rsid w:val="00DA1D16"/>
    <w:rsid w:val="00DA2D49"/>
    <w:rsid w:val="00DA2F22"/>
    <w:rsid w:val="00DA47E9"/>
    <w:rsid w:val="00DA79B7"/>
    <w:rsid w:val="00DB1B1D"/>
    <w:rsid w:val="00DB2E10"/>
    <w:rsid w:val="00DB4C00"/>
    <w:rsid w:val="00DB68B2"/>
    <w:rsid w:val="00DC0155"/>
    <w:rsid w:val="00DC0899"/>
    <w:rsid w:val="00DC0D7A"/>
    <w:rsid w:val="00DC28EE"/>
    <w:rsid w:val="00DC58B8"/>
    <w:rsid w:val="00DC74DA"/>
    <w:rsid w:val="00DD0EC6"/>
    <w:rsid w:val="00DD7DFA"/>
    <w:rsid w:val="00DD7FBA"/>
    <w:rsid w:val="00DE4BDC"/>
    <w:rsid w:val="00DE7378"/>
    <w:rsid w:val="00DF1153"/>
    <w:rsid w:val="00DF4E44"/>
    <w:rsid w:val="00DF5680"/>
    <w:rsid w:val="00DF6286"/>
    <w:rsid w:val="00E02E4E"/>
    <w:rsid w:val="00E042DC"/>
    <w:rsid w:val="00E05D93"/>
    <w:rsid w:val="00E12574"/>
    <w:rsid w:val="00E20A8F"/>
    <w:rsid w:val="00E213D0"/>
    <w:rsid w:val="00E216CB"/>
    <w:rsid w:val="00E22835"/>
    <w:rsid w:val="00E233E8"/>
    <w:rsid w:val="00E2546A"/>
    <w:rsid w:val="00E27254"/>
    <w:rsid w:val="00E27594"/>
    <w:rsid w:val="00E310EC"/>
    <w:rsid w:val="00E314EF"/>
    <w:rsid w:val="00E32679"/>
    <w:rsid w:val="00E34822"/>
    <w:rsid w:val="00E37160"/>
    <w:rsid w:val="00E423AC"/>
    <w:rsid w:val="00E428A0"/>
    <w:rsid w:val="00E42913"/>
    <w:rsid w:val="00E431D0"/>
    <w:rsid w:val="00E4357B"/>
    <w:rsid w:val="00E44637"/>
    <w:rsid w:val="00E45658"/>
    <w:rsid w:val="00E456FC"/>
    <w:rsid w:val="00E45C73"/>
    <w:rsid w:val="00E466DD"/>
    <w:rsid w:val="00E46DD6"/>
    <w:rsid w:val="00E4725A"/>
    <w:rsid w:val="00E475D3"/>
    <w:rsid w:val="00E51C87"/>
    <w:rsid w:val="00E5323D"/>
    <w:rsid w:val="00E53A3B"/>
    <w:rsid w:val="00E53B24"/>
    <w:rsid w:val="00E55079"/>
    <w:rsid w:val="00E56C22"/>
    <w:rsid w:val="00E60BBF"/>
    <w:rsid w:val="00E6157E"/>
    <w:rsid w:val="00E6323F"/>
    <w:rsid w:val="00E63D07"/>
    <w:rsid w:val="00E6521C"/>
    <w:rsid w:val="00E6562F"/>
    <w:rsid w:val="00E65893"/>
    <w:rsid w:val="00E6591B"/>
    <w:rsid w:val="00E66C82"/>
    <w:rsid w:val="00E66D82"/>
    <w:rsid w:val="00E67B91"/>
    <w:rsid w:val="00E702A1"/>
    <w:rsid w:val="00E705BC"/>
    <w:rsid w:val="00E730B1"/>
    <w:rsid w:val="00E74CAC"/>
    <w:rsid w:val="00E7509B"/>
    <w:rsid w:val="00E80D33"/>
    <w:rsid w:val="00E82C96"/>
    <w:rsid w:val="00E82E2A"/>
    <w:rsid w:val="00E84C8A"/>
    <w:rsid w:val="00E85853"/>
    <w:rsid w:val="00E91617"/>
    <w:rsid w:val="00E91B36"/>
    <w:rsid w:val="00E91BBD"/>
    <w:rsid w:val="00E941B6"/>
    <w:rsid w:val="00E94788"/>
    <w:rsid w:val="00E952C7"/>
    <w:rsid w:val="00EA2E21"/>
    <w:rsid w:val="00EA2FF1"/>
    <w:rsid w:val="00EA6245"/>
    <w:rsid w:val="00EA6343"/>
    <w:rsid w:val="00EA6790"/>
    <w:rsid w:val="00EB1B85"/>
    <w:rsid w:val="00EB2A93"/>
    <w:rsid w:val="00EB3F3E"/>
    <w:rsid w:val="00EB41C5"/>
    <w:rsid w:val="00EB6D6B"/>
    <w:rsid w:val="00EB6D9C"/>
    <w:rsid w:val="00EB7B9A"/>
    <w:rsid w:val="00EB7EA3"/>
    <w:rsid w:val="00EB7FA9"/>
    <w:rsid w:val="00EC10D5"/>
    <w:rsid w:val="00EC2B40"/>
    <w:rsid w:val="00EC33F3"/>
    <w:rsid w:val="00EC60F4"/>
    <w:rsid w:val="00EC6125"/>
    <w:rsid w:val="00EC62D8"/>
    <w:rsid w:val="00EC6414"/>
    <w:rsid w:val="00EC6841"/>
    <w:rsid w:val="00EC7492"/>
    <w:rsid w:val="00EC7986"/>
    <w:rsid w:val="00ED1500"/>
    <w:rsid w:val="00ED1930"/>
    <w:rsid w:val="00ED34FC"/>
    <w:rsid w:val="00ED3AB9"/>
    <w:rsid w:val="00EE0CD3"/>
    <w:rsid w:val="00EE4E00"/>
    <w:rsid w:val="00EF1A07"/>
    <w:rsid w:val="00EF425E"/>
    <w:rsid w:val="00EF4F61"/>
    <w:rsid w:val="00EF4F70"/>
    <w:rsid w:val="00EF6399"/>
    <w:rsid w:val="00EF6CC2"/>
    <w:rsid w:val="00EF7467"/>
    <w:rsid w:val="00EF7760"/>
    <w:rsid w:val="00F0006F"/>
    <w:rsid w:val="00F002F5"/>
    <w:rsid w:val="00F06C2D"/>
    <w:rsid w:val="00F06D67"/>
    <w:rsid w:val="00F070A4"/>
    <w:rsid w:val="00F07D12"/>
    <w:rsid w:val="00F13872"/>
    <w:rsid w:val="00F13B60"/>
    <w:rsid w:val="00F13F70"/>
    <w:rsid w:val="00F148DF"/>
    <w:rsid w:val="00F155FA"/>
    <w:rsid w:val="00F16C06"/>
    <w:rsid w:val="00F24392"/>
    <w:rsid w:val="00F25F3B"/>
    <w:rsid w:val="00F263E4"/>
    <w:rsid w:val="00F26601"/>
    <w:rsid w:val="00F2698A"/>
    <w:rsid w:val="00F269F9"/>
    <w:rsid w:val="00F26FEE"/>
    <w:rsid w:val="00F27599"/>
    <w:rsid w:val="00F27F23"/>
    <w:rsid w:val="00F31E38"/>
    <w:rsid w:val="00F31FBF"/>
    <w:rsid w:val="00F33EAF"/>
    <w:rsid w:val="00F356FD"/>
    <w:rsid w:val="00F3584C"/>
    <w:rsid w:val="00F35B66"/>
    <w:rsid w:val="00F36BE2"/>
    <w:rsid w:val="00F37704"/>
    <w:rsid w:val="00F406B4"/>
    <w:rsid w:val="00F40A3A"/>
    <w:rsid w:val="00F40E3E"/>
    <w:rsid w:val="00F44680"/>
    <w:rsid w:val="00F45CC4"/>
    <w:rsid w:val="00F4758E"/>
    <w:rsid w:val="00F52702"/>
    <w:rsid w:val="00F60AB8"/>
    <w:rsid w:val="00F627D6"/>
    <w:rsid w:val="00F6331A"/>
    <w:rsid w:val="00F634D3"/>
    <w:rsid w:val="00F643E8"/>
    <w:rsid w:val="00F707AB"/>
    <w:rsid w:val="00F724CB"/>
    <w:rsid w:val="00F73AEA"/>
    <w:rsid w:val="00F75395"/>
    <w:rsid w:val="00F75E54"/>
    <w:rsid w:val="00F76E77"/>
    <w:rsid w:val="00F7771A"/>
    <w:rsid w:val="00F77DF2"/>
    <w:rsid w:val="00F81D20"/>
    <w:rsid w:val="00F8333D"/>
    <w:rsid w:val="00F83982"/>
    <w:rsid w:val="00F84675"/>
    <w:rsid w:val="00F8665F"/>
    <w:rsid w:val="00F86D96"/>
    <w:rsid w:val="00F86F12"/>
    <w:rsid w:val="00F87ACB"/>
    <w:rsid w:val="00F90344"/>
    <w:rsid w:val="00F90386"/>
    <w:rsid w:val="00F90C7D"/>
    <w:rsid w:val="00F914E0"/>
    <w:rsid w:val="00F93959"/>
    <w:rsid w:val="00F96D29"/>
    <w:rsid w:val="00FA1395"/>
    <w:rsid w:val="00FA203C"/>
    <w:rsid w:val="00FA316B"/>
    <w:rsid w:val="00FA3AB3"/>
    <w:rsid w:val="00FB0275"/>
    <w:rsid w:val="00FB06B5"/>
    <w:rsid w:val="00FB0B86"/>
    <w:rsid w:val="00FB132D"/>
    <w:rsid w:val="00FB29A7"/>
    <w:rsid w:val="00FB3201"/>
    <w:rsid w:val="00FB5FF9"/>
    <w:rsid w:val="00FB65B1"/>
    <w:rsid w:val="00FB6F4B"/>
    <w:rsid w:val="00FB6FF4"/>
    <w:rsid w:val="00FB790B"/>
    <w:rsid w:val="00FC0B4F"/>
    <w:rsid w:val="00FC2A18"/>
    <w:rsid w:val="00FC550D"/>
    <w:rsid w:val="00FC6A65"/>
    <w:rsid w:val="00FD032F"/>
    <w:rsid w:val="00FD18C6"/>
    <w:rsid w:val="00FD3CE4"/>
    <w:rsid w:val="00FD74FE"/>
    <w:rsid w:val="00FD7B5D"/>
    <w:rsid w:val="00FD7C4C"/>
    <w:rsid w:val="00FE0CDC"/>
    <w:rsid w:val="00FE0F1D"/>
    <w:rsid w:val="00FE107B"/>
    <w:rsid w:val="00FE1867"/>
    <w:rsid w:val="00FE2CEE"/>
    <w:rsid w:val="00FE34B8"/>
    <w:rsid w:val="00FE3CAB"/>
    <w:rsid w:val="00FE3DB4"/>
    <w:rsid w:val="00FE4201"/>
    <w:rsid w:val="00FF1C48"/>
    <w:rsid w:val="00FF267B"/>
    <w:rsid w:val="00FF28F7"/>
    <w:rsid w:val="00FF2AAC"/>
    <w:rsid w:val="00FF302F"/>
    <w:rsid w:val="00FF4085"/>
    <w:rsid w:val="00FF4E8D"/>
    <w:rsid w:val="00FF5F4D"/>
    <w:rsid w:val="00FF60A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0E4DB39E"/>
  <w15:docId w15:val="{652C44E5-8E78-414D-82A2-B469D92E1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10D6"/>
    <w:pPr>
      <w:suppressAutoHyphens/>
      <w:spacing w:after="120" w:line="276" w:lineRule="auto"/>
      <w:ind w:firstLine="709"/>
      <w:jc w:val="both"/>
    </w:pPr>
    <w:rPr>
      <w:sz w:val="24"/>
      <w:szCs w:val="24"/>
      <w:lang w:eastAsia="ar-SA"/>
    </w:rPr>
  </w:style>
  <w:style w:type="paragraph" w:styleId="1">
    <w:name w:val="heading 1"/>
    <w:basedOn w:val="a0"/>
    <w:next w:val="a0"/>
    <w:link w:val="10"/>
    <w:uiPriority w:val="9"/>
    <w:qFormat/>
    <w:rsid w:val="00DF6286"/>
    <w:pPr>
      <w:keepNext/>
      <w:pageBreakBefore/>
      <w:spacing w:before="240"/>
      <w:ind w:firstLine="0"/>
      <w:jc w:val="center"/>
      <w:outlineLvl w:val="0"/>
    </w:pPr>
    <w:rPr>
      <w:rFonts w:asciiTheme="majorHAnsi" w:hAnsiTheme="majorHAnsi" w:cs="Arial"/>
      <w:b/>
      <w:bCs/>
      <w:color w:val="FF0000"/>
      <w:kern w:val="1"/>
      <w:sz w:val="36"/>
      <w:szCs w:val="32"/>
    </w:rPr>
  </w:style>
  <w:style w:type="paragraph" w:styleId="2">
    <w:name w:val="heading 2"/>
    <w:basedOn w:val="a0"/>
    <w:next w:val="a0"/>
    <w:link w:val="20"/>
    <w:uiPriority w:val="9"/>
    <w:qFormat/>
    <w:rsid w:val="007474E7"/>
    <w:pPr>
      <w:keepNext/>
      <w:tabs>
        <w:tab w:val="num" w:pos="720"/>
      </w:tabs>
      <w:spacing w:before="360"/>
      <w:ind w:firstLine="0"/>
      <w:jc w:val="center"/>
      <w:outlineLvl w:val="1"/>
    </w:pPr>
    <w:rPr>
      <w:b/>
      <w:bCs/>
      <w:iCs/>
      <w:sz w:val="28"/>
      <w:szCs w:val="26"/>
      <w:lang w:eastAsia="ru-RU"/>
    </w:rPr>
  </w:style>
  <w:style w:type="paragraph" w:styleId="3">
    <w:name w:val="heading 3"/>
    <w:basedOn w:val="a0"/>
    <w:next w:val="a0"/>
    <w:link w:val="30"/>
    <w:uiPriority w:val="9"/>
    <w:qFormat/>
    <w:rsid w:val="00FF28F7"/>
    <w:pPr>
      <w:keepNext/>
      <w:spacing w:before="240"/>
      <w:ind w:firstLine="0"/>
      <w:jc w:val="center"/>
      <w:outlineLvl w:val="2"/>
    </w:pPr>
    <w:rPr>
      <w:b/>
      <w:bCs/>
      <w:sz w:val="28"/>
      <w:szCs w:val="26"/>
    </w:rPr>
  </w:style>
  <w:style w:type="paragraph" w:styleId="4">
    <w:name w:val="heading 4"/>
    <w:basedOn w:val="2"/>
    <w:next w:val="a0"/>
    <w:link w:val="40"/>
    <w:uiPriority w:val="9"/>
    <w:qFormat/>
    <w:rsid w:val="003F28B2"/>
    <w:pPr>
      <w:outlineLvl w:val="3"/>
    </w:pPr>
  </w:style>
  <w:style w:type="paragraph" w:styleId="50">
    <w:name w:val="heading 5"/>
    <w:basedOn w:val="a0"/>
    <w:next w:val="a0"/>
    <w:qFormat/>
    <w:rsid w:val="006B33F8"/>
    <w:pPr>
      <w:tabs>
        <w:tab w:val="num" w:pos="1008"/>
      </w:tabs>
      <w:spacing w:before="240" w:after="60"/>
      <w:ind w:left="1008" w:hanging="1008"/>
      <w:outlineLvl w:val="4"/>
    </w:pPr>
    <w:rPr>
      <w:b/>
      <w:bCs/>
      <w:i/>
      <w:iCs/>
      <w:sz w:val="26"/>
      <w:szCs w:val="26"/>
    </w:rPr>
  </w:style>
  <w:style w:type="paragraph" w:styleId="6">
    <w:name w:val="heading 6"/>
    <w:basedOn w:val="a0"/>
    <w:next w:val="a0"/>
    <w:qFormat/>
    <w:rsid w:val="006B33F8"/>
    <w:pPr>
      <w:tabs>
        <w:tab w:val="num" w:pos="1152"/>
      </w:tabs>
      <w:spacing w:before="240" w:after="60"/>
      <w:ind w:left="1152" w:hanging="1152"/>
      <w:outlineLvl w:val="5"/>
    </w:pPr>
    <w:rPr>
      <w:b/>
      <w:bCs/>
      <w:sz w:val="22"/>
      <w:szCs w:val="22"/>
    </w:rPr>
  </w:style>
  <w:style w:type="paragraph" w:styleId="7">
    <w:name w:val="heading 7"/>
    <w:basedOn w:val="a0"/>
    <w:next w:val="a0"/>
    <w:qFormat/>
    <w:rsid w:val="006B33F8"/>
    <w:pPr>
      <w:tabs>
        <w:tab w:val="num" w:pos="1296"/>
      </w:tabs>
      <w:spacing w:before="240" w:after="60"/>
      <w:ind w:left="1296" w:hanging="1296"/>
      <w:outlineLvl w:val="6"/>
    </w:pPr>
  </w:style>
  <w:style w:type="paragraph" w:styleId="8">
    <w:name w:val="heading 8"/>
    <w:basedOn w:val="a0"/>
    <w:next w:val="a0"/>
    <w:qFormat/>
    <w:rsid w:val="006B33F8"/>
    <w:pPr>
      <w:tabs>
        <w:tab w:val="num" w:pos="1440"/>
      </w:tabs>
      <w:spacing w:before="240" w:after="60"/>
      <w:ind w:left="1440" w:hanging="1440"/>
      <w:outlineLvl w:val="7"/>
    </w:pPr>
    <w:rPr>
      <w:i/>
      <w:iCs/>
    </w:rPr>
  </w:style>
  <w:style w:type="paragraph" w:styleId="9">
    <w:name w:val="heading 9"/>
    <w:basedOn w:val="a0"/>
    <w:next w:val="a0"/>
    <w:qFormat/>
    <w:rsid w:val="006B33F8"/>
    <w:pPr>
      <w:tabs>
        <w:tab w:val="num" w:pos="1584"/>
      </w:tabs>
      <w:spacing w:before="240" w:after="60"/>
      <w:ind w:left="1584" w:hanging="1584"/>
      <w:outlineLvl w:val="8"/>
    </w:pPr>
    <w:rPr>
      <w:rFonts w:ascii="Arial" w:hAnsi="Arial" w:cs="Arial"/>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4z0">
    <w:name w:val="WW8Num4z0"/>
    <w:rsid w:val="006B33F8"/>
    <w:rPr>
      <w:rFonts w:ascii="Symbol" w:hAnsi="Symbol"/>
    </w:rPr>
  </w:style>
  <w:style w:type="character" w:customStyle="1" w:styleId="WW8Num4z1">
    <w:name w:val="WW8Num4z1"/>
    <w:rsid w:val="006B33F8"/>
    <w:rPr>
      <w:rFonts w:ascii="Courier New" w:hAnsi="Courier New" w:cs="Courier New"/>
    </w:rPr>
  </w:style>
  <w:style w:type="character" w:customStyle="1" w:styleId="WW8Num4z2">
    <w:name w:val="WW8Num4z2"/>
    <w:rsid w:val="006B33F8"/>
    <w:rPr>
      <w:rFonts w:ascii="Wingdings" w:hAnsi="Wingdings"/>
    </w:rPr>
  </w:style>
  <w:style w:type="character" w:customStyle="1" w:styleId="WW8Num8z1">
    <w:name w:val="WW8Num8z1"/>
    <w:rsid w:val="006B33F8"/>
    <w:rPr>
      <w:rFonts w:ascii="Courier New" w:hAnsi="Courier New" w:cs="Courier New"/>
    </w:rPr>
  </w:style>
  <w:style w:type="character" w:customStyle="1" w:styleId="WW8Num8z2">
    <w:name w:val="WW8Num8z2"/>
    <w:rsid w:val="006B33F8"/>
    <w:rPr>
      <w:rFonts w:ascii="Wingdings" w:hAnsi="Wingdings"/>
    </w:rPr>
  </w:style>
  <w:style w:type="character" w:customStyle="1" w:styleId="WW8Num8z3">
    <w:name w:val="WW8Num8z3"/>
    <w:rsid w:val="006B33F8"/>
    <w:rPr>
      <w:rFonts w:ascii="Symbol" w:hAnsi="Symbol"/>
    </w:rPr>
  </w:style>
  <w:style w:type="character" w:customStyle="1" w:styleId="WW8Num9z0">
    <w:name w:val="WW8Num9z0"/>
    <w:rsid w:val="006B33F8"/>
    <w:rPr>
      <w:rFonts w:ascii="Symbol" w:hAnsi="Symbol"/>
    </w:rPr>
  </w:style>
  <w:style w:type="character" w:customStyle="1" w:styleId="WW8Num9z1">
    <w:name w:val="WW8Num9z1"/>
    <w:rsid w:val="006B33F8"/>
    <w:rPr>
      <w:rFonts w:ascii="Courier New" w:hAnsi="Courier New" w:cs="Courier New"/>
    </w:rPr>
  </w:style>
  <w:style w:type="character" w:customStyle="1" w:styleId="WW8Num9z2">
    <w:name w:val="WW8Num9z2"/>
    <w:rsid w:val="006B33F8"/>
    <w:rPr>
      <w:rFonts w:ascii="Wingdings" w:hAnsi="Wingdings"/>
    </w:rPr>
  </w:style>
  <w:style w:type="character" w:customStyle="1" w:styleId="WW8Num11z0">
    <w:name w:val="WW8Num11z0"/>
    <w:rsid w:val="006B33F8"/>
    <w:rPr>
      <w:rFonts w:ascii="Symbol" w:hAnsi="Symbol"/>
    </w:rPr>
  </w:style>
  <w:style w:type="character" w:customStyle="1" w:styleId="WW8Num11z1">
    <w:name w:val="WW8Num11z1"/>
    <w:rsid w:val="006B33F8"/>
    <w:rPr>
      <w:rFonts w:ascii="Courier New" w:hAnsi="Courier New" w:cs="Courier New"/>
    </w:rPr>
  </w:style>
  <w:style w:type="character" w:customStyle="1" w:styleId="WW8Num11z2">
    <w:name w:val="WW8Num11z2"/>
    <w:rsid w:val="006B33F8"/>
    <w:rPr>
      <w:rFonts w:ascii="Wingdings" w:hAnsi="Wingdings"/>
    </w:rPr>
  </w:style>
  <w:style w:type="character" w:customStyle="1" w:styleId="WW8Num15z0">
    <w:name w:val="WW8Num15z0"/>
    <w:rsid w:val="006B33F8"/>
    <w:rPr>
      <w:sz w:val="36"/>
      <w:szCs w:val="36"/>
    </w:rPr>
  </w:style>
  <w:style w:type="character" w:customStyle="1" w:styleId="WW8Num20z0">
    <w:name w:val="WW8Num20z0"/>
    <w:rsid w:val="006B33F8"/>
    <w:rPr>
      <w:rFonts w:ascii="Symbol" w:hAnsi="Symbol"/>
    </w:rPr>
  </w:style>
  <w:style w:type="character" w:customStyle="1" w:styleId="WW8Num20z1">
    <w:name w:val="WW8Num20z1"/>
    <w:rsid w:val="006B33F8"/>
    <w:rPr>
      <w:rFonts w:ascii="Courier New" w:hAnsi="Courier New" w:cs="Courier New"/>
    </w:rPr>
  </w:style>
  <w:style w:type="character" w:customStyle="1" w:styleId="WW8Num20z2">
    <w:name w:val="WW8Num20z2"/>
    <w:rsid w:val="006B33F8"/>
    <w:rPr>
      <w:rFonts w:ascii="Wingdings" w:hAnsi="Wingdings"/>
    </w:rPr>
  </w:style>
  <w:style w:type="character" w:customStyle="1" w:styleId="WW8Num25z0">
    <w:name w:val="WW8Num25z0"/>
    <w:rsid w:val="006B33F8"/>
    <w:rPr>
      <w:rFonts w:ascii="Symbol" w:hAnsi="Symbol"/>
    </w:rPr>
  </w:style>
  <w:style w:type="character" w:customStyle="1" w:styleId="WW8Num25z1">
    <w:name w:val="WW8Num25z1"/>
    <w:rsid w:val="006B33F8"/>
    <w:rPr>
      <w:rFonts w:ascii="Courier New" w:hAnsi="Courier New" w:cs="Courier New"/>
    </w:rPr>
  </w:style>
  <w:style w:type="character" w:customStyle="1" w:styleId="WW8Num25z2">
    <w:name w:val="WW8Num25z2"/>
    <w:rsid w:val="006B33F8"/>
    <w:rPr>
      <w:rFonts w:ascii="Wingdings" w:hAnsi="Wingdings"/>
    </w:rPr>
  </w:style>
  <w:style w:type="character" w:customStyle="1" w:styleId="11">
    <w:name w:val="Основной шрифт абзаца1"/>
    <w:rsid w:val="006B33F8"/>
  </w:style>
  <w:style w:type="character" w:styleId="a4">
    <w:name w:val="page number"/>
    <w:basedOn w:val="11"/>
    <w:semiHidden/>
    <w:rsid w:val="006B33F8"/>
  </w:style>
  <w:style w:type="character" w:styleId="a5">
    <w:name w:val="Hyperlink"/>
    <w:basedOn w:val="11"/>
    <w:uiPriority w:val="99"/>
    <w:rsid w:val="006B33F8"/>
    <w:rPr>
      <w:color w:val="0000FF"/>
      <w:u w:val="single"/>
    </w:rPr>
  </w:style>
  <w:style w:type="character" w:styleId="a6">
    <w:name w:val="FollowedHyperlink"/>
    <w:basedOn w:val="11"/>
    <w:semiHidden/>
    <w:rsid w:val="006B33F8"/>
    <w:rPr>
      <w:color w:val="800080"/>
      <w:u w:val="single"/>
    </w:rPr>
  </w:style>
  <w:style w:type="character" w:styleId="a7">
    <w:name w:val="Emphasis"/>
    <w:basedOn w:val="11"/>
    <w:uiPriority w:val="20"/>
    <w:qFormat/>
    <w:rsid w:val="006B33F8"/>
    <w:rPr>
      <w:i/>
      <w:iCs/>
    </w:rPr>
  </w:style>
  <w:style w:type="character" w:customStyle="1" w:styleId="a8">
    <w:name w:val="Знак Знак"/>
    <w:basedOn w:val="11"/>
    <w:rsid w:val="006B33F8"/>
    <w:rPr>
      <w:sz w:val="28"/>
      <w:szCs w:val="24"/>
    </w:rPr>
  </w:style>
  <w:style w:type="character" w:customStyle="1" w:styleId="apple-style-span">
    <w:name w:val="apple-style-span"/>
    <w:basedOn w:val="11"/>
    <w:rsid w:val="006B33F8"/>
  </w:style>
  <w:style w:type="character" w:customStyle="1" w:styleId="apple-converted-space">
    <w:name w:val="apple-converted-space"/>
    <w:basedOn w:val="11"/>
    <w:rsid w:val="006B33F8"/>
  </w:style>
  <w:style w:type="paragraph" w:customStyle="1" w:styleId="12">
    <w:name w:val="Заголовок1"/>
    <w:basedOn w:val="a0"/>
    <w:next w:val="a9"/>
    <w:rsid w:val="006B33F8"/>
    <w:pPr>
      <w:keepNext/>
      <w:spacing w:before="240"/>
    </w:pPr>
    <w:rPr>
      <w:rFonts w:ascii="Arial" w:eastAsia="Arial Unicode MS" w:hAnsi="Arial" w:cs="Tahoma"/>
      <w:szCs w:val="28"/>
    </w:rPr>
  </w:style>
  <w:style w:type="paragraph" w:styleId="a9">
    <w:name w:val="Body Text"/>
    <w:basedOn w:val="a0"/>
    <w:link w:val="aa"/>
    <w:uiPriority w:val="99"/>
    <w:semiHidden/>
    <w:rsid w:val="006B33F8"/>
    <w:rPr>
      <w:b/>
      <w:color w:val="808080"/>
      <w:u w:val="single"/>
    </w:rPr>
  </w:style>
  <w:style w:type="paragraph" w:styleId="ab">
    <w:name w:val="List"/>
    <w:basedOn w:val="a9"/>
    <w:semiHidden/>
    <w:rsid w:val="006B33F8"/>
    <w:rPr>
      <w:rFonts w:ascii="Arial" w:hAnsi="Arial" w:cs="Tahoma"/>
    </w:rPr>
  </w:style>
  <w:style w:type="paragraph" w:customStyle="1" w:styleId="13">
    <w:name w:val="Название1"/>
    <w:basedOn w:val="a0"/>
    <w:rsid w:val="006B33F8"/>
    <w:pPr>
      <w:suppressLineNumbers/>
      <w:spacing w:before="120"/>
    </w:pPr>
    <w:rPr>
      <w:rFonts w:ascii="Arial" w:hAnsi="Arial" w:cs="Tahoma"/>
      <w:i/>
      <w:iCs/>
      <w:sz w:val="20"/>
    </w:rPr>
  </w:style>
  <w:style w:type="paragraph" w:customStyle="1" w:styleId="14">
    <w:name w:val="Указатель1"/>
    <w:basedOn w:val="a0"/>
    <w:rsid w:val="006B33F8"/>
    <w:pPr>
      <w:suppressLineNumbers/>
    </w:pPr>
    <w:rPr>
      <w:rFonts w:ascii="Arial" w:hAnsi="Arial" w:cs="Tahoma"/>
    </w:rPr>
  </w:style>
  <w:style w:type="paragraph" w:customStyle="1" w:styleId="15">
    <w:name w:val="Схема документа1"/>
    <w:basedOn w:val="a0"/>
    <w:rsid w:val="006B33F8"/>
    <w:pPr>
      <w:shd w:val="clear" w:color="auto" w:fill="000080"/>
    </w:pPr>
    <w:rPr>
      <w:rFonts w:ascii="Tahoma" w:hAnsi="Tahoma" w:cs="Courier New"/>
    </w:rPr>
  </w:style>
  <w:style w:type="paragraph" w:styleId="ac">
    <w:name w:val="Title"/>
    <w:basedOn w:val="a0"/>
    <w:next w:val="ad"/>
    <w:qFormat/>
    <w:rsid w:val="006B33F8"/>
    <w:pPr>
      <w:spacing w:before="240" w:after="60"/>
      <w:jc w:val="center"/>
    </w:pPr>
    <w:rPr>
      <w:rFonts w:ascii="Arial" w:hAnsi="Arial" w:cs="Arial"/>
      <w:b/>
      <w:bCs/>
      <w:kern w:val="1"/>
      <w:sz w:val="32"/>
      <w:szCs w:val="32"/>
    </w:rPr>
  </w:style>
  <w:style w:type="paragraph" w:styleId="ad">
    <w:name w:val="Subtitle"/>
    <w:basedOn w:val="a0"/>
    <w:next w:val="a9"/>
    <w:qFormat/>
    <w:rsid w:val="006B33F8"/>
    <w:pPr>
      <w:spacing w:after="60"/>
      <w:jc w:val="center"/>
    </w:pPr>
    <w:rPr>
      <w:rFonts w:ascii="Arial" w:hAnsi="Arial" w:cs="Arial"/>
    </w:rPr>
  </w:style>
  <w:style w:type="paragraph" w:styleId="ae">
    <w:name w:val="footer"/>
    <w:basedOn w:val="a0"/>
    <w:link w:val="af"/>
    <w:uiPriority w:val="99"/>
    <w:semiHidden/>
    <w:rsid w:val="006B33F8"/>
    <w:pPr>
      <w:tabs>
        <w:tab w:val="center" w:pos="4677"/>
        <w:tab w:val="right" w:pos="9355"/>
      </w:tabs>
    </w:pPr>
  </w:style>
  <w:style w:type="paragraph" w:customStyle="1" w:styleId="16">
    <w:name w:val="Стиль1"/>
    <w:basedOn w:val="a0"/>
    <w:rsid w:val="006B33F8"/>
    <w:pPr>
      <w:ind w:firstLine="0"/>
    </w:pPr>
    <w:rPr>
      <w:sz w:val="36"/>
      <w:szCs w:val="36"/>
    </w:rPr>
  </w:style>
  <w:style w:type="paragraph" w:styleId="17">
    <w:name w:val="toc 1"/>
    <w:basedOn w:val="a0"/>
    <w:next w:val="a0"/>
    <w:uiPriority w:val="39"/>
    <w:rsid w:val="002117F4"/>
    <w:pPr>
      <w:tabs>
        <w:tab w:val="right" w:leader="dot" w:pos="9923"/>
      </w:tabs>
      <w:spacing w:before="120" w:after="60" w:line="240" w:lineRule="auto"/>
      <w:ind w:firstLine="0"/>
      <w:jc w:val="left"/>
    </w:pPr>
    <w:rPr>
      <w:b/>
      <w:bCs/>
      <w:caps/>
      <w:noProof/>
      <w:sz w:val="20"/>
      <w:szCs w:val="20"/>
    </w:rPr>
  </w:style>
  <w:style w:type="paragraph" w:styleId="21">
    <w:name w:val="toc 2"/>
    <w:basedOn w:val="a0"/>
    <w:next w:val="a0"/>
    <w:uiPriority w:val="39"/>
    <w:rsid w:val="00F75E54"/>
    <w:pPr>
      <w:tabs>
        <w:tab w:val="left" w:pos="993"/>
        <w:tab w:val="right" w:pos="9923"/>
      </w:tabs>
      <w:ind w:left="567" w:firstLine="0"/>
    </w:pPr>
    <w:rPr>
      <w:smallCaps/>
      <w:noProof/>
      <w:sz w:val="20"/>
      <w:szCs w:val="20"/>
    </w:rPr>
  </w:style>
  <w:style w:type="paragraph" w:styleId="31">
    <w:name w:val="toc 3"/>
    <w:basedOn w:val="a0"/>
    <w:next w:val="a0"/>
    <w:uiPriority w:val="39"/>
    <w:rsid w:val="00F75E54"/>
    <w:pPr>
      <w:tabs>
        <w:tab w:val="right" w:pos="9923"/>
      </w:tabs>
      <w:ind w:left="993" w:firstLine="0"/>
    </w:pPr>
    <w:rPr>
      <w:i/>
      <w:iCs/>
      <w:noProof/>
      <w:sz w:val="20"/>
      <w:szCs w:val="20"/>
    </w:rPr>
  </w:style>
  <w:style w:type="paragraph" w:styleId="41">
    <w:name w:val="toc 4"/>
    <w:basedOn w:val="a0"/>
    <w:next w:val="a0"/>
    <w:uiPriority w:val="39"/>
    <w:rsid w:val="006B33F8"/>
    <w:pPr>
      <w:ind w:left="720"/>
    </w:pPr>
    <w:rPr>
      <w:sz w:val="18"/>
      <w:szCs w:val="18"/>
    </w:rPr>
  </w:style>
  <w:style w:type="paragraph" w:styleId="51">
    <w:name w:val="toc 5"/>
    <w:basedOn w:val="a0"/>
    <w:next w:val="a0"/>
    <w:semiHidden/>
    <w:rsid w:val="006B33F8"/>
    <w:pPr>
      <w:ind w:left="960"/>
    </w:pPr>
    <w:rPr>
      <w:sz w:val="18"/>
      <w:szCs w:val="18"/>
    </w:rPr>
  </w:style>
  <w:style w:type="paragraph" w:styleId="60">
    <w:name w:val="toc 6"/>
    <w:basedOn w:val="a0"/>
    <w:next w:val="a0"/>
    <w:semiHidden/>
    <w:rsid w:val="006B33F8"/>
    <w:pPr>
      <w:ind w:left="1200"/>
    </w:pPr>
    <w:rPr>
      <w:sz w:val="18"/>
      <w:szCs w:val="18"/>
    </w:rPr>
  </w:style>
  <w:style w:type="paragraph" w:styleId="70">
    <w:name w:val="toc 7"/>
    <w:basedOn w:val="a0"/>
    <w:next w:val="a0"/>
    <w:semiHidden/>
    <w:rsid w:val="006B33F8"/>
    <w:pPr>
      <w:ind w:left="1440"/>
    </w:pPr>
    <w:rPr>
      <w:sz w:val="18"/>
      <w:szCs w:val="18"/>
    </w:rPr>
  </w:style>
  <w:style w:type="paragraph" w:styleId="80">
    <w:name w:val="toc 8"/>
    <w:basedOn w:val="a0"/>
    <w:next w:val="a0"/>
    <w:semiHidden/>
    <w:rsid w:val="006B33F8"/>
    <w:pPr>
      <w:ind w:left="1680"/>
    </w:pPr>
    <w:rPr>
      <w:sz w:val="18"/>
      <w:szCs w:val="18"/>
    </w:rPr>
  </w:style>
  <w:style w:type="paragraph" w:styleId="90">
    <w:name w:val="toc 9"/>
    <w:basedOn w:val="a0"/>
    <w:next w:val="a0"/>
    <w:semiHidden/>
    <w:rsid w:val="006B33F8"/>
    <w:pPr>
      <w:ind w:left="1920"/>
    </w:pPr>
    <w:rPr>
      <w:sz w:val="18"/>
      <w:szCs w:val="18"/>
    </w:rPr>
  </w:style>
  <w:style w:type="paragraph" w:styleId="af0">
    <w:name w:val="Body Text Indent"/>
    <w:basedOn w:val="a0"/>
    <w:link w:val="af1"/>
    <w:rsid w:val="006B33F8"/>
    <w:pPr>
      <w:ind w:firstLine="720"/>
    </w:pPr>
  </w:style>
  <w:style w:type="paragraph" w:customStyle="1" w:styleId="xl27">
    <w:name w:val="xl27"/>
    <w:basedOn w:val="a0"/>
    <w:rsid w:val="006B33F8"/>
    <w:pPr>
      <w:pBdr>
        <w:right w:val="single" w:sz="4" w:space="0" w:color="000000"/>
      </w:pBdr>
      <w:spacing w:before="100" w:after="100"/>
      <w:jc w:val="center"/>
    </w:pPr>
    <w:rPr>
      <w:rFonts w:ascii="Times" w:eastAsia="Times" w:hAnsi="Times"/>
      <w:sz w:val="20"/>
      <w:lang w:val="en-US"/>
    </w:rPr>
  </w:style>
  <w:style w:type="paragraph" w:customStyle="1" w:styleId="210">
    <w:name w:val="Основной текст 21"/>
    <w:basedOn w:val="a0"/>
    <w:rsid w:val="006B33F8"/>
    <w:rPr>
      <w:b/>
      <w:color w:val="808080"/>
      <w:sz w:val="27"/>
    </w:rPr>
  </w:style>
  <w:style w:type="paragraph" w:styleId="af2">
    <w:name w:val="header"/>
    <w:basedOn w:val="a0"/>
    <w:semiHidden/>
    <w:rsid w:val="006B33F8"/>
    <w:pPr>
      <w:tabs>
        <w:tab w:val="center" w:pos="4153"/>
        <w:tab w:val="right" w:pos="8306"/>
      </w:tabs>
    </w:pPr>
  </w:style>
  <w:style w:type="paragraph" w:customStyle="1" w:styleId="310">
    <w:name w:val="Основной текст 31"/>
    <w:basedOn w:val="a0"/>
    <w:rsid w:val="006B33F8"/>
  </w:style>
  <w:style w:type="paragraph" w:customStyle="1" w:styleId="22">
    <w:name w:val="Стиль2"/>
    <w:basedOn w:val="2"/>
    <w:rsid w:val="006B33F8"/>
  </w:style>
  <w:style w:type="paragraph" w:styleId="af3">
    <w:name w:val="Normal (Web)"/>
    <w:basedOn w:val="a0"/>
    <w:uiPriority w:val="99"/>
    <w:rsid w:val="006B33F8"/>
    <w:pPr>
      <w:spacing w:before="100" w:after="100" w:line="240" w:lineRule="auto"/>
      <w:ind w:firstLine="0"/>
      <w:jc w:val="left"/>
    </w:pPr>
  </w:style>
  <w:style w:type="paragraph" w:customStyle="1" w:styleId="af4">
    <w:name w:val="Содержимое таблицы"/>
    <w:basedOn w:val="a0"/>
    <w:rsid w:val="006B33F8"/>
    <w:pPr>
      <w:suppressLineNumbers/>
    </w:pPr>
  </w:style>
  <w:style w:type="paragraph" w:customStyle="1" w:styleId="af5">
    <w:name w:val="Заголовок таблицы"/>
    <w:basedOn w:val="af4"/>
    <w:rsid w:val="006B33F8"/>
    <w:pPr>
      <w:jc w:val="center"/>
    </w:pPr>
    <w:rPr>
      <w:b/>
      <w:bCs/>
    </w:rPr>
  </w:style>
  <w:style w:type="paragraph" w:customStyle="1" w:styleId="100">
    <w:name w:val="Оглавление 10"/>
    <w:basedOn w:val="14"/>
    <w:rsid w:val="006B33F8"/>
    <w:pPr>
      <w:tabs>
        <w:tab w:val="right" w:leader="dot" w:pos="9637"/>
      </w:tabs>
      <w:ind w:left="2547" w:firstLine="0"/>
    </w:pPr>
  </w:style>
  <w:style w:type="table" w:styleId="af6">
    <w:name w:val="Table Grid"/>
    <w:basedOn w:val="a2"/>
    <w:uiPriority w:val="39"/>
    <w:rsid w:val="00B715F8"/>
    <w:pPr>
      <w:suppressAutoHyphens/>
      <w:spacing w:line="36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List Paragraph"/>
    <w:basedOn w:val="a0"/>
    <w:uiPriority w:val="34"/>
    <w:qFormat/>
    <w:rsid w:val="0019536F"/>
    <w:pPr>
      <w:ind w:left="720"/>
      <w:contextualSpacing/>
    </w:pPr>
  </w:style>
  <w:style w:type="character" w:customStyle="1" w:styleId="watch-title">
    <w:name w:val="watch-title"/>
    <w:basedOn w:val="a1"/>
    <w:rsid w:val="00336BAD"/>
  </w:style>
  <w:style w:type="character" w:styleId="af8">
    <w:name w:val="Subtle Emphasis"/>
    <w:basedOn w:val="a1"/>
    <w:uiPriority w:val="19"/>
    <w:qFormat/>
    <w:rsid w:val="00814AA4"/>
    <w:rPr>
      <w:i/>
      <w:iCs/>
      <w:color w:val="808080"/>
    </w:rPr>
  </w:style>
  <w:style w:type="paragraph" w:styleId="af9">
    <w:name w:val="Balloon Text"/>
    <w:basedOn w:val="a0"/>
    <w:link w:val="afa"/>
    <w:uiPriority w:val="99"/>
    <w:semiHidden/>
    <w:unhideWhenUsed/>
    <w:rsid w:val="00B35316"/>
    <w:pPr>
      <w:spacing w:line="240" w:lineRule="auto"/>
    </w:pPr>
    <w:rPr>
      <w:rFonts w:ascii="Tahoma" w:hAnsi="Tahoma" w:cs="Tahoma"/>
      <w:sz w:val="16"/>
      <w:szCs w:val="16"/>
    </w:rPr>
  </w:style>
  <w:style w:type="character" w:customStyle="1" w:styleId="afa">
    <w:name w:val="Текст выноски Знак"/>
    <w:basedOn w:val="a1"/>
    <w:link w:val="af9"/>
    <w:uiPriority w:val="99"/>
    <w:semiHidden/>
    <w:rsid w:val="00B35316"/>
    <w:rPr>
      <w:rFonts w:ascii="Tahoma" w:hAnsi="Tahoma" w:cs="Tahoma"/>
      <w:sz w:val="16"/>
      <w:szCs w:val="16"/>
      <w:lang w:eastAsia="ar-SA"/>
    </w:rPr>
  </w:style>
  <w:style w:type="character" w:customStyle="1" w:styleId="10">
    <w:name w:val="Заголовок 1 Знак"/>
    <w:basedOn w:val="a1"/>
    <w:link w:val="1"/>
    <w:uiPriority w:val="9"/>
    <w:rsid w:val="00DF6286"/>
    <w:rPr>
      <w:rFonts w:asciiTheme="majorHAnsi" w:hAnsiTheme="majorHAnsi" w:cs="Arial"/>
      <w:b/>
      <w:bCs/>
      <w:color w:val="FF0000"/>
      <w:kern w:val="1"/>
      <w:sz w:val="36"/>
      <w:szCs w:val="32"/>
      <w:lang w:eastAsia="ar-SA"/>
    </w:rPr>
  </w:style>
  <w:style w:type="character" w:customStyle="1" w:styleId="af">
    <w:name w:val="Нижний колонтитул Знак"/>
    <w:basedOn w:val="a1"/>
    <w:link w:val="ae"/>
    <w:uiPriority w:val="99"/>
    <w:semiHidden/>
    <w:rsid w:val="006B0BEE"/>
    <w:rPr>
      <w:sz w:val="28"/>
      <w:szCs w:val="24"/>
      <w:lang w:eastAsia="ar-SA"/>
    </w:rPr>
  </w:style>
  <w:style w:type="paragraph" w:styleId="afb">
    <w:name w:val="TOC Heading"/>
    <w:basedOn w:val="1"/>
    <w:next w:val="a0"/>
    <w:uiPriority w:val="39"/>
    <w:unhideWhenUsed/>
    <w:qFormat/>
    <w:rsid w:val="003013E7"/>
    <w:pPr>
      <w:keepLines/>
      <w:pageBreakBefore w:val="0"/>
      <w:suppressAutoHyphens w:val="0"/>
      <w:spacing w:before="480" w:after="0"/>
      <w:jc w:val="left"/>
      <w:outlineLvl w:val="9"/>
    </w:pPr>
    <w:rPr>
      <w:rFonts w:eastAsiaTheme="majorEastAsia" w:cstheme="majorBidi"/>
      <w:color w:val="365F91" w:themeColor="accent1" w:themeShade="BF"/>
      <w:kern w:val="0"/>
      <w:sz w:val="28"/>
      <w:szCs w:val="28"/>
      <w:lang w:eastAsia="en-US"/>
    </w:rPr>
  </w:style>
  <w:style w:type="character" w:customStyle="1" w:styleId="post-i">
    <w:name w:val="post-i"/>
    <w:basedOn w:val="a1"/>
    <w:rsid w:val="00EF425E"/>
  </w:style>
  <w:style w:type="character" w:customStyle="1" w:styleId="20">
    <w:name w:val="Заголовок 2 Знак"/>
    <w:basedOn w:val="a1"/>
    <w:link w:val="2"/>
    <w:uiPriority w:val="9"/>
    <w:rsid w:val="007474E7"/>
    <w:rPr>
      <w:b/>
      <w:bCs/>
      <w:iCs/>
      <w:sz w:val="28"/>
      <w:szCs w:val="26"/>
    </w:rPr>
  </w:style>
  <w:style w:type="character" w:customStyle="1" w:styleId="w">
    <w:name w:val="w"/>
    <w:basedOn w:val="a1"/>
    <w:rsid w:val="008F2C28"/>
  </w:style>
  <w:style w:type="paragraph" w:styleId="afc">
    <w:name w:val="Document Map"/>
    <w:basedOn w:val="a0"/>
    <w:link w:val="afd"/>
    <w:uiPriority w:val="99"/>
    <w:semiHidden/>
    <w:unhideWhenUsed/>
    <w:rsid w:val="00F06C2D"/>
    <w:pPr>
      <w:spacing w:line="240" w:lineRule="auto"/>
    </w:pPr>
    <w:rPr>
      <w:rFonts w:ascii="Tahoma" w:hAnsi="Tahoma" w:cs="Tahoma"/>
      <w:sz w:val="16"/>
      <w:szCs w:val="16"/>
    </w:rPr>
  </w:style>
  <w:style w:type="character" w:customStyle="1" w:styleId="afd">
    <w:name w:val="Схема документа Знак"/>
    <w:basedOn w:val="a1"/>
    <w:link w:val="afc"/>
    <w:uiPriority w:val="99"/>
    <w:semiHidden/>
    <w:rsid w:val="00F06C2D"/>
    <w:rPr>
      <w:rFonts w:ascii="Tahoma" w:hAnsi="Tahoma" w:cs="Tahoma"/>
      <w:sz w:val="16"/>
      <w:szCs w:val="16"/>
      <w:lang w:eastAsia="ar-SA"/>
    </w:rPr>
  </w:style>
  <w:style w:type="character" w:customStyle="1" w:styleId="st">
    <w:name w:val="st"/>
    <w:basedOn w:val="a1"/>
    <w:rsid w:val="00801EA0"/>
  </w:style>
  <w:style w:type="character" w:styleId="afe">
    <w:name w:val="Strong"/>
    <w:basedOn w:val="a1"/>
    <w:uiPriority w:val="22"/>
    <w:qFormat/>
    <w:rsid w:val="0017496E"/>
    <w:rPr>
      <w:b/>
      <w:bCs/>
    </w:rPr>
  </w:style>
  <w:style w:type="character" w:customStyle="1" w:styleId="30">
    <w:name w:val="Заголовок 3 Знак"/>
    <w:basedOn w:val="a1"/>
    <w:link w:val="3"/>
    <w:uiPriority w:val="9"/>
    <w:rsid w:val="00FF28F7"/>
    <w:rPr>
      <w:b/>
      <w:bCs/>
      <w:sz w:val="28"/>
      <w:szCs w:val="26"/>
      <w:lang w:eastAsia="ar-SA"/>
    </w:rPr>
  </w:style>
  <w:style w:type="character" w:customStyle="1" w:styleId="af1">
    <w:name w:val="Основной текст с отступом Знак"/>
    <w:basedOn w:val="a1"/>
    <w:link w:val="af0"/>
    <w:rsid w:val="00973791"/>
    <w:rPr>
      <w:sz w:val="28"/>
      <w:szCs w:val="24"/>
      <w:lang w:eastAsia="ar-SA"/>
    </w:rPr>
  </w:style>
  <w:style w:type="paragraph" w:customStyle="1" w:styleId="Ue-1-1">
    <w:name w:val="Ue-1-1"/>
    <w:rsid w:val="00973791"/>
    <w:pPr>
      <w:tabs>
        <w:tab w:val="left" w:pos="680"/>
      </w:tabs>
      <w:spacing w:before="120" w:after="120"/>
    </w:pPr>
    <w:rPr>
      <w:rFonts w:ascii="Arial" w:hAnsi="Arial"/>
      <w:b/>
      <w:noProof/>
      <w:sz w:val="32"/>
    </w:rPr>
  </w:style>
  <w:style w:type="paragraph" w:customStyle="1" w:styleId="Ue-1-1-1">
    <w:name w:val="Ue-1-1-1"/>
    <w:rsid w:val="00973791"/>
    <w:pPr>
      <w:tabs>
        <w:tab w:val="left" w:pos="680"/>
        <w:tab w:val="left" w:pos="4820"/>
      </w:tabs>
      <w:spacing w:before="120" w:after="120"/>
    </w:pPr>
    <w:rPr>
      <w:rFonts w:ascii="Arial" w:hAnsi="Arial"/>
      <w:b/>
      <w:noProof/>
      <w:spacing w:val="-4"/>
      <w:sz w:val="24"/>
    </w:rPr>
  </w:style>
  <w:style w:type="paragraph" w:customStyle="1" w:styleId="BodyBlock-10">
    <w:name w:val="BodyBlock-10"/>
    <w:basedOn w:val="a9"/>
    <w:rsid w:val="00973791"/>
    <w:pPr>
      <w:widowControl w:val="0"/>
      <w:suppressAutoHyphens w:val="0"/>
      <w:spacing w:before="40" w:after="220" w:line="220" w:lineRule="atLeast"/>
      <w:ind w:firstLine="0"/>
    </w:pPr>
    <w:rPr>
      <w:rFonts w:ascii="Arial" w:hAnsi="Arial"/>
      <w:b w:val="0"/>
      <w:color w:val="auto"/>
      <w:sz w:val="20"/>
      <w:szCs w:val="20"/>
      <w:u w:val="none"/>
      <w:lang w:val="de-DE" w:eastAsia="ru-RU"/>
    </w:rPr>
  </w:style>
  <w:style w:type="character" w:customStyle="1" w:styleId="aa">
    <w:name w:val="Основной текст Знак"/>
    <w:basedOn w:val="a1"/>
    <w:link w:val="a9"/>
    <w:uiPriority w:val="99"/>
    <w:semiHidden/>
    <w:rsid w:val="00973791"/>
    <w:rPr>
      <w:b/>
      <w:color w:val="808080"/>
      <w:sz w:val="28"/>
      <w:szCs w:val="24"/>
      <w:u w:val="single"/>
      <w:lang w:eastAsia="ar-SA"/>
    </w:rPr>
  </w:style>
  <w:style w:type="paragraph" w:styleId="aff">
    <w:name w:val="caption"/>
    <w:basedOn w:val="a0"/>
    <w:next w:val="a9"/>
    <w:qFormat/>
    <w:rsid w:val="00973791"/>
    <w:pPr>
      <w:keepNext/>
      <w:framePr w:hSpace="425" w:wrap="around" w:vAnchor="text" w:hAnchor="text" w:y="1" w:anchorLock="1"/>
      <w:suppressAutoHyphens w:val="0"/>
      <w:spacing w:before="120" w:line="220" w:lineRule="atLeast"/>
      <w:ind w:firstLine="0"/>
      <w:jc w:val="left"/>
    </w:pPr>
    <w:rPr>
      <w:rFonts w:ascii="Arial" w:hAnsi="Arial"/>
      <w:i/>
      <w:sz w:val="18"/>
      <w:szCs w:val="20"/>
      <w:lang w:val="de-DE" w:eastAsia="ru-RU"/>
    </w:rPr>
  </w:style>
  <w:style w:type="paragraph" w:styleId="aff0">
    <w:name w:val="macro"/>
    <w:link w:val="aff1"/>
    <w:semiHidden/>
    <w:rsid w:val="00973791"/>
    <w:pPr>
      <w:tabs>
        <w:tab w:val="left" w:pos="480"/>
        <w:tab w:val="left" w:pos="960"/>
        <w:tab w:val="left" w:pos="1440"/>
        <w:tab w:val="left" w:pos="1920"/>
        <w:tab w:val="left" w:pos="2400"/>
        <w:tab w:val="left" w:pos="2880"/>
        <w:tab w:val="left" w:pos="3360"/>
        <w:tab w:val="left" w:pos="3840"/>
        <w:tab w:val="left" w:pos="4320"/>
      </w:tabs>
      <w:spacing w:before="40" w:line="200" w:lineRule="atLeast"/>
    </w:pPr>
    <w:rPr>
      <w:rFonts w:ascii="Courier New" w:hAnsi="Courier New"/>
      <w:lang w:val="de-DE"/>
    </w:rPr>
  </w:style>
  <w:style w:type="character" w:customStyle="1" w:styleId="aff1">
    <w:name w:val="Текст макроса Знак"/>
    <w:basedOn w:val="a1"/>
    <w:link w:val="aff0"/>
    <w:semiHidden/>
    <w:rsid w:val="00973791"/>
    <w:rPr>
      <w:rFonts w:ascii="Courier New" w:hAnsi="Courier New"/>
      <w:lang w:val="de-DE"/>
    </w:rPr>
  </w:style>
  <w:style w:type="paragraph" w:customStyle="1" w:styleId="aff2">
    <w:name w:val="Курсовая"/>
    <w:basedOn w:val="a0"/>
    <w:rsid w:val="00973791"/>
    <w:pPr>
      <w:widowControl w:val="0"/>
      <w:suppressAutoHyphens w:val="0"/>
      <w:spacing w:line="240" w:lineRule="auto"/>
      <w:ind w:firstLine="567"/>
    </w:pPr>
    <w:rPr>
      <w:sz w:val="32"/>
      <w:szCs w:val="20"/>
      <w:lang w:eastAsia="ru-RU"/>
    </w:rPr>
  </w:style>
  <w:style w:type="paragraph" w:customStyle="1" w:styleId="18">
    <w:name w:val="Обычный1"/>
    <w:rsid w:val="00973791"/>
    <w:pPr>
      <w:widowControl w:val="0"/>
    </w:pPr>
    <w:rPr>
      <w:snapToGrid w:val="0"/>
      <w:sz w:val="24"/>
      <w:lang w:val="en-US"/>
    </w:rPr>
  </w:style>
  <w:style w:type="paragraph" w:styleId="32">
    <w:name w:val="Body Text 3"/>
    <w:basedOn w:val="a0"/>
    <w:link w:val="33"/>
    <w:uiPriority w:val="99"/>
    <w:semiHidden/>
    <w:unhideWhenUsed/>
    <w:rsid w:val="00973791"/>
    <w:pPr>
      <w:widowControl w:val="0"/>
      <w:suppressAutoHyphens w:val="0"/>
      <w:autoSpaceDE w:val="0"/>
      <w:autoSpaceDN w:val="0"/>
      <w:adjustRightInd w:val="0"/>
      <w:spacing w:line="240" w:lineRule="auto"/>
      <w:ind w:firstLine="0"/>
      <w:jc w:val="left"/>
    </w:pPr>
    <w:rPr>
      <w:rFonts w:ascii="Arial" w:hAnsi="Arial" w:cs="Arial"/>
      <w:sz w:val="16"/>
      <w:szCs w:val="16"/>
      <w:lang w:eastAsia="ru-RU"/>
    </w:rPr>
  </w:style>
  <w:style w:type="character" w:customStyle="1" w:styleId="33">
    <w:name w:val="Основной текст 3 Знак"/>
    <w:basedOn w:val="a1"/>
    <w:link w:val="32"/>
    <w:uiPriority w:val="99"/>
    <w:semiHidden/>
    <w:rsid w:val="00973791"/>
    <w:rPr>
      <w:rFonts w:ascii="Arial" w:hAnsi="Arial" w:cs="Arial"/>
      <w:sz w:val="16"/>
      <w:szCs w:val="16"/>
    </w:rPr>
  </w:style>
  <w:style w:type="paragraph" w:styleId="5">
    <w:name w:val="List Bullet 5"/>
    <w:basedOn w:val="aff3"/>
    <w:rsid w:val="00973791"/>
    <w:pPr>
      <w:widowControl/>
      <w:numPr>
        <w:numId w:val="4"/>
      </w:numPr>
      <w:tabs>
        <w:tab w:val="clear" w:pos="1492"/>
      </w:tabs>
      <w:autoSpaceDE/>
      <w:autoSpaceDN/>
      <w:adjustRightInd/>
      <w:spacing w:before="120" w:line="220" w:lineRule="atLeast"/>
      <w:ind w:left="3240" w:right="720" w:hanging="170"/>
      <w:contextualSpacing w:val="0"/>
    </w:pPr>
    <w:rPr>
      <w:rFonts w:cs="Times New Roman"/>
      <w:lang w:val="de-DE"/>
    </w:rPr>
  </w:style>
  <w:style w:type="paragraph" w:styleId="aff3">
    <w:name w:val="List Bullet"/>
    <w:basedOn w:val="a0"/>
    <w:uiPriority w:val="99"/>
    <w:semiHidden/>
    <w:unhideWhenUsed/>
    <w:rsid w:val="00973791"/>
    <w:pPr>
      <w:widowControl w:val="0"/>
      <w:tabs>
        <w:tab w:val="num" w:pos="360"/>
      </w:tabs>
      <w:suppressAutoHyphens w:val="0"/>
      <w:autoSpaceDE w:val="0"/>
      <w:autoSpaceDN w:val="0"/>
      <w:adjustRightInd w:val="0"/>
      <w:spacing w:line="240" w:lineRule="auto"/>
      <w:ind w:left="340" w:hanging="340"/>
      <w:contextualSpacing/>
      <w:jc w:val="left"/>
    </w:pPr>
    <w:rPr>
      <w:rFonts w:ascii="Arial" w:hAnsi="Arial" w:cs="Arial"/>
      <w:sz w:val="20"/>
      <w:szCs w:val="20"/>
      <w:lang w:eastAsia="ru-RU"/>
    </w:rPr>
  </w:style>
  <w:style w:type="paragraph" w:customStyle="1" w:styleId="Aufzhlungszeichen7">
    <w:name w:val="Aufzählungszeichen 7"/>
    <w:basedOn w:val="aff3"/>
    <w:rsid w:val="00973791"/>
    <w:pPr>
      <w:widowControl/>
      <w:numPr>
        <w:numId w:val="3"/>
      </w:numPr>
      <w:autoSpaceDE/>
      <w:autoSpaceDN/>
      <w:adjustRightInd/>
      <w:spacing w:before="120" w:line="220" w:lineRule="atLeast"/>
      <w:contextualSpacing w:val="0"/>
      <w:jc w:val="both"/>
    </w:pPr>
    <w:rPr>
      <w:rFonts w:cs="Times New Roman"/>
      <w:snapToGrid w:val="0"/>
      <w:lang w:val="de-DE" w:eastAsia="de-DE"/>
    </w:rPr>
  </w:style>
  <w:style w:type="paragraph" w:styleId="23">
    <w:name w:val="Body Text 2"/>
    <w:basedOn w:val="a0"/>
    <w:link w:val="24"/>
    <w:uiPriority w:val="99"/>
    <w:semiHidden/>
    <w:unhideWhenUsed/>
    <w:rsid w:val="00973791"/>
    <w:pPr>
      <w:widowControl w:val="0"/>
      <w:suppressAutoHyphens w:val="0"/>
      <w:autoSpaceDE w:val="0"/>
      <w:autoSpaceDN w:val="0"/>
      <w:adjustRightInd w:val="0"/>
      <w:spacing w:line="480" w:lineRule="auto"/>
      <w:ind w:firstLine="0"/>
      <w:jc w:val="left"/>
    </w:pPr>
    <w:rPr>
      <w:rFonts w:ascii="Arial" w:hAnsi="Arial" w:cs="Arial"/>
      <w:sz w:val="20"/>
      <w:szCs w:val="20"/>
      <w:lang w:eastAsia="ru-RU"/>
    </w:rPr>
  </w:style>
  <w:style w:type="character" w:customStyle="1" w:styleId="24">
    <w:name w:val="Основной текст 2 Знак"/>
    <w:basedOn w:val="a1"/>
    <w:link w:val="23"/>
    <w:uiPriority w:val="99"/>
    <w:semiHidden/>
    <w:rsid w:val="00973791"/>
    <w:rPr>
      <w:rFonts w:ascii="Arial" w:hAnsi="Arial" w:cs="Arial"/>
    </w:rPr>
  </w:style>
  <w:style w:type="table" w:customStyle="1" w:styleId="19">
    <w:name w:val="Сетка таблицы светлая1"/>
    <w:basedOn w:val="a2"/>
    <w:uiPriority w:val="40"/>
    <w:rsid w:val="00973791"/>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4">
    <w:name w:val="Обычный табличный"/>
    <w:basedOn w:val="a0"/>
    <w:qFormat/>
    <w:rsid w:val="006B5B1D"/>
    <w:pPr>
      <w:suppressAutoHyphens w:val="0"/>
      <w:spacing w:line="288" w:lineRule="auto"/>
      <w:ind w:firstLine="0"/>
    </w:pPr>
    <w:rPr>
      <w:lang w:eastAsia="ru-RU"/>
    </w:rPr>
  </w:style>
  <w:style w:type="paragraph" w:customStyle="1" w:styleId="aff5">
    <w:name w:val="Рис"/>
    <w:basedOn w:val="a0"/>
    <w:next w:val="a"/>
    <w:qFormat/>
    <w:rsid w:val="00632E6B"/>
    <w:pPr>
      <w:keepNext/>
      <w:suppressAutoHyphens w:val="0"/>
      <w:spacing w:line="240" w:lineRule="auto"/>
      <w:ind w:firstLine="0"/>
      <w:jc w:val="center"/>
    </w:pPr>
    <w:rPr>
      <w:noProof/>
      <w:lang w:eastAsia="ru-RU"/>
    </w:rPr>
  </w:style>
  <w:style w:type="paragraph" w:customStyle="1" w:styleId="a">
    <w:name w:val="Рис_подпись"/>
    <w:basedOn w:val="aff5"/>
    <w:next w:val="a0"/>
    <w:qFormat/>
    <w:rsid w:val="00B84B15"/>
    <w:pPr>
      <w:keepNext w:val="0"/>
      <w:numPr>
        <w:numId w:val="7"/>
      </w:numPr>
      <w:spacing w:after="240"/>
    </w:pPr>
    <w:rPr>
      <w:sz w:val="22"/>
    </w:rPr>
  </w:style>
  <w:style w:type="paragraph" w:styleId="aff6">
    <w:name w:val="footnote text"/>
    <w:basedOn w:val="a0"/>
    <w:link w:val="aff7"/>
    <w:semiHidden/>
    <w:unhideWhenUsed/>
    <w:rsid w:val="006B5B1D"/>
    <w:pPr>
      <w:suppressAutoHyphens w:val="0"/>
      <w:spacing w:line="240" w:lineRule="auto"/>
    </w:pPr>
    <w:rPr>
      <w:sz w:val="20"/>
      <w:szCs w:val="20"/>
      <w:lang w:eastAsia="ru-RU"/>
    </w:rPr>
  </w:style>
  <w:style w:type="character" w:customStyle="1" w:styleId="aff7">
    <w:name w:val="Текст сноски Знак"/>
    <w:basedOn w:val="a1"/>
    <w:link w:val="aff6"/>
    <w:semiHidden/>
    <w:rsid w:val="006B5B1D"/>
  </w:style>
  <w:style w:type="character" w:styleId="aff8">
    <w:name w:val="footnote reference"/>
    <w:basedOn w:val="a1"/>
    <w:semiHidden/>
    <w:unhideWhenUsed/>
    <w:rsid w:val="006B5B1D"/>
    <w:rPr>
      <w:vertAlign w:val="superscript"/>
    </w:rPr>
  </w:style>
  <w:style w:type="paragraph" w:customStyle="1" w:styleId="aff9">
    <w:name w:val="Понятие"/>
    <w:basedOn w:val="a0"/>
    <w:qFormat/>
    <w:rsid w:val="00F643E8"/>
    <w:pPr>
      <w:spacing w:after="0"/>
      <w:jc w:val="left"/>
    </w:pPr>
    <w:rPr>
      <w:b/>
      <w:szCs w:val="28"/>
    </w:rPr>
  </w:style>
  <w:style w:type="paragraph" w:customStyle="1" w:styleId="affa">
    <w:name w:val="Подпись_на_схеме"/>
    <w:basedOn w:val="a0"/>
    <w:qFormat/>
    <w:rsid w:val="00F643E8"/>
    <w:pPr>
      <w:spacing w:after="0" w:line="240" w:lineRule="auto"/>
      <w:ind w:firstLine="0"/>
    </w:pPr>
  </w:style>
  <w:style w:type="character" w:customStyle="1" w:styleId="40">
    <w:name w:val="Заголовок 4 Знак"/>
    <w:basedOn w:val="a1"/>
    <w:link w:val="4"/>
    <w:uiPriority w:val="9"/>
    <w:rsid w:val="00386B5A"/>
    <w:rPr>
      <w:b/>
      <w:bCs/>
      <w:iCs/>
      <w:sz w:val="28"/>
      <w:szCs w:val="26"/>
    </w:rPr>
  </w:style>
  <w:style w:type="character" w:customStyle="1" w:styleId="mw-headline">
    <w:name w:val="mw-headline"/>
    <w:basedOn w:val="a1"/>
    <w:rsid w:val="00386B5A"/>
  </w:style>
  <w:style w:type="character" w:customStyle="1" w:styleId="mw-editsection">
    <w:name w:val="mw-editsection"/>
    <w:basedOn w:val="a1"/>
    <w:rsid w:val="00386B5A"/>
  </w:style>
  <w:style w:type="character" w:customStyle="1" w:styleId="mw-editsection-bracket">
    <w:name w:val="mw-editsection-bracket"/>
    <w:basedOn w:val="a1"/>
    <w:rsid w:val="00386B5A"/>
  </w:style>
  <w:style w:type="character" w:customStyle="1" w:styleId="mw-editsection-divider">
    <w:name w:val="mw-editsection-divider"/>
    <w:basedOn w:val="a1"/>
    <w:rsid w:val="00386B5A"/>
  </w:style>
  <w:style w:type="character" w:customStyle="1" w:styleId="mw-cite-backlink">
    <w:name w:val="mw-cite-backlink"/>
    <w:basedOn w:val="a1"/>
    <w:rsid w:val="00386B5A"/>
  </w:style>
  <w:style w:type="character" w:customStyle="1" w:styleId="reference-text">
    <w:name w:val="reference-text"/>
    <w:basedOn w:val="a1"/>
    <w:rsid w:val="00386B5A"/>
  </w:style>
  <w:style w:type="character" w:customStyle="1" w:styleId="wikidict-ref">
    <w:name w:val="wikidict-ref"/>
    <w:basedOn w:val="a1"/>
    <w:rsid w:val="00386B5A"/>
  </w:style>
  <w:style w:type="character" w:customStyle="1" w:styleId="citation">
    <w:name w:val="citation"/>
    <w:basedOn w:val="a1"/>
    <w:rsid w:val="00386B5A"/>
  </w:style>
  <w:style w:type="character" w:customStyle="1" w:styleId="ref-info">
    <w:name w:val="ref-info"/>
    <w:basedOn w:val="a1"/>
    <w:rsid w:val="00386B5A"/>
  </w:style>
  <w:style w:type="character" w:customStyle="1" w:styleId="wp-templatelink">
    <w:name w:val="wp-templatelink"/>
    <w:basedOn w:val="a1"/>
    <w:rsid w:val="00386B5A"/>
  </w:style>
  <w:style w:type="character" w:customStyle="1" w:styleId="current">
    <w:name w:val="current"/>
    <w:basedOn w:val="a1"/>
    <w:rsid w:val="00386B5A"/>
  </w:style>
  <w:style w:type="paragraph" w:customStyle="1" w:styleId="viewinfo">
    <w:name w:val="viewinfo"/>
    <w:basedOn w:val="a0"/>
    <w:rsid w:val="00386B5A"/>
    <w:pPr>
      <w:suppressAutoHyphens w:val="0"/>
      <w:spacing w:before="100" w:beforeAutospacing="1" w:after="100" w:afterAutospacing="1" w:line="240" w:lineRule="auto"/>
      <w:ind w:firstLine="0"/>
      <w:jc w:val="left"/>
    </w:pPr>
    <w:rPr>
      <w:lang w:eastAsia="ru-RU"/>
    </w:rPr>
  </w:style>
  <w:style w:type="character" w:customStyle="1" w:styleId="viewinfo2">
    <w:name w:val="viewinfo2"/>
    <w:basedOn w:val="a1"/>
    <w:rsid w:val="00386B5A"/>
  </w:style>
  <w:style w:type="character" w:customStyle="1" w:styleId="red">
    <w:name w:val="red"/>
    <w:basedOn w:val="a1"/>
    <w:rsid w:val="00386B5A"/>
  </w:style>
  <w:style w:type="paragraph" w:customStyle="1" w:styleId="red1">
    <w:name w:val="red1"/>
    <w:basedOn w:val="a0"/>
    <w:rsid w:val="00386B5A"/>
    <w:pPr>
      <w:suppressAutoHyphens w:val="0"/>
      <w:spacing w:before="100" w:beforeAutospacing="1" w:after="100" w:afterAutospacing="1" w:line="240" w:lineRule="auto"/>
      <w:ind w:firstLine="0"/>
      <w:jc w:val="left"/>
    </w:pPr>
    <w:rPr>
      <w:lang w:eastAsia="ru-RU"/>
    </w:rPr>
  </w:style>
  <w:style w:type="character" w:customStyle="1" w:styleId="categorytreebullet">
    <w:name w:val="categorytreebullet"/>
    <w:basedOn w:val="a1"/>
    <w:rsid w:val="00386B5A"/>
  </w:style>
  <w:style w:type="character" w:customStyle="1" w:styleId="categorytreetoggle">
    <w:name w:val="categorytreetoggle"/>
    <w:basedOn w:val="a1"/>
    <w:rsid w:val="00386B5A"/>
  </w:style>
  <w:style w:type="character" w:customStyle="1" w:styleId="tocnumber">
    <w:name w:val="tocnumber"/>
    <w:basedOn w:val="a1"/>
    <w:rsid w:val="00386B5A"/>
  </w:style>
  <w:style w:type="character" w:customStyle="1" w:styleId="toctext">
    <w:name w:val="toctext"/>
    <w:basedOn w:val="a1"/>
    <w:rsid w:val="00386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056349">
      <w:bodyDiv w:val="1"/>
      <w:marLeft w:val="0"/>
      <w:marRight w:val="0"/>
      <w:marTop w:val="0"/>
      <w:marBottom w:val="0"/>
      <w:divBdr>
        <w:top w:val="none" w:sz="0" w:space="0" w:color="auto"/>
        <w:left w:val="none" w:sz="0" w:space="0" w:color="auto"/>
        <w:bottom w:val="none" w:sz="0" w:space="0" w:color="auto"/>
        <w:right w:val="none" w:sz="0" w:space="0" w:color="auto"/>
      </w:divBdr>
    </w:div>
    <w:div w:id="416828408">
      <w:bodyDiv w:val="1"/>
      <w:marLeft w:val="0"/>
      <w:marRight w:val="0"/>
      <w:marTop w:val="0"/>
      <w:marBottom w:val="0"/>
      <w:divBdr>
        <w:top w:val="none" w:sz="0" w:space="0" w:color="auto"/>
        <w:left w:val="none" w:sz="0" w:space="0" w:color="auto"/>
        <w:bottom w:val="none" w:sz="0" w:space="0" w:color="auto"/>
        <w:right w:val="none" w:sz="0" w:space="0" w:color="auto"/>
      </w:divBdr>
    </w:div>
    <w:div w:id="435753570">
      <w:bodyDiv w:val="1"/>
      <w:marLeft w:val="0"/>
      <w:marRight w:val="0"/>
      <w:marTop w:val="0"/>
      <w:marBottom w:val="0"/>
      <w:divBdr>
        <w:top w:val="none" w:sz="0" w:space="0" w:color="auto"/>
        <w:left w:val="none" w:sz="0" w:space="0" w:color="auto"/>
        <w:bottom w:val="none" w:sz="0" w:space="0" w:color="auto"/>
        <w:right w:val="none" w:sz="0" w:space="0" w:color="auto"/>
      </w:divBdr>
    </w:div>
    <w:div w:id="516426770">
      <w:bodyDiv w:val="1"/>
      <w:marLeft w:val="0"/>
      <w:marRight w:val="0"/>
      <w:marTop w:val="0"/>
      <w:marBottom w:val="0"/>
      <w:divBdr>
        <w:top w:val="none" w:sz="0" w:space="0" w:color="auto"/>
        <w:left w:val="none" w:sz="0" w:space="0" w:color="auto"/>
        <w:bottom w:val="none" w:sz="0" w:space="0" w:color="auto"/>
        <w:right w:val="none" w:sz="0" w:space="0" w:color="auto"/>
      </w:divBdr>
    </w:div>
    <w:div w:id="547301956">
      <w:bodyDiv w:val="1"/>
      <w:marLeft w:val="0"/>
      <w:marRight w:val="0"/>
      <w:marTop w:val="0"/>
      <w:marBottom w:val="0"/>
      <w:divBdr>
        <w:top w:val="none" w:sz="0" w:space="0" w:color="auto"/>
        <w:left w:val="none" w:sz="0" w:space="0" w:color="auto"/>
        <w:bottom w:val="none" w:sz="0" w:space="0" w:color="auto"/>
        <w:right w:val="none" w:sz="0" w:space="0" w:color="auto"/>
      </w:divBdr>
    </w:div>
    <w:div w:id="563837011">
      <w:bodyDiv w:val="1"/>
      <w:marLeft w:val="0"/>
      <w:marRight w:val="0"/>
      <w:marTop w:val="0"/>
      <w:marBottom w:val="0"/>
      <w:divBdr>
        <w:top w:val="none" w:sz="0" w:space="0" w:color="auto"/>
        <w:left w:val="none" w:sz="0" w:space="0" w:color="auto"/>
        <w:bottom w:val="none" w:sz="0" w:space="0" w:color="auto"/>
        <w:right w:val="none" w:sz="0" w:space="0" w:color="auto"/>
      </w:divBdr>
    </w:div>
    <w:div w:id="702828076">
      <w:bodyDiv w:val="1"/>
      <w:marLeft w:val="0"/>
      <w:marRight w:val="0"/>
      <w:marTop w:val="0"/>
      <w:marBottom w:val="0"/>
      <w:divBdr>
        <w:top w:val="none" w:sz="0" w:space="0" w:color="auto"/>
        <w:left w:val="none" w:sz="0" w:space="0" w:color="auto"/>
        <w:bottom w:val="none" w:sz="0" w:space="0" w:color="auto"/>
        <w:right w:val="none" w:sz="0" w:space="0" w:color="auto"/>
      </w:divBdr>
    </w:div>
    <w:div w:id="817770840">
      <w:bodyDiv w:val="1"/>
      <w:marLeft w:val="0"/>
      <w:marRight w:val="0"/>
      <w:marTop w:val="0"/>
      <w:marBottom w:val="0"/>
      <w:divBdr>
        <w:top w:val="none" w:sz="0" w:space="0" w:color="auto"/>
        <w:left w:val="none" w:sz="0" w:space="0" w:color="auto"/>
        <w:bottom w:val="none" w:sz="0" w:space="0" w:color="auto"/>
        <w:right w:val="none" w:sz="0" w:space="0" w:color="auto"/>
      </w:divBdr>
    </w:div>
    <w:div w:id="955143246">
      <w:bodyDiv w:val="1"/>
      <w:marLeft w:val="0"/>
      <w:marRight w:val="0"/>
      <w:marTop w:val="0"/>
      <w:marBottom w:val="0"/>
      <w:divBdr>
        <w:top w:val="none" w:sz="0" w:space="0" w:color="auto"/>
        <w:left w:val="none" w:sz="0" w:space="0" w:color="auto"/>
        <w:bottom w:val="none" w:sz="0" w:space="0" w:color="auto"/>
        <w:right w:val="none" w:sz="0" w:space="0" w:color="auto"/>
      </w:divBdr>
    </w:div>
    <w:div w:id="966818778">
      <w:bodyDiv w:val="1"/>
      <w:marLeft w:val="0"/>
      <w:marRight w:val="0"/>
      <w:marTop w:val="0"/>
      <w:marBottom w:val="0"/>
      <w:divBdr>
        <w:top w:val="none" w:sz="0" w:space="0" w:color="auto"/>
        <w:left w:val="none" w:sz="0" w:space="0" w:color="auto"/>
        <w:bottom w:val="none" w:sz="0" w:space="0" w:color="auto"/>
        <w:right w:val="none" w:sz="0" w:space="0" w:color="auto"/>
      </w:divBdr>
      <w:divsChild>
        <w:div w:id="303587226">
          <w:marLeft w:val="432"/>
          <w:marRight w:val="0"/>
          <w:marTop w:val="115"/>
          <w:marBottom w:val="0"/>
          <w:divBdr>
            <w:top w:val="none" w:sz="0" w:space="0" w:color="auto"/>
            <w:left w:val="none" w:sz="0" w:space="0" w:color="auto"/>
            <w:bottom w:val="none" w:sz="0" w:space="0" w:color="auto"/>
            <w:right w:val="none" w:sz="0" w:space="0" w:color="auto"/>
          </w:divBdr>
        </w:div>
        <w:div w:id="1105149204">
          <w:marLeft w:val="432"/>
          <w:marRight w:val="0"/>
          <w:marTop w:val="115"/>
          <w:marBottom w:val="0"/>
          <w:divBdr>
            <w:top w:val="none" w:sz="0" w:space="0" w:color="auto"/>
            <w:left w:val="none" w:sz="0" w:space="0" w:color="auto"/>
            <w:bottom w:val="none" w:sz="0" w:space="0" w:color="auto"/>
            <w:right w:val="none" w:sz="0" w:space="0" w:color="auto"/>
          </w:divBdr>
        </w:div>
        <w:div w:id="2073237239">
          <w:marLeft w:val="432"/>
          <w:marRight w:val="0"/>
          <w:marTop w:val="115"/>
          <w:marBottom w:val="0"/>
          <w:divBdr>
            <w:top w:val="none" w:sz="0" w:space="0" w:color="auto"/>
            <w:left w:val="none" w:sz="0" w:space="0" w:color="auto"/>
            <w:bottom w:val="none" w:sz="0" w:space="0" w:color="auto"/>
            <w:right w:val="none" w:sz="0" w:space="0" w:color="auto"/>
          </w:divBdr>
        </w:div>
      </w:divsChild>
    </w:div>
    <w:div w:id="994264621">
      <w:bodyDiv w:val="1"/>
      <w:marLeft w:val="0"/>
      <w:marRight w:val="0"/>
      <w:marTop w:val="0"/>
      <w:marBottom w:val="0"/>
      <w:divBdr>
        <w:top w:val="none" w:sz="0" w:space="0" w:color="auto"/>
        <w:left w:val="none" w:sz="0" w:space="0" w:color="auto"/>
        <w:bottom w:val="none" w:sz="0" w:space="0" w:color="auto"/>
        <w:right w:val="none" w:sz="0" w:space="0" w:color="auto"/>
      </w:divBdr>
      <w:divsChild>
        <w:div w:id="54861946">
          <w:marLeft w:val="576"/>
          <w:marRight w:val="0"/>
          <w:marTop w:val="0"/>
          <w:marBottom w:val="0"/>
          <w:divBdr>
            <w:top w:val="none" w:sz="0" w:space="0" w:color="auto"/>
            <w:left w:val="none" w:sz="0" w:space="0" w:color="auto"/>
            <w:bottom w:val="none" w:sz="0" w:space="0" w:color="auto"/>
            <w:right w:val="none" w:sz="0" w:space="0" w:color="auto"/>
          </w:divBdr>
        </w:div>
        <w:div w:id="94323688">
          <w:marLeft w:val="576"/>
          <w:marRight w:val="0"/>
          <w:marTop w:val="0"/>
          <w:marBottom w:val="0"/>
          <w:divBdr>
            <w:top w:val="none" w:sz="0" w:space="0" w:color="auto"/>
            <w:left w:val="none" w:sz="0" w:space="0" w:color="auto"/>
            <w:bottom w:val="none" w:sz="0" w:space="0" w:color="auto"/>
            <w:right w:val="none" w:sz="0" w:space="0" w:color="auto"/>
          </w:divBdr>
        </w:div>
        <w:div w:id="205261494">
          <w:marLeft w:val="576"/>
          <w:marRight w:val="0"/>
          <w:marTop w:val="0"/>
          <w:marBottom w:val="0"/>
          <w:divBdr>
            <w:top w:val="none" w:sz="0" w:space="0" w:color="auto"/>
            <w:left w:val="none" w:sz="0" w:space="0" w:color="auto"/>
            <w:bottom w:val="none" w:sz="0" w:space="0" w:color="auto"/>
            <w:right w:val="none" w:sz="0" w:space="0" w:color="auto"/>
          </w:divBdr>
        </w:div>
        <w:div w:id="1778521837">
          <w:marLeft w:val="576"/>
          <w:marRight w:val="0"/>
          <w:marTop w:val="0"/>
          <w:marBottom w:val="0"/>
          <w:divBdr>
            <w:top w:val="none" w:sz="0" w:space="0" w:color="auto"/>
            <w:left w:val="none" w:sz="0" w:space="0" w:color="auto"/>
            <w:bottom w:val="none" w:sz="0" w:space="0" w:color="auto"/>
            <w:right w:val="none" w:sz="0" w:space="0" w:color="auto"/>
          </w:divBdr>
        </w:div>
      </w:divsChild>
    </w:div>
    <w:div w:id="1020352944">
      <w:bodyDiv w:val="1"/>
      <w:marLeft w:val="0"/>
      <w:marRight w:val="0"/>
      <w:marTop w:val="0"/>
      <w:marBottom w:val="0"/>
      <w:divBdr>
        <w:top w:val="none" w:sz="0" w:space="0" w:color="auto"/>
        <w:left w:val="none" w:sz="0" w:space="0" w:color="auto"/>
        <w:bottom w:val="none" w:sz="0" w:space="0" w:color="auto"/>
        <w:right w:val="none" w:sz="0" w:space="0" w:color="auto"/>
      </w:divBdr>
    </w:div>
    <w:div w:id="1152990968">
      <w:bodyDiv w:val="1"/>
      <w:marLeft w:val="0"/>
      <w:marRight w:val="0"/>
      <w:marTop w:val="0"/>
      <w:marBottom w:val="0"/>
      <w:divBdr>
        <w:top w:val="none" w:sz="0" w:space="0" w:color="auto"/>
        <w:left w:val="none" w:sz="0" w:space="0" w:color="auto"/>
        <w:bottom w:val="none" w:sz="0" w:space="0" w:color="auto"/>
        <w:right w:val="none" w:sz="0" w:space="0" w:color="auto"/>
      </w:divBdr>
      <w:divsChild>
        <w:div w:id="476000669">
          <w:marLeft w:val="547"/>
          <w:marRight w:val="0"/>
          <w:marTop w:val="154"/>
          <w:marBottom w:val="0"/>
          <w:divBdr>
            <w:top w:val="none" w:sz="0" w:space="0" w:color="auto"/>
            <w:left w:val="none" w:sz="0" w:space="0" w:color="auto"/>
            <w:bottom w:val="none" w:sz="0" w:space="0" w:color="auto"/>
            <w:right w:val="none" w:sz="0" w:space="0" w:color="auto"/>
          </w:divBdr>
        </w:div>
        <w:div w:id="892623308">
          <w:marLeft w:val="547"/>
          <w:marRight w:val="0"/>
          <w:marTop w:val="154"/>
          <w:marBottom w:val="0"/>
          <w:divBdr>
            <w:top w:val="none" w:sz="0" w:space="0" w:color="auto"/>
            <w:left w:val="none" w:sz="0" w:space="0" w:color="auto"/>
            <w:bottom w:val="none" w:sz="0" w:space="0" w:color="auto"/>
            <w:right w:val="none" w:sz="0" w:space="0" w:color="auto"/>
          </w:divBdr>
        </w:div>
        <w:div w:id="1195268421">
          <w:marLeft w:val="547"/>
          <w:marRight w:val="0"/>
          <w:marTop w:val="154"/>
          <w:marBottom w:val="0"/>
          <w:divBdr>
            <w:top w:val="none" w:sz="0" w:space="0" w:color="auto"/>
            <w:left w:val="none" w:sz="0" w:space="0" w:color="auto"/>
            <w:bottom w:val="none" w:sz="0" w:space="0" w:color="auto"/>
            <w:right w:val="none" w:sz="0" w:space="0" w:color="auto"/>
          </w:divBdr>
        </w:div>
        <w:div w:id="1601181545">
          <w:marLeft w:val="547"/>
          <w:marRight w:val="0"/>
          <w:marTop w:val="154"/>
          <w:marBottom w:val="0"/>
          <w:divBdr>
            <w:top w:val="none" w:sz="0" w:space="0" w:color="auto"/>
            <w:left w:val="none" w:sz="0" w:space="0" w:color="auto"/>
            <w:bottom w:val="none" w:sz="0" w:space="0" w:color="auto"/>
            <w:right w:val="none" w:sz="0" w:space="0" w:color="auto"/>
          </w:divBdr>
        </w:div>
        <w:div w:id="2016421245">
          <w:marLeft w:val="547"/>
          <w:marRight w:val="0"/>
          <w:marTop w:val="154"/>
          <w:marBottom w:val="0"/>
          <w:divBdr>
            <w:top w:val="none" w:sz="0" w:space="0" w:color="auto"/>
            <w:left w:val="none" w:sz="0" w:space="0" w:color="auto"/>
            <w:bottom w:val="none" w:sz="0" w:space="0" w:color="auto"/>
            <w:right w:val="none" w:sz="0" w:space="0" w:color="auto"/>
          </w:divBdr>
        </w:div>
      </w:divsChild>
    </w:div>
    <w:div w:id="1393196471">
      <w:bodyDiv w:val="1"/>
      <w:marLeft w:val="0"/>
      <w:marRight w:val="0"/>
      <w:marTop w:val="0"/>
      <w:marBottom w:val="0"/>
      <w:divBdr>
        <w:top w:val="none" w:sz="0" w:space="0" w:color="auto"/>
        <w:left w:val="none" w:sz="0" w:space="0" w:color="auto"/>
        <w:bottom w:val="none" w:sz="0" w:space="0" w:color="auto"/>
        <w:right w:val="none" w:sz="0" w:space="0" w:color="auto"/>
      </w:divBdr>
      <w:divsChild>
        <w:div w:id="732387466">
          <w:marLeft w:val="432"/>
          <w:marRight w:val="0"/>
          <w:marTop w:val="115"/>
          <w:marBottom w:val="0"/>
          <w:divBdr>
            <w:top w:val="none" w:sz="0" w:space="0" w:color="auto"/>
            <w:left w:val="none" w:sz="0" w:space="0" w:color="auto"/>
            <w:bottom w:val="none" w:sz="0" w:space="0" w:color="auto"/>
            <w:right w:val="none" w:sz="0" w:space="0" w:color="auto"/>
          </w:divBdr>
        </w:div>
      </w:divsChild>
    </w:div>
    <w:div w:id="1521705001">
      <w:bodyDiv w:val="1"/>
      <w:marLeft w:val="0"/>
      <w:marRight w:val="0"/>
      <w:marTop w:val="0"/>
      <w:marBottom w:val="0"/>
      <w:divBdr>
        <w:top w:val="none" w:sz="0" w:space="0" w:color="auto"/>
        <w:left w:val="none" w:sz="0" w:space="0" w:color="auto"/>
        <w:bottom w:val="none" w:sz="0" w:space="0" w:color="auto"/>
        <w:right w:val="none" w:sz="0" w:space="0" w:color="auto"/>
      </w:divBdr>
    </w:div>
    <w:div w:id="1554654421">
      <w:bodyDiv w:val="1"/>
      <w:marLeft w:val="0"/>
      <w:marRight w:val="0"/>
      <w:marTop w:val="0"/>
      <w:marBottom w:val="0"/>
      <w:divBdr>
        <w:top w:val="none" w:sz="0" w:space="0" w:color="auto"/>
        <w:left w:val="none" w:sz="0" w:space="0" w:color="auto"/>
        <w:bottom w:val="none" w:sz="0" w:space="0" w:color="auto"/>
        <w:right w:val="none" w:sz="0" w:space="0" w:color="auto"/>
      </w:divBdr>
    </w:div>
    <w:div w:id="1583949158">
      <w:bodyDiv w:val="1"/>
      <w:marLeft w:val="0"/>
      <w:marRight w:val="0"/>
      <w:marTop w:val="0"/>
      <w:marBottom w:val="0"/>
      <w:divBdr>
        <w:top w:val="none" w:sz="0" w:space="0" w:color="auto"/>
        <w:left w:val="none" w:sz="0" w:space="0" w:color="auto"/>
        <w:bottom w:val="none" w:sz="0" w:space="0" w:color="auto"/>
        <w:right w:val="none" w:sz="0" w:space="0" w:color="auto"/>
      </w:divBdr>
    </w:div>
    <w:div w:id="1593473516">
      <w:bodyDiv w:val="1"/>
      <w:marLeft w:val="0"/>
      <w:marRight w:val="0"/>
      <w:marTop w:val="0"/>
      <w:marBottom w:val="0"/>
      <w:divBdr>
        <w:top w:val="none" w:sz="0" w:space="0" w:color="auto"/>
        <w:left w:val="none" w:sz="0" w:space="0" w:color="auto"/>
        <w:bottom w:val="none" w:sz="0" w:space="0" w:color="auto"/>
        <w:right w:val="none" w:sz="0" w:space="0" w:color="auto"/>
      </w:divBdr>
      <w:divsChild>
        <w:div w:id="2135638360">
          <w:marLeft w:val="432"/>
          <w:marRight w:val="0"/>
          <w:marTop w:val="115"/>
          <w:marBottom w:val="0"/>
          <w:divBdr>
            <w:top w:val="none" w:sz="0" w:space="0" w:color="auto"/>
            <w:left w:val="none" w:sz="0" w:space="0" w:color="auto"/>
            <w:bottom w:val="none" w:sz="0" w:space="0" w:color="auto"/>
            <w:right w:val="none" w:sz="0" w:space="0" w:color="auto"/>
          </w:divBdr>
        </w:div>
      </w:divsChild>
    </w:div>
    <w:div w:id="1626547307">
      <w:bodyDiv w:val="1"/>
      <w:marLeft w:val="0"/>
      <w:marRight w:val="0"/>
      <w:marTop w:val="0"/>
      <w:marBottom w:val="0"/>
      <w:divBdr>
        <w:top w:val="none" w:sz="0" w:space="0" w:color="auto"/>
        <w:left w:val="none" w:sz="0" w:space="0" w:color="auto"/>
        <w:bottom w:val="none" w:sz="0" w:space="0" w:color="auto"/>
        <w:right w:val="none" w:sz="0" w:space="0" w:color="auto"/>
      </w:divBdr>
    </w:div>
    <w:div w:id="1635141630">
      <w:bodyDiv w:val="1"/>
      <w:marLeft w:val="0"/>
      <w:marRight w:val="0"/>
      <w:marTop w:val="0"/>
      <w:marBottom w:val="0"/>
      <w:divBdr>
        <w:top w:val="none" w:sz="0" w:space="0" w:color="auto"/>
        <w:left w:val="none" w:sz="0" w:space="0" w:color="auto"/>
        <w:bottom w:val="none" w:sz="0" w:space="0" w:color="auto"/>
        <w:right w:val="none" w:sz="0" w:space="0" w:color="auto"/>
      </w:divBdr>
    </w:div>
    <w:div w:id="1784690998">
      <w:bodyDiv w:val="1"/>
      <w:marLeft w:val="0"/>
      <w:marRight w:val="0"/>
      <w:marTop w:val="0"/>
      <w:marBottom w:val="0"/>
      <w:divBdr>
        <w:top w:val="none" w:sz="0" w:space="0" w:color="auto"/>
        <w:left w:val="none" w:sz="0" w:space="0" w:color="auto"/>
        <w:bottom w:val="none" w:sz="0" w:space="0" w:color="auto"/>
        <w:right w:val="none" w:sz="0" w:space="0" w:color="auto"/>
      </w:divBdr>
    </w:div>
    <w:div w:id="1822891911">
      <w:bodyDiv w:val="1"/>
      <w:marLeft w:val="0"/>
      <w:marRight w:val="0"/>
      <w:marTop w:val="0"/>
      <w:marBottom w:val="0"/>
      <w:divBdr>
        <w:top w:val="none" w:sz="0" w:space="0" w:color="auto"/>
        <w:left w:val="none" w:sz="0" w:space="0" w:color="auto"/>
        <w:bottom w:val="none" w:sz="0" w:space="0" w:color="auto"/>
        <w:right w:val="none" w:sz="0" w:space="0" w:color="auto"/>
      </w:divBdr>
      <w:divsChild>
        <w:div w:id="625159724">
          <w:marLeft w:val="1440"/>
          <w:marRight w:val="0"/>
          <w:marTop w:val="134"/>
          <w:marBottom w:val="0"/>
          <w:divBdr>
            <w:top w:val="none" w:sz="0" w:space="0" w:color="auto"/>
            <w:left w:val="none" w:sz="0" w:space="0" w:color="auto"/>
            <w:bottom w:val="none" w:sz="0" w:space="0" w:color="auto"/>
            <w:right w:val="none" w:sz="0" w:space="0" w:color="auto"/>
          </w:divBdr>
        </w:div>
        <w:div w:id="1279140150">
          <w:marLeft w:val="1440"/>
          <w:marRight w:val="0"/>
          <w:marTop w:val="134"/>
          <w:marBottom w:val="0"/>
          <w:divBdr>
            <w:top w:val="none" w:sz="0" w:space="0" w:color="auto"/>
            <w:left w:val="none" w:sz="0" w:space="0" w:color="auto"/>
            <w:bottom w:val="none" w:sz="0" w:space="0" w:color="auto"/>
            <w:right w:val="none" w:sz="0" w:space="0" w:color="auto"/>
          </w:divBdr>
        </w:div>
        <w:div w:id="2004157969">
          <w:marLeft w:val="1440"/>
          <w:marRight w:val="0"/>
          <w:marTop w:val="134"/>
          <w:marBottom w:val="0"/>
          <w:divBdr>
            <w:top w:val="none" w:sz="0" w:space="0" w:color="auto"/>
            <w:left w:val="none" w:sz="0" w:space="0" w:color="auto"/>
            <w:bottom w:val="none" w:sz="0" w:space="0" w:color="auto"/>
            <w:right w:val="none" w:sz="0" w:space="0" w:color="auto"/>
          </w:divBdr>
        </w:div>
      </w:divsChild>
    </w:div>
    <w:div w:id="1976249986">
      <w:bodyDiv w:val="1"/>
      <w:marLeft w:val="0"/>
      <w:marRight w:val="0"/>
      <w:marTop w:val="0"/>
      <w:marBottom w:val="0"/>
      <w:divBdr>
        <w:top w:val="none" w:sz="0" w:space="0" w:color="auto"/>
        <w:left w:val="none" w:sz="0" w:space="0" w:color="auto"/>
        <w:bottom w:val="none" w:sz="0" w:space="0" w:color="auto"/>
        <w:right w:val="none" w:sz="0" w:space="0" w:color="auto"/>
      </w:divBdr>
    </w:div>
    <w:div w:id="2024672525">
      <w:bodyDiv w:val="1"/>
      <w:marLeft w:val="0"/>
      <w:marRight w:val="0"/>
      <w:marTop w:val="0"/>
      <w:marBottom w:val="0"/>
      <w:divBdr>
        <w:top w:val="none" w:sz="0" w:space="0" w:color="auto"/>
        <w:left w:val="none" w:sz="0" w:space="0" w:color="auto"/>
        <w:bottom w:val="none" w:sz="0" w:space="0" w:color="auto"/>
        <w:right w:val="none" w:sz="0" w:space="0" w:color="auto"/>
      </w:divBdr>
    </w:div>
    <w:div w:id="2106613238">
      <w:bodyDiv w:val="1"/>
      <w:marLeft w:val="0"/>
      <w:marRight w:val="0"/>
      <w:marTop w:val="0"/>
      <w:marBottom w:val="0"/>
      <w:divBdr>
        <w:top w:val="none" w:sz="0" w:space="0" w:color="auto"/>
        <w:left w:val="none" w:sz="0" w:space="0" w:color="auto"/>
        <w:bottom w:val="none" w:sz="0" w:space="0" w:color="auto"/>
        <w:right w:val="none" w:sz="0" w:space="0" w:color="auto"/>
      </w:divBdr>
    </w:div>
    <w:div w:id="21421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4.png"/><Relationship Id="rId21" Type="http://schemas.openxmlformats.org/officeDocument/2006/relationships/image" Target="media/image14.png"/><Relationship Id="rId42" Type="http://schemas.openxmlformats.org/officeDocument/2006/relationships/hyperlink" Target="https://ru.wikipedia.org/wiki/%D0%9F%D1%80%D0%BE%D1%81%D1%82%D1%8B%D0%B5_%D0%B2%D0%B5%D1%89%D0%B5%D1%81%D1%82%D0%B2%D0%B0" TargetMode="External"/><Relationship Id="rId63" Type="http://schemas.openxmlformats.org/officeDocument/2006/relationships/image" Target="media/image35.png"/><Relationship Id="rId84" Type="http://schemas.openxmlformats.org/officeDocument/2006/relationships/image" Target="media/image55.gif"/><Relationship Id="rId138" Type="http://schemas.openxmlformats.org/officeDocument/2006/relationships/image" Target="media/image95.wmf"/><Relationship Id="rId159" Type="http://schemas.openxmlformats.org/officeDocument/2006/relationships/oleObject" Target="embeddings/oleObject19.bin"/><Relationship Id="rId170" Type="http://schemas.openxmlformats.org/officeDocument/2006/relationships/oleObject" Target="embeddings/oleObject24.bin"/><Relationship Id="rId191" Type="http://schemas.openxmlformats.org/officeDocument/2006/relationships/image" Target="media/image124.png"/><Relationship Id="rId205"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75.gif"/><Relationship Id="rId11" Type="http://schemas.openxmlformats.org/officeDocument/2006/relationships/image" Target="media/image4.png"/><Relationship Id="rId32" Type="http://schemas.openxmlformats.org/officeDocument/2006/relationships/hyperlink" Target="https://ru.wikipedia.org/wiki/%D0%9C%D0%B0%D1%82%D0%B5%D1%80%D0%B8%D0%B0%D0%BB%D0%BE%D0%B2%D0%B5%D0%B4%D0%B5%D0%BD%D0%B8%D0%B5" TargetMode="External"/><Relationship Id="rId37" Type="http://schemas.openxmlformats.org/officeDocument/2006/relationships/hyperlink" Target="https://ru.wikipedia.org/wiki/%D0%92%D0%B5%D1%89%D0%B5%D1%81%D1%82%D0%B2%D0%BE" TargetMode="External"/><Relationship Id="rId53" Type="http://schemas.openxmlformats.org/officeDocument/2006/relationships/image" Target="media/image26.gif"/><Relationship Id="rId58" Type="http://schemas.openxmlformats.org/officeDocument/2006/relationships/image" Target="media/image30.png"/><Relationship Id="rId74" Type="http://schemas.microsoft.com/office/2007/relationships/hdphoto" Target="media/hdphoto2.wdp"/><Relationship Id="rId79" Type="http://schemas.openxmlformats.org/officeDocument/2006/relationships/image" Target="media/image50.gif"/><Relationship Id="rId102" Type="http://schemas.microsoft.com/office/2007/relationships/hdphoto" Target="media/hdphoto5.wdp"/><Relationship Id="rId123" Type="http://schemas.openxmlformats.org/officeDocument/2006/relationships/oleObject" Target="embeddings/oleObject2.bin"/><Relationship Id="rId128" Type="http://schemas.openxmlformats.org/officeDocument/2006/relationships/image" Target="media/image90.wmf"/><Relationship Id="rId144" Type="http://schemas.openxmlformats.org/officeDocument/2006/relationships/oleObject" Target="embeddings/oleObject12.bin"/><Relationship Id="rId149" Type="http://schemas.openxmlformats.org/officeDocument/2006/relationships/image" Target="media/image101.wmf"/><Relationship Id="rId5" Type="http://schemas.openxmlformats.org/officeDocument/2006/relationships/webSettings" Target="webSettings.xml"/><Relationship Id="rId90" Type="http://schemas.openxmlformats.org/officeDocument/2006/relationships/image" Target="media/image60.gif"/><Relationship Id="rId95" Type="http://schemas.openxmlformats.org/officeDocument/2006/relationships/image" Target="media/image64.jpeg"/><Relationship Id="rId160" Type="http://schemas.openxmlformats.org/officeDocument/2006/relationships/image" Target="media/image107.wmf"/><Relationship Id="rId165" Type="http://schemas.openxmlformats.org/officeDocument/2006/relationships/oleObject" Target="embeddings/oleObject22.bin"/><Relationship Id="rId181" Type="http://schemas.openxmlformats.org/officeDocument/2006/relationships/image" Target="media/image118.wmf"/><Relationship Id="rId186" Type="http://schemas.openxmlformats.org/officeDocument/2006/relationships/oleObject" Target="embeddings/oleObject32.bin"/><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hyperlink" Target="https://ru.wikipedia.org/wiki/%D0%A5%D0%B8%D0%BC%D0%B8%D1%87%D0%B5%D1%81%D0%BA%D0%BE%D0%B5_%D1%81%D0%BE%D0%B5%D0%B4%D0%B8%D0%BD%D0%B5%D0%BD%D0%B8%D0%B5" TargetMode="External"/><Relationship Id="rId48" Type="http://schemas.openxmlformats.org/officeDocument/2006/relationships/hyperlink" Target="https://ru.wikipedia.org/wiki/%D0%A6%D0%B2%D0%B5%D1%82" TargetMode="External"/><Relationship Id="rId64" Type="http://schemas.openxmlformats.org/officeDocument/2006/relationships/image" Target="media/image36.png"/><Relationship Id="rId69" Type="http://schemas.openxmlformats.org/officeDocument/2006/relationships/image" Target="media/image41.jpeg"/><Relationship Id="rId113" Type="http://schemas.openxmlformats.org/officeDocument/2006/relationships/image" Target="media/image81.jpeg"/><Relationship Id="rId118" Type="http://schemas.microsoft.com/office/2007/relationships/hdphoto" Target="media/hdphoto7.wdp"/><Relationship Id="rId134" Type="http://schemas.openxmlformats.org/officeDocument/2006/relationships/image" Target="media/image93.wmf"/><Relationship Id="rId139" Type="http://schemas.openxmlformats.org/officeDocument/2006/relationships/image" Target="media/image96.png"/><Relationship Id="rId80" Type="http://schemas.openxmlformats.org/officeDocument/2006/relationships/image" Target="media/image51.gif"/><Relationship Id="rId85" Type="http://schemas.openxmlformats.org/officeDocument/2006/relationships/image" Target="media/image56.png"/><Relationship Id="rId150" Type="http://schemas.openxmlformats.org/officeDocument/2006/relationships/image" Target="media/image102.wmf"/><Relationship Id="rId155" Type="http://schemas.openxmlformats.org/officeDocument/2006/relationships/oleObject" Target="embeddings/oleObject17.bin"/><Relationship Id="rId171" Type="http://schemas.openxmlformats.org/officeDocument/2006/relationships/image" Target="media/image113.wmf"/><Relationship Id="rId176" Type="http://schemas.openxmlformats.org/officeDocument/2006/relationships/oleObject" Target="embeddings/oleObject27.bin"/><Relationship Id="rId192" Type="http://schemas.openxmlformats.org/officeDocument/2006/relationships/image" Target="media/image125.png"/><Relationship Id="rId197" Type="http://schemas.openxmlformats.org/officeDocument/2006/relationships/image" Target="media/image130.png"/><Relationship Id="rId201" Type="http://schemas.openxmlformats.org/officeDocument/2006/relationships/image" Target="media/image134.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ru.wikipedia.org/wiki/%D0%97%D0%B4%D0%B0%D0%BD%D0%B8%D0%B5" TargetMode="External"/><Relationship Id="rId38" Type="http://schemas.openxmlformats.org/officeDocument/2006/relationships/hyperlink" Target="https://ru.wikipedia.org/wiki/%D0%A1%D0%BC%D0%B5%D1%81%D1%8C_(%D1%85%D0%B8%D0%BC%D0%B8%D1%8F)" TargetMode="External"/><Relationship Id="rId59" Type="http://schemas.openxmlformats.org/officeDocument/2006/relationships/image" Target="media/image31.png"/><Relationship Id="rId103" Type="http://schemas.openxmlformats.org/officeDocument/2006/relationships/image" Target="media/image71.jpeg"/><Relationship Id="rId108" Type="http://schemas.openxmlformats.org/officeDocument/2006/relationships/image" Target="media/image76.jpeg"/><Relationship Id="rId124" Type="http://schemas.openxmlformats.org/officeDocument/2006/relationships/image" Target="media/image88.wmf"/><Relationship Id="rId129" Type="http://schemas.openxmlformats.org/officeDocument/2006/relationships/oleObject" Target="embeddings/oleObject5.bin"/><Relationship Id="rId54" Type="http://schemas.openxmlformats.org/officeDocument/2006/relationships/hyperlink" Target="https://rg.ru/2014/01/29/olimpiadi-dok.html" TargetMode="External"/><Relationship Id="rId70" Type="http://schemas.openxmlformats.org/officeDocument/2006/relationships/image" Target="media/image42.png"/><Relationship Id="rId75" Type="http://schemas.openxmlformats.org/officeDocument/2006/relationships/image" Target="media/image46.gif"/><Relationship Id="rId91" Type="http://schemas.openxmlformats.org/officeDocument/2006/relationships/image" Target="media/image61.jpeg"/><Relationship Id="rId96" Type="http://schemas.openxmlformats.org/officeDocument/2006/relationships/image" Target="media/image65.gif"/><Relationship Id="rId140" Type="http://schemas.openxmlformats.org/officeDocument/2006/relationships/oleObject" Target="embeddings/oleObject10.bin"/><Relationship Id="rId145" Type="http://schemas.openxmlformats.org/officeDocument/2006/relationships/image" Target="media/image99.wmf"/><Relationship Id="rId161" Type="http://schemas.openxmlformats.org/officeDocument/2006/relationships/oleObject" Target="embeddings/oleObject20.bin"/><Relationship Id="rId166" Type="http://schemas.openxmlformats.org/officeDocument/2006/relationships/image" Target="media/image110.wmf"/><Relationship Id="rId182" Type="http://schemas.openxmlformats.org/officeDocument/2006/relationships/oleObject" Target="embeddings/oleObject30.bin"/><Relationship Id="rId187" Type="http://schemas.openxmlformats.org/officeDocument/2006/relationships/image" Target="media/image12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25.jpeg"/><Relationship Id="rId114" Type="http://schemas.openxmlformats.org/officeDocument/2006/relationships/image" Target="media/image82.png"/><Relationship Id="rId119" Type="http://schemas.openxmlformats.org/officeDocument/2006/relationships/image" Target="media/image85.jpeg"/><Relationship Id="rId44" Type="http://schemas.openxmlformats.org/officeDocument/2006/relationships/hyperlink" Target="https://ru.wikipedia.org/wiki/%D0%9E%D1%80%D0%B3%D0%B0%D0%BD%D0%B8%D1%87%D0%B5%D1%81%D0%BA%D0%B8%D0%B5_%D0%B2%D0%B5%D1%89%D0%B5%D1%81%D1%82%D0%B2%D0%B0" TargetMode="External"/><Relationship Id="rId60" Type="http://schemas.openxmlformats.org/officeDocument/2006/relationships/image" Target="media/image32.png"/><Relationship Id="rId65" Type="http://schemas.openxmlformats.org/officeDocument/2006/relationships/image" Target="media/image37.gif"/><Relationship Id="rId81" Type="http://schemas.openxmlformats.org/officeDocument/2006/relationships/image" Target="media/image52.jpeg"/><Relationship Id="rId86" Type="http://schemas.microsoft.com/office/2007/relationships/hdphoto" Target="media/hdphoto3.wdp"/><Relationship Id="rId130" Type="http://schemas.openxmlformats.org/officeDocument/2006/relationships/image" Target="media/image91.wmf"/><Relationship Id="rId135" Type="http://schemas.openxmlformats.org/officeDocument/2006/relationships/oleObject" Target="embeddings/oleObject8.bin"/><Relationship Id="rId151" Type="http://schemas.openxmlformats.org/officeDocument/2006/relationships/oleObject" Target="embeddings/oleObject15.bin"/><Relationship Id="rId156" Type="http://schemas.openxmlformats.org/officeDocument/2006/relationships/image" Target="media/image105.wmf"/><Relationship Id="rId177" Type="http://schemas.openxmlformats.org/officeDocument/2006/relationships/image" Target="media/image116.wmf"/><Relationship Id="rId198" Type="http://schemas.openxmlformats.org/officeDocument/2006/relationships/image" Target="media/image131.png"/><Relationship Id="rId172" Type="http://schemas.openxmlformats.org/officeDocument/2006/relationships/oleObject" Target="embeddings/oleObject25.bin"/><Relationship Id="rId193" Type="http://schemas.openxmlformats.org/officeDocument/2006/relationships/image" Target="media/image126.png"/><Relationship Id="rId202" Type="http://schemas.openxmlformats.org/officeDocument/2006/relationships/image" Target="media/image13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ru.wikipedia.org/wiki/%D0%9F%D1%80%D0%BE%D0%B4%D1%83%D0%BA%D1%86%D0%B8%D1%8F" TargetMode="External"/><Relationship Id="rId109" Type="http://schemas.openxmlformats.org/officeDocument/2006/relationships/image" Target="media/image77.jpeg"/><Relationship Id="rId34" Type="http://schemas.openxmlformats.org/officeDocument/2006/relationships/hyperlink" Target="https://ru.wikipedia.org/wiki/%D0%A1%D0%BE%D0%BE%D1%80%D1%83%D0%B6%D0%B5%D0%BD%D0%B8%D0%B5" TargetMode="External"/><Relationship Id="rId50" Type="http://schemas.microsoft.com/office/2007/relationships/hdphoto" Target="media/hdphoto1.wdp"/><Relationship Id="rId55" Type="http://schemas.openxmlformats.org/officeDocument/2006/relationships/image" Target="media/image27.png"/><Relationship Id="rId76" Type="http://schemas.openxmlformats.org/officeDocument/2006/relationships/image" Target="media/image47.png"/><Relationship Id="rId97" Type="http://schemas.openxmlformats.org/officeDocument/2006/relationships/image" Target="media/image66.gif"/><Relationship Id="rId104" Type="http://schemas.openxmlformats.org/officeDocument/2006/relationships/image" Target="media/image72.gif"/><Relationship Id="rId120" Type="http://schemas.openxmlformats.org/officeDocument/2006/relationships/image" Target="media/image86.wmf"/><Relationship Id="rId125" Type="http://schemas.openxmlformats.org/officeDocument/2006/relationships/oleObject" Target="embeddings/oleObject3.bin"/><Relationship Id="rId141" Type="http://schemas.openxmlformats.org/officeDocument/2006/relationships/image" Target="media/image97.wmf"/><Relationship Id="rId146" Type="http://schemas.openxmlformats.org/officeDocument/2006/relationships/oleObject" Target="embeddings/oleObject13.bin"/><Relationship Id="rId167" Type="http://schemas.openxmlformats.org/officeDocument/2006/relationships/image" Target="media/image111.wmf"/><Relationship Id="rId188" Type="http://schemas.openxmlformats.org/officeDocument/2006/relationships/image" Target="media/image122.png"/><Relationship Id="rId7" Type="http://schemas.openxmlformats.org/officeDocument/2006/relationships/endnotes" Target="endnotes.xml"/><Relationship Id="rId71" Type="http://schemas.openxmlformats.org/officeDocument/2006/relationships/image" Target="media/image43.gif"/><Relationship Id="rId92" Type="http://schemas.openxmlformats.org/officeDocument/2006/relationships/image" Target="media/image62.gif"/><Relationship Id="rId162" Type="http://schemas.openxmlformats.org/officeDocument/2006/relationships/image" Target="media/image108.wmf"/><Relationship Id="rId183" Type="http://schemas.openxmlformats.org/officeDocument/2006/relationships/image" Target="media/image119.wmf"/><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ru.wikipedia.org/wiki/%D0%A1%D0%B2%D0%BE%D0%B9%D1%81%D1%82%D0%B2%D0%BE" TargetMode="External"/><Relationship Id="rId45" Type="http://schemas.openxmlformats.org/officeDocument/2006/relationships/hyperlink" Target="https://ru.wikipedia.org/wiki/%D0%92%D1%81%D0%BF%D0%BE%D0%BC%D0%BE%D0%B3%D0%B0%D1%82%D0%B5%D0%BB%D1%8C%D0%BD%D1%8B%D0%B5_%D0%BC%D0%B0%D1%82%D0%B5%D1%80%D0%B8%D0%B0%D0%BB%D1%8B" TargetMode="External"/><Relationship Id="rId66" Type="http://schemas.openxmlformats.org/officeDocument/2006/relationships/image" Target="media/image38.gif"/><Relationship Id="rId87" Type="http://schemas.openxmlformats.org/officeDocument/2006/relationships/image" Target="media/image57.jpeg"/><Relationship Id="rId110" Type="http://schemas.openxmlformats.org/officeDocument/2006/relationships/image" Target="media/image78.jpeg"/><Relationship Id="rId115" Type="http://schemas.microsoft.com/office/2007/relationships/hdphoto" Target="media/hdphoto6.wdp"/><Relationship Id="rId131" Type="http://schemas.openxmlformats.org/officeDocument/2006/relationships/oleObject" Target="embeddings/oleObject6.bin"/><Relationship Id="rId136" Type="http://schemas.openxmlformats.org/officeDocument/2006/relationships/image" Target="media/image94.wmf"/><Relationship Id="rId157" Type="http://schemas.openxmlformats.org/officeDocument/2006/relationships/oleObject" Target="embeddings/oleObject18.bin"/><Relationship Id="rId178" Type="http://schemas.openxmlformats.org/officeDocument/2006/relationships/oleObject" Target="embeddings/oleObject28.bin"/><Relationship Id="rId61" Type="http://schemas.openxmlformats.org/officeDocument/2006/relationships/image" Target="media/image33.png"/><Relationship Id="rId82" Type="http://schemas.openxmlformats.org/officeDocument/2006/relationships/image" Target="media/image53.gif"/><Relationship Id="rId152" Type="http://schemas.openxmlformats.org/officeDocument/2006/relationships/image" Target="media/image103.wmf"/><Relationship Id="rId173" Type="http://schemas.openxmlformats.org/officeDocument/2006/relationships/image" Target="media/image114.wmf"/><Relationship Id="rId194" Type="http://schemas.openxmlformats.org/officeDocument/2006/relationships/image" Target="media/image127.jpeg"/><Relationship Id="rId199" Type="http://schemas.openxmlformats.org/officeDocument/2006/relationships/image" Target="media/image132.png"/><Relationship Id="rId203"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hyperlink" Target="https://ru.wikipedia.org/wiki/%D0%A1%D1%82%D1%80%D0%BE%D0%B8%D1%82%D0%B5%D0%BB%D1%8C%D0%BD%D1%8B%D0%B5_%D0%BC%D0%B0%D1%82%D0%B5%D1%80%D0%B8%D0%B0%D0%BB%D1%8B" TargetMode="External"/><Relationship Id="rId56" Type="http://schemas.openxmlformats.org/officeDocument/2006/relationships/image" Target="media/image28.png"/><Relationship Id="rId77" Type="http://schemas.openxmlformats.org/officeDocument/2006/relationships/image" Target="media/image48.gif"/><Relationship Id="rId100" Type="http://schemas.openxmlformats.org/officeDocument/2006/relationships/image" Target="media/image69.gif"/><Relationship Id="rId105" Type="http://schemas.openxmlformats.org/officeDocument/2006/relationships/image" Target="media/image73.gif"/><Relationship Id="rId126" Type="http://schemas.openxmlformats.org/officeDocument/2006/relationships/image" Target="media/image89.wmf"/><Relationship Id="rId147" Type="http://schemas.openxmlformats.org/officeDocument/2006/relationships/image" Target="media/image100.wmf"/><Relationship Id="rId168" Type="http://schemas.openxmlformats.org/officeDocument/2006/relationships/oleObject" Target="embeddings/oleObject23.bin"/><Relationship Id="rId8" Type="http://schemas.openxmlformats.org/officeDocument/2006/relationships/image" Target="media/image1.png"/><Relationship Id="rId51" Type="http://schemas.openxmlformats.org/officeDocument/2006/relationships/hyperlink" Target="https://ru.wikipedia.org/wiki/%D0%91%D0%B5%D1%80%D0%BD%D1%88%D1%82%D0%B5%D0%B9%D0%BD,_%D0%9C%D0%B0%D1%80%D0%BA_%D0%9B%D1%8C%D0%B2%D0%BE%D0%B2%D0%B8%D1%87" TargetMode="External"/><Relationship Id="rId72" Type="http://schemas.openxmlformats.org/officeDocument/2006/relationships/image" Target="media/image44.png"/><Relationship Id="rId93" Type="http://schemas.openxmlformats.org/officeDocument/2006/relationships/image" Target="media/image63.png"/><Relationship Id="rId98" Type="http://schemas.openxmlformats.org/officeDocument/2006/relationships/image" Target="media/image67.jpeg"/><Relationship Id="rId121" Type="http://schemas.openxmlformats.org/officeDocument/2006/relationships/oleObject" Target="embeddings/oleObject1.bin"/><Relationship Id="rId142" Type="http://schemas.openxmlformats.org/officeDocument/2006/relationships/oleObject" Target="embeddings/oleObject11.bin"/><Relationship Id="rId163" Type="http://schemas.openxmlformats.org/officeDocument/2006/relationships/oleObject" Target="embeddings/oleObject21.bin"/><Relationship Id="rId184" Type="http://schemas.openxmlformats.org/officeDocument/2006/relationships/oleObject" Target="embeddings/oleObject31.bin"/><Relationship Id="rId189" Type="http://schemas.openxmlformats.org/officeDocument/2006/relationships/image" Target="media/image123.wmf"/><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yperlink" Target="https://ru.wikipedia.org/wiki/%D0%A2%D0%B5%D0%BC%D0%BF%D0%B5%D1%80%D0%B0%D1%82%D1%83%D1%80%D0%B0_%D0%BF%D0%BB%D0%B0%D0%B2%D0%BB%D0%B5%D0%BD%D0%B8%D1%8F" TargetMode="External"/><Relationship Id="rId67" Type="http://schemas.openxmlformats.org/officeDocument/2006/relationships/image" Target="media/image39.gif"/><Relationship Id="rId116" Type="http://schemas.openxmlformats.org/officeDocument/2006/relationships/image" Target="media/image83.jpeg"/><Relationship Id="rId137" Type="http://schemas.openxmlformats.org/officeDocument/2006/relationships/oleObject" Target="embeddings/oleObject9.bin"/><Relationship Id="rId158" Type="http://schemas.openxmlformats.org/officeDocument/2006/relationships/image" Target="media/image106.wmf"/><Relationship Id="rId20" Type="http://schemas.openxmlformats.org/officeDocument/2006/relationships/image" Target="media/image13.png"/><Relationship Id="rId41" Type="http://schemas.openxmlformats.org/officeDocument/2006/relationships/hyperlink" Target="https://ru.wikipedia.org/wiki/%D0%A1%D1%8B%D1%80%D1%8C%D1%91" TargetMode="External"/><Relationship Id="rId62" Type="http://schemas.openxmlformats.org/officeDocument/2006/relationships/image" Target="media/image34.png"/><Relationship Id="rId83" Type="http://schemas.openxmlformats.org/officeDocument/2006/relationships/image" Target="media/image54.jpeg"/><Relationship Id="rId88" Type="http://schemas.openxmlformats.org/officeDocument/2006/relationships/image" Target="media/image58.gif"/><Relationship Id="rId111" Type="http://schemas.openxmlformats.org/officeDocument/2006/relationships/image" Target="media/image79.jpeg"/><Relationship Id="rId132" Type="http://schemas.openxmlformats.org/officeDocument/2006/relationships/image" Target="media/image92.wmf"/><Relationship Id="rId153" Type="http://schemas.openxmlformats.org/officeDocument/2006/relationships/oleObject" Target="embeddings/oleObject16.bin"/><Relationship Id="rId174" Type="http://schemas.openxmlformats.org/officeDocument/2006/relationships/oleObject" Target="embeddings/oleObject26.bin"/><Relationship Id="rId179" Type="http://schemas.openxmlformats.org/officeDocument/2006/relationships/image" Target="media/image117.wmf"/><Relationship Id="rId195" Type="http://schemas.openxmlformats.org/officeDocument/2006/relationships/image" Target="media/image128.jpeg"/><Relationship Id="rId190" Type="http://schemas.openxmlformats.org/officeDocument/2006/relationships/oleObject" Target="embeddings/oleObject33.bin"/><Relationship Id="rId204" Type="http://schemas.openxmlformats.org/officeDocument/2006/relationships/fontTable" Target="fontTable.xml"/><Relationship Id="rId15" Type="http://schemas.openxmlformats.org/officeDocument/2006/relationships/image" Target="media/image8.png"/><Relationship Id="rId36" Type="http://schemas.openxmlformats.org/officeDocument/2006/relationships/hyperlink" Target="https://ru.wikipedia.org/w/index.php?title=%D0%98%D0%BD%D1%84%D0%BE%D1%80%D0%BC%D0%B0%D1%86%D0%B8%D0%BE%D0%BD%D0%BD%D1%8B%D0%B9_%D0%BC%D0%B0%D1%82%D0%B5%D1%80%D0%B8%D0%B0%D0%BB&amp;action=edit&amp;redlink=1" TargetMode="External"/><Relationship Id="rId57" Type="http://schemas.openxmlformats.org/officeDocument/2006/relationships/image" Target="media/image29.png"/><Relationship Id="rId106" Type="http://schemas.openxmlformats.org/officeDocument/2006/relationships/image" Target="media/image74.png"/><Relationship Id="rId127" Type="http://schemas.openxmlformats.org/officeDocument/2006/relationships/oleObject" Target="embeddings/oleObject4.bin"/><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hyperlink" Target="https://ru.wikipedia.org/wiki/%D0%A4%D1%80%D0%B8%D0%B4%D0%BC%D0%B0%D0%BD,_%D0%AF%D0%BA%D0%BE%D0%B2_%D0%91%D0%BE%D1%80%D0%B8%D1%81%D0%BE%D0%B2%D0%B8%D1%87" TargetMode="External"/><Relationship Id="rId73" Type="http://schemas.openxmlformats.org/officeDocument/2006/relationships/image" Target="media/image45.png"/><Relationship Id="rId78" Type="http://schemas.openxmlformats.org/officeDocument/2006/relationships/image" Target="media/image49.png"/><Relationship Id="rId94" Type="http://schemas.microsoft.com/office/2007/relationships/hdphoto" Target="media/hdphoto4.wdp"/><Relationship Id="rId99" Type="http://schemas.openxmlformats.org/officeDocument/2006/relationships/image" Target="media/image68.jpeg"/><Relationship Id="rId101" Type="http://schemas.openxmlformats.org/officeDocument/2006/relationships/image" Target="media/image70.png"/><Relationship Id="rId122" Type="http://schemas.openxmlformats.org/officeDocument/2006/relationships/image" Target="media/image87.wmf"/><Relationship Id="rId143" Type="http://schemas.openxmlformats.org/officeDocument/2006/relationships/image" Target="media/image98.wmf"/><Relationship Id="rId148" Type="http://schemas.openxmlformats.org/officeDocument/2006/relationships/oleObject" Target="embeddings/oleObject14.bin"/><Relationship Id="rId164" Type="http://schemas.openxmlformats.org/officeDocument/2006/relationships/image" Target="media/image109.wmf"/><Relationship Id="rId169" Type="http://schemas.openxmlformats.org/officeDocument/2006/relationships/image" Target="media/image112.wmf"/><Relationship Id="rId185" Type="http://schemas.openxmlformats.org/officeDocument/2006/relationships/image" Target="media/image120.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29.bin"/><Relationship Id="rId26" Type="http://schemas.openxmlformats.org/officeDocument/2006/relationships/image" Target="media/image19.png"/><Relationship Id="rId47" Type="http://schemas.openxmlformats.org/officeDocument/2006/relationships/hyperlink" Target="https://ru.wikipedia.org/wiki/%D0%A2%D0%B5%D0%BC%D0%BF%D0%B5%D1%80%D0%B0%D1%82%D1%83%D1%80%D0%B0_%D0%BA%D0%B8%D0%BF%D0%B5%D0%BD%D0%B8%D1%8F" TargetMode="External"/><Relationship Id="rId68" Type="http://schemas.openxmlformats.org/officeDocument/2006/relationships/image" Target="media/image40.gif"/><Relationship Id="rId89" Type="http://schemas.openxmlformats.org/officeDocument/2006/relationships/image" Target="media/image59.jpeg"/><Relationship Id="rId112" Type="http://schemas.openxmlformats.org/officeDocument/2006/relationships/image" Target="media/image80.gif"/><Relationship Id="rId133" Type="http://schemas.openxmlformats.org/officeDocument/2006/relationships/oleObject" Target="embeddings/oleObject7.bin"/><Relationship Id="rId154" Type="http://schemas.openxmlformats.org/officeDocument/2006/relationships/image" Target="media/image104.wmf"/><Relationship Id="rId175" Type="http://schemas.openxmlformats.org/officeDocument/2006/relationships/image" Target="media/image115.wmf"/><Relationship Id="rId196" Type="http://schemas.openxmlformats.org/officeDocument/2006/relationships/image" Target="media/image129.png"/><Relationship Id="rId200" Type="http://schemas.openxmlformats.org/officeDocument/2006/relationships/image" Target="media/image1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konspekta.net/poisk-ruru/baza2/1127949870960.files/image240.jpg" TargetMode="External"/><Relationship Id="rId1" Type="http://schemas.openxmlformats.org/officeDocument/2006/relationships/hyperlink" Target="https://konspekta.net/megapredmetru/baza1/1382633657104.files/image026.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AA74F-D77F-4D7E-BA27-7BCB5844E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89</Pages>
  <Words>23183</Words>
  <Characters>132145</Characters>
  <Application>Microsoft Office Word</Application>
  <DocSecurity>0</DocSecurity>
  <Lines>1101</Lines>
  <Paragraphs>310</Paragraphs>
  <ScaleCrop>false</ScaleCrop>
  <HeadingPairs>
    <vt:vector size="2" baseType="variant">
      <vt:variant>
        <vt:lpstr>Название</vt:lpstr>
      </vt:variant>
      <vt:variant>
        <vt:i4>1</vt:i4>
      </vt:variant>
    </vt:vector>
  </HeadingPairs>
  <TitlesOfParts>
    <vt:vector size="1" baseType="lpstr">
      <vt:lpstr>ГОУ Центр Образования № 293</vt:lpstr>
    </vt:vector>
  </TitlesOfParts>
  <Company>Grizli777</Company>
  <LinksUpToDate>false</LinksUpToDate>
  <CharactersWithSpaces>155018</CharactersWithSpaces>
  <SharedDoc>false</SharedDoc>
  <HLinks>
    <vt:vector size="132" baseType="variant">
      <vt:variant>
        <vt:i4>3604523</vt:i4>
      </vt:variant>
      <vt:variant>
        <vt:i4>123</vt:i4>
      </vt:variant>
      <vt:variant>
        <vt:i4>0</vt:i4>
      </vt:variant>
      <vt:variant>
        <vt:i4>5</vt:i4>
      </vt:variant>
      <vt:variant>
        <vt:lpwstr>http://slav-radio.ru/blogs/severnaja-skazka</vt:lpwstr>
      </vt:variant>
      <vt:variant>
        <vt:lpwstr/>
      </vt:variant>
      <vt:variant>
        <vt:i4>6684783</vt:i4>
      </vt:variant>
      <vt:variant>
        <vt:i4>120</vt:i4>
      </vt:variant>
      <vt:variant>
        <vt:i4>0</vt:i4>
      </vt:variant>
      <vt:variant>
        <vt:i4>5</vt:i4>
      </vt:variant>
      <vt:variant>
        <vt:lpwstr>http://www.liveinternet.ru/community/1930909/rubric/679658/</vt:lpwstr>
      </vt:variant>
      <vt:variant>
        <vt:lpwstr/>
      </vt:variant>
      <vt:variant>
        <vt:i4>6815870</vt:i4>
      </vt:variant>
      <vt:variant>
        <vt:i4>117</vt:i4>
      </vt:variant>
      <vt:variant>
        <vt:i4>0</vt:i4>
      </vt:variant>
      <vt:variant>
        <vt:i4>5</vt:i4>
      </vt:variant>
      <vt:variant>
        <vt:lpwstr>http://nicoletta.ru/images/november2012/prazske-jaro-19.jpg</vt:lpwstr>
      </vt:variant>
      <vt:variant>
        <vt:lpwstr/>
      </vt:variant>
      <vt:variant>
        <vt:i4>5374028</vt:i4>
      </vt:variant>
      <vt:variant>
        <vt:i4>114</vt:i4>
      </vt:variant>
      <vt:variant>
        <vt:i4>0</vt:i4>
      </vt:variant>
      <vt:variant>
        <vt:i4>5</vt:i4>
      </vt:variant>
      <vt:variant>
        <vt:lpwstr>http://istorya.my1.ru/Russia/Bogi/dolya_i_nedolya.jpg</vt:lpwstr>
      </vt:variant>
      <vt:variant>
        <vt:lpwstr/>
      </vt:variant>
      <vt:variant>
        <vt:i4>3473463</vt:i4>
      </vt:variant>
      <vt:variant>
        <vt:i4>111</vt:i4>
      </vt:variant>
      <vt:variant>
        <vt:i4>0</vt:i4>
      </vt:variant>
      <vt:variant>
        <vt:i4>5</vt:i4>
      </vt:variant>
      <vt:variant>
        <vt:lpwstr>http://900igr.net/datai/literatura/Urok-pisma/0005-004-Uzelkovoe-pismo-KIPU.png</vt:lpwstr>
      </vt:variant>
      <vt:variant>
        <vt:lpwstr/>
      </vt:variant>
      <vt:variant>
        <vt:i4>2621508</vt:i4>
      </vt:variant>
      <vt:variant>
        <vt:i4>108</vt:i4>
      </vt:variant>
      <vt:variant>
        <vt:i4>0</vt:i4>
      </vt:variant>
      <vt:variant>
        <vt:i4>5</vt:i4>
      </vt:variant>
      <vt:variant>
        <vt:lpwstr>http://img1.liveinternet.ru/images/attach/c/1//62/773/62773755_kipu.jpg</vt:lpwstr>
      </vt:variant>
      <vt:variant>
        <vt:lpwstr/>
      </vt:variant>
      <vt:variant>
        <vt:i4>1507377</vt:i4>
      </vt:variant>
      <vt:variant>
        <vt:i4>92</vt:i4>
      </vt:variant>
      <vt:variant>
        <vt:i4>0</vt:i4>
      </vt:variant>
      <vt:variant>
        <vt:i4>5</vt:i4>
      </vt:variant>
      <vt:variant>
        <vt:lpwstr/>
      </vt:variant>
      <vt:variant>
        <vt:lpwstr>_Toc379524967</vt:lpwstr>
      </vt:variant>
      <vt:variant>
        <vt:i4>1507377</vt:i4>
      </vt:variant>
      <vt:variant>
        <vt:i4>86</vt:i4>
      </vt:variant>
      <vt:variant>
        <vt:i4>0</vt:i4>
      </vt:variant>
      <vt:variant>
        <vt:i4>5</vt:i4>
      </vt:variant>
      <vt:variant>
        <vt:lpwstr/>
      </vt:variant>
      <vt:variant>
        <vt:lpwstr>_Toc379524966</vt:lpwstr>
      </vt:variant>
      <vt:variant>
        <vt:i4>1507377</vt:i4>
      </vt:variant>
      <vt:variant>
        <vt:i4>80</vt:i4>
      </vt:variant>
      <vt:variant>
        <vt:i4>0</vt:i4>
      </vt:variant>
      <vt:variant>
        <vt:i4>5</vt:i4>
      </vt:variant>
      <vt:variant>
        <vt:lpwstr/>
      </vt:variant>
      <vt:variant>
        <vt:lpwstr>_Toc379524965</vt:lpwstr>
      </vt:variant>
      <vt:variant>
        <vt:i4>1507377</vt:i4>
      </vt:variant>
      <vt:variant>
        <vt:i4>74</vt:i4>
      </vt:variant>
      <vt:variant>
        <vt:i4>0</vt:i4>
      </vt:variant>
      <vt:variant>
        <vt:i4>5</vt:i4>
      </vt:variant>
      <vt:variant>
        <vt:lpwstr/>
      </vt:variant>
      <vt:variant>
        <vt:lpwstr>_Toc379524964</vt:lpwstr>
      </vt:variant>
      <vt:variant>
        <vt:i4>1507377</vt:i4>
      </vt:variant>
      <vt:variant>
        <vt:i4>68</vt:i4>
      </vt:variant>
      <vt:variant>
        <vt:i4>0</vt:i4>
      </vt:variant>
      <vt:variant>
        <vt:i4>5</vt:i4>
      </vt:variant>
      <vt:variant>
        <vt:lpwstr/>
      </vt:variant>
      <vt:variant>
        <vt:lpwstr>_Toc379524963</vt:lpwstr>
      </vt:variant>
      <vt:variant>
        <vt:i4>1507377</vt:i4>
      </vt:variant>
      <vt:variant>
        <vt:i4>62</vt:i4>
      </vt:variant>
      <vt:variant>
        <vt:i4>0</vt:i4>
      </vt:variant>
      <vt:variant>
        <vt:i4>5</vt:i4>
      </vt:variant>
      <vt:variant>
        <vt:lpwstr/>
      </vt:variant>
      <vt:variant>
        <vt:lpwstr>_Toc379524962</vt:lpwstr>
      </vt:variant>
      <vt:variant>
        <vt:i4>1507377</vt:i4>
      </vt:variant>
      <vt:variant>
        <vt:i4>56</vt:i4>
      </vt:variant>
      <vt:variant>
        <vt:i4>0</vt:i4>
      </vt:variant>
      <vt:variant>
        <vt:i4>5</vt:i4>
      </vt:variant>
      <vt:variant>
        <vt:lpwstr/>
      </vt:variant>
      <vt:variant>
        <vt:lpwstr>_Toc379524961</vt:lpwstr>
      </vt:variant>
      <vt:variant>
        <vt:i4>1507377</vt:i4>
      </vt:variant>
      <vt:variant>
        <vt:i4>50</vt:i4>
      </vt:variant>
      <vt:variant>
        <vt:i4>0</vt:i4>
      </vt:variant>
      <vt:variant>
        <vt:i4>5</vt:i4>
      </vt:variant>
      <vt:variant>
        <vt:lpwstr/>
      </vt:variant>
      <vt:variant>
        <vt:lpwstr>_Toc379524960</vt:lpwstr>
      </vt:variant>
      <vt:variant>
        <vt:i4>1310769</vt:i4>
      </vt:variant>
      <vt:variant>
        <vt:i4>44</vt:i4>
      </vt:variant>
      <vt:variant>
        <vt:i4>0</vt:i4>
      </vt:variant>
      <vt:variant>
        <vt:i4>5</vt:i4>
      </vt:variant>
      <vt:variant>
        <vt:lpwstr/>
      </vt:variant>
      <vt:variant>
        <vt:lpwstr>_Toc379524959</vt:lpwstr>
      </vt:variant>
      <vt:variant>
        <vt:i4>1310769</vt:i4>
      </vt:variant>
      <vt:variant>
        <vt:i4>38</vt:i4>
      </vt:variant>
      <vt:variant>
        <vt:i4>0</vt:i4>
      </vt:variant>
      <vt:variant>
        <vt:i4>5</vt:i4>
      </vt:variant>
      <vt:variant>
        <vt:lpwstr/>
      </vt:variant>
      <vt:variant>
        <vt:lpwstr>_Toc379524958</vt:lpwstr>
      </vt:variant>
      <vt:variant>
        <vt:i4>1310769</vt:i4>
      </vt:variant>
      <vt:variant>
        <vt:i4>32</vt:i4>
      </vt:variant>
      <vt:variant>
        <vt:i4>0</vt:i4>
      </vt:variant>
      <vt:variant>
        <vt:i4>5</vt:i4>
      </vt:variant>
      <vt:variant>
        <vt:lpwstr/>
      </vt:variant>
      <vt:variant>
        <vt:lpwstr>_Toc379524957</vt:lpwstr>
      </vt:variant>
      <vt:variant>
        <vt:i4>1310769</vt:i4>
      </vt:variant>
      <vt:variant>
        <vt:i4>26</vt:i4>
      </vt:variant>
      <vt:variant>
        <vt:i4>0</vt:i4>
      </vt:variant>
      <vt:variant>
        <vt:i4>5</vt:i4>
      </vt:variant>
      <vt:variant>
        <vt:lpwstr/>
      </vt:variant>
      <vt:variant>
        <vt:lpwstr>_Toc379524956</vt:lpwstr>
      </vt:variant>
      <vt:variant>
        <vt:i4>1310769</vt:i4>
      </vt:variant>
      <vt:variant>
        <vt:i4>20</vt:i4>
      </vt:variant>
      <vt:variant>
        <vt:i4>0</vt:i4>
      </vt:variant>
      <vt:variant>
        <vt:i4>5</vt:i4>
      </vt:variant>
      <vt:variant>
        <vt:lpwstr/>
      </vt:variant>
      <vt:variant>
        <vt:lpwstr>_Toc379524955</vt:lpwstr>
      </vt:variant>
      <vt:variant>
        <vt:i4>1310769</vt:i4>
      </vt:variant>
      <vt:variant>
        <vt:i4>14</vt:i4>
      </vt:variant>
      <vt:variant>
        <vt:i4>0</vt:i4>
      </vt:variant>
      <vt:variant>
        <vt:i4>5</vt:i4>
      </vt:variant>
      <vt:variant>
        <vt:lpwstr/>
      </vt:variant>
      <vt:variant>
        <vt:lpwstr>_Toc379524954</vt:lpwstr>
      </vt:variant>
      <vt:variant>
        <vt:i4>1310769</vt:i4>
      </vt:variant>
      <vt:variant>
        <vt:i4>8</vt:i4>
      </vt:variant>
      <vt:variant>
        <vt:i4>0</vt:i4>
      </vt:variant>
      <vt:variant>
        <vt:i4>5</vt:i4>
      </vt:variant>
      <vt:variant>
        <vt:lpwstr/>
      </vt:variant>
      <vt:variant>
        <vt:lpwstr>_Toc379524953</vt:lpwstr>
      </vt:variant>
      <vt:variant>
        <vt:i4>1310769</vt:i4>
      </vt:variant>
      <vt:variant>
        <vt:i4>2</vt:i4>
      </vt:variant>
      <vt:variant>
        <vt:i4>0</vt:i4>
      </vt:variant>
      <vt:variant>
        <vt:i4>5</vt:i4>
      </vt:variant>
      <vt:variant>
        <vt:lpwstr/>
      </vt:variant>
      <vt:variant>
        <vt:lpwstr>_Toc379524952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ГОУ Центр Образования № 293</dc:title>
  <dc:creator>GleM</dc:creator>
  <cp:lastModifiedBy>Leader</cp:lastModifiedBy>
  <cp:revision>3</cp:revision>
  <cp:lastPrinted>2019-10-14T22:10:00Z</cp:lastPrinted>
  <dcterms:created xsi:type="dcterms:W3CDTF">2019-10-14T23:10:00Z</dcterms:created>
  <dcterms:modified xsi:type="dcterms:W3CDTF">2019-10-15T06:54:00Z</dcterms:modified>
</cp:coreProperties>
</file>